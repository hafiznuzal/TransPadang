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6C" w:rsidRPr="00326ED3" w:rsidRDefault="000D256C" w:rsidP="000D256C">
      <w:pPr>
        <w:rPr>
          <w:noProof/>
          <w:lang w:val="id-ID"/>
        </w:rPr>
      </w:pPr>
      <w:r w:rsidRPr="00326ED3">
        <w:rPr>
          <w:noProof/>
          <w:lang w:eastAsia="en-US"/>
        </w:rPr>
        <w:drawing>
          <wp:anchor distT="0" distB="0" distL="114300" distR="114300" simplePos="0" relativeHeight="251652608"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B0DCD"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9FA" w:rsidRPr="00762B0E" w:rsidRDefault="00E059FA" w:rsidP="000D256C">
                            <w:pPr>
                              <w:rPr>
                                <w:rFonts w:ascii="Trebuchet MS" w:hAnsi="Trebuchet MS"/>
                                <w:b/>
                                <w:color w:val="FFFFFF"/>
                                <w:sz w:val="20"/>
                                <w:szCs w:val="20"/>
                              </w:rPr>
                            </w:pPr>
                            <w:r w:rsidRPr="00762B0E">
                              <w:rPr>
                                <w:rFonts w:ascii="Trebuchet MS" w:hAnsi="Trebuchet MS"/>
                                <w:b/>
                                <w:color w:val="FFFFFF"/>
                                <w:sz w:val="20"/>
                                <w:szCs w:val="20"/>
                                <w:lang w:val="id-ID"/>
                              </w:rPr>
                              <w:t>TUGAS AKHIR – KI</w:t>
                            </w:r>
                            <w:r w:rsidRPr="00762B0E">
                              <w:rPr>
                                <w:rFonts w:ascii="Trebuchet MS" w:hAnsi="Trebuchet MS"/>
                                <w:b/>
                                <w:color w:val="FFFFFF"/>
                                <w:sz w:val="20"/>
                                <w:szCs w:val="20"/>
                              </w:rPr>
                              <w:t>1502</w:t>
                            </w:r>
                          </w:p>
                          <w:p w:rsidR="00E059FA" w:rsidRPr="00762B0E" w:rsidRDefault="00E059FA" w:rsidP="000D256C">
                            <w:pPr>
                              <w:rPr>
                                <w:rFonts w:ascii="Trebuchet MS" w:hAnsi="Trebuchet MS"/>
                                <w:b/>
                                <w:color w:val="FFFFFF"/>
                                <w:sz w:val="20"/>
                                <w:szCs w:val="20"/>
                              </w:rPr>
                            </w:pPr>
                          </w:p>
                          <w:p w:rsidR="00E059FA" w:rsidRPr="00762B0E" w:rsidRDefault="00E059FA" w:rsidP="000D256C">
                            <w:pPr>
                              <w:rPr>
                                <w:rFonts w:ascii="Trebuchet MS" w:hAnsi="Trebuchet MS"/>
                                <w:b/>
                                <w:color w:val="FFFFFF"/>
                                <w:sz w:val="20"/>
                                <w:szCs w:val="20"/>
                                <w:lang w:val="id-ID"/>
                              </w:rPr>
                            </w:pPr>
                          </w:p>
                          <w:p w:rsidR="00E059FA" w:rsidRPr="00762B0E" w:rsidRDefault="00E059FA" w:rsidP="000D256C">
                            <w:pPr>
                              <w:rPr>
                                <w:rFonts w:ascii="Trebuchet MS" w:hAnsi="Trebuchet MS"/>
                                <w:b/>
                                <w:color w:val="FFFFFF"/>
                                <w:sz w:val="20"/>
                                <w:szCs w:val="20"/>
                                <w:lang w:val="id-ID"/>
                              </w:rPr>
                            </w:pPr>
                          </w:p>
                          <w:p w:rsidR="00E059FA" w:rsidRPr="00762B0E" w:rsidRDefault="00E059FA" w:rsidP="00D453C2">
                            <w:pPr>
                              <w:contextualSpacing/>
                              <w:rPr>
                                <w:rFonts w:ascii="Trebuchet MS" w:hAnsi="Trebuchet MS"/>
                                <w:b/>
                                <w:color w:val="FFFFFF"/>
                                <w:sz w:val="28"/>
                                <w:szCs w:val="28"/>
                              </w:rPr>
                            </w:pPr>
                            <w:r w:rsidRPr="00762B0E">
                              <w:rPr>
                                <w:rFonts w:ascii="Trebuchet MS" w:hAnsi="Trebuchet MS"/>
                                <w:b/>
                                <w:color w:val="FFFFFF"/>
                                <w:sz w:val="28"/>
                                <w:szCs w:val="28"/>
                              </w:rPr>
                              <w:t>RANCANG BANGUN SISTEM INFORMASI TRANS PADANG BERBASIS WEB</w:t>
                            </w:r>
                          </w:p>
                          <w:p w:rsidR="00E059FA" w:rsidRPr="00762B0E" w:rsidRDefault="00E059FA" w:rsidP="00D453C2">
                            <w:pPr>
                              <w:contextualSpacing/>
                              <w:rPr>
                                <w:rFonts w:ascii="Trebuchet MS" w:hAnsi="Trebuchet MS"/>
                                <w:b/>
                                <w:i/>
                                <w:color w:val="FFFFFF"/>
                                <w:sz w:val="32"/>
                                <w:szCs w:val="28"/>
                              </w:rPr>
                            </w:pPr>
                          </w:p>
                          <w:p w:rsidR="00E059FA" w:rsidRPr="00762B0E" w:rsidRDefault="00E059FA" w:rsidP="00D453C2">
                            <w:pPr>
                              <w:contextualSpacing/>
                              <w:rPr>
                                <w:rFonts w:ascii="Trebuchet MS" w:hAnsi="Trebuchet MS"/>
                                <w:b/>
                                <w:i/>
                                <w:color w:val="FFFFFF"/>
                                <w:sz w:val="32"/>
                                <w:szCs w:val="28"/>
                              </w:rPr>
                            </w:pPr>
                          </w:p>
                          <w:p w:rsidR="00E059FA" w:rsidRPr="00762B0E" w:rsidRDefault="00E059FA" w:rsidP="00762B0E">
                            <w:pPr>
                              <w:contextualSpacing/>
                              <w:rPr>
                                <w:rFonts w:ascii="Trebuchet MS" w:hAnsi="Trebuchet MS"/>
                                <w:b/>
                                <w:color w:val="FFFFFF"/>
                                <w:sz w:val="20"/>
                                <w:szCs w:val="20"/>
                                <w:lang w:val="id-ID"/>
                              </w:rPr>
                            </w:pP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 xml:space="preserve">Hafiz Nuzal Djufri </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NRP 5112100170</w:t>
                            </w:r>
                          </w:p>
                          <w:p w:rsidR="00E059FA" w:rsidRPr="00762B0E" w:rsidRDefault="00E059FA" w:rsidP="00762B0E">
                            <w:pPr>
                              <w:contextualSpacing/>
                              <w:rPr>
                                <w:rFonts w:ascii="Trebuchet MS" w:hAnsi="Trebuchet MS"/>
                                <w:b/>
                                <w:color w:val="FFFFFF"/>
                                <w:sz w:val="20"/>
                                <w:szCs w:val="20"/>
                                <w:lang w:val="id-ID"/>
                              </w:rPr>
                            </w:pP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Dosen Pembimbing</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 xml:space="preserve">Dr. Tech. Ir. R. V. Hari Ginardi, M.Sc. </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Dini Adni Navastara, S.Kom., M.Sc.</w:t>
                            </w:r>
                          </w:p>
                          <w:p w:rsidR="00E059FA" w:rsidRPr="00762B0E" w:rsidRDefault="00E059FA" w:rsidP="00762B0E">
                            <w:pPr>
                              <w:contextualSpacing/>
                              <w:rPr>
                                <w:rFonts w:ascii="Trebuchet MS" w:hAnsi="Trebuchet MS"/>
                                <w:b/>
                                <w:color w:val="FFFFFF"/>
                                <w:sz w:val="20"/>
                                <w:szCs w:val="20"/>
                                <w:lang w:val="id-ID"/>
                              </w:rPr>
                            </w:pP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JURUSAN TEKNIK INFORMATIKA</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Fakultas Teknologi Informasi</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Institut Teknologi Sepuluh Nopember</w:t>
                            </w:r>
                          </w:p>
                          <w:p w:rsidR="00E059FA" w:rsidRPr="00762B0E" w:rsidRDefault="00E059FA" w:rsidP="00762B0E">
                            <w:pPr>
                              <w:contextualSpacing/>
                              <w:rPr>
                                <w:rFonts w:ascii="Trebuchet MS" w:hAnsi="Trebuchet MS"/>
                                <w:b/>
                                <w:color w:val="FFFFFF"/>
                                <w:sz w:val="20"/>
                                <w:szCs w:val="20"/>
                              </w:rPr>
                            </w:pPr>
                            <w:r w:rsidRPr="00762B0E">
                              <w:rPr>
                                <w:rFonts w:ascii="Trebuchet MS" w:hAnsi="Trebuchet MS"/>
                                <w:b/>
                                <w:color w:val="FFFFFF"/>
                                <w:sz w:val="20"/>
                                <w:szCs w:val="20"/>
                                <w:lang w:val="id-ID"/>
                              </w:rPr>
                              <w:t>Surabaya 2016</w:t>
                            </w:r>
                          </w:p>
                          <w:p w:rsidR="00E059FA" w:rsidRPr="00762B0E" w:rsidRDefault="00E059FA" w:rsidP="00D453C2">
                            <w:pPr>
                              <w:ind w:left="-567"/>
                              <w:rPr>
                                <w:rFonts w:ascii="Trebuchet MS" w:hAnsi="Trebuchet MS"/>
                                <w:b/>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059FA" w:rsidRPr="00762B0E" w:rsidRDefault="00E059FA" w:rsidP="000D256C">
                      <w:pPr>
                        <w:rPr>
                          <w:rFonts w:ascii="Trebuchet MS" w:hAnsi="Trebuchet MS"/>
                          <w:b/>
                          <w:color w:val="FFFFFF"/>
                          <w:sz w:val="20"/>
                          <w:szCs w:val="20"/>
                        </w:rPr>
                      </w:pPr>
                      <w:r w:rsidRPr="00762B0E">
                        <w:rPr>
                          <w:rFonts w:ascii="Trebuchet MS" w:hAnsi="Trebuchet MS"/>
                          <w:b/>
                          <w:color w:val="FFFFFF"/>
                          <w:sz w:val="20"/>
                          <w:szCs w:val="20"/>
                          <w:lang w:val="id-ID"/>
                        </w:rPr>
                        <w:t>TUGAS AKHIR – KI</w:t>
                      </w:r>
                      <w:r w:rsidRPr="00762B0E">
                        <w:rPr>
                          <w:rFonts w:ascii="Trebuchet MS" w:hAnsi="Trebuchet MS"/>
                          <w:b/>
                          <w:color w:val="FFFFFF"/>
                          <w:sz w:val="20"/>
                          <w:szCs w:val="20"/>
                        </w:rPr>
                        <w:t>1502</w:t>
                      </w:r>
                    </w:p>
                    <w:p w:rsidR="00E059FA" w:rsidRPr="00762B0E" w:rsidRDefault="00E059FA" w:rsidP="000D256C">
                      <w:pPr>
                        <w:rPr>
                          <w:rFonts w:ascii="Trebuchet MS" w:hAnsi="Trebuchet MS"/>
                          <w:b/>
                          <w:color w:val="FFFFFF"/>
                          <w:sz w:val="20"/>
                          <w:szCs w:val="20"/>
                        </w:rPr>
                      </w:pPr>
                    </w:p>
                    <w:p w:rsidR="00E059FA" w:rsidRPr="00762B0E" w:rsidRDefault="00E059FA" w:rsidP="000D256C">
                      <w:pPr>
                        <w:rPr>
                          <w:rFonts w:ascii="Trebuchet MS" w:hAnsi="Trebuchet MS"/>
                          <w:b/>
                          <w:color w:val="FFFFFF"/>
                          <w:sz w:val="20"/>
                          <w:szCs w:val="20"/>
                          <w:lang w:val="id-ID"/>
                        </w:rPr>
                      </w:pPr>
                    </w:p>
                    <w:p w:rsidR="00E059FA" w:rsidRPr="00762B0E" w:rsidRDefault="00E059FA" w:rsidP="000D256C">
                      <w:pPr>
                        <w:rPr>
                          <w:rFonts w:ascii="Trebuchet MS" w:hAnsi="Trebuchet MS"/>
                          <w:b/>
                          <w:color w:val="FFFFFF"/>
                          <w:sz w:val="20"/>
                          <w:szCs w:val="20"/>
                          <w:lang w:val="id-ID"/>
                        </w:rPr>
                      </w:pPr>
                    </w:p>
                    <w:p w:rsidR="00E059FA" w:rsidRPr="00762B0E" w:rsidRDefault="00E059FA" w:rsidP="00D453C2">
                      <w:pPr>
                        <w:contextualSpacing/>
                        <w:rPr>
                          <w:rFonts w:ascii="Trebuchet MS" w:hAnsi="Trebuchet MS"/>
                          <w:b/>
                          <w:color w:val="FFFFFF"/>
                          <w:sz w:val="28"/>
                          <w:szCs w:val="28"/>
                        </w:rPr>
                      </w:pPr>
                      <w:r w:rsidRPr="00762B0E">
                        <w:rPr>
                          <w:rFonts w:ascii="Trebuchet MS" w:hAnsi="Trebuchet MS"/>
                          <w:b/>
                          <w:color w:val="FFFFFF"/>
                          <w:sz w:val="28"/>
                          <w:szCs w:val="28"/>
                        </w:rPr>
                        <w:t>RANCANG BANGUN SISTEM INFORMASI TRANS PADANG BERBASIS WEB</w:t>
                      </w:r>
                    </w:p>
                    <w:p w:rsidR="00E059FA" w:rsidRPr="00762B0E" w:rsidRDefault="00E059FA" w:rsidP="00D453C2">
                      <w:pPr>
                        <w:contextualSpacing/>
                        <w:rPr>
                          <w:rFonts w:ascii="Trebuchet MS" w:hAnsi="Trebuchet MS"/>
                          <w:b/>
                          <w:i/>
                          <w:color w:val="FFFFFF"/>
                          <w:sz w:val="32"/>
                          <w:szCs w:val="28"/>
                        </w:rPr>
                      </w:pPr>
                    </w:p>
                    <w:p w:rsidR="00E059FA" w:rsidRPr="00762B0E" w:rsidRDefault="00E059FA" w:rsidP="00D453C2">
                      <w:pPr>
                        <w:contextualSpacing/>
                        <w:rPr>
                          <w:rFonts w:ascii="Trebuchet MS" w:hAnsi="Trebuchet MS"/>
                          <w:b/>
                          <w:i/>
                          <w:color w:val="FFFFFF"/>
                          <w:sz w:val="32"/>
                          <w:szCs w:val="28"/>
                        </w:rPr>
                      </w:pPr>
                    </w:p>
                    <w:p w:rsidR="00E059FA" w:rsidRPr="00762B0E" w:rsidRDefault="00E059FA" w:rsidP="00762B0E">
                      <w:pPr>
                        <w:contextualSpacing/>
                        <w:rPr>
                          <w:rFonts w:ascii="Trebuchet MS" w:hAnsi="Trebuchet MS"/>
                          <w:b/>
                          <w:color w:val="FFFFFF"/>
                          <w:sz w:val="20"/>
                          <w:szCs w:val="20"/>
                          <w:lang w:val="id-ID"/>
                        </w:rPr>
                      </w:pP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 xml:space="preserve">Hafiz Nuzal Djufri </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NRP 5112100170</w:t>
                      </w:r>
                    </w:p>
                    <w:p w:rsidR="00E059FA" w:rsidRPr="00762B0E" w:rsidRDefault="00E059FA" w:rsidP="00762B0E">
                      <w:pPr>
                        <w:contextualSpacing/>
                        <w:rPr>
                          <w:rFonts w:ascii="Trebuchet MS" w:hAnsi="Trebuchet MS"/>
                          <w:b/>
                          <w:color w:val="FFFFFF"/>
                          <w:sz w:val="20"/>
                          <w:szCs w:val="20"/>
                          <w:lang w:val="id-ID"/>
                        </w:rPr>
                      </w:pP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Dosen Pembimbing</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 xml:space="preserve">Dr. Tech. Ir. R. V. Hari Ginardi, M.Sc. </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Dini Adni Navastara, S.Kom., M.Sc.</w:t>
                      </w:r>
                    </w:p>
                    <w:p w:rsidR="00E059FA" w:rsidRPr="00762B0E" w:rsidRDefault="00E059FA" w:rsidP="00762B0E">
                      <w:pPr>
                        <w:contextualSpacing/>
                        <w:rPr>
                          <w:rFonts w:ascii="Trebuchet MS" w:hAnsi="Trebuchet MS"/>
                          <w:b/>
                          <w:color w:val="FFFFFF"/>
                          <w:sz w:val="20"/>
                          <w:szCs w:val="20"/>
                          <w:lang w:val="id-ID"/>
                        </w:rPr>
                      </w:pP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JURUSAN TEKNIK INFORMATIKA</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Fakultas Teknologi Informasi</w:t>
                      </w:r>
                    </w:p>
                    <w:p w:rsidR="00E059FA" w:rsidRPr="00762B0E" w:rsidRDefault="00E059FA" w:rsidP="00762B0E">
                      <w:pPr>
                        <w:contextualSpacing/>
                        <w:rPr>
                          <w:rFonts w:ascii="Trebuchet MS" w:hAnsi="Trebuchet MS"/>
                          <w:b/>
                          <w:color w:val="FFFFFF"/>
                          <w:sz w:val="20"/>
                          <w:szCs w:val="20"/>
                          <w:lang w:val="id-ID"/>
                        </w:rPr>
                      </w:pPr>
                      <w:r w:rsidRPr="00762B0E">
                        <w:rPr>
                          <w:rFonts w:ascii="Trebuchet MS" w:hAnsi="Trebuchet MS"/>
                          <w:b/>
                          <w:color w:val="FFFFFF"/>
                          <w:sz w:val="20"/>
                          <w:szCs w:val="20"/>
                          <w:lang w:val="id-ID"/>
                        </w:rPr>
                        <w:t>Institut Teknologi Sepuluh Nopember</w:t>
                      </w:r>
                    </w:p>
                    <w:p w:rsidR="00E059FA" w:rsidRPr="00762B0E" w:rsidRDefault="00E059FA" w:rsidP="00762B0E">
                      <w:pPr>
                        <w:contextualSpacing/>
                        <w:rPr>
                          <w:rFonts w:ascii="Trebuchet MS" w:hAnsi="Trebuchet MS"/>
                          <w:b/>
                          <w:color w:val="FFFFFF"/>
                          <w:sz w:val="20"/>
                          <w:szCs w:val="20"/>
                        </w:rPr>
                      </w:pPr>
                      <w:r w:rsidRPr="00762B0E">
                        <w:rPr>
                          <w:rFonts w:ascii="Trebuchet MS" w:hAnsi="Trebuchet MS"/>
                          <w:b/>
                          <w:color w:val="FFFFFF"/>
                          <w:sz w:val="20"/>
                          <w:szCs w:val="20"/>
                          <w:lang w:val="id-ID"/>
                        </w:rPr>
                        <w:t>Surabaya 2016</w:t>
                      </w:r>
                    </w:p>
                    <w:p w:rsidR="00E059FA" w:rsidRPr="00762B0E" w:rsidRDefault="00E059FA" w:rsidP="00D453C2">
                      <w:pPr>
                        <w:ind w:left="-567"/>
                        <w:rPr>
                          <w:rFonts w:ascii="Trebuchet MS" w:hAnsi="Trebuchet MS"/>
                          <w:b/>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52218F" w:rsidP="00B47B86">
      <w:pPr>
        <w:spacing w:after="200" w:line="276" w:lineRule="auto"/>
        <w:jc w:val="center"/>
        <w:rPr>
          <w:b/>
          <w:i/>
          <w:noProof/>
          <w:lang w:val="id-ID"/>
        </w:rPr>
      </w:pPr>
      <w:bookmarkStart w:id="0" w:name="_Toc159061081"/>
      <w:bookmarkStart w:id="1" w:name="_Toc159110301"/>
      <w:bookmarkStart w:id="2" w:name="_Toc159110386"/>
      <w:bookmarkStart w:id="3" w:name="_Toc159111127"/>
      <w:r w:rsidRPr="00422044">
        <w:rPr>
          <w:i/>
          <w:noProof/>
          <w:lang w:eastAsia="en-US"/>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TUGAS AKHIR – KI1502</w:t>
                            </w: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8"/>
                                <w:szCs w:val="28"/>
                                <w:lang w:val="id-ID"/>
                              </w:rPr>
                            </w:pPr>
                            <w:r w:rsidRPr="00762B0E">
                              <w:rPr>
                                <w:rFonts w:ascii="Trebuchet MS" w:hAnsi="Trebuchet MS"/>
                                <w:b/>
                                <w:sz w:val="28"/>
                                <w:szCs w:val="28"/>
                                <w:lang w:val="id-ID"/>
                              </w:rPr>
                              <w:t>RANCANG BANGUN SISTEM INFORMASI TRANS PADANG BERBASIS WEB</w:t>
                            </w: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 xml:space="preserve">Hafiz Nuzal Djufri </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NRP 5112100170</w:t>
                            </w: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Dosen Pembimbing</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 xml:space="preserve">Dr. Tech. Ir. R. V. Hari Ginardi, M.Sc. </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Dini Adni Navastara, S.Kom., M.Sc.</w:t>
                            </w: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JURUSAN TEKNIK INFORMATIKA</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Fakultas Teknologi Informasi</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Institut Teknologi Sepuluh Nopember</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Surabaya 2016</w:t>
                            </w:r>
                          </w:p>
                          <w:p w:rsidR="00E059FA" w:rsidRPr="00762B0E" w:rsidRDefault="00E059FA" w:rsidP="0020126B">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TUGAS AKHIR – KI1502</w:t>
                      </w: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8"/>
                          <w:szCs w:val="28"/>
                          <w:lang w:val="id-ID"/>
                        </w:rPr>
                      </w:pPr>
                      <w:r w:rsidRPr="00762B0E">
                        <w:rPr>
                          <w:rFonts w:ascii="Trebuchet MS" w:hAnsi="Trebuchet MS"/>
                          <w:b/>
                          <w:sz w:val="28"/>
                          <w:szCs w:val="28"/>
                          <w:lang w:val="id-ID"/>
                        </w:rPr>
                        <w:t>RANCANG BANGUN SISTEM INFORMASI TRANS PADANG BERBASIS WEB</w:t>
                      </w: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 xml:space="preserve">Hafiz Nuzal Djufri </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NRP 5112100170</w:t>
                      </w: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Dosen Pembimbing</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 xml:space="preserve">Dr. Tech. Ir. R. V. Hari Ginardi, M.Sc. </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Dini Adni Navastara, S.Kom., M.Sc.</w:t>
                      </w:r>
                    </w:p>
                    <w:p w:rsidR="00E059FA" w:rsidRPr="00762B0E" w:rsidRDefault="00E059FA" w:rsidP="00762B0E">
                      <w:pPr>
                        <w:rPr>
                          <w:rFonts w:ascii="Trebuchet MS" w:hAnsi="Trebuchet MS"/>
                          <w:b/>
                          <w:sz w:val="20"/>
                          <w:szCs w:val="20"/>
                          <w:lang w:val="id-ID"/>
                        </w:rPr>
                      </w:pP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JURUSAN TEKNIK INFORMATIKA</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Fakultas Teknologi Informasi</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Institut Teknologi Sepuluh Nopember</w:t>
                      </w:r>
                    </w:p>
                    <w:p w:rsidR="00E059FA" w:rsidRPr="00762B0E" w:rsidRDefault="00E059FA" w:rsidP="00762B0E">
                      <w:pPr>
                        <w:rPr>
                          <w:rFonts w:ascii="Trebuchet MS" w:hAnsi="Trebuchet MS"/>
                          <w:b/>
                          <w:sz w:val="20"/>
                          <w:szCs w:val="20"/>
                          <w:lang w:val="id-ID"/>
                        </w:rPr>
                      </w:pPr>
                      <w:r w:rsidRPr="00762B0E">
                        <w:rPr>
                          <w:rFonts w:ascii="Trebuchet MS" w:hAnsi="Trebuchet MS"/>
                          <w:b/>
                          <w:sz w:val="20"/>
                          <w:szCs w:val="20"/>
                          <w:lang w:val="id-ID"/>
                        </w:rPr>
                        <w:t>Surabaya 2016</w:t>
                      </w:r>
                    </w:p>
                    <w:p w:rsidR="00E059FA" w:rsidRPr="00762B0E" w:rsidRDefault="00E059FA" w:rsidP="0020126B">
                      <w:pPr>
                        <w:rPr>
                          <w:b/>
                        </w:rPr>
                      </w:pPr>
                    </w:p>
                  </w:txbxContent>
                </v:textbox>
              </v:shape>
            </w:pict>
          </mc:Fallback>
        </mc:AlternateContent>
      </w:r>
      <w:r w:rsidR="000D256C" w:rsidRPr="00422044">
        <w:rPr>
          <w:i/>
          <w:noProof/>
          <w:lang w:eastAsia="en-US"/>
        </w:rPr>
        <w:drawing>
          <wp:anchor distT="0" distB="0" distL="114300" distR="114300" simplePos="0" relativeHeight="25165363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422044">
        <w:rPr>
          <w:i/>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654656"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0D256C" w:rsidRPr="00326ED3" w:rsidRDefault="0052218F" w:rsidP="000D256C">
      <w:pPr>
        <w:jc w:val="center"/>
        <w:rPr>
          <w:b/>
          <w:i/>
          <w:noProof/>
          <w:lang w:val="id-ID"/>
        </w:rPr>
      </w:pPr>
      <w:r>
        <w:rPr>
          <w:b/>
          <w:noProof/>
          <w:lang w:eastAsia="en-US"/>
        </w:rPr>
        <mc:AlternateContent>
          <mc:Choice Requires="wps">
            <w:drawing>
              <wp:anchor distT="0" distB="0" distL="114300" distR="114300" simplePos="0" relativeHeight="251651584" behindDoc="0" locked="0" layoutInCell="1" allowOverlap="1">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9FA" w:rsidRPr="003B19CA" w:rsidRDefault="00E059FA"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E059FA" w:rsidRPr="00291B21" w:rsidRDefault="00E059FA" w:rsidP="008A394D">
                            <w:pPr>
                              <w:rPr>
                                <w:rFonts w:ascii="Trebuchet MS" w:hAnsi="Trebuchet MS"/>
                                <w:b/>
                                <w:sz w:val="20"/>
                                <w:szCs w:val="20"/>
                                <w:lang w:val="id-ID"/>
                              </w:rPr>
                            </w:pPr>
                          </w:p>
                          <w:p w:rsidR="00E059FA" w:rsidRPr="00291B21" w:rsidRDefault="00E059FA" w:rsidP="008A394D">
                            <w:pPr>
                              <w:rPr>
                                <w:rFonts w:ascii="Trebuchet MS" w:hAnsi="Trebuchet MS"/>
                                <w:b/>
                                <w:sz w:val="20"/>
                                <w:szCs w:val="20"/>
                                <w:lang w:val="id-ID"/>
                              </w:rPr>
                            </w:pPr>
                          </w:p>
                          <w:p w:rsidR="00E059FA" w:rsidRPr="00717939" w:rsidRDefault="00E059FA" w:rsidP="00762B0E">
                            <w:pPr>
                              <w:rPr>
                                <w:rFonts w:ascii="Trebuchet MS" w:hAnsi="Trebuchet MS"/>
                              </w:rPr>
                            </w:pPr>
                            <w:r>
                              <w:rPr>
                                <w:rFonts w:ascii="Trebuchet MS" w:hAnsi="Trebuchet MS"/>
                                <w:b/>
                                <w:sz w:val="28"/>
                                <w:szCs w:val="28"/>
                              </w:rPr>
                              <w:t xml:space="preserve">WEB BASED INFORMATION SYSTEM DESIGN TRANS PADANG  </w:t>
                            </w:r>
                          </w:p>
                          <w:p w:rsidR="00E059FA" w:rsidRPr="00FE6624" w:rsidRDefault="00E059FA" w:rsidP="00D453C2">
                            <w:pPr>
                              <w:rPr>
                                <w:rFonts w:ascii="Trebuchet MS" w:hAnsi="Trebuchet MS"/>
                                <w:b/>
                                <w:sz w:val="28"/>
                                <w:szCs w:val="28"/>
                                <w:lang w:val="id-ID"/>
                              </w:rPr>
                            </w:pPr>
                          </w:p>
                          <w:p w:rsidR="00E059FA" w:rsidRPr="00291B21" w:rsidRDefault="00E059FA" w:rsidP="00D453C2">
                            <w:pPr>
                              <w:rPr>
                                <w:rFonts w:ascii="Trebuchet MS" w:hAnsi="Trebuchet MS"/>
                                <w:b/>
                                <w:sz w:val="28"/>
                                <w:szCs w:val="28"/>
                                <w:lang w:val="id-ID"/>
                              </w:rPr>
                            </w:pPr>
                          </w:p>
                          <w:p w:rsidR="00E059FA" w:rsidRPr="00291B21" w:rsidRDefault="00E059FA" w:rsidP="00D453C2">
                            <w:pPr>
                              <w:contextualSpacing/>
                              <w:rPr>
                                <w:rFonts w:ascii="Trebuchet MS" w:hAnsi="Trebuchet MS"/>
                                <w:b/>
                                <w:sz w:val="26"/>
                                <w:szCs w:val="26"/>
                              </w:rPr>
                            </w:pP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Hafiz Nuzal Djufri</w:t>
                            </w: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NRP 5112100170</w:t>
                            </w:r>
                          </w:p>
                          <w:p w:rsidR="00E059FA" w:rsidRPr="00762B0E" w:rsidRDefault="00E059FA" w:rsidP="00762B0E">
                            <w:pPr>
                              <w:pStyle w:val="NoSpacing"/>
                              <w:spacing w:line="276" w:lineRule="auto"/>
                              <w:rPr>
                                <w:rFonts w:ascii="Trebuchet MS" w:hAnsi="Trebuchet MS"/>
                                <w:b/>
                                <w:sz w:val="20"/>
                              </w:rPr>
                            </w:pPr>
                          </w:p>
                          <w:p w:rsidR="00E059FA" w:rsidRPr="00762B0E" w:rsidRDefault="00E059FA" w:rsidP="00762B0E">
                            <w:pPr>
                              <w:pStyle w:val="NoSpacing"/>
                              <w:spacing w:line="276" w:lineRule="auto"/>
                              <w:rPr>
                                <w:rFonts w:ascii="Trebuchet MS" w:hAnsi="Trebuchet MS"/>
                                <w:b/>
                                <w:sz w:val="20"/>
                                <w:lang w:val="id-ID"/>
                              </w:rPr>
                            </w:pPr>
                            <w:r w:rsidRPr="00762B0E">
                              <w:rPr>
                                <w:rFonts w:ascii="Trebuchet MS" w:hAnsi="Trebuchet MS"/>
                                <w:b/>
                                <w:sz w:val="20"/>
                              </w:rPr>
                              <w:t>Dosen Pembimbing</w:t>
                            </w:r>
                          </w:p>
                          <w:p w:rsidR="00E059FA" w:rsidRPr="00762B0E" w:rsidRDefault="00E059FA" w:rsidP="00762B0E">
                            <w:pPr>
                              <w:pStyle w:val="NoSpacing"/>
                              <w:spacing w:line="276" w:lineRule="auto"/>
                              <w:rPr>
                                <w:rFonts w:ascii="Trebuchet MS" w:hAnsi="Trebuchet MS"/>
                                <w:b/>
                                <w:sz w:val="20"/>
                                <w:lang w:val="id-ID"/>
                              </w:rPr>
                            </w:pPr>
                            <w:r w:rsidRPr="00762B0E">
                              <w:rPr>
                                <w:rFonts w:ascii="Trebuchet MS" w:hAnsi="Trebuchet MS"/>
                                <w:b/>
                                <w:sz w:val="20"/>
                                <w:lang w:val="id-ID"/>
                              </w:rPr>
                              <w:t xml:space="preserve">Dr. Tech. Ir. R. V. Hari Ginardi, M.Sc. </w:t>
                            </w:r>
                          </w:p>
                          <w:p w:rsidR="00E059FA" w:rsidRPr="00762B0E" w:rsidRDefault="00E059FA" w:rsidP="00762B0E">
                            <w:pPr>
                              <w:pStyle w:val="NoSpacing"/>
                              <w:spacing w:line="276" w:lineRule="auto"/>
                              <w:rPr>
                                <w:rFonts w:ascii="Trebuchet MS" w:hAnsi="Trebuchet MS"/>
                                <w:b/>
                                <w:sz w:val="20"/>
                                <w:lang w:val="id-ID"/>
                              </w:rPr>
                            </w:pPr>
                            <w:r w:rsidRPr="00762B0E">
                              <w:rPr>
                                <w:rFonts w:ascii="Trebuchet MS" w:hAnsi="Trebuchet MS"/>
                                <w:b/>
                                <w:sz w:val="20"/>
                                <w:lang w:val="id-ID"/>
                              </w:rPr>
                              <w:t>Dini Adni Navastara, S.Kom., M.Sc.</w:t>
                            </w:r>
                          </w:p>
                          <w:p w:rsidR="00E059FA" w:rsidRPr="00762B0E" w:rsidRDefault="00E059FA" w:rsidP="00762B0E">
                            <w:pPr>
                              <w:pStyle w:val="NoSpacing"/>
                              <w:spacing w:line="276" w:lineRule="auto"/>
                              <w:rPr>
                                <w:rFonts w:ascii="Trebuchet MS" w:hAnsi="Trebuchet MS"/>
                                <w:b/>
                                <w:sz w:val="20"/>
                              </w:rPr>
                            </w:pP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JURUSAN TEKNIK INFORMATIKA</w:t>
                            </w: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Fakultas Teknologi Informasi</w:t>
                            </w: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Institut Teknologi Sepuluh Nopember</w:t>
                            </w: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Surabaya 20</w:t>
                            </w:r>
                            <w:r w:rsidRPr="00762B0E">
                              <w:rPr>
                                <w:rFonts w:ascii="Trebuchet MS" w:hAnsi="Trebuchet MS"/>
                                <w:b/>
                                <w:sz w:val="20"/>
                                <w:lang w:val="id-ID"/>
                              </w:rPr>
                              <w:t>1</w:t>
                            </w:r>
                            <w:r w:rsidRPr="00762B0E">
                              <w:rPr>
                                <w:rFonts w:ascii="Trebuchet MS" w:hAnsi="Trebuchet MS"/>
                                <w:b/>
                                <w:sz w:val="20"/>
                              </w:rPr>
                              <w:t>6</w:t>
                            </w:r>
                          </w:p>
                          <w:p w:rsidR="00E059FA" w:rsidRPr="00291B21" w:rsidRDefault="00E059FA" w:rsidP="00D453C2">
                            <w:pPr>
                              <w:rPr>
                                <w:rFonts w:ascii="Trebuchet MS" w:hAnsi="Trebuchet MS"/>
                                <w:b/>
                                <w:sz w:val="20"/>
                                <w:szCs w:val="20"/>
                              </w:rPr>
                            </w:pPr>
                          </w:p>
                          <w:p w:rsidR="00E059FA" w:rsidRPr="00E10B39" w:rsidRDefault="00E059FA" w:rsidP="008A394D">
                            <w:pPr>
                              <w:rPr>
                                <w:rFonts w:ascii="Trebuchet MS" w:hAnsi="Trebuchet MS"/>
                                <w:color w:val="000000" w:themeColor="text1"/>
                                <w:sz w:val="20"/>
                                <w:lang w:val="id-ID"/>
                              </w:rPr>
                            </w:pPr>
                          </w:p>
                          <w:p w:rsidR="00E059FA" w:rsidRPr="00E10B39" w:rsidRDefault="00E059FA"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059FA" w:rsidRPr="003B19CA" w:rsidRDefault="00E059FA"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E059FA" w:rsidRPr="00291B21" w:rsidRDefault="00E059FA" w:rsidP="008A394D">
                      <w:pPr>
                        <w:rPr>
                          <w:rFonts w:ascii="Trebuchet MS" w:hAnsi="Trebuchet MS"/>
                          <w:b/>
                          <w:sz w:val="20"/>
                          <w:szCs w:val="20"/>
                          <w:lang w:val="id-ID"/>
                        </w:rPr>
                      </w:pPr>
                    </w:p>
                    <w:p w:rsidR="00E059FA" w:rsidRPr="00291B21" w:rsidRDefault="00E059FA" w:rsidP="008A394D">
                      <w:pPr>
                        <w:rPr>
                          <w:rFonts w:ascii="Trebuchet MS" w:hAnsi="Trebuchet MS"/>
                          <w:b/>
                          <w:sz w:val="20"/>
                          <w:szCs w:val="20"/>
                          <w:lang w:val="id-ID"/>
                        </w:rPr>
                      </w:pPr>
                    </w:p>
                    <w:p w:rsidR="00E059FA" w:rsidRPr="00717939" w:rsidRDefault="00E059FA" w:rsidP="00762B0E">
                      <w:pPr>
                        <w:rPr>
                          <w:rFonts w:ascii="Trebuchet MS" w:hAnsi="Trebuchet MS"/>
                        </w:rPr>
                      </w:pPr>
                      <w:r>
                        <w:rPr>
                          <w:rFonts w:ascii="Trebuchet MS" w:hAnsi="Trebuchet MS"/>
                          <w:b/>
                          <w:sz w:val="28"/>
                          <w:szCs w:val="28"/>
                        </w:rPr>
                        <w:t xml:space="preserve">WEB BASED INFORMATION SYSTEM DESIGN TRANS PADANG  </w:t>
                      </w:r>
                    </w:p>
                    <w:p w:rsidR="00E059FA" w:rsidRPr="00FE6624" w:rsidRDefault="00E059FA" w:rsidP="00D453C2">
                      <w:pPr>
                        <w:rPr>
                          <w:rFonts w:ascii="Trebuchet MS" w:hAnsi="Trebuchet MS"/>
                          <w:b/>
                          <w:sz w:val="28"/>
                          <w:szCs w:val="28"/>
                          <w:lang w:val="id-ID"/>
                        </w:rPr>
                      </w:pPr>
                    </w:p>
                    <w:p w:rsidR="00E059FA" w:rsidRPr="00291B21" w:rsidRDefault="00E059FA" w:rsidP="00D453C2">
                      <w:pPr>
                        <w:rPr>
                          <w:rFonts w:ascii="Trebuchet MS" w:hAnsi="Trebuchet MS"/>
                          <w:b/>
                          <w:sz w:val="28"/>
                          <w:szCs w:val="28"/>
                          <w:lang w:val="id-ID"/>
                        </w:rPr>
                      </w:pPr>
                    </w:p>
                    <w:p w:rsidR="00E059FA" w:rsidRPr="00291B21" w:rsidRDefault="00E059FA" w:rsidP="00D453C2">
                      <w:pPr>
                        <w:contextualSpacing/>
                        <w:rPr>
                          <w:rFonts w:ascii="Trebuchet MS" w:hAnsi="Trebuchet MS"/>
                          <w:b/>
                          <w:sz w:val="26"/>
                          <w:szCs w:val="26"/>
                        </w:rPr>
                      </w:pP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Hafiz Nuzal Djufri</w:t>
                      </w: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NRP 5112100170</w:t>
                      </w:r>
                    </w:p>
                    <w:p w:rsidR="00E059FA" w:rsidRPr="00762B0E" w:rsidRDefault="00E059FA" w:rsidP="00762B0E">
                      <w:pPr>
                        <w:pStyle w:val="NoSpacing"/>
                        <w:spacing w:line="276" w:lineRule="auto"/>
                        <w:rPr>
                          <w:rFonts w:ascii="Trebuchet MS" w:hAnsi="Trebuchet MS"/>
                          <w:b/>
                          <w:sz w:val="20"/>
                        </w:rPr>
                      </w:pPr>
                    </w:p>
                    <w:p w:rsidR="00E059FA" w:rsidRPr="00762B0E" w:rsidRDefault="00E059FA" w:rsidP="00762B0E">
                      <w:pPr>
                        <w:pStyle w:val="NoSpacing"/>
                        <w:spacing w:line="276" w:lineRule="auto"/>
                        <w:rPr>
                          <w:rFonts w:ascii="Trebuchet MS" w:hAnsi="Trebuchet MS"/>
                          <w:b/>
                          <w:sz w:val="20"/>
                          <w:lang w:val="id-ID"/>
                        </w:rPr>
                      </w:pPr>
                      <w:r w:rsidRPr="00762B0E">
                        <w:rPr>
                          <w:rFonts w:ascii="Trebuchet MS" w:hAnsi="Trebuchet MS"/>
                          <w:b/>
                          <w:sz w:val="20"/>
                        </w:rPr>
                        <w:t>Dosen Pembimbing</w:t>
                      </w:r>
                    </w:p>
                    <w:p w:rsidR="00E059FA" w:rsidRPr="00762B0E" w:rsidRDefault="00E059FA" w:rsidP="00762B0E">
                      <w:pPr>
                        <w:pStyle w:val="NoSpacing"/>
                        <w:spacing w:line="276" w:lineRule="auto"/>
                        <w:rPr>
                          <w:rFonts w:ascii="Trebuchet MS" w:hAnsi="Trebuchet MS"/>
                          <w:b/>
                          <w:sz w:val="20"/>
                          <w:lang w:val="id-ID"/>
                        </w:rPr>
                      </w:pPr>
                      <w:r w:rsidRPr="00762B0E">
                        <w:rPr>
                          <w:rFonts w:ascii="Trebuchet MS" w:hAnsi="Trebuchet MS"/>
                          <w:b/>
                          <w:sz w:val="20"/>
                          <w:lang w:val="id-ID"/>
                        </w:rPr>
                        <w:t xml:space="preserve">Dr. Tech. Ir. R. V. Hari Ginardi, M.Sc. </w:t>
                      </w:r>
                    </w:p>
                    <w:p w:rsidR="00E059FA" w:rsidRPr="00762B0E" w:rsidRDefault="00E059FA" w:rsidP="00762B0E">
                      <w:pPr>
                        <w:pStyle w:val="NoSpacing"/>
                        <w:spacing w:line="276" w:lineRule="auto"/>
                        <w:rPr>
                          <w:rFonts w:ascii="Trebuchet MS" w:hAnsi="Trebuchet MS"/>
                          <w:b/>
                          <w:sz w:val="20"/>
                          <w:lang w:val="id-ID"/>
                        </w:rPr>
                      </w:pPr>
                      <w:r w:rsidRPr="00762B0E">
                        <w:rPr>
                          <w:rFonts w:ascii="Trebuchet MS" w:hAnsi="Trebuchet MS"/>
                          <w:b/>
                          <w:sz w:val="20"/>
                          <w:lang w:val="id-ID"/>
                        </w:rPr>
                        <w:t>Dini Adni Navastara, S.Kom., M.Sc.</w:t>
                      </w:r>
                    </w:p>
                    <w:p w:rsidR="00E059FA" w:rsidRPr="00762B0E" w:rsidRDefault="00E059FA" w:rsidP="00762B0E">
                      <w:pPr>
                        <w:pStyle w:val="NoSpacing"/>
                        <w:spacing w:line="276" w:lineRule="auto"/>
                        <w:rPr>
                          <w:rFonts w:ascii="Trebuchet MS" w:hAnsi="Trebuchet MS"/>
                          <w:b/>
                          <w:sz w:val="20"/>
                        </w:rPr>
                      </w:pP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JURUSAN TEKNIK INFORMATIKA</w:t>
                      </w: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Fakultas Teknologi Informasi</w:t>
                      </w: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Institut Teknologi Sepuluh Nopember</w:t>
                      </w:r>
                    </w:p>
                    <w:p w:rsidR="00E059FA" w:rsidRPr="00762B0E" w:rsidRDefault="00E059FA" w:rsidP="00762B0E">
                      <w:pPr>
                        <w:pStyle w:val="NoSpacing"/>
                        <w:spacing w:line="276" w:lineRule="auto"/>
                        <w:rPr>
                          <w:rFonts w:ascii="Trebuchet MS" w:hAnsi="Trebuchet MS"/>
                          <w:b/>
                          <w:sz w:val="20"/>
                        </w:rPr>
                      </w:pPr>
                      <w:r w:rsidRPr="00762B0E">
                        <w:rPr>
                          <w:rFonts w:ascii="Trebuchet MS" w:hAnsi="Trebuchet MS"/>
                          <w:b/>
                          <w:sz w:val="20"/>
                        </w:rPr>
                        <w:t>Surabaya 20</w:t>
                      </w:r>
                      <w:r w:rsidRPr="00762B0E">
                        <w:rPr>
                          <w:rFonts w:ascii="Trebuchet MS" w:hAnsi="Trebuchet MS"/>
                          <w:b/>
                          <w:sz w:val="20"/>
                          <w:lang w:val="id-ID"/>
                        </w:rPr>
                        <w:t>1</w:t>
                      </w:r>
                      <w:r w:rsidRPr="00762B0E">
                        <w:rPr>
                          <w:rFonts w:ascii="Trebuchet MS" w:hAnsi="Trebuchet MS"/>
                          <w:b/>
                          <w:sz w:val="20"/>
                        </w:rPr>
                        <w:t>6</w:t>
                      </w:r>
                    </w:p>
                    <w:p w:rsidR="00E059FA" w:rsidRPr="00291B21" w:rsidRDefault="00E059FA" w:rsidP="00D453C2">
                      <w:pPr>
                        <w:rPr>
                          <w:rFonts w:ascii="Trebuchet MS" w:hAnsi="Trebuchet MS"/>
                          <w:b/>
                          <w:sz w:val="20"/>
                          <w:szCs w:val="20"/>
                        </w:rPr>
                      </w:pPr>
                    </w:p>
                    <w:p w:rsidR="00E059FA" w:rsidRPr="00E10B39" w:rsidRDefault="00E059FA" w:rsidP="008A394D">
                      <w:pPr>
                        <w:rPr>
                          <w:rFonts w:ascii="Trebuchet MS" w:hAnsi="Trebuchet MS"/>
                          <w:color w:val="000000" w:themeColor="text1"/>
                          <w:sz w:val="20"/>
                          <w:lang w:val="id-ID"/>
                        </w:rPr>
                      </w:pPr>
                    </w:p>
                    <w:p w:rsidR="00E059FA" w:rsidRPr="00E10B39" w:rsidRDefault="00E059FA"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jc w:val="center"/>
        <w:rPr>
          <w:noProof/>
          <w:lang w:val="id-ID"/>
        </w:rPr>
        <w:sectPr w:rsidR="000D256C" w:rsidRPr="00326ED3"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rsidR="00762B0E" w:rsidRPr="00204182" w:rsidRDefault="00762B0E" w:rsidP="00EF2795">
      <w:pPr>
        <w:pStyle w:val="Heading1"/>
        <w:numPr>
          <w:ilvl w:val="0"/>
          <w:numId w:val="0"/>
        </w:numPr>
      </w:pPr>
      <w:bookmarkStart w:id="4" w:name="_Toc238269798"/>
      <w:bookmarkStart w:id="5" w:name="_Toc253352511"/>
      <w:bookmarkStart w:id="6" w:name="_Toc265144910"/>
      <w:bookmarkStart w:id="7" w:name="_Toc268645417"/>
      <w:bookmarkStart w:id="8" w:name="_Toc360782075"/>
      <w:bookmarkStart w:id="9" w:name="_Toc424174079"/>
      <w:bookmarkStart w:id="10" w:name="_Toc453463521"/>
      <w:bookmarkEnd w:id="0"/>
      <w:bookmarkEnd w:id="1"/>
      <w:bookmarkEnd w:id="2"/>
      <w:bookmarkEnd w:id="3"/>
      <w:r w:rsidRPr="00204182">
        <w:lastRenderedPageBreak/>
        <w:t>LEMBAR PENGESAHAN</w:t>
      </w:r>
      <w:bookmarkEnd w:id="4"/>
      <w:bookmarkEnd w:id="5"/>
      <w:bookmarkEnd w:id="6"/>
      <w:bookmarkEnd w:id="7"/>
      <w:bookmarkEnd w:id="8"/>
      <w:bookmarkEnd w:id="9"/>
      <w:bookmarkEnd w:id="10"/>
    </w:p>
    <w:p w:rsidR="00762B0E" w:rsidRPr="00204182" w:rsidRDefault="00762B0E" w:rsidP="00762B0E">
      <w:pPr>
        <w:jc w:val="center"/>
      </w:pPr>
    </w:p>
    <w:p w:rsidR="00762B0E" w:rsidRPr="005D0BEF" w:rsidRDefault="00762B0E" w:rsidP="00762B0E">
      <w:pPr>
        <w:jc w:val="center"/>
        <w:rPr>
          <w:b/>
        </w:rPr>
      </w:pPr>
      <w:r w:rsidRPr="0032094F">
        <w:rPr>
          <w:b/>
        </w:rPr>
        <w:t>Rancang Bangun Sistem Informasi Trans Padang Berbasis Web</w:t>
      </w:r>
    </w:p>
    <w:p w:rsidR="00762B0E" w:rsidRPr="00204182" w:rsidRDefault="00762B0E" w:rsidP="00762B0E">
      <w:pPr>
        <w:jc w:val="center"/>
        <w:rPr>
          <w:b/>
        </w:rPr>
      </w:pPr>
    </w:p>
    <w:p w:rsidR="00762B0E" w:rsidRPr="00204182" w:rsidRDefault="00762B0E" w:rsidP="00762B0E">
      <w:pPr>
        <w:jc w:val="center"/>
        <w:rPr>
          <w:b/>
          <w:bCs/>
          <w:sz w:val="28"/>
          <w:szCs w:val="28"/>
        </w:rPr>
      </w:pPr>
      <w:r w:rsidRPr="00204182">
        <w:rPr>
          <w:b/>
          <w:bCs/>
          <w:sz w:val="28"/>
          <w:szCs w:val="28"/>
        </w:rPr>
        <w:t>TUGAS AKHIR</w:t>
      </w:r>
    </w:p>
    <w:p w:rsidR="00762B0E" w:rsidRPr="00204182" w:rsidRDefault="00762B0E" w:rsidP="00762B0E">
      <w:pPr>
        <w:jc w:val="center"/>
        <w:rPr>
          <w:b/>
          <w:bCs/>
          <w:sz w:val="28"/>
          <w:szCs w:val="28"/>
        </w:rPr>
      </w:pPr>
    </w:p>
    <w:p w:rsidR="00762B0E" w:rsidRPr="00762B0E" w:rsidRDefault="00762B0E" w:rsidP="00762B0E">
      <w:pPr>
        <w:pStyle w:val="NoSpacing"/>
        <w:jc w:val="center"/>
        <w:rPr>
          <w:rFonts w:ascii="Times New Roman" w:hAnsi="Times New Roman"/>
        </w:rPr>
      </w:pPr>
      <w:r w:rsidRPr="00762B0E">
        <w:rPr>
          <w:rFonts w:ascii="Times New Roman" w:hAnsi="Times New Roman"/>
        </w:rPr>
        <w:t xml:space="preserve">Diajukan Guna Memenuhi </w:t>
      </w:r>
      <w:r w:rsidRPr="00762B0E">
        <w:rPr>
          <w:rFonts w:ascii="Times New Roman" w:hAnsi="Times New Roman"/>
          <w:lang w:val="es-ES"/>
        </w:rPr>
        <w:t xml:space="preserve">Salah Satu Syarat </w:t>
      </w:r>
      <w:r w:rsidRPr="00762B0E">
        <w:rPr>
          <w:rFonts w:ascii="Times New Roman" w:hAnsi="Times New Roman"/>
        </w:rPr>
        <w:br/>
        <w:t>Memperoleh Gelar Sarjana Komputer</w:t>
      </w:r>
      <w:r w:rsidRPr="00762B0E">
        <w:rPr>
          <w:rFonts w:ascii="Times New Roman" w:hAnsi="Times New Roman"/>
        </w:rPr>
        <w:br/>
        <w:t xml:space="preserve">pada </w:t>
      </w:r>
      <w:r w:rsidRPr="00762B0E">
        <w:rPr>
          <w:rFonts w:ascii="Times New Roman" w:hAnsi="Times New Roman"/>
        </w:rPr>
        <w:br/>
        <w:t>Bidang Studi Manajemen Informasi</w:t>
      </w:r>
      <w:r w:rsidRPr="00762B0E">
        <w:rPr>
          <w:rFonts w:ascii="Times New Roman" w:hAnsi="Times New Roman"/>
        </w:rPr>
        <w:br/>
        <w:t>Program Studi S-1 Jurusan Teknik Informatika</w:t>
      </w:r>
      <w:r w:rsidRPr="00762B0E">
        <w:rPr>
          <w:rFonts w:ascii="Times New Roman" w:hAnsi="Times New Roman"/>
        </w:rPr>
        <w:br/>
        <w:t>Fakultas Teknologi Informasi</w:t>
      </w:r>
      <w:r w:rsidRPr="00762B0E">
        <w:rPr>
          <w:rFonts w:ascii="Times New Roman" w:hAnsi="Times New Roman"/>
        </w:rPr>
        <w:br/>
        <w:t>Institut Teknologi Sepuluh Nopember</w:t>
      </w:r>
    </w:p>
    <w:p w:rsidR="00762B0E" w:rsidRPr="00204182" w:rsidRDefault="00762B0E" w:rsidP="00762B0E">
      <w:pPr>
        <w:pStyle w:val="NoSpacing"/>
        <w:jc w:val="center"/>
      </w:pPr>
    </w:p>
    <w:p w:rsidR="00762B0E" w:rsidRPr="0032094F" w:rsidRDefault="00762B0E" w:rsidP="00762B0E">
      <w:pPr>
        <w:jc w:val="center"/>
        <w:rPr>
          <w:bCs/>
        </w:rPr>
      </w:pPr>
      <w:proofErr w:type="gramStart"/>
      <w:r w:rsidRPr="00204182">
        <w:rPr>
          <w:bCs/>
        </w:rPr>
        <w:t>Oleh :</w:t>
      </w:r>
      <w:proofErr w:type="gramEnd"/>
      <w:r w:rsidRPr="00204182">
        <w:rPr>
          <w:bCs/>
        </w:rPr>
        <w:br/>
      </w:r>
      <w:r>
        <w:rPr>
          <w:b/>
          <w:bCs/>
        </w:rPr>
        <w:t>Hafiz Nuzal Djufri</w:t>
      </w:r>
      <w:r w:rsidRPr="00204182">
        <w:rPr>
          <w:b/>
          <w:bCs/>
        </w:rPr>
        <w:br/>
      </w:r>
      <w:r>
        <w:rPr>
          <w:bCs/>
        </w:rPr>
        <w:t>NRP : 5112</w:t>
      </w:r>
      <w:r w:rsidRPr="00204182">
        <w:rPr>
          <w:bCs/>
        </w:rPr>
        <w:t xml:space="preserve"> 100 </w:t>
      </w:r>
      <w:r>
        <w:rPr>
          <w:bCs/>
        </w:rPr>
        <w:t>170</w:t>
      </w:r>
    </w:p>
    <w:p w:rsidR="00762B0E" w:rsidRPr="00204182" w:rsidRDefault="00762B0E" w:rsidP="00762B0E">
      <w:pPr>
        <w:jc w:val="center"/>
        <w:rPr>
          <w:bCs/>
        </w:rPr>
      </w:pPr>
    </w:p>
    <w:p w:rsidR="00762B0E" w:rsidRPr="00204182" w:rsidRDefault="00762B0E" w:rsidP="00762B0E">
      <w:pPr>
        <w:jc w:val="center"/>
        <w:rPr>
          <w:bCs/>
        </w:rPr>
      </w:pPr>
      <w:r w:rsidRPr="00204182">
        <w:rPr>
          <w:bCs/>
        </w:rPr>
        <w:t xml:space="preserve">Disetujui oleh Dosen Pembimbing Tugas </w:t>
      </w:r>
      <w:proofErr w:type="gramStart"/>
      <w:r w:rsidRPr="00204182">
        <w:rPr>
          <w:bCs/>
        </w:rPr>
        <w:t>Akhir :</w:t>
      </w:r>
      <w:proofErr w:type="gramEnd"/>
    </w:p>
    <w:p w:rsidR="00762B0E" w:rsidRPr="00204182" w:rsidRDefault="00762B0E" w:rsidP="00762B0E">
      <w:pPr>
        <w:jc w:val="center"/>
        <w:rPr>
          <w:bCs/>
        </w:rPr>
      </w:pPr>
    </w:p>
    <w:p w:rsidR="00762B0E" w:rsidRPr="00204182" w:rsidRDefault="00762B0E" w:rsidP="00762B0E">
      <w:pPr>
        <w:jc w:val="center"/>
        <w:rPr>
          <w:bCs/>
        </w:rPr>
      </w:pPr>
    </w:p>
    <w:p w:rsidR="00762B0E" w:rsidRPr="00204182" w:rsidRDefault="00762B0E" w:rsidP="00762B0E">
      <w:pPr>
        <w:jc w:val="center"/>
        <w:rPr>
          <w:bCs/>
        </w:rPr>
      </w:pPr>
    </w:p>
    <w:tbl>
      <w:tblPr>
        <w:tblW w:w="6658" w:type="dxa"/>
        <w:tblInd w:w="-360" w:type="dxa"/>
        <w:tblLayout w:type="fixed"/>
        <w:tblLook w:val="0000" w:firstRow="0" w:lastRow="0" w:firstColumn="0" w:lastColumn="0" w:noHBand="0" w:noVBand="0"/>
      </w:tblPr>
      <w:tblGrid>
        <w:gridCol w:w="4338"/>
        <w:gridCol w:w="2320"/>
      </w:tblGrid>
      <w:tr w:rsidR="00762B0E" w:rsidRPr="00204182" w:rsidTr="00762B0E">
        <w:trPr>
          <w:trHeight w:val="523"/>
        </w:trPr>
        <w:tc>
          <w:tcPr>
            <w:tcW w:w="4338" w:type="dxa"/>
          </w:tcPr>
          <w:p w:rsidR="00762B0E" w:rsidRPr="00204182" w:rsidRDefault="00762B0E" w:rsidP="00762B0E">
            <w:pPr>
              <w:snapToGrid w:val="0"/>
              <w:jc w:val="center"/>
            </w:pPr>
            <w:r w:rsidRPr="0032094F">
              <w:t>Dr. Tech. Ir. R. V. Hari Ginardi, M.Sc.</w:t>
            </w:r>
            <w:r w:rsidRPr="00204182">
              <w:t xml:space="preserve">  </w:t>
            </w:r>
            <w:r w:rsidRPr="00204182">
              <w:br/>
              <w:t>NIP: 1</w:t>
            </w:r>
            <w:r>
              <w:t>96505181992031003</w:t>
            </w:r>
          </w:p>
        </w:tc>
        <w:tc>
          <w:tcPr>
            <w:tcW w:w="2320" w:type="dxa"/>
          </w:tcPr>
          <w:p w:rsidR="00762B0E" w:rsidRPr="00204182" w:rsidRDefault="00762B0E" w:rsidP="00762B0E">
            <w:pPr>
              <w:snapToGrid w:val="0"/>
              <w:jc w:val="center"/>
            </w:pPr>
            <w:r w:rsidRPr="00204182">
              <w:t>................................</w:t>
            </w:r>
            <w:r w:rsidRPr="00204182">
              <w:br/>
              <w:t>(pembimbing 1)</w:t>
            </w:r>
          </w:p>
        </w:tc>
      </w:tr>
      <w:tr w:rsidR="00762B0E" w:rsidRPr="00204182" w:rsidTr="00762B0E">
        <w:trPr>
          <w:trHeight w:val="118"/>
        </w:trPr>
        <w:tc>
          <w:tcPr>
            <w:tcW w:w="4338" w:type="dxa"/>
          </w:tcPr>
          <w:p w:rsidR="00762B0E" w:rsidRPr="00204182" w:rsidRDefault="00762B0E" w:rsidP="00762B0E">
            <w:pPr>
              <w:pStyle w:val="Footer"/>
              <w:snapToGrid w:val="0"/>
              <w:rPr>
                <w:lang w:val="id-ID"/>
              </w:rPr>
            </w:pPr>
          </w:p>
          <w:p w:rsidR="00762B0E" w:rsidRPr="00204182" w:rsidRDefault="00762B0E" w:rsidP="00762B0E">
            <w:pPr>
              <w:pStyle w:val="Footer"/>
              <w:snapToGrid w:val="0"/>
              <w:rPr>
                <w:lang w:val="id-ID"/>
              </w:rPr>
            </w:pPr>
          </w:p>
        </w:tc>
        <w:tc>
          <w:tcPr>
            <w:tcW w:w="2320" w:type="dxa"/>
          </w:tcPr>
          <w:p w:rsidR="00762B0E" w:rsidRPr="00204182" w:rsidRDefault="00762B0E" w:rsidP="00762B0E">
            <w:pPr>
              <w:snapToGrid w:val="0"/>
              <w:jc w:val="center"/>
            </w:pPr>
          </w:p>
        </w:tc>
      </w:tr>
      <w:tr w:rsidR="00762B0E" w:rsidRPr="00204182" w:rsidTr="00762B0E">
        <w:trPr>
          <w:trHeight w:val="118"/>
        </w:trPr>
        <w:tc>
          <w:tcPr>
            <w:tcW w:w="4338" w:type="dxa"/>
          </w:tcPr>
          <w:p w:rsidR="00762B0E" w:rsidRPr="009679AB" w:rsidRDefault="00762B0E" w:rsidP="00762B0E">
            <w:pPr>
              <w:snapToGrid w:val="0"/>
              <w:jc w:val="center"/>
            </w:pPr>
            <w:r w:rsidRPr="0032094F">
              <w:t>Dini Adni Navastara, S.Kom., M.Sc.</w:t>
            </w:r>
            <w:r w:rsidRPr="00204182">
              <w:br/>
              <w:t xml:space="preserve">NIP: </w:t>
            </w:r>
            <w:r>
              <w:t>197302191998021101</w:t>
            </w:r>
          </w:p>
        </w:tc>
        <w:tc>
          <w:tcPr>
            <w:tcW w:w="2320" w:type="dxa"/>
          </w:tcPr>
          <w:p w:rsidR="00762B0E" w:rsidRPr="00204182" w:rsidRDefault="00762B0E" w:rsidP="00762B0E">
            <w:pPr>
              <w:snapToGrid w:val="0"/>
              <w:jc w:val="center"/>
            </w:pPr>
            <w:r w:rsidRPr="00204182">
              <w:t>................................</w:t>
            </w:r>
            <w:r w:rsidRPr="00204182">
              <w:br/>
              <w:t xml:space="preserve">(pembimbing </w:t>
            </w:r>
            <w:r w:rsidRPr="00204182">
              <w:rPr>
                <w:lang w:val="id-ID"/>
              </w:rPr>
              <w:t>2</w:t>
            </w:r>
            <w:r w:rsidRPr="00204182">
              <w:t>)</w:t>
            </w:r>
          </w:p>
        </w:tc>
      </w:tr>
      <w:tr w:rsidR="00762B0E" w:rsidRPr="00204182" w:rsidTr="00762B0E">
        <w:trPr>
          <w:trHeight w:val="118"/>
        </w:trPr>
        <w:tc>
          <w:tcPr>
            <w:tcW w:w="4338" w:type="dxa"/>
          </w:tcPr>
          <w:p w:rsidR="00762B0E" w:rsidRPr="00204182" w:rsidRDefault="00762B0E" w:rsidP="00762B0E">
            <w:pPr>
              <w:pStyle w:val="Footer"/>
              <w:snapToGrid w:val="0"/>
              <w:jc w:val="center"/>
            </w:pPr>
          </w:p>
          <w:p w:rsidR="00762B0E" w:rsidRPr="00204182" w:rsidRDefault="00762B0E" w:rsidP="00762B0E">
            <w:pPr>
              <w:pStyle w:val="Footer"/>
              <w:snapToGrid w:val="0"/>
              <w:jc w:val="center"/>
            </w:pPr>
          </w:p>
        </w:tc>
        <w:tc>
          <w:tcPr>
            <w:tcW w:w="2320" w:type="dxa"/>
          </w:tcPr>
          <w:p w:rsidR="00762B0E" w:rsidRPr="00204182" w:rsidRDefault="00762B0E" w:rsidP="00762B0E">
            <w:pPr>
              <w:snapToGrid w:val="0"/>
              <w:jc w:val="center"/>
            </w:pPr>
          </w:p>
        </w:tc>
      </w:tr>
    </w:tbl>
    <w:p w:rsidR="00762B0E" w:rsidRPr="0032094F" w:rsidRDefault="00762B0E" w:rsidP="00762B0E">
      <w:pPr>
        <w:jc w:val="center"/>
      </w:pPr>
      <w:r w:rsidRPr="00204182">
        <w:rPr>
          <w:b/>
          <w:caps/>
        </w:rPr>
        <w:t>Surabaya</w:t>
      </w:r>
      <w:r w:rsidRPr="00204182">
        <w:rPr>
          <w:b/>
          <w:caps/>
        </w:rPr>
        <w:br/>
      </w:r>
      <w:r>
        <w:rPr>
          <w:b/>
          <w:caps/>
        </w:rPr>
        <w:t>JUNI</w:t>
      </w:r>
      <w:r w:rsidRPr="00204182">
        <w:rPr>
          <w:b/>
          <w:caps/>
        </w:rPr>
        <w:t xml:space="preserve"> 201</w:t>
      </w:r>
      <w:r>
        <w:rPr>
          <w:b/>
          <w:caps/>
        </w:rPr>
        <w:t>6</w:t>
      </w:r>
    </w:p>
    <w:p w:rsidR="000D256C" w:rsidRPr="00326ED3" w:rsidRDefault="000D256C" w:rsidP="000D256C">
      <w:pPr>
        <w:jc w:val="center"/>
        <w:rPr>
          <w:b/>
          <w:i/>
          <w:noProof/>
          <w:lang w:val="id-ID"/>
        </w:rPr>
        <w:sectPr w:rsidR="000D256C" w:rsidRPr="00326ED3" w:rsidSect="00AB3CCE">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8"/>
          <w:pgNumType w:fmt="lowerRoman"/>
          <w:cols w:space="720"/>
          <w:titlePg/>
          <w:docGrid w:linePitch="360"/>
        </w:sectPr>
      </w:pPr>
      <w:r w:rsidRPr="00326ED3">
        <w:rPr>
          <w:b/>
          <w:i/>
          <w:noProof/>
          <w:lang w:val="id-ID"/>
        </w:rPr>
        <w:br w:type="page"/>
      </w:r>
      <w:r w:rsidRPr="00326ED3">
        <w:rPr>
          <w:b/>
          <w:i/>
          <w:noProof/>
          <w:lang w:val="id-ID"/>
        </w:rPr>
        <w:lastRenderedPageBreak/>
        <w:t>[Halaman ini sengaja dikosongkan]</w:t>
      </w:r>
    </w:p>
    <w:p w:rsidR="00230EBC" w:rsidRPr="00913AD2" w:rsidRDefault="00EF2795" w:rsidP="00C45B8C">
      <w:pPr>
        <w:suppressAutoHyphens/>
        <w:jc w:val="center"/>
        <w:rPr>
          <w:b/>
          <w:color w:val="000000"/>
          <w:sz w:val="23"/>
          <w:szCs w:val="23"/>
        </w:rPr>
      </w:pPr>
      <w:r w:rsidRPr="00EF2795">
        <w:rPr>
          <w:b/>
          <w:color w:val="000000"/>
          <w:sz w:val="23"/>
          <w:szCs w:val="23"/>
        </w:rPr>
        <w:lastRenderedPageBreak/>
        <w:t>RANCANG BANGUN SISTEM INFORMASI TRANS PADANG BERBASIS WEB</w:t>
      </w:r>
      <w:r w:rsidRPr="00913AD2">
        <w:rPr>
          <w:b/>
          <w:color w:val="000000"/>
          <w:sz w:val="23"/>
          <w:szCs w:val="23"/>
        </w:rPr>
        <w:t xml:space="preserve"> </w:t>
      </w:r>
    </w:p>
    <w:p w:rsidR="00D453C2" w:rsidRPr="00913AD2" w:rsidRDefault="00D453C2" w:rsidP="00C45B8C">
      <w:pPr>
        <w:suppressAutoHyphens/>
        <w:jc w:val="center"/>
        <w:rPr>
          <w:b/>
          <w:noProof/>
          <w:sz w:val="23"/>
          <w:szCs w:val="23"/>
          <w:lang w:val="id-ID"/>
        </w:rPr>
      </w:pPr>
    </w:p>
    <w:tbl>
      <w:tblPr>
        <w:tblStyle w:val="TableGrid"/>
        <w:tblW w:w="5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83"/>
        <w:gridCol w:w="147"/>
        <w:gridCol w:w="3396"/>
      </w:tblGrid>
      <w:tr w:rsidR="00230EBC" w:rsidRPr="00913AD2" w:rsidTr="00913AD2">
        <w:trPr>
          <w:trHeight w:val="286"/>
        </w:trPr>
        <w:tc>
          <w:tcPr>
            <w:tcW w:w="2183" w:type="dxa"/>
          </w:tcPr>
          <w:p w:rsidR="00230EBC" w:rsidRPr="00913AD2" w:rsidRDefault="00230EBC" w:rsidP="00230EBC">
            <w:pPr>
              <w:jc w:val="left"/>
              <w:rPr>
                <w:b/>
                <w:bCs/>
                <w:iCs/>
                <w:sz w:val="23"/>
                <w:szCs w:val="23"/>
                <w:lang w:val="id-ID"/>
              </w:rPr>
            </w:pPr>
            <w:r w:rsidRPr="00913AD2">
              <w:rPr>
                <w:b/>
                <w:noProof/>
                <w:sz w:val="23"/>
                <w:szCs w:val="23"/>
                <w:lang w:val="id-ID"/>
              </w:rPr>
              <w:t>Nama Mahasiswa</w:t>
            </w:r>
          </w:p>
        </w:tc>
        <w:tc>
          <w:tcPr>
            <w:tcW w:w="147" w:type="dxa"/>
          </w:tcPr>
          <w:p w:rsidR="00230EBC" w:rsidRPr="00913AD2" w:rsidRDefault="00230EBC" w:rsidP="00230EBC">
            <w:pPr>
              <w:jc w:val="left"/>
              <w:rPr>
                <w:b/>
                <w:bCs/>
                <w:iCs/>
                <w:sz w:val="23"/>
                <w:szCs w:val="23"/>
              </w:rPr>
            </w:pPr>
            <w:r w:rsidRPr="00913AD2">
              <w:rPr>
                <w:b/>
                <w:bCs/>
                <w:iCs/>
                <w:sz w:val="23"/>
                <w:szCs w:val="23"/>
              </w:rPr>
              <w:t>:</w:t>
            </w:r>
          </w:p>
        </w:tc>
        <w:tc>
          <w:tcPr>
            <w:tcW w:w="3396" w:type="dxa"/>
          </w:tcPr>
          <w:p w:rsidR="00230EBC" w:rsidRPr="00EF2795" w:rsidRDefault="00EF2795" w:rsidP="00230EBC">
            <w:pPr>
              <w:jc w:val="left"/>
              <w:rPr>
                <w:b/>
                <w:bCs/>
                <w:iCs/>
                <w:sz w:val="23"/>
                <w:szCs w:val="23"/>
              </w:rPr>
            </w:pPr>
            <w:r>
              <w:rPr>
                <w:b/>
                <w:noProof/>
                <w:sz w:val="23"/>
                <w:szCs w:val="23"/>
              </w:rPr>
              <w:t>Hafiz Nuzal Djufri</w:t>
            </w:r>
          </w:p>
        </w:tc>
      </w:tr>
      <w:tr w:rsidR="00230EBC" w:rsidRPr="00913AD2" w:rsidTr="00913AD2">
        <w:trPr>
          <w:trHeight w:val="286"/>
        </w:trPr>
        <w:tc>
          <w:tcPr>
            <w:tcW w:w="2183" w:type="dxa"/>
          </w:tcPr>
          <w:p w:rsidR="00230EBC" w:rsidRPr="00913AD2" w:rsidRDefault="00230EBC" w:rsidP="00230EBC">
            <w:pPr>
              <w:jc w:val="left"/>
              <w:rPr>
                <w:b/>
                <w:bCs/>
                <w:iCs/>
                <w:sz w:val="23"/>
                <w:szCs w:val="23"/>
                <w:lang w:val="id-ID"/>
              </w:rPr>
            </w:pPr>
            <w:r w:rsidRPr="00913AD2">
              <w:rPr>
                <w:b/>
                <w:noProof/>
                <w:sz w:val="23"/>
                <w:szCs w:val="23"/>
                <w:lang w:val="id-ID"/>
              </w:rPr>
              <w:t>NRP</w:t>
            </w:r>
          </w:p>
        </w:tc>
        <w:tc>
          <w:tcPr>
            <w:tcW w:w="147" w:type="dxa"/>
          </w:tcPr>
          <w:p w:rsidR="00230EBC" w:rsidRPr="00913AD2" w:rsidRDefault="00230EBC" w:rsidP="00230EBC">
            <w:pPr>
              <w:jc w:val="left"/>
              <w:rPr>
                <w:b/>
                <w:bCs/>
                <w:iCs/>
                <w:sz w:val="23"/>
                <w:szCs w:val="23"/>
              </w:rPr>
            </w:pPr>
            <w:r w:rsidRPr="00913AD2">
              <w:rPr>
                <w:b/>
                <w:bCs/>
                <w:iCs/>
                <w:sz w:val="23"/>
                <w:szCs w:val="23"/>
              </w:rPr>
              <w:t>:</w:t>
            </w:r>
          </w:p>
        </w:tc>
        <w:tc>
          <w:tcPr>
            <w:tcW w:w="3396" w:type="dxa"/>
          </w:tcPr>
          <w:p w:rsidR="00230EBC" w:rsidRPr="00EF2795" w:rsidRDefault="00230EBC" w:rsidP="00EF2795">
            <w:pPr>
              <w:jc w:val="left"/>
              <w:rPr>
                <w:b/>
                <w:bCs/>
                <w:iCs/>
                <w:sz w:val="23"/>
                <w:szCs w:val="23"/>
              </w:rPr>
            </w:pPr>
            <w:r w:rsidRPr="00913AD2">
              <w:rPr>
                <w:b/>
                <w:noProof/>
                <w:sz w:val="23"/>
                <w:szCs w:val="23"/>
                <w:lang w:val="id-ID"/>
              </w:rPr>
              <w:t>51</w:t>
            </w:r>
            <w:r w:rsidR="003451B1" w:rsidRPr="00913AD2">
              <w:rPr>
                <w:b/>
                <w:noProof/>
                <w:sz w:val="23"/>
                <w:szCs w:val="23"/>
              </w:rPr>
              <w:t>1</w:t>
            </w:r>
            <w:r w:rsidR="00054F4B">
              <w:rPr>
                <w:b/>
                <w:noProof/>
                <w:sz w:val="23"/>
                <w:szCs w:val="23"/>
                <w:lang w:val="id-ID"/>
              </w:rPr>
              <w:t>2</w:t>
            </w:r>
            <w:r w:rsidR="00B96593" w:rsidRPr="00913AD2">
              <w:rPr>
                <w:b/>
                <w:noProof/>
                <w:sz w:val="23"/>
                <w:szCs w:val="23"/>
              </w:rPr>
              <w:t>100</w:t>
            </w:r>
            <w:r w:rsidR="00EF2795">
              <w:rPr>
                <w:b/>
                <w:noProof/>
                <w:sz w:val="23"/>
                <w:szCs w:val="23"/>
              </w:rPr>
              <w:t>170</w:t>
            </w:r>
          </w:p>
        </w:tc>
      </w:tr>
      <w:tr w:rsidR="00230EBC" w:rsidRPr="00913AD2" w:rsidTr="00913AD2">
        <w:trPr>
          <w:trHeight w:val="286"/>
        </w:trPr>
        <w:tc>
          <w:tcPr>
            <w:tcW w:w="2183" w:type="dxa"/>
          </w:tcPr>
          <w:p w:rsidR="00230EBC" w:rsidRPr="00913AD2" w:rsidRDefault="00230EBC" w:rsidP="00230EBC">
            <w:pPr>
              <w:jc w:val="left"/>
              <w:rPr>
                <w:b/>
                <w:bCs/>
                <w:iCs/>
                <w:sz w:val="23"/>
                <w:szCs w:val="23"/>
                <w:lang w:val="id-ID"/>
              </w:rPr>
            </w:pPr>
            <w:r w:rsidRPr="00913AD2">
              <w:rPr>
                <w:b/>
                <w:noProof/>
                <w:sz w:val="23"/>
                <w:szCs w:val="23"/>
                <w:lang w:val="id-ID"/>
              </w:rPr>
              <w:t>Jurusan</w:t>
            </w:r>
          </w:p>
        </w:tc>
        <w:tc>
          <w:tcPr>
            <w:tcW w:w="147" w:type="dxa"/>
          </w:tcPr>
          <w:p w:rsidR="00230EBC" w:rsidRPr="00913AD2" w:rsidRDefault="00230EBC" w:rsidP="00230EBC">
            <w:pPr>
              <w:jc w:val="left"/>
              <w:rPr>
                <w:b/>
                <w:bCs/>
                <w:iCs/>
                <w:sz w:val="23"/>
                <w:szCs w:val="23"/>
              </w:rPr>
            </w:pPr>
            <w:r w:rsidRPr="00913AD2">
              <w:rPr>
                <w:b/>
                <w:bCs/>
                <w:iCs/>
                <w:sz w:val="23"/>
                <w:szCs w:val="23"/>
              </w:rPr>
              <w:t>:</w:t>
            </w:r>
          </w:p>
        </w:tc>
        <w:tc>
          <w:tcPr>
            <w:tcW w:w="3396" w:type="dxa"/>
          </w:tcPr>
          <w:p w:rsidR="00230EBC" w:rsidRPr="00913AD2" w:rsidRDefault="00230EBC" w:rsidP="00230EBC">
            <w:pPr>
              <w:jc w:val="left"/>
              <w:rPr>
                <w:b/>
                <w:bCs/>
                <w:iCs/>
                <w:sz w:val="23"/>
                <w:szCs w:val="23"/>
                <w:lang w:val="id-ID"/>
              </w:rPr>
            </w:pPr>
            <w:r w:rsidRPr="00913AD2">
              <w:rPr>
                <w:b/>
                <w:noProof/>
                <w:sz w:val="23"/>
                <w:szCs w:val="23"/>
                <w:lang w:val="id-ID"/>
              </w:rPr>
              <w:t>Teknik Informatika FTIF-ITS</w:t>
            </w:r>
          </w:p>
        </w:tc>
      </w:tr>
      <w:tr w:rsidR="00230EBC" w:rsidRPr="00913AD2" w:rsidTr="00913AD2">
        <w:trPr>
          <w:trHeight w:val="286"/>
        </w:trPr>
        <w:tc>
          <w:tcPr>
            <w:tcW w:w="2183" w:type="dxa"/>
          </w:tcPr>
          <w:p w:rsidR="00230EBC" w:rsidRPr="00913AD2" w:rsidRDefault="00230EBC" w:rsidP="00230EBC">
            <w:pPr>
              <w:jc w:val="left"/>
              <w:rPr>
                <w:b/>
                <w:bCs/>
                <w:iCs/>
                <w:sz w:val="23"/>
                <w:szCs w:val="23"/>
                <w:lang w:val="id-ID"/>
              </w:rPr>
            </w:pPr>
            <w:r w:rsidRPr="00913AD2">
              <w:rPr>
                <w:b/>
                <w:noProof/>
                <w:sz w:val="23"/>
                <w:szCs w:val="23"/>
                <w:lang w:val="id-ID"/>
              </w:rPr>
              <w:t>Dosen Pembimbing 1</w:t>
            </w:r>
          </w:p>
        </w:tc>
        <w:tc>
          <w:tcPr>
            <w:tcW w:w="147" w:type="dxa"/>
          </w:tcPr>
          <w:p w:rsidR="00230EBC" w:rsidRPr="00913AD2" w:rsidRDefault="00230EBC" w:rsidP="00230EBC">
            <w:pPr>
              <w:jc w:val="left"/>
              <w:rPr>
                <w:b/>
                <w:bCs/>
                <w:iCs/>
                <w:sz w:val="23"/>
                <w:szCs w:val="23"/>
              </w:rPr>
            </w:pPr>
            <w:r w:rsidRPr="00913AD2">
              <w:rPr>
                <w:b/>
                <w:bCs/>
                <w:iCs/>
                <w:sz w:val="23"/>
                <w:szCs w:val="23"/>
              </w:rPr>
              <w:t>:</w:t>
            </w:r>
          </w:p>
        </w:tc>
        <w:tc>
          <w:tcPr>
            <w:tcW w:w="3396" w:type="dxa"/>
          </w:tcPr>
          <w:p w:rsidR="00230EBC" w:rsidRPr="00913AD2" w:rsidRDefault="00EF2795" w:rsidP="00230EBC">
            <w:pPr>
              <w:jc w:val="left"/>
              <w:rPr>
                <w:b/>
                <w:bCs/>
                <w:iCs/>
                <w:sz w:val="23"/>
                <w:szCs w:val="23"/>
              </w:rPr>
            </w:pPr>
            <w:r>
              <w:rPr>
                <w:b/>
                <w:sz w:val="23"/>
                <w:szCs w:val="23"/>
                <w:lang w:val="id-ID"/>
              </w:rPr>
              <w:t xml:space="preserve">Dr. tech. Ir. </w:t>
            </w:r>
            <w:r>
              <w:rPr>
                <w:b/>
                <w:sz w:val="23"/>
                <w:szCs w:val="23"/>
              </w:rPr>
              <w:t xml:space="preserve">R.V. </w:t>
            </w:r>
            <w:r>
              <w:rPr>
                <w:b/>
                <w:sz w:val="23"/>
                <w:szCs w:val="23"/>
                <w:lang w:val="id-ID"/>
              </w:rPr>
              <w:t>Hari Ginardi., M.Sc</w:t>
            </w:r>
            <w:r w:rsidR="00B96593" w:rsidRPr="00913AD2">
              <w:rPr>
                <w:b/>
                <w:sz w:val="23"/>
                <w:szCs w:val="23"/>
              </w:rPr>
              <w:tab/>
            </w:r>
          </w:p>
        </w:tc>
      </w:tr>
      <w:tr w:rsidR="00230EBC" w:rsidRPr="00913AD2" w:rsidTr="00913AD2">
        <w:trPr>
          <w:trHeight w:val="605"/>
        </w:trPr>
        <w:tc>
          <w:tcPr>
            <w:tcW w:w="2183" w:type="dxa"/>
          </w:tcPr>
          <w:p w:rsidR="00230EBC" w:rsidRPr="00913AD2" w:rsidRDefault="00230EBC" w:rsidP="00230EBC">
            <w:pPr>
              <w:jc w:val="left"/>
              <w:rPr>
                <w:b/>
                <w:bCs/>
                <w:iCs/>
                <w:sz w:val="23"/>
                <w:szCs w:val="23"/>
                <w:lang w:val="id-ID"/>
              </w:rPr>
            </w:pPr>
            <w:r w:rsidRPr="00913AD2">
              <w:rPr>
                <w:b/>
                <w:noProof/>
                <w:sz w:val="23"/>
                <w:szCs w:val="23"/>
                <w:lang w:val="id-ID"/>
              </w:rPr>
              <w:t>Dosen Pembimbing 2</w:t>
            </w:r>
          </w:p>
        </w:tc>
        <w:tc>
          <w:tcPr>
            <w:tcW w:w="147" w:type="dxa"/>
          </w:tcPr>
          <w:p w:rsidR="00230EBC" w:rsidRPr="00913AD2" w:rsidRDefault="00230EBC" w:rsidP="00230EBC">
            <w:pPr>
              <w:jc w:val="left"/>
              <w:rPr>
                <w:b/>
                <w:bCs/>
                <w:iCs/>
                <w:sz w:val="23"/>
                <w:szCs w:val="23"/>
              </w:rPr>
            </w:pPr>
            <w:r w:rsidRPr="00913AD2">
              <w:rPr>
                <w:b/>
                <w:bCs/>
                <w:iCs/>
                <w:sz w:val="23"/>
                <w:szCs w:val="23"/>
              </w:rPr>
              <w:t>:</w:t>
            </w:r>
          </w:p>
        </w:tc>
        <w:tc>
          <w:tcPr>
            <w:tcW w:w="3396" w:type="dxa"/>
          </w:tcPr>
          <w:p w:rsidR="00230EBC" w:rsidRPr="00EF2795" w:rsidRDefault="00EF2795" w:rsidP="00230EBC">
            <w:pPr>
              <w:jc w:val="left"/>
              <w:rPr>
                <w:b/>
                <w:bCs/>
                <w:iCs/>
                <w:sz w:val="23"/>
                <w:szCs w:val="23"/>
              </w:rPr>
            </w:pPr>
            <w:r>
              <w:rPr>
                <w:b/>
                <w:sz w:val="23"/>
                <w:szCs w:val="23"/>
              </w:rPr>
              <w:t>Dini Adni Navastara, S.Kom,</w:t>
            </w:r>
            <w:r w:rsidR="002A630D">
              <w:rPr>
                <w:b/>
                <w:sz w:val="23"/>
                <w:szCs w:val="23"/>
              </w:rPr>
              <w:t xml:space="preserve"> </w:t>
            </w:r>
            <w:r>
              <w:rPr>
                <w:b/>
                <w:sz w:val="23"/>
                <w:szCs w:val="23"/>
              </w:rPr>
              <w:t>M.Sc.</w:t>
            </w:r>
          </w:p>
        </w:tc>
      </w:tr>
    </w:tbl>
    <w:p w:rsidR="00AC55FE" w:rsidRPr="00C824D2" w:rsidRDefault="00AC55FE" w:rsidP="00AC55FE">
      <w:pPr>
        <w:rPr>
          <w:b/>
          <w:bCs/>
          <w:iCs/>
          <w:szCs w:val="28"/>
          <w:lang w:val="id-ID"/>
        </w:rPr>
      </w:pPr>
    </w:p>
    <w:p w:rsidR="000D256C" w:rsidRDefault="000D256C" w:rsidP="000D256C">
      <w:pPr>
        <w:pStyle w:val="Heading1"/>
        <w:numPr>
          <w:ilvl w:val="0"/>
          <w:numId w:val="0"/>
        </w:numPr>
        <w:spacing w:before="0" w:after="0"/>
        <w:rPr>
          <w:rFonts w:cs="Times New Roman"/>
          <w:i/>
          <w:noProof/>
          <w:sz w:val="22"/>
          <w:szCs w:val="22"/>
          <w:lang w:val="id-ID"/>
        </w:rPr>
      </w:pPr>
      <w:bookmarkStart w:id="11" w:name="_Toc157329910"/>
      <w:bookmarkStart w:id="12" w:name="_Toc166166740"/>
      <w:bookmarkStart w:id="13" w:name="_Toc201483399"/>
      <w:bookmarkStart w:id="14" w:name="_Toc201678686"/>
      <w:bookmarkStart w:id="15" w:name="_Toc202014712"/>
      <w:bookmarkStart w:id="16" w:name="_Toc202027157"/>
      <w:bookmarkStart w:id="17" w:name="_Toc202027260"/>
      <w:bookmarkStart w:id="18" w:name="_Toc202027501"/>
      <w:bookmarkStart w:id="19" w:name="_Toc205366635"/>
      <w:bookmarkStart w:id="20" w:name="_Toc263602509"/>
      <w:bookmarkStart w:id="21" w:name="_Toc297322773"/>
      <w:bookmarkStart w:id="22" w:name="_Toc453463522"/>
      <w:r w:rsidRPr="009A4477">
        <w:rPr>
          <w:rFonts w:cs="Times New Roman"/>
          <w:i/>
          <w:noProof/>
          <w:sz w:val="22"/>
          <w:szCs w:val="22"/>
          <w:lang w:val="id-ID"/>
        </w:rPr>
        <w:t>Abstrak</w:t>
      </w:r>
      <w:bookmarkEnd w:id="11"/>
      <w:bookmarkEnd w:id="12"/>
      <w:bookmarkEnd w:id="13"/>
      <w:bookmarkEnd w:id="14"/>
      <w:bookmarkEnd w:id="15"/>
      <w:bookmarkEnd w:id="16"/>
      <w:bookmarkEnd w:id="17"/>
      <w:bookmarkEnd w:id="18"/>
      <w:bookmarkEnd w:id="19"/>
      <w:bookmarkEnd w:id="20"/>
      <w:bookmarkEnd w:id="21"/>
      <w:bookmarkEnd w:id="22"/>
    </w:p>
    <w:p w:rsidR="00EF193E" w:rsidRDefault="00EF193E" w:rsidP="00D06695">
      <w:pPr>
        <w:ind w:firstLine="450"/>
        <w:rPr>
          <w:i/>
        </w:rPr>
      </w:pPr>
      <w:r w:rsidRPr="00EF193E">
        <w:rPr>
          <w:i/>
        </w:rPr>
        <w:t xml:space="preserve">Trans Padang merupakan layanan angkutan massal bus rapid transit (BRT) di Kota Padang yang mulai beroperasi pada Januari 2014. Trans Padang saat ini baru mengoperasikan koridor pertama yang kedepannya </w:t>
      </w:r>
      <w:proofErr w:type="gramStart"/>
      <w:r w:rsidRPr="00EF193E">
        <w:rPr>
          <w:i/>
        </w:rPr>
        <w:t>akan</w:t>
      </w:r>
      <w:proofErr w:type="gramEnd"/>
      <w:r w:rsidRPr="00EF193E">
        <w:rPr>
          <w:i/>
        </w:rPr>
        <w:t xml:space="preserve"> dikembangkan sehingga dapat memenuhi kebutuhan angkutan untuk masyarakat Kota Padang. Akan tetapi informasi seputar Trans Padang seperti rute, halte dan waktu kedatangan bus menjadi masalah utama bagi masyarakat yang ingin menikmati transportasi massal kebanggaan Kota Padang.</w:t>
      </w:r>
    </w:p>
    <w:p w:rsidR="007118CA" w:rsidRDefault="00EF193E" w:rsidP="00D06695">
      <w:pPr>
        <w:ind w:firstLine="450"/>
        <w:rPr>
          <w:i/>
          <w:sz w:val="23"/>
          <w:szCs w:val="23"/>
          <w:lang w:val="id-ID"/>
        </w:rPr>
      </w:pPr>
      <w:r w:rsidRPr="00EF193E">
        <w:rPr>
          <w:i/>
          <w:sz w:val="23"/>
          <w:szCs w:val="23"/>
          <w:lang w:val="id-ID"/>
        </w:rPr>
        <w:t>Untuk mengatasi permasalahan tersebut, maka dibutuhkan suatu sistem informasi yang menyediakan berbagai solusi dari masalah tersebut. Adapun sistem informasi yang baik dalam mengakomodasi kepentingan umum ini berbasis web. Pada sistem informasi ini akan ditampilkan peta yang dapat memvisualisasikan halte, terminal serta rute yang akan ditempuh pengguna untuk mencapai tujuan.</w:t>
      </w:r>
    </w:p>
    <w:p w:rsidR="00D453C2" w:rsidRPr="00FC77C2" w:rsidRDefault="00EF193E" w:rsidP="00EF193E">
      <w:pPr>
        <w:ind w:firstLine="450"/>
        <w:rPr>
          <w:lang w:val="id-ID"/>
        </w:rPr>
      </w:pPr>
      <w:r>
        <w:rPr>
          <w:i/>
          <w:sz w:val="23"/>
          <w:szCs w:val="23"/>
        </w:rPr>
        <w:t xml:space="preserve">Hasil dari sistem informasi ini dapat melakukan pencarian rute bedasarkan halte kedatangan dan keberangkatan. Disamping itu juga menampilkan informasi rute dan halte yang pada sistem ini berjumlah 5 koridor. Sistem ini sudah mengakomodir pengembangan karena pada </w:t>
      </w:r>
      <w:r>
        <w:rPr>
          <w:i/>
          <w:sz w:val="23"/>
          <w:szCs w:val="23"/>
        </w:rPr>
        <w:lastRenderedPageBreak/>
        <w:t xml:space="preserve">faktanya koridor yang baru berjalan hanya 1, sedangkan sistem ini sudah mengakomodir koridor pengembangan bedasarkan acuan data akurat dari </w:t>
      </w:r>
      <w:proofErr w:type="gramStart"/>
      <w:r>
        <w:rPr>
          <w:i/>
          <w:sz w:val="23"/>
          <w:szCs w:val="23"/>
        </w:rPr>
        <w:t>dinas</w:t>
      </w:r>
      <w:proofErr w:type="gramEnd"/>
      <w:r>
        <w:rPr>
          <w:i/>
          <w:sz w:val="23"/>
          <w:szCs w:val="23"/>
        </w:rPr>
        <w:t xml:space="preserve"> perhubungan kota Padang.</w:t>
      </w:r>
    </w:p>
    <w:p w:rsidR="000D256C" w:rsidRPr="00EF193E" w:rsidRDefault="00D453C2" w:rsidP="00946F98">
      <w:pPr>
        <w:rPr>
          <w:noProof/>
        </w:rPr>
        <w:sectPr w:rsidR="000D256C" w:rsidRPr="00EF193E" w:rsidSect="00AB3CCE">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r w:rsidRPr="00FC77C2">
        <w:rPr>
          <w:b/>
          <w:i/>
        </w:rPr>
        <w:t>Kata kunci:</w:t>
      </w:r>
      <w:r w:rsidR="00017533">
        <w:rPr>
          <w:b/>
          <w:i/>
          <w:lang w:val="id-ID"/>
        </w:rPr>
        <w:t xml:space="preserve"> </w:t>
      </w:r>
      <w:r w:rsidR="00EF193E">
        <w:rPr>
          <w:b/>
          <w:i/>
        </w:rPr>
        <w:t>Halte, Rute</w:t>
      </w:r>
      <w:r w:rsidR="00C55664">
        <w:rPr>
          <w:b/>
          <w:i/>
        </w:rPr>
        <w:t>,</w:t>
      </w:r>
      <w:r w:rsidR="00EF193E">
        <w:rPr>
          <w:b/>
          <w:i/>
        </w:rPr>
        <w:t xml:space="preserve"> Koridor</w:t>
      </w:r>
      <w:r w:rsidR="00E056A3">
        <w:rPr>
          <w:b/>
          <w:i/>
        </w:rPr>
        <w:t xml:space="preserve">, </w:t>
      </w:r>
      <w:r w:rsidR="00EF193E">
        <w:rPr>
          <w:b/>
          <w:i/>
        </w:rPr>
        <w:t>Trans Padang</w:t>
      </w:r>
    </w:p>
    <w:p w:rsidR="000D256C" w:rsidRPr="008617AD" w:rsidRDefault="007118CA" w:rsidP="000D256C">
      <w:pPr>
        <w:jc w:val="center"/>
        <w:rPr>
          <w:b/>
          <w:lang w:val="id-ID"/>
        </w:rPr>
      </w:pPr>
      <w:r w:rsidRPr="007118CA">
        <w:rPr>
          <w:b/>
        </w:rPr>
        <w:lastRenderedPageBreak/>
        <w:t xml:space="preserve">SOFTWARE DESIGN AND IMPLEMENTATION OF </w:t>
      </w:r>
      <w:r w:rsidR="00C34896">
        <w:rPr>
          <w:b/>
        </w:rPr>
        <w:t>TRANS PADANG</w:t>
      </w:r>
      <w:r w:rsidRPr="007118CA">
        <w:rPr>
          <w:b/>
        </w:rPr>
        <w:t xml:space="preserve"> </w:t>
      </w:r>
      <w:r w:rsidR="00C34896">
        <w:rPr>
          <w:b/>
        </w:rPr>
        <w:t>WEBSITE</w:t>
      </w:r>
      <w:r w:rsidRPr="007118CA">
        <w:rPr>
          <w:b/>
        </w:rPr>
        <w:t xml:space="preserve"> BASED</w:t>
      </w:r>
      <w:r w:rsidR="00AC55FE">
        <w:rPr>
          <w:b/>
        </w:rPr>
        <w:t xml:space="preserve"> </w:t>
      </w:r>
    </w:p>
    <w:p w:rsidR="007B3C39" w:rsidRPr="00D1085C"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C34896">
        <w:tc>
          <w:tcPr>
            <w:tcW w:w="2094" w:type="dxa"/>
          </w:tcPr>
          <w:p w:rsidR="00D453C2" w:rsidRPr="00D1085C" w:rsidRDefault="00D453C2" w:rsidP="00D453C2">
            <w:pPr>
              <w:jc w:val="left"/>
              <w:rPr>
                <w:b/>
                <w:bCs/>
                <w:iCs/>
                <w:lang w:val="id-ID"/>
              </w:rPr>
            </w:pPr>
            <w:r w:rsidRPr="00D1085C">
              <w:rPr>
                <w:b/>
                <w:noProof/>
                <w:lang w:val="id-ID"/>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C34896" w:rsidRDefault="00C34896" w:rsidP="00D453C2">
            <w:pPr>
              <w:jc w:val="left"/>
              <w:rPr>
                <w:b/>
                <w:bCs/>
                <w:iCs/>
              </w:rPr>
            </w:pPr>
            <w:r>
              <w:rPr>
                <w:b/>
                <w:noProof/>
              </w:rPr>
              <w:t>Hafiz Nuzal Djufri</w:t>
            </w:r>
          </w:p>
        </w:tc>
      </w:tr>
      <w:tr w:rsidR="00D453C2" w:rsidRPr="00D1085C" w:rsidTr="00C34896">
        <w:tc>
          <w:tcPr>
            <w:tcW w:w="2094" w:type="dxa"/>
          </w:tcPr>
          <w:p w:rsidR="00D453C2" w:rsidRPr="00D1085C" w:rsidRDefault="00D453C2" w:rsidP="00D453C2">
            <w:pPr>
              <w:jc w:val="left"/>
              <w:rPr>
                <w:b/>
                <w:bCs/>
                <w:iCs/>
                <w:lang w:val="id-ID"/>
              </w:rPr>
            </w:pPr>
            <w:r w:rsidRPr="00D1085C">
              <w:rPr>
                <w:b/>
                <w:noProof/>
                <w:lang w:val="id-ID"/>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C34896" w:rsidRDefault="00D453C2" w:rsidP="00C34896">
            <w:pPr>
              <w:jc w:val="left"/>
              <w:rPr>
                <w:b/>
                <w:bCs/>
                <w:iCs/>
              </w:rPr>
            </w:pPr>
            <w:r w:rsidRPr="00D1085C">
              <w:rPr>
                <w:b/>
                <w:noProof/>
                <w:lang w:val="id-ID"/>
              </w:rPr>
              <w:t>51</w:t>
            </w:r>
            <w:r w:rsidR="00FC77C2" w:rsidRPr="00D1085C">
              <w:rPr>
                <w:b/>
                <w:noProof/>
              </w:rPr>
              <w:t>1</w:t>
            </w:r>
            <w:r w:rsidR="00AB6E71">
              <w:rPr>
                <w:b/>
                <w:noProof/>
                <w:lang w:val="id-ID"/>
              </w:rPr>
              <w:t>2</w:t>
            </w:r>
            <w:r w:rsidR="008617AD">
              <w:rPr>
                <w:b/>
                <w:noProof/>
              </w:rPr>
              <w:t>100</w:t>
            </w:r>
            <w:r w:rsidR="00C34896">
              <w:rPr>
                <w:b/>
                <w:noProof/>
              </w:rPr>
              <w:t>170</w:t>
            </w:r>
          </w:p>
        </w:tc>
      </w:tr>
      <w:tr w:rsidR="00D453C2" w:rsidRPr="00D1085C" w:rsidTr="00C34896">
        <w:tc>
          <w:tcPr>
            <w:tcW w:w="2094" w:type="dxa"/>
          </w:tcPr>
          <w:p w:rsidR="00D453C2" w:rsidRPr="00D1085C" w:rsidRDefault="00D453C2" w:rsidP="00D453C2">
            <w:pPr>
              <w:jc w:val="left"/>
              <w:rPr>
                <w:b/>
                <w:bCs/>
                <w:iCs/>
                <w:lang w:val="id-ID"/>
              </w:rPr>
            </w:pPr>
            <w:r w:rsidRPr="00D1085C">
              <w:rPr>
                <w:b/>
                <w:noProof/>
                <w:lang w:val="id-ID"/>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lang w:val="id-ID"/>
              </w:rPr>
            </w:pPr>
            <w:r w:rsidRPr="00D1085C">
              <w:rPr>
                <w:b/>
                <w:noProof/>
                <w:lang w:val="id-ID"/>
              </w:rPr>
              <w:t>Teknik Informatika FTIF-ITS</w:t>
            </w:r>
          </w:p>
        </w:tc>
      </w:tr>
      <w:tr w:rsidR="00D453C2" w:rsidRPr="00D1085C" w:rsidTr="00C34896">
        <w:tc>
          <w:tcPr>
            <w:tcW w:w="2094" w:type="dxa"/>
          </w:tcPr>
          <w:p w:rsidR="00D453C2" w:rsidRPr="00D1085C" w:rsidRDefault="00D453C2" w:rsidP="00D453C2">
            <w:pPr>
              <w:jc w:val="left"/>
              <w:rPr>
                <w:b/>
                <w:bCs/>
                <w:iCs/>
                <w:lang w:val="id-ID"/>
              </w:rPr>
            </w:pPr>
            <w:r w:rsidRPr="00D1085C">
              <w:rPr>
                <w:b/>
                <w:noProof/>
                <w:lang w:val="id-ID"/>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AB6E71" w:rsidRDefault="00C34896" w:rsidP="00D453C2">
            <w:pPr>
              <w:jc w:val="left"/>
              <w:rPr>
                <w:b/>
                <w:bCs/>
                <w:iCs/>
                <w:lang w:val="id-ID"/>
              </w:rPr>
            </w:pPr>
            <w:r w:rsidRPr="00C34896">
              <w:rPr>
                <w:b/>
                <w:bCs/>
                <w:iCs/>
                <w:lang w:val="id-ID"/>
              </w:rPr>
              <w:t>Dr. tech. Ir. Hari Ginardi., M.Sc</w:t>
            </w:r>
          </w:p>
        </w:tc>
      </w:tr>
      <w:tr w:rsidR="00D453C2" w:rsidRPr="00D1085C" w:rsidTr="00C34896">
        <w:trPr>
          <w:trHeight w:val="557"/>
        </w:trPr>
        <w:tc>
          <w:tcPr>
            <w:tcW w:w="2094" w:type="dxa"/>
          </w:tcPr>
          <w:p w:rsidR="00D453C2" w:rsidRPr="00D1085C" w:rsidRDefault="00D453C2" w:rsidP="00D453C2">
            <w:pPr>
              <w:jc w:val="left"/>
              <w:rPr>
                <w:b/>
                <w:bCs/>
                <w:iCs/>
                <w:lang w:val="id-ID"/>
              </w:rPr>
            </w:pPr>
            <w:r w:rsidRPr="00D1085C">
              <w:rPr>
                <w:b/>
                <w:noProof/>
                <w:lang w:val="id-ID"/>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C34896" w:rsidP="00AB6E71">
            <w:pPr>
              <w:jc w:val="left"/>
              <w:rPr>
                <w:b/>
                <w:bCs/>
                <w:iCs/>
                <w:lang w:val="id-ID"/>
              </w:rPr>
            </w:pPr>
            <w:r>
              <w:rPr>
                <w:b/>
              </w:rPr>
              <w:t>Dini Adni Navastara</w:t>
            </w:r>
            <w:r w:rsidR="00AB6E71">
              <w:rPr>
                <w:b/>
              </w:rPr>
              <w:t>,</w:t>
            </w:r>
            <w:r>
              <w:rPr>
                <w:b/>
              </w:rPr>
              <w:t xml:space="preserve"> S.Kom,</w:t>
            </w:r>
            <w:r w:rsidR="00AB6E71">
              <w:rPr>
                <w:b/>
              </w:rPr>
              <w:t xml:space="preserve"> M.Sc.</w:t>
            </w:r>
          </w:p>
        </w:tc>
      </w:tr>
    </w:tbl>
    <w:p w:rsidR="00D453C2" w:rsidRPr="001F7ACA" w:rsidRDefault="00D453C2" w:rsidP="00D453C2">
      <w:pPr>
        <w:rPr>
          <w:i/>
          <w:noProof/>
          <w:sz w:val="24"/>
          <w:lang w:val="id-ID"/>
        </w:rPr>
      </w:pPr>
      <w:bookmarkStart w:id="23" w:name="_Toc263602510"/>
      <w:bookmarkStart w:id="24" w:name="_Toc297322774"/>
    </w:p>
    <w:p w:rsidR="00521F7A" w:rsidRPr="00D1085C" w:rsidRDefault="00521F7A" w:rsidP="00521F7A">
      <w:pPr>
        <w:pStyle w:val="Heading1"/>
        <w:numPr>
          <w:ilvl w:val="0"/>
          <w:numId w:val="0"/>
        </w:numPr>
        <w:spacing w:before="0" w:after="0"/>
        <w:rPr>
          <w:rFonts w:cs="Times New Roman"/>
          <w:noProof/>
          <w:sz w:val="22"/>
          <w:szCs w:val="22"/>
          <w:lang w:val="id-ID"/>
        </w:rPr>
      </w:pPr>
      <w:bookmarkStart w:id="25" w:name="_Toc453463523"/>
      <w:r w:rsidRPr="00D1085C">
        <w:rPr>
          <w:rFonts w:cs="Times New Roman"/>
          <w:i/>
          <w:noProof/>
          <w:sz w:val="22"/>
          <w:szCs w:val="22"/>
          <w:lang w:val="id-ID"/>
        </w:rPr>
        <w:t>Abstract</w:t>
      </w:r>
      <w:bookmarkEnd w:id="23"/>
      <w:bookmarkEnd w:id="24"/>
      <w:bookmarkEnd w:id="25"/>
    </w:p>
    <w:p w:rsidR="00194A5D" w:rsidRPr="001F7ACA" w:rsidRDefault="00194A5D" w:rsidP="0001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40"/>
        <w:rPr>
          <w:i/>
          <w:sz w:val="24"/>
          <w:lang w:eastAsia="en-US"/>
        </w:rPr>
      </w:pPr>
      <w:bookmarkStart w:id="26" w:name="_Toc201483401"/>
      <w:bookmarkStart w:id="27" w:name="_Toc201678688"/>
      <w:bookmarkStart w:id="28" w:name="_Toc202014714"/>
      <w:bookmarkStart w:id="29" w:name="_Toc202027159"/>
      <w:bookmarkStart w:id="30" w:name="_Toc202027262"/>
      <w:bookmarkStart w:id="31" w:name="_Toc202027503"/>
      <w:bookmarkStart w:id="32" w:name="_Toc205366637"/>
    </w:p>
    <w:p w:rsidR="00907ABE" w:rsidRDefault="00017533" w:rsidP="00C34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40"/>
        <w:rPr>
          <w:b/>
          <w:i/>
        </w:rPr>
      </w:pPr>
      <w:r w:rsidRPr="00A90FAF">
        <w:rPr>
          <w:i/>
          <w:sz w:val="23"/>
          <w:szCs w:val="23"/>
          <w:lang w:eastAsia="en-US"/>
        </w:rPr>
        <w:t xml:space="preserve"> </w:t>
      </w:r>
      <w:r w:rsidR="00C34896">
        <w:rPr>
          <w:i/>
          <w:sz w:val="23"/>
          <w:szCs w:val="23"/>
          <w:lang w:eastAsia="en-US"/>
        </w:rPr>
        <w:t>-</w:t>
      </w:r>
      <w:r w:rsidR="00907ABE" w:rsidRPr="00907ABE">
        <w:rPr>
          <w:i/>
          <w:sz w:val="23"/>
          <w:szCs w:val="23"/>
          <w:lang w:eastAsia="en-US"/>
        </w:rPr>
        <w:t xml:space="preserve"> </w:t>
      </w:r>
      <w:r w:rsidR="00C34896">
        <w:rPr>
          <w:i/>
          <w:sz w:val="23"/>
          <w:szCs w:val="23"/>
          <w:lang w:eastAsia="en-US"/>
        </w:rPr>
        <w:t>-</w:t>
      </w:r>
      <w:r w:rsidR="00907ABE">
        <w:rPr>
          <w:b/>
          <w:i/>
        </w:rPr>
        <w:br w:type="page"/>
      </w:r>
    </w:p>
    <w:p w:rsidR="000D256C" w:rsidRPr="009333B1" w:rsidRDefault="000D256C" w:rsidP="000D256C">
      <w:pPr>
        <w:pStyle w:val="Heading1"/>
        <w:numPr>
          <w:ilvl w:val="0"/>
          <w:numId w:val="0"/>
        </w:numPr>
        <w:spacing w:before="0" w:after="0" w:line="360" w:lineRule="auto"/>
        <w:rPr>
          <w:rFonts w:cs="Times New Roman"/>
          <w:noProof/>
          <w:szCs w:val="24"/>
          <w:lang w:val="id-ID"/>
        </w:rPr>
      </w:pPr>
      <w:bookmarkStart w:id="33" w:name="_Toc263602511"/>
      <w:bookmarkStart w:id="34" w:name="_Toc297322775"/>
      <w:bookmarkStart w:id="35" w:name="_Toc453463524"/>
      <w:bookmarkEnd w:id="26"/>
      <w:bookmarkEnd w:id="27"/>
      <w:bookmarkEnd w:id="28"/>
      <w:bookmarkEnd w:id="29"/>
      <w:bookmarkEnd w:id="30"/>
      <w:bookmarkEnd w:id="31"/>
      <w:bookmarkEnd w:id="32"/>
      <w:r w:rsidRPr="009333B1">
        <w:rPr>
          <w:rFonts w:cs="Times New Roman"/>
          <w:noProof/>
          <w:szCs w:val="24"/>
          <w:lang w:val="id-ID"/>
        </w:rPr>
        <w:lastRenderedPageBreak/>
        <w:t>KATA PENGANTAR</w:t>
      </w:r>
      <w:bookmarkEnd w:id="33"/>
      <w:bookmarkEnd w:id="34"/>
      <w:bookmarkEnd w:id="35"/>
    </w:p>
    <w:p w:rsidR="000D256C" w:rsidRPr="00326ED3" w:rsidRDefault="000D256C" w:rsidP="000D256C">
      <w:pPr>
        <w:rPr>
          <w:noProof/>
          <w:color w:val="FF0000"/>
          <w:lang w:val="id-ID"/>
        </w:rPr>
      </w:pPr>
    </w:p>
    <w:p w:rsidR="00762B0E" w:rsidRPr="00204182" w:rsidRDefault="00762B0E" w:rsidP="00762B0E">
      <w:pPr>
        <w:ind w:firstLine="720"/>
      </w:pPr>
      <w:bookmarkStart w:id="36" w:name="_Toc263602512"/>
      <w:bookmarkStart w:id="37" w:name="_Toc297322776"/>
      <w:r w:rsidRPr="00204182">
        <w:t xml:space="preserve">Puji syukur kepada </w:t>
      </w:r>
      <w:r>
        <w:t>Allah SWT</w:t>
      </w:r>
      <w:r w:rsidRPr="00204182">
        <w:t xml:space="preserve"> atas segala karunia dan rahmat-Nya penulis dapat menyeles</w:t>
      </w:r>
      <w:r>
        <w:t>aikan tugas akhir yang berjudul</w:t>
      </w:r>
      <w:r w:rsidRPr="00204182">
        <w:t>:</w:t>
      </w:r>
    </w:p>
    <w:p w:rsidR="00762B0E" w:rsidRPr="00204182" w:rsidRDefault="00762B0E" w:rsidP="00762B0E">
      <w:pPr>
        <w:ind w:firstLine="720"/>
        <w:jc w:val="center"/>
      </w:pPr>
    </w:p>
    <w:p w:rsidR="00762B0E" w:rsidRPr="00204182" w:rsidRDefault="00762B0E" w:rsidP="00762B0E">
      <w:pPr>
        <w:jc w:val="center"/>
        <w:rPr>
          <w:b/>
        </w:rPr>
      </w:pPr>
      <w:r w:rsidRPr="00204182">
        <w:rPr>
          <w:b/>
        </w:rPr>
        <w:t xml:space="preserve"> “</w:t>
      </w:r>
      <w:r>
        <w:rPr>
          <w:b/>
          <w:i/>
        </w:rPr>
        <w:t>Rancang</w:t>
      </w:r>
      <w:r>
        <w:rPr>
          <w:b/>
          <w:i/>
        </w:rPr>
        <w:fldChar w:fldCharType="begin"/>
      </w:r>
      <w:r>
        <w:instrText xml:space="preserve"> XE "</w:instrText>
      </w:r>
      <w:r w:rsidRPr="0054464F">
        <w:rPr>
          <w:b/>
        </w:rPr>
        <w:instrText>BI</w:instrText>
      </w:r>
      <w:r>
        <w:instrText xml:space="preserve">" </w:instrText>
      </w:r>
      <w:r>
        <w:rPr>
          <w:b/>
          <w:i/>
        </w:rPr>
        <w:fldChar w:fldCharType="end"/>
      </w:r>
      <w:r>
        <w:rPr>
          <w:b/>
          <w:i/>
        </w:rPr>
        <w:t xml:space="preserve"> Bangun Sistem Informasi Trans Padang Berbasis Web</w:t>
      </w:r>
      <w:r w:rsidRPr="00204182">
        <w:rPr>
          <w:b/>
        </w:rPr>
        <w:t>”</w:t>
      </w:r>
    </w:p>
    <w:p w:rsidR="00762B0E" w:rsidRPr="00204182" w:rsidRDefault="00762B0E" w:rsidP="00762B0E">
      <w:pPr>
        <w:ind w:firstLine="720"/>
      </w:pPr>
    </w:p>
    <w:p w:rsidR="00762B0E" w:rsidRPr="00204182" w:rsidRDefault="00762B0E" w:rsidP="00762B0E">
      <w:pPr>
        <w:ind w:firstLine="720"/>
      </w:pPr>
      <w:r w:rsidRPr="00204182">
        <w:t xml:space="preserve">Melalui lembar ini, penulis hanya ingin menyampaikan ucapan terima kasih dan penghormatan yang sebesar-besarnya kepada: </w:t>
      </w:r>
    </w:p>
    <w:p w:rsidR="00762B0E" w:rsidRDefault="00762B0E" w:rsidP="00171716">
      <w:pPr>
        <w:numPr>
          <w:ilvl w:val="0"/>
          <w:numId w:val="37"/>
        </w:numPr>
      </w:pPr>
      <w:r>
        <w:t>Orang tua saya yakni Bapak Drs. Djufri Mustafa,M.Sc. (Dosen Universitas Andalas) dan Ibu Syarlinawati Akbar, M.M</w:t>
      </w:r>
      <w:r w:rsidRPr="00204182">
        <w:t>.</w:t>
      </w:r>
      <w:r>
        <w:t xml:space="preserve"> (Komisaris PT. Semen Padang 2011-2014) yang selalu memberikan dukungan serta merupakan semangat utama penulis dalam mengerjakan tugas akhir.</w:t>
      </w:r>
    </w:p>
    <w:p w:rsidR="00762B0E" w:rsidRDefault="00762B0E" w:rsidP="00171716">
      <w:pPr>
        <w:numPr>
          <w:ilvl w:val="0"/>
          <w:numId w:val="37"/>
        </w:numPr>
      </w:pPr>
      <w:r>
        <w:t>Kakak Penulis yakni Ademulia Djufri,M.B</w:t>
      </w:r>
      <w:r w:rsidR="00EF2795">
        <w:t>.</w:t>
      </w:r>
      <w:r>
        <w:t>A., Wiradana Djufri S.T., dr.Teguh Risesa Djufri serta Faiz Iman Djufri,S.T. yang selalu memberikan dukungan penulis dalam mengerjakan tugas akhir.</w:t>
      </w:r>
    </w:p>
    <w:p w:rsidR="00762B0E" w:rsidRPr="00204182" w:rsidRDefault="00762B0E" w:rsidP="00171716">
      <w:pPr>
        <w:numPr>
          <w:ilvl w:val="0"/>
          <w:numId w:val="37"/>
        </w:numPr>
      </w:pPr>
      <w:r>
        <w:t>Paman penulis yakni Dr. Patrialis Akbar,S.H.,M.H. (Menteri Hukum dan HAM RI 2009-2011) dan saat ini selaku Hakim Konstitusi Mahkamah Konstitusi.</w:t>
      </w:r>
    </w:p>
    <w:p w:rsidR="00762B0E" w:rsidRDefault="00762B0E" w:rsidP="00171716">
      <w:pPr>
        <w:numPr>
          <w:ilvl w:val="0"/>
          <w:numId w:val="37"/>
        </w:numPr>
      </w:pPr>
      <w:r w:rsidRPr="00204182">
        <w:t xml:space="preserve">Bapak </w:t>
      </w:r>
      <w:r>
        <w:t>Dr.Tech. R.V. Hari Ginardi</w:t>
      </w:r>
      <w:proofErr w:type="gramStart"/>
      <w:r>
        <w:t>,M.Sc</w:t>
      </w:r>
      <w:proofErr w:type="gramEnd"/>
      <w:r>
        <w:t>.</w:t>
      </w:r>
      <w:r w:rsidRPr="00204182">
        <w:rPr>
          <w:lang w:val="id-ID"/>
        </w:rPr>
        <w:t xml:space="preserve"> dan </w:t>
      </w:r>
      <w:r>
        <w:t>Ibu Dini Adni Navastara,M.Sc. yang</w:t>
      </w:r>
      <w:r w:rsidRPr="00204182">
        <w:t xml:space="preserve"> bersedia meluangkan waktu untuk memberikan petunjuk </w:t>
      </w:r>
      <w:r>
        <w:t>dari awal hingga selesai pengerjaan tugas akhir</w:t>
      </w:r>
      <w:r w:rsidRPr="00204182">
        <w:t>.</w:t>
      </w:r>
    </w:p>
    <w:p w:rsidR="00762B0E" w:rsidRDefault="00762B0E" w:rsidP="00171716">
      <w:pPr>
        <w:numPr>
          <w:ilvl w:val="0"/>
          <w:numId w:val="37"/>
        </w:numPr>
      </w:pPr>
      <w:r>
        <w:t>Rekan organisasi penulis saat ini, Yth. Bapak dan Ibu Majelis Wali Amanat ITS 2016-2021.</w:t>
      </w:r>
    </w:p>
    <w:p w:rsidR="00762B0E" w:rsidRPr="00204182" w:rsidRDefault="00762B0E" w:rsidP="00171716">
      <w:pPr>
        <w:numPr>
          <w:ilvl w:val="0"/>
          <w:numId w:val="37"/>
        </w:numPr>
      </w:pPr>
      <w:r>
        <w:t>Civitas Akademika</w:t>
      </w:r>
      <w:r w:rsidRPr="00204182">
        <w:t xml:space="preserve"> Jurusan Teknik Informatika ITS yang telah banyak memberikan ilmu dan bimbingan bagi penulis.</w:t>
      </w:r>
    </w:p>
    <w:p w:rsidR="00762B0E" w:rsidRDefault="00762B0E" w:rsidP="00171716">
      <w:pPr>
        <w:numPr>
          <w:ilvl w:val="0"/>
          <w:numId w:val="37"/>
        </w:numPr>
      </w:pPr>
      <w:r>
        <w:lastRenderedPageBreak/>
        <w:t>Sahabat penulis, Thiar Hasbiya Ditanaya yang selalu membantu penulis dalam</w:t>
      </w:r>
      <w:r w:rsidR="00EF2795">
        <w:t xml:space="preserve"> memecahkan permasalahan studi kasus pada</w:t>
      </w:r>
      <w:r>
        <w:t xml:space="preserve"> tugas akhir.</w:t>
      </w:r>
    </w:p>
    <w:p w:rsidR="00762B0E" w:rsidRPr="00562834" w:rsidRDefault="00762B0E" w:rsidP="00171716">
      <w:pPr>
        <w:numPr>
          <w:ilvl w:val="0"/>
          <w:numId w:val="37"/>
        </w:numPr>
      </w:pPr>
      <w:r>
        <w:t>Sahabat Penulis, Asyatul Wellya Rahmi, Hazevi Atila Y.A., Janra Isram serta Marchelli Dwi Muthith yang membantu penulis dalam studi lapangan pencarian data halte</w:t>
      </w:r>
      <w:r>
        <w:rPr>
          <w:lang w:val="id-ID"/>
        </w:rPr>
        <w:t xml:space="preserve">. </w:t>
      </w:r>
    </w:p>
    <w:p w:rsidR="00762B0E" w:rsidRPr="00C45AD7" w:rsidRDefault="00762B0E" w:rsidP="00171716">
      <w:pPr>
        <w:numPr>
          <w:ilvl w:val="0"/>
          <w:numId w:val="37"/>
        </w:numPr>
      </w:pPr>
      <w:r>
        <w:t>Sahabat penulis, Rahma Fida Fadhillah, Risyanggi Azmi Faizin, Raga Krilido, Achmad Saiful dan Kania Amalia yang bersedia membantu penulis dalam proses pengerjaan tugas akhir.</w:t>
      </w:r>
    </w:p>
    <w:p w:rsidR="00762B0E" w:rsidRPr="00204182" w:rsidRDefault="00762B0E" w:rsidP="00171716">
      <w:pPr>
        <w:numPr>
          <w:ilvl w:val="0"/>
          <w:numId w:val="37"/>
        </w:numPr>
      </w:pPr>
      <w:r>
        <w:t>Bapak H. Mahyeldi,</w:t>
      </w:r>
      <w:r w:rsidR="00EF2795">
        <w:t xml:space="preserve"> </w:t>
      </w:r>
      <w:r>
        <w:t>S.P. selaku Walikota Padang</w:t>
      </w:r>
      <w:r>
        <w:rPr>
          <w:lang w:val="id-ID"/>
        </w:rPr>
        <w:t xml:space="preserve">, Kepala Divisi Angkutan </w:t>
      </w:r>
      <w:r>
        <w:t>dan Kepala Divisi lalu lintas Dinas Perhubungan Kota Padang yakni Bapak Jovi dan Bapak Indra serta Kepala Divisi Infoduk Dinas Pencatatan Sipil yakni Ibu Dr. Mayulnita, S.H.,M.H.</w:t>
      </w:r>
    </w:p>
    <w:p w:rsidR="00762B0E" w:rsidRPr="00204182" w:rsidRDefault="00762B0E" w:rsidP="00171716">
      <w:pPr>
        <w:numPr>
          <w:ilvl w:val="0"/>
          <w:numId w:val="37"/>
        </w:numPr>
      </w:pPr>
      <w:r>
        <w:t>Bapak Elfinur,</w:t>
      </w:r>
      <w:r w:rsidR="00EF2795">
        <w:t xml:space="preserve"> </w:t>
      </w:r>
      <w:r>
        <w:t>S.H., M.H</w:t>
      </w:r>
      <w:r w:rsidRPr="00204182">
        <w:t>.</w:t>
      </w:r>
      <w:r>
        <w:t xml:space="preserve"> (Kepala Kantor Imigrasi Tanjung Perak 20</w:t>
      </w:r>
      <w:r w:rsidR="00EF2795">
        <w:t>1</w:t>
      </w:r>
      <w:r>
        <w:t xml:space="preserve">3-2015) saat ini selaku Direktur Akademi Imigrasi yang selalu membantu </w:t>
      </w:r>
      <w:r w:rsidR="00EF2795">
        <w:t xml:space="preserve">segala kesulitan </w:t>
      </w:r>
      <w:r>
        <w:t>penulis selama di Surabaya.</w:t>
      </w:r>
    </w:p>
    <w:p w:rsidR="00762B0E" w:rsidRPr="00204182" w:rsidRDefault="00762B0E" w:rsidP="00171716">
      <w:pPr>
        <w:numPr>
          <w:ilvl w:val="0"/>
          <w:numId w:val="37"/>
        </w:numPr>
      </w:pPr>
      <w:r>
        <w:t>Seluruh teman-teman penulis yang ikut membantu penulis dalam pengerjaan tugas akhir</w:t>
      </w:r>
      <w:r w:rsidRPr="00204182">
        <w:rPr>
          <w:lang w:val="id-ID"/>
        </w:rPr>
        <w:t xml:space="preserve">. </w:t>
      </w:r>
    </w:p>
    <w:p w:rsidR="00762B0E" w:rsidRPr="00204182" w:rsidRDefault="00762B0E" w:rsidP="00762B0E">
      <w:pPr>
        <w:ind w:firstLine="720"/>
      </w:pPr>
      <w:r w:rsidRPr="00204182">
        <w:t>Bagaimanapun juga penulis telah berusaha</w:t>
      </w:r>
      <w:r>
        <w:t xml:space="preserve"> sebaik-baiknya dalam menyusun tugas a</w:t>
      </w:r>
      <w:r w:rsidRPr="00204182">
        <w:t>khir ini, namun penulis mohon maaf apabila terdapat kekurangan, kesalahan maupun kelalaian yang telah penulis lakukan. Kritik dan saran yang membangun dapat disampaikan sebagai bahan perbaikan selanjutnya.</w:t>
      </w:r>
    </w:p>
    <w:p w:rsidR="00762B0E" w:rsidRPr="00204182" w:rsidRDefault="00762B0E" w:rsidP="00762B0E"/>
    <w:p w:rsidR="00762B0E" w:rsidRPr="00204182" w:rsidRDefault="00762B0E" w:rsidP="00762B0E"/>
    <w:p w:rsidR="00762B0E" w:rsidRPr="00204182" w:rsidRDefault="00762B0E" w:rsidP="00762B0E"/>
    <w:p w:rsidR="00762B0E" w:rsidRPr="00204182" w:rsidRDefault="00762B0E" w:rsidP="00762B0E">
      <w:pPr>
        <w:jc w:val="right"/>
        <w:rPr>
          <w:lang w:val="id-ID"/>
        </w:rPr>
      </w:pPr>
      <w:r w:rsidRPr="00204182">
        <w:t xml:space="preserve">Surabaya, </w:t>
      </w:r>
      <w:r>
        <w:t>Juni</w:t>
      </w:r>
      <w:r>
        <w:rPr>
          <w:lang w:val="id-ID"/>
        </w:rPr>
        <w:t xml:space="preserve"> 2016</w:t>
      </w:r>
    </w:p>
    <w:p w:rsidR="00762B0E" w:rsidRPr="00204182" w:rsidRDefault="00762B0E" w:rsidP="00762B0E">
      <w:pPr>
        <w:jc w:val="right"/>
      </w:pPr>
    </w:p>
    <w:p w:rsidR="00762B0E" w:rsidRPr="00204182" w:rsidRDefault="00762B0E" w:rsidP="00762B0E">
      <w:pPr>
        <w:jc w:val="right"/>
        <w:rPr>
          <w:b/>
        </w:rPr>
      </w:pPr>
    </w:p>
    <w:p w:rsidR="00762B0E" w:rsidRPr="00204182" w:rsidRDefault="00762B0E" w:rsidP="00762B0E">
      <w:pPr>
        <w:jc w:val="right"/>
        <w:rPr>
          <w:b/>
        </w:rPr>
      </w:pPr>
    </w:p>
    <w:p w:rsidR="00D453C2" w:rsidRDefault="00762B0E" w:rsidP="00762B0E">
      <w:pPr>
        <w:jc w:val="right"/>
      </w:pPr>
      <w:r>
        <w:t>Hafiz Nuzal Djufri</w:t>
      </w:r>
    </w:p>
    <w:p w:rsidR="00D453C2" w:rsidRDefault="00D453C2" w:rsidP="00D453C2">
      <w:pPr>
        <w:ind w:firstLine="720"/>
        <w:jc w:val="right"/>
      </w:pPr>
    </w:p>
    <w:p w:rsidR="000D256C" w:rsidRPr="00326ED3" w:rsidRDefault="000D256C" w:rsidP="00AA5F7C">
      <w:pPr>
        <w:pStyle w:val="Heading1"/>
        <w:numPr>
          <w:ilvl w:val="0"/>
          <w:numId w:val="0"/>
        </w:numPr>
        <w:spacing w:before="0" w:after="0"/>
        <w:rPr>
          <w:rFonts w:cs="Times New Roman"/>
          <w:noProof/>
          <w:szCs w:val="24"/>
          <w:lang w:val="id-ID"/>
        </w:rPr>
      </w:pPr>
      <w:bookmarkStart w:id="38" w:name="_Toc453463525"/>
      <w:r w:rsidRPr="00326ED3">
        <w:rPr>
          <w:rFonts w:cs="Times New Roman"/>
          <w:noProof/>
          <w:szCs w:val="24"/>
          <w:lang w:val="id-ID"/>
        </w:rPr>
        <w:t>DAFTAR ISI</w:t>
      </w:r>
      <w:bookmarkEnd w:id="36"/>
      <w:bookmarkEnd w:id="37"/>
      <w:bookmarkEnd w:id="38"/>
    </w:p>
    <w:p w:rsidR="007566A5" w:rsidRDefault="007566A5" w:rsidP="007566A5">
      <w:pPr>
        <w:pStyle w:val="Normal1"/>
        <w:rPr>
          <w:lang w:val="id-ID"/>
        </w:rPr>
      </w:pPr>
    </w:p>
    <w:p w:rsidR="007566A5" w:rsidRDefault="007566A5" w:rsidP="007566A5">
      <w:pPr>
        <w:pStyle w:val="Normal1"/>
        <w:rPr>
          <w:lang w:val="id-ID"/>
        </w:rPr>
      </w:pPr>
    </w:p>
    <w:sdt>
      <w:sdtPr>
        <w:rPr>
          <w:sz w:val="20"/>
          <w:szCs w:val="22"/>
          <w:lang w:val="en-US" w:eastAsia="ja-JP"/>
        </w:rPr>
        <w:id w:val="-1555221842"/>
        <w:docPartObj>
          <w:docPartGallery w:val="Table of Contents"/>
          <w:docPartUnique/>
        </w:docPartObj>
      </w:sdtPr>
      <w:sdtEndPr>
        <w:rPr>
          <w:b/>
          <w:bCs/>
          <w:noProof/>
        </w:rPr>
      </w:sdtEndPr>
      <w:sdtContent>
        <w:p w:rsidR="007566A5" w:rsidRPr="00FA47EE" w:rsidRDefault="007566A5" w:rsidP="007566A5">
          <w:pPr>
            <w:pStyle w:val="Normal1"/>
            <w:rPr>
              <w:sz w:val="20"/>
            </w:rPr>
          </w:pPr>
        </w:p>
        <w:p w:rsidR="00E059FA" w:rsidRDefault="001A3D14">
          <w:pPr>
            <w:pStyle w:val="TOC1"/>
            <w:rPr>
              <w:rFonts w:asciiTheme="minorHAnsi" w:eastAsiaTheme="minorEastAsia" w:hAnsiTheme="minorHAnsi" w:cstheme="minorBidi"/>
              <w:noProof/>
              <w:lang w:eastAsia="en-US"/>
            </w:rPr>
          </w:pPr>
          <w:r w:rsidRPr="00FA47EE">
            <w:rPr>
              <w:sz w:val="20"/>
            </w:rPr>
            <w:fldChar w:fldCharType="begin"/>
          </w:r>
          <w:r w:rsidRPr="00FA47EE">
            <w:rPr>
              <w:sz w:val="20"/>
            </w:rPr>
            <w:instrText xml:space="preserve"> TOC \o "1-4" \h \z \u </w:instrText>
          </w:r>
          <w:r w:rsidRPr="00FA47EE">
            <w:rPr>
              <w:sz w:val="20"/>
            </w:rPr>
            <w:fldChar w:fldCharType="separate"/>
          </w:r>
          <w:hyperlink w:anchor="_Toc453463521" w:history="1">
            <w:r w:rsidR="00E059FA" w:rsidRPr="003F7817">
              <w:rPr>
                <w:rStyle w:val="Hyperlink"/>
                <w:noProof/>
              </w:rPr>
              <w:t>LEMBAR PENGESAHAN</w:t>
            </w:r>
            <w:r w:rsidR="00E059FA">
              <w:rPr>
                <w:noProof/>
                <w:webHidden/>
              </w:rPr>
              <w:tab/>
            </w:r>
            <w:r w:rsidR="00E059FA">
              <w:rPr>
                <w:noProof/>
                <w:webHidden/>
              </w:rPr>
              <w:fldChar w:fldCharType="begin"/>
            </w:r>
            <w:r w:rsidR="00E059FA">
              <w:rPr>
                <w:noProof/>
                <w:webHidden/>
              </w:rPr>
              <w:instrText xml:space="preserve"> PAGEREF _Toc453463521 \h </w:instrText>
            </w:r>
            <w:r w:rsidR="00E059FA">
              <w:rPr>
                <w:noProof/>
                <w:webHidden/>
              </w:rPr>
            </w:r>
            <w:r w:rsidR="00E059FA">
              <w:rPr>
                <w:noProof/>
                <w:webHidden/>
              </w:rPr>
              <w:fldChar w:fldCharType="separate"/>
            </w:r>
            <w:r w:rsidR="00E059FA">
              <w:rPr>
                <w:noProof/>
                <w:webHidden/>
              </w:rPr>
              <w:t>v</w:t>
            </w:r>
            <w:r w:rsidR="00E059FA">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22" w:history="1">
            <w:r w:rsidRPr="003F7817">
              <w:rPr>
                <w:rStyle w:val="Hyperlink"/>
                <w:i/>
                <w:noProof/>
                <w:lang w:val="id-ID"/>
              </w:rPr>
              <w:t>Abstrak</w:t>
            </w:r>
            <w:r>
              <w:rPr>
                <w:noProof/>
                <w:webHidden/>
              </w:rPr>
              <w:tab/>
            </w:r>
            <w:r>
              <w:rPr>
                <w:noProof/>
                <w:webHidden/>
              </w:rPr>
              <w:fldChar w:fldCharType="begin"/>
            </w:r>
            <w:r>
              <w:rPr>
                <w:noProof/>
                <w:webHidden/>
              </w:rPr>
              <w:instrText xml:space="preserve"> PAGEREF _Toc453463522 \h </w:instrText>
            </w:r>
            <w:r>
              <w:rPr>
                <w:noProof/>
                <w:webHidden/>
              </w:rPr>
            </w:r>
            <w:r>
              <w:rPr>
                <w:noProof/>
                <w:webHidden/>
              </w:rPr>
              <w:fldChar w:fldCharType="separate"/>
            </w:r>
            <w:r>
              <w:rPr>
                <w:noProof/>
                <w:webHidden/>
              </w:rPr>
              <w:t>vii</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23" w:history="1">
            <w:r w:rsidRPr="003F7817">
              <w:rPr>
                <w:rStyle w:val="Hyperlink"/>
                <w:i/>
                <w:noProof/>
                <w:lang w:val="id-ID"/>
              </w:rPr>
              <w:t>Abstract</w:t>
            </w:r>
            <w:r>
              <w:rPr>
                <w:noProof/>
                <w:webHidden/>
              </w:rPr>
              <w:tab/>
            </w:r>
            <w:r>
              <w:rPr>
                <w:noProof/>
                <w:webHidden/>
              </w:rPr>
              <w:fldChar w:fldCharType="begin"/>
            </w:r>
            <w:r>
              <w:rPr>
                <w:noProof/>
                <w:webHidden/>
              </w:rPr>
              <w:instrText xml:space="preserve"> PAGEREF _Toc453463523 \h </w:instrText>
            </w:r>
            <w:r>
              <w:rPr>
                <w:noProof/>
                <w:webHidden/>
              </w:rPr>
            </w:r>
            <w:r>
              <w:rPr>
                <w:noProof/>
                <w:webHidden/>
              </w:rPr>
              <w:fldChar w:fldCharType="separate"/>
            </w:r>
            <w:r>
              <w:rPr>
                <w:noProof/>
                <w:webHidden/>
              </w:rPr>
              <w:t>ix</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24" w:history="1">
            <w:r w:rsidRPr="003F7817">
              <w:rPr>
                <w:rStyle w:val="Hyperlink"/>
                <w:noProof/>
                <w:lang w:val="id-ID"/>
              </w:rPr>
              <w:t>KATA PENGANTAR</w:t>
            </w:r>
            <w:r>
              <w:rPr>
                <w:noProof/>
                <w:webHidden/>
              </w:rPr>
              <w:tab/>
            </w:r>
            <w:r>
              <w:rPr>
                <w:noProof/>
                <w:webHidden/>
              </w:rPr>
              <w:fldChar w:fldCharType="begin"/>
            </w:r>
            <w:r>
              <w:rPr>
                <w:noProof/>
                <w:webHidden/>
              </w:rPr>
              <w:instrText xml:space="preserve"> PAGEREF _Toc453463524 \h </w:instrText>
            </w:r>
            <w:r>
              <w:rPr>
                <w:noProof/>
                <w:webHidden/>
              </w:rPr>
            </w:r>
            <w:r>
              <w:rPr>
                <w:noProof/>
                <w:webHidden/>
              </w:rPr>
              <w:fldChar w:fldCharType="separate"/>
            </w:r>
            <w:r>
              <w:rPr>
                <w:noProof/>
                <w:webHidden/>
              </w:rPr>
              <w:t>xi</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25" w:history="1">
            <w:r w:rsidRPr="003F7817">
              <w:rPr>
                <w:rStyle w:val="Hyperlink"/>
                <w:noProof/>
                <w:lang w:val="id-ID"/>
              </w:rPr>
              <w:t>DAFTAR ISI</w:t>
            </w:r>
            <w:r>
              <w:rPr>
                <w:noProof/>
                <w:webHidden/>
              </w:rPr>
              <w:tab/>
            </w:r>
            <w:r>
              <w:rPr>
                <w:noProof/>
                <w:webHidden/>
              </w:rPr>
              <w:fldChar w:fldCharType="begin"/>
            </w:r>
            <w:r>
              <w:rPr>
                <w:noProof/>
                <w:webHidden/>
              </w:rPr>
              <w:instrText xml:space="preserve"> PAGEREF _Toc453463525 \h </w:instrText>
            </w:r>
            <w:r>
              <w:rPr>
                <w:noProof/>
                <w:webHidden/>
              </w:rPr>
            </w:r>
            <w:r>
              <w:rPr>
                <w:noProof/>
                <w:webHidden/>
              </w:rPr>
              <w:fldChar w:fldCharType="separate"/>
            </w:r>
            <w:r>
              <w:rPr>
                <w:noProof/>
                <w:webHidden/>
              </w:rPr>
              <w:t>xiii</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26" w:history="1">
            <w:r w:rsidRPr="003F7817">
              <w:rPr>
                <w:rStyle w:val="Hyperlink"/>
                <w:noProof/>
                <w:lang w:val="id-ID"/>
              </w:rPr>
              <w:t>DAFTAR GAMBAR</w:t>
            </w:r>
            <w:r>
              <w:rPr>
                <w:noProof/>
                <w:webHidden/>
              </w:rPr>
              <w:tab/>
            </w:r>
            <w:r>
              <w:rPr>
                <w:noProof/>
                <w:webHidden/>
              </w:rPr>
              <w:fldChar w:fldCharType="begin"/>
            </w:r>
            <w:r>
              <w:rPr>
                <w:noProof/>
                <w:webHidden/>
              </w:rPr>
              <w:instrText xml:space="preserve"> PAGEREF _Toc453463526 \h </w:instrText>
            </w:r>
            <w:r>
              <w:rPr>
                <w:noProof/>
                <w:webHidden/>
              </w:rPr>
            </w:r>
            <w:r>
              <w:rPr>
                <w:noProof/>
                <w:webHidden/>
              </w:rPr>
              <w:fldChar w:fldCharType="separate"/>
            </w:r>
            <w:r>
              <w:rPr>
                <w:noProof/>
                <w:webHidden/>
              </w:rPr>
              <w:t>xvi</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27" w:history="1">
            <w:r w:rsidRPr="003F7817">
              <w:rPr>
                <w:rStyle w:val="Hyperlink"/>
                <w:noProof/>
                <w:lang w:val="id-ID"/>
              </w:rPr>
              <w:t>DAFTAR TABEL</w:t>
            </w:r>
            <w:r>
              <w:rPr>
                <w:noProof/>
                <w:webHidden/>
              </w:rPr>
              <w:tab/>
            </w:r>
            <w:r>
              <w:rPr>
                <w:noProof/>
                <w:webHidden/>
              </w:rPr>
              <w:fldChar w:fldCharType="begin"/>
            </w:r>
            <w:r>
              <w:rPr>
                <w:noProof/>
                <w:webHidden/>
              </w:rPr>
              <w:instrText xml:space="preserve"> PAGEREF _Toc453463527 \h </w:instrText>
            </w:r>
            <w:r>
              <w:rPr>
                <w:noProof/>
                <w:webHidden/>
              </w:rPr>
            </w:r>
            <w:r>
              <w:rPr>
                <w:noProof/>
                <w:webHidden/>
              </w:rPr>
              <w:fldChar w:fldCharType="separate"/>
            </w:r>
            <w:r>
              <w:rPr>
                <w:noProof/>
                <w:webHidden/>
              </w:rPr>
              <w:t>xvii</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28" w:history="1">
            <w:r w:rsidRPr="003F7817">
              <w:rPr>
                <w:rStyle w:val="Hyperlink"/>
                <w:noProof/>
                <w:lang w:val="id-ID"/>
              </w:rPr>
              <w:t xml:space="preserve">DAFTAR </w:t>
            </w:r>
            <w:r w:rsidRPr="003F7817">
              <w:rPr>
                <w:rStyle w:val="Hyperlink"/>
                <w:noProof/>
              </w:rPr>
              <w:t>KODE SUMBER</w:t>
            </w:r>
            <w:r>
              <w:rPr>
                <w:noProof/>
                <w:webHidden/>
              </w:rPr>
              <w:tab/>
            </w:r>
            <w:r>
              <w:rPr>
                <w:noProof/>
                <w:webHidden/>
              </w:rPr>
              <w:fldChar w:fldCharType="begin"/>
            </w:r>
            <w:r>
              <w:rPr>
                <w:noProof/>
                <w:webHidden/>
              </w:rPr>
              <w:instrText xml:space="preserve"> PAGEREF _Toc453463528 \h </w:instrText>
            </w:r>
            <w:r>
              <w:rPr>
                <w:noProof/>
                <w:webHidden/>
              </w:rPr>
            </w:r>
            <w:r>
              <w:rPr>
                <w:noProof/>
                <w:webHidden/>
              </w:rPr>
              <w:fldChar w:fldCharType="separate"/>
            </w:r>
            <w:r>
              <w:rPr>
                <w:noProof/>
                <w:webHidden/>
              </w:rPr>
              <w:t>xix</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29" w:history="1">
            <w:r w:rsidRPr="003F7817">
              <w:rPr>
                <w:rStyle w:val="Hyperlink"/>
                <w:noProof/>
                <w:lang w:val="id-ID"/>
              </w:rPr>
              <w:t>BAB I PENDAHULUAN</w:t>
            </w:r>
            <w:r>
              <w:rPr>
                <w:noProof/>
                <w:webHidden/>
              </w:rPr>
              <w:tab/>
            </w:r>
            <w:r>
              <w:rPr>
                <w:noProof/>
                <w:webHidden/>
              </w:rPr>
              <w:fldChar w:fldCharType="begin"/>
            </w:r>
            <w:r>
              <w:rPr>
                <w:noProof/>
                <w:webHidden/>
              </w:rPr>
              <w:instrText xml:space="preserve"> PAGEREF _Toc453463529 \h </w:instrText>
            </w:r>
            <w:r>
              <w:rPr>
                <w:noProof/>
                <w:webHidden/>
              </w:rPr>
            </w:r>
            <w:r>
              <w:rPr>
                <w:noProof/>
                <w:webHidden/>
              </w:rPr>
              <w:fldChar w:fldCharType="separate"/>
            </w:r>
            <w:r>
              <w:rPr>
                <w:noProof/>
                <w:webHidden/>
              </w:rPr>
              <w:t>1</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0" w:history="1">
            <w:r w:rsidRPr="003F7817">
              <w:rPr>
                <w:rStyle w:val="Hyperlink"/>
                <w:noProof/>
              </w:rPr>
              <w:t>1.1.</w:t>
            </w:r>
            <w:r>
              <w:rPr>
                <w:rFonts w:asciiTheme="minorHAnsi" w:eastAsiaTheme="minorEastAsia" w:hAnsiTheme="minorHAnsi" w:cstheme="minorBidi"/>
                <w:noProof/>
                <w:lang w:eastAsia="en-US"/>
              </w:rPr>
              <w:tab/>
            </w:r>
            <w:r w:rsidRPr="003F7817">
              <w:rPr>
                <w:rStyle w:val="Hyperlink"/>
                <w:noProof/>
              </w:rPr>
              <w:t>Latar Belakang</w:t>
            </w:r>
            <w:r>
              <w:rPr>
                <w:noProof/>
                <w:webHidden/>
              </w:rPr>
              <w:tab/>
            </w:r>
            <w:r>
              <w:rPr>
                <w:noProof/>
                <w:webHidden/>
              </w:rPr>
              <w:fldChar w:fldCharType="begin"/>
            </w:r>
            <w:r>
              <w:rPr>
                <w:noProof/>
                <w:webHidden/>
              </w:rPr>
              <w:instrText xml:space="preserve"> PAGEREF _Toc453463530 \h </w:instrText>
            </w:r>
            <w:r>
              <w:rPr>
                <w:noProof/>
                <w:webHidden/>
              </w:rPr>
            </w:r>
            <w:r>
              <w:rPr>
                <w:noProof/>
                <w:webHidden/>
              </w:rPr>
              <w:fldChar w:fldCharType="separate"/>
            </w:r>
            <w:r>
              <w:rPr>
                <w:noProof/>
                <w:webHidden/>
              </w:rPr>
              <w:t>1</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1" w:history="1">
            <w:r w:rsidRPr="003F7817">
              <w:rPr>
                <w:rStyle w:val="Hyperlink"/>
                <w:noProof/>
              </w:rPr>
              <w:t>1.2.</w:t>
            </w:r>
            <w:r>
              <w:rPr>
                <w:rFonts w:asciiTheme="minorHAnsi" w:eastAsiaTheme="minorEastAsia" w:hAnsiTheme="minorHAnsi" w:cstheme="minorBidi"/>
                <w:noProof/>
                <w:lang w:eastAsia="en-US"/>
              </w:rPr>
              <w:tab/>
            </w:r>
            <w:r w:rsidRPr="003F7817">
              <w:rPr>
                <w:rStyle w:val="Hyperlink"/>
                <w:noProof/>
              </w:rPr>
              <w:t>Rumusan Permasalahan</w:t>
            </w:r>
            <w:r>
              <w:rPr>
                <w:noProof/>
                <w:webHidden/>
              </w:rPr>
              <w:tab/>
            </w:r>
            <w:r>
              <w:rPr>
                <w:noProof/>
                <w:webHidden/>
              </w:rPr>
              <w:fldChar w:fldCharType="begin"/>
            </w:r>
            <w:r>
              <w:rPr>
                <w:noProof/>
                <w:webHidden/>
              </w:rPr>
              <w:instrText xml:space="preserve"> PAGEREF _Toc453463531 \h </w:instrText>
            </w:r>
            <w:r>
              <w:rPr>
                <w:noProof/>
                <w:webHidden/>
              </w:rPr>
            </w:r>
            <w:r>
              <w:rPr>
                <w:noProof/>
                <w:webHidden/>
              </w:rPr>
              <w:fldChar w:fldCharType="separate"/>
            </w:r>
            <w:r>
              <w:rPr>
                <w:noProof/>
                <w:webHidden/>
              </w:rPr>
              <w:t>1</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2" w:history="1">
            <w:r w:rsidRPr="003F7817">
              <w:rPr>
                <w:rStyle w:val="Hyperlink"/>
                <w:noProof/>
              </w:rPr>
              <w:t>1.3.</w:t>
            </w:r>
            <w:r>
              <w:rPr>
                <w:rFonts w:asciiTheme="minorHAnsi" w:eastAsiaTheme="minorEastAsia" w:hAnsiTheme="minorHAnsi" w:cstheme="minorBidi"/>
                <w:noProof/>
                <w:lang w:eastAsia="en-US"/>
              </w:rPr>
              <w:tab/>
            </w:r>
            <w:r w:rsidRPr="003F7817">
              <w:rPr>
                <w:rStyle w:val="Hyperlink"/>
                <w:noProof/>
              </w:rPr>
              <w:t>Batasan Permasalahan</w:t>
            </w:r>
            <w:r>
              <w:rPr>
                <w:noProof/>
                <w:webHidden/>
              </w:rPr>
              <w:tab/>
            </w:r>
            <w:r>
              <w:rPr>
                <w:noProof/>
                <w:webHidden/>
              </w:rPr>
              <w:fldChar w:fldCharType="begin"/>
            </w:r>
            <w:r>
              <w:rPr>
                <w:noProof/>
                <w:webHidden/>
              </w:rPr>
              <w:instrText xml:space="preserve"> PAGEREF _Toc453463532 \h </w:instrText>
            </w:r>
            <w:r>
              <w:rPr>
                <w:noProof/>
                <w:webHidden/>
              </w:rPr>
            </w:r>
            <w:r>
              <w:rPr>
                <w:noProof/>
                <w:webHidden/>
              </w:rPr>
              <w:fldChar w:fldCharType="separate"/>
            </w:r>
            <w:r>
              <w:rPr>
                <w:noProof/>
                <w:webHidden/>
              </w:rPr>
              <w:t>2</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3" w:history="1">
            <w:r w:rsidRPr="003F7817">
              <w:rPr>
                <w:rStyle w:val="Hyperlink"/>
                <w:noProof/>
              </w:rPr>
              <w:t>1.4.</w:t>
            </w:r>
            <w:r>
              <w:rPr>
                <w:rFonts w:asciiTheme="minorHAnsi" w:eastAsiaTheme="minorEastAsia" w:hAnsiTheme="minorHAnsi" w:cstheme="minorBidi"/>
                <w:noProof/>
                <w:lang w:eastAsia="en-US"/>
              </w:rPr>
              <w:tab/>
            </w:r>
            <w:r w:rsidRPr="003F7817">
              <w:rPr>
                <w:rStyle w:val="Hyperlink"/>
                <w:noProof/>
              </w:rPr>
              <w:t>Tujuan</w:t>
            </w:r>
            <w:r>
              <w:rPr>
                <w:noProof/>
                <w:webHidden/>
              </w:rPr>
              <w:tab/>
            </w:r>
            <w:r>
              <w:rPr>
                <w:noProof/>
                <w:webHidden/>
              </w:rPr>
              <w:fldChar w:fldCharType="begin"/>
            </w:r>
            <w:r>
              <w:rPr>
                <w:noProof/>
                <w:webHidden/>
              </w:rPr>
              <w:instrText xml:space="preserve"> PAGEREF _Toc453463533 \h </w:instrText>
            </w:r>
            <w:r>
              <w:rPr>
                <w:noProof/>
                <w:webHidden/>
              </w:rPr>
            </w:r>
            <w:r>
              <w:rPr>
                <w:noProof/>
                <w:webHidden/>
              </w:rPr>
              <w:fldChar w:fldCharType="separate"/>
            </w:r>
            <w:r>
              <w:rPr>
                <w:noProof/>
                <w:webHidden/>
              </w:rPr>
              <w:t>2</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4" w:history="1">
            <w:r w:rsidRPr="003F7817">
              <w:rPr>
                <w:rStyle w:val="Hyperlink"/>
                <w:noProof/>
              </w:rPr>
              <w:t>1.5.</w:t>
            </w:r>
            <w:r>
              <w:rPr>
                <w:rFonts w:asciiTheme="minorHAnsi" w:eastAsiaTheme="minorEastAsia" w:hAnsiTheme="minorHAnsi" w:cstheme="minorBidi"/>
                <w:noProof/>
                <w:lang w:eastAsia="en-US"/>
              </w:rPr>
              <w:tab/>
            </w:r>
            <w:r w:rsidRPr="003F7817">
              <w:rPr>
                <w:rStyle w:val="Hyperlink"/>
                <w:noProof/>
              </w:rPr>
              <w:t>Metodologi</w:t>
            </w:r>
            <w:r>
              <w:rPr>
                <w:noProof/>
                <w:webHidden/>
              </w:rPr>
              <w:tab/>
            </w:r>
            <w:r>
              <w:rPr>
                <w:noProof/>
                <w:webHidden/>
              </w:rPr>
              <w:fldChar w:fldCharType="begin"/>
            </w:r>
            <w:r>
              <w:rPr>
                <w:noProof/>
                <w:webHidden/>
              </w:rPr>
              <w:instrText xml:space="preserve"> PAGEREF _Toc453463534 \h </w:instrText>
            </w:r>
            <w:r>
              <w:rPr>
                <w:noProof/>
                <w:webHidden/>
              </w:rPr>
            </w:r>
            <w:r>
              <w:rPr>
                <w:noProof/>
                <w:webHidden/>
              </w:rPr>
              <w:fldChar w:fldCharType="separate"/>
            </w:r>
            <w:r>
              <w:rPr>
                <w:noProof/>
                <w:webHidden/>
              </w:rPr>
              <w:t>3</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5" w:history="1">
            <w:r w:rsidRPr="003F7817">
              <w:rPr>
                <w:rStyle w:val="Hyperlink"/>
                <w:noProof/>
              </w:rPr>
              <w:t>1.6.</w:t>
            </w:r>
            <w:r>
              <w:rPr>
                <w:rFonts w:asciiTheme="minorHAnsi" w:eastAsiaTheme="minorEastAsia" w:hAnsiTheme="minorHAnsi" w:cstheme="minorBidi"/>
                <w:noProof/>
                <w:lang w:eastAsia="en-US"/>
              </w:rPr>
              <w:tab/>
            </w:r>
            <w:r w:rsidRPr="003F7817">
              <w:rPr>
                <w:rStyle w:val="Hyperlink"/>
                <w:noProof/>
              </w:rPr>
              <w:t>Sistematika Penulisan</w:t>
            </w:r>
            <w:r>
              <w:rPr>
                <w:noProof/>
                <w:webHidden/>
              </w:rPr>
              <w:tab/>
            </w:r>
            <w:r>
              <w:rPr>
                <w:noProof/>
                <w:webHidden/>
              </w:rPr>
              <w:fldChar w:fldCharType="begin"/>
            </w:r>
            <w:r>
              <w:rPr>
                <w:noProof/>
                <w:webHidden/>
              </w:rPr>
              <w:instrText xml:space="preserve"> PAGEREF _Toc453463535 \h </w:instrText>
            </w:r>
            <w:r>
              <w:rPr>
                <w:noProof/>
                <w:webHidden/>
              </w:rPr>
            </w:r>
            <w:r>
              <w:rPr>
                <w:noProof/>
                <w:webHidden/>
              </w:rPr>
              <w:fldChar w:fldCharType="separate"/>
            </w:r>
            <w:r>
              <w:rPr>
                <w:noProof/>
                <w:webHidden/>
              </w:rPr>
              <w:t>4</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36" w:history="1">
            <w:r w:rsidRPr="003F7817">
              <w:rPr>
                <w:rStyle w:val="Hyperlink"/>
                <w:noProof/>
                <w:lang w:val="id-ID"/>
              </w:rPr>
              <w:t>BAB II TINJAUAN PUSTAKA</w:t>
            </w:r>
            <w:r>
              <w:rPr>
                <w:noProof/>
                <w:webHidden/>
              </w:rPr>
              <w:tab/>
            </w:r>
            <w:r>
              <w:rPr>
                <w:noProof/>
                <w:webHidden/>
              </w:rPr>
              <w:fldChar w:fldCharType="begin"/>
            </w:r>
            <w:r>
              <w:rPr>
                <w:noProof/>
                <w:webHidden/>
              </w:rPr>
              <w:instrText xml:space="preserve"> PAGEREF _Toc453463536 \h </w:instrText>
            </w:r>
            <w:r>
              <w:rPr>
                <w:noProof/>
                <w:webHidden/>
              </w:rPr>
            </w:r>
            <w:r>
              <w:rPr>
                <w:noProof/>
                <w:webHidden/>
              </w:rPr>
              <w:fldChar w:fldCharType="separate"/>
            </w:r>
            <w:r>
              <w:rPr>
                <w:noProof/>
                <w:webHidden/>
              </w:rPr>
              <w:t>7</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7" w:history="1">
            <w:r w:rsidRPr="003F7817">
              <w:rPr>
                <w:rStyle w:val="Hyperlink"/>
                <w:rFonts w:eastAsia="Calibri"/>
                <w:noProof/>
                <w:snapToGrid w:val="0"/>
                <w:w w:val="0"/>
              </w:rPr>
              <w:t>2</w:t>
            </w:r>
            <w:r>
              <w:rPr>
                <w:noProof/>
                <w:webHidden/>
              </w:rPr>
              <w:tab/>
            </w:r>
            <w:r>
              <w:rPr>
                <w:noProof/>
                <w:webHidden/>
              </w:rPr>
              <w:fldChar w:fldCharType="begin"/>
            </w:r>
            <w:r>
              <w:rPr>
                <w:noProof/>
                <w:webHidden/>
              </w:rPr>
              <w:instrText xml:space="preserve"> PAGEREF _Toc453463537 \h </w:instrText>
            </w:r>
            <w:r>
              <w:rPr>
                <w:noProof/>
                <w:webHidden/>
              </w:rPr>
            </w:r>
            <w:r>
              <w:rPr>
                <w:noProof/>
                <w:webHidden/>
              </w:rPr>
              <w:fldChar w:fldCharType="separate"/>
            </w:r>
            <w:r>
              <w:rPr>
                <w:noProof/>
                <w:webHidden/>
              </w:rPr>
              <w:t>7</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8" w:history="1">
            <w:r w:rsidRPr="003F7817">
              <w:rPr>
                <w:rStyle w:val="Hyperlink"/>
                <w:noProof/>
              </w:rPr>
              <w:t>2.1.</w:t>
            </w:r>
            <w:r>
              <w:rPr>
                <w:rFonts w:asciiTheme="minorHAnsi" w:eastAsiaTheme="minorEastAsia" w:hAnsiTheme="minorHAnsi" w:cstheme="minorBidi"/>
                <w:noProof/>
                <w:lang w:eastAsia="en-US"/>
              </w:rPr>
              <w:tab/>
            </w:r>
            <w:r w:rsidRPr="003F7817">
              <w:rPr>
                <w:rStyle w:val="Hyperlink"/>
                <w:noProof/>
              </w:rPr>
              <w:t>Mapbox API untuk Rute dan Pencarian Jalur Trans Padang</w:t>
            </w:r>
            <w:r>
              <w:rPr>
                <w:noProof/>
                <w:webHidden/>
              </w:rPr>
              <w:tab/>
            </w:r>
            <w:r>
              <w:rPr>
                <w:noProof/>
                <w:webHidden/>
              </w:rPr>
              <w:fldChar w:fldCharType="begin"/>
            </w:r>
            <w:r>
              <w:rPr>
                <w:noProof/>
                <w:webHidden/>
              </w:rPr>
              <w:instrText xml:space="preserve"> PAGEREF _Toc453463538 \h </w:instrText>
            </w:r>
            <w:r>
              <w:rPr>
                <w:noProof/>
                <w:webHidden/>
              </w:rPr>
            </w:r>
            <w:r>
              <w:rPr>
                <w:noProof/>
                <w:webHidden/>
              </w:rPr>
              <w:fldChar w:fldCharType="separate"/>
            </w:r>
            <w:r>
              <w:rPr>
                <w:noProof/>
                <w:webHidden/>
              </w:rPr>
              <w:t>7</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39" w:history="1">
            <w:r w:rsidRPr="003F7817">
              <w:rPr>
                <w:rStyle w:val="Hyperlink"/>
                <w:noProof/>
              </w:rPr>
              <w:t>2.2.</w:t>
            </w:r>
            <w:r>
              <w:rPr>
                <w:rFonts w:asciiTheme="minorHAnsi" w:eastAsiaTheme="minorEastAsia" w:hAnsiTheme="minorHAnsi" w:cstheme="minorBidi"/>
                <w:noProof/>
                <w:lang w:eastAsia="en-US"/>
              </w:rPr>
              <w:tab/>
            </w:r>
            <w:r w:rsidRPr="003F7817">
              <w:rPr>
                <w:rStyle w:val="Hyperlink"/>
                <w:iCs/>
                <w:noProof/>
              </w:rPr>
              <w:t>Kerangka Kerja Laravel</w:t>
            </w:r>
            <w:r>
              <w:rPr>
                <w:noProof/>
                <w:webHidden/>
              </w:rPr>
              <w:tab/>
            </w:r>
            <w:r>
              <w:rPr>
                <w:noProof/>
                <w:webHidden/>
              </w:rPr>
              <w:fldChar w:fldCharType="begin"/>
            </w:r>
            <w:r>
              <w:rPr>
                <w:noProof/>
                <w:webHidden/>
              </w:rPr>
              <w:instrText xml:space="preserve"> PAGEREF _Toc453463539 \h </w:instrText>
            </w:r>
            <w:r>
              <w:rPr>
                <w:noProof/>
                <w:webHidden/>
              </w:rPr>
            </w:r>
            <w:r>
              <w:rPr>
                <w:noProof/>
                <w:webHidden/>
              </w:rPr>
              <w:fldChar w:fldCharType="separate"/>
            </w:r>
            <w:r>
              <w:rPr>
                <w:noProof/>
                <w:webHidden/>
              </w:rPr>
              <w:t>8</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40" w:history="1">
            <w:r w:rsidRPr="003F7817">
              <w:rPr>
                <w:rStyle w:val="Hyperlink"/>
                <w:noProof/>
                <w:lang w:eastAsia="en-US"/>
              </w:rPr>
              <w:t>2.3.</w:t>
            </w:r>
            <w:r>
              <w:rPr>
                <w:rFonts w:asciiTheme="minorHAnsi" w:eastAsiaTheme="minorEastAsia" w:hAnsiTheme="minorHAnsi" w:cstheme="minorBidi"/>
                <w:noProof/>
                <w:lang w:eastAsia="en-US"/>
              </w:rPr>
              <w:tab/>
            </w:r>
            <w:r w:rsidRPr="003F7817">
              <w:rPr>
                <w:rStyle w:val="Hyperlink"/>
                <w:noProof/>
                <w:lang w:eastAsia="en-US"/>
              </w:rPr>
              <w:t>Structure Query Language (SQL)</w:t>
            </w:r>
            <w:r>
              <w:rPr>
                <w:noProof/>
                <w:webHidden/>
              </w:rPr>
              <w:tab/>
            </w:r>
            <w:r>
              <w:rPr>
                <w:noProof/>
                <w:webHidden/>
              </w:rPr>
              <w:fldChar w:fldCharType="begin"/>
            </w:r>
            <w:r>
              <w:rPr>
                <w:noProof/>
                <w:webHidden/>
              </w:rPr>
              <w:instrText xml:space="preserve"> PAGEREF _Toc453463540 \h </w:instrText>
            </w:r>
            <w:r>
              <w:rPr>
                <w:noProof/>
                <w:webHidden/>
              </w:rPr>
            </w:r>
            <w:r>
              <w:rPr>
                <w:noProof/>
                <w:webHidden/>
              </w:rPr>
              <w:fldChar w:fldCharType="separate"/>
            </w:r>
            <w:r>
              <w:rPr>
                <w:noProof/>
                <w:webHidden/>
              </w:rPr>
              <w:t>8</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41" w:history="1">
            <w:r w:rsidRPr="003F7817">
              <w:rPr>
                <w:rStyle w:val="Hyperlink"/>
                <w:noProof/>
              </w:rPr>
              <w:t>2.4.</w:t>
            </w:r>
            <w:r>
              <w:rPr>
                <w:rFonts w:asciiTheme="minorHAnsi" w:eastAsiaTheme="minorEastAsia" w:hAnsiTheme="minorHAnsi" w:cstheme="minorBidi"/>
                <w:noProof/>
                <w:lang w:eastAsia="en-US"/>
              </w:rPr>
              <w:tab/>
            </w:r>
            <w:r w:rsidRPr="003F7817">
              <w:rPr>
                <w:rStyle w:val="Hyperlink"/>
                <w:noProof/>
              </w:rPr>
              <w:t>PHP</w:t>
            </w:r>
            <w:r>
              <w:rPr>
                <w:noProof/>
                <w:webHidden/>
              </w:rPr>
              <w:tab/>
            </w:r>
            <w:r>
              <w:rPr>
                <w:noProof/>
                <w:webHidden/>
              </w:rPr>
              <w:fldChar w:fldCharType="begin"/>
            </w:r>
            <w:r>
              <w:rPr>
                <w:noProof/>
                <w:webHidden/>
              </w:rPr>
              <w:instrText xml:space="preserve"> PAGEREF _Toc453463541 \h </w:instrText>
            </w:r>
            <w:r>
              <w:rPr>
                <w:noProof/>
                <w:webHidden/>
              </w:rPr>
            </w:r>
            <w:r>
              <w:rPr>
                <w:noProof/>
                <w:webHidden/>
              </w:rPr>
              <w:fldChar w:fldCharType="separate"/>
            </w:r>
            <w:r>
              <w:rPr>
                <w:noProof/>
                <w:webHidden/>
              </w:rPr>
              <w:t>8</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42" w:history="1">
            <w:r w:rsidRPr="003F7817">
              <w:rPr>
                <w:rStyle w:val="Hyperlink"/>
                <w:noProof/>
              </w:rPr>
              <w:t>2.5.</w:t>
            </w:r>
            <w:r>
              <w:rPr>
                <w:rFonts w:asciiTheme="minorHAnsi" w:eastAsiaTheme="minorEastAsia" w:hAnsiTheme="minorHAnsi" w:cstheme="minorBidi"/>
                <w:noProof/>
                <w:lang w:eastAsia="en-US"/>
              </w:rPr>
              <w:tab/>
            </w:r>
            <w:r w:rsidRPr="003F7817">
              <w:rPr>
                <w:rStyle w:val="Hyperlink"/>
                <w:noProof/>
              </w:rPr>
              <w:t>Jquery</w:t>
            </w:r>
            <w:r>
              <w:rPr>
                <w:noProof/>
                <w:webHidden/>
              </w:rPr>
              <w:tab/>
            </w:r>
            <w:r>
              <w:rPr>
                <w:noProof/>
                <w:webHidden/>
              </w:rPr>
              <w:fldChar w:fldCharType="begin"/>
            </w:r>
            <w:r>
              <w:rPr>
                <w:noProof/>
                <w:webHidden/>
              </w:rPr>
              <w:instrText xml:space="preserve"> PAGEREF _Toc453463542 \h </w:instrText>
            </w:r>
            <w:r>
              <w:rPr>
                <w:noProof/>
                <w:webHidden/>
              </w:rPr>
            </w:r>
            <w:r>
              <w:rPr>
                <w:noProof/>
                <w:webHidden/>
              </w:rPr>
              <w:fldChar w:fldCharType="separate"/>
            </w:r>
            <w:r>
              <w:rPr>
                <w:noProof/>
                <w:webHidden/>
              </w:rPr>
              <w:t>8</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43" w:history="1">
            <w:r w:rsidRPr="003F7817">
              <w:rPr>
                <w:rStyle w:val="Hyperlink"/>
                <w:noProof/>
              </w:rPr>
              <w:t>2.6.</w:t>
            </w:r>
            <w:r>
              <w:rPr>
                <w:rFonts w:asciiTheme="minorHAnsi" w:eastAsiaTheme="minorEastAsia" w:hAnsiTheme="minorHAnsi" w:cstheme="minorBidi"/>
                <w:noProof/>
                <w:lang w:eastAsia="en-US"/>
              </w:rPr>
              <w:tab/>
            </w:r>
            <w:r w:rsidRPr="003F7817">
              <w:rPr>
                <w:rStyle w:val="Hyperlink"/>
                <w:noProof/>
              </w:rPr>
              <w:t>JSON (JavaScript Object Notation)</w:t>
            </w:r>
            <w:r>
              <w:rPr>
                <w:noProof/>
                <w:webHidden/>
              </w:rPr>
              <w:tab/>
            </w:r>
            <w:r>
              <w:rPr>
                <w:noProof/>
                <w:webHidden/>
              </w:rPr>
              <w:fldChar w:fldCharType="begin"/>
            </w:r>
            <w:r>
              <w:rPr>
                <w:noProof/>
                <w:webHidden/>
              </w:rPr>
              <w:instrText xml:space="preserve"> PAGEREF _Toc453463543 \h </w:instrText>
            </w:r>
            <w:r>
              <w:rPr>
                <w:noProof/>
                <w:webHidden/>
              </w:rPr>
            </w:r>
            <w:r>
              <w:rPr>
                <w:noProof/>
                <w:webHidden/>
              </w:rPr>
              <w:fldChar w:fldCharType="separate"/>
            </w:r>
            <w:r>
              <w:rPr>
                <w:noProof/>
                <w:webHidden/>
              </w:rPr>
              <w:t>9</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44" w:history="1">
            <w:r w:rsidRPr="003F7817">
              <w:rPr>
                <w:rStyle w:val="Hyperlink"/>
                <w:noProof/>
                <w:lang w:val="id-ID"/>
              </w:rPr>
              <w:t xml:space="preserve">BAB III </w:t>
            </w:r>
            <w:r w:rsidRPr="003F7817">
              <w:rPr>
                <w:rStyle w:val="Hyperlink"/>
                <w:noProof/>
              </w:rPr>
              <w:t>ANALISIS DAN PERANCANGAN SISTEM</w:t>
            </w:r>
            <w:r>
              <w:rPr>
                <w:noProof/>
                <w:webHidden/>
              </w:rPr>
              <w:tab/>
            </w:r>
            <w:r>
              <w:rPr>
                <w:noProof/>
                <w:webHidden/>
              </w:rPr>
              <w:fldChar w:fldCharType="begin"/>
            </w:r>
            <w:r>
              <w:rPr>
                <w:noProof/>
                <w:webHidden/>
              </w:rPr>
              <w:instrText xml:space="preserve"> PAGEREF _Toc453463544 \h </w:instrText>
            </w:r>
            <w:r>
              <w:rPr>
                <w:noProof/>
                <w:webHidden/>
              </w:rPr>
            </w:r>
            <w:r>
              <w:rPr>
                <w:noProof/>
                <w:webHidden/>
              </w:rPr>
              <w:fldChar w:fldCharType="separate"/>
            </w:r>
            <w:r>
              <w:rPr>
                <w:noProof/>
                <w:webHidden/>
              </w:rPr>
              <w:t>10</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47" w:history="1">
            <w:r w:rsidRPr="003F7817">
              <w:rPr>
                <w:rStyle w:val="Hyperlink"/>
                <w:noProof/>
                <w:snapToGrid w:val="0"/>
                <w:w w:val="0"/>
                <w:lang w:val="id-ID"/>
              </w:rPr>
              <w:t>3.1</w:t>
            </w:r>
            <w:r>
              <w:rPr>
                <w:rFonts w:asciiTheme="minorHAnsi" w:eastAsiaTheme="minorEastAsia" w:hAnsiTheme="minorHAnsi" w:cstheme="minorBidi"/>
                <w:noProof/>
                <w:lang w:eastAsia="en-US"/>
              </w:rPr>
              <w:tab/>
            </w:r>
            <w:r w:rsidRPr="003F7817">
              <w:rPr>
                <w:rStyle w:val="Hyperlink"/>
                <w:noProof/>
              </w:rPr>
              <w:t>Analisis</w:t>
            </w:r>
            <w:r w:rsidRPr="003F7817">
              <w:rPr>
                <w:rStyle w:val="Hyperlink"/>
                <w:noProof/>
                <w:lang w:val="id-ID"/>
              </w:rPr>
              <w:t xml:space="preserve"> Perangkat Lunak</w:t>
            </w:r>
            <w:r>
              <w:rPr>
                <w:noProof/>
                <w:webHidden/>
              </w:rPr>
              <w:tab/>
            </w:r>
            <w:r>
              <w:rPr>
                <w:noProof/>
                <w:webHidden/>
              </w:rPr>
              <w:fldChar w:fldCharType="begin"/>
            </w:r>
            <w:r>
              <w:rPr>
                <w:noProof/>
                <w:webHidden/>
              </w:rPr>
              <w:instrText xml:space="preserve"> PAGEREF _Toc453463547 \h </w:instrText>
            </w:r>
            <w:r>
              <w:rPr>
                <w:noProof/>
                <w:webHidden/>
              </w:rPr>
            </w:r>
            <w:r>
              <w:rPr>
                <w:noProof/>
                <w:webHidden/>
              </w:rPr>
              <w:fldChar w:fldCharType="separate"/>
            </w:r>
            <w:r>
              <w:rPr>
                <w:noProof/>
                <w:webHidden/>
              </w:rPr>
              <w:t>10</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48" w:history="1">
            <w:r w:rsidRPr="003F7817">
              <w:rPr>
                <w:rStyle w:val="Hyperlink"/>
                <w:noProof/>
                <w:snapToGrid w:val="0"/>
                <w:w w:val="0"/>
                <w:lang w:val="id-ID"/>
              </w:rPr>
              <w:t>3.1.1</w:t>
            </w:r>
            <w:r>
              <w:rPr>
                <w:rFonts w:asciiTheme="minorHAnsi" w:eastAsiaTheme="minorEastAsia" w:hAnsiTheme="minorHAnsi" w:cstheme="minorBidi"/>
                <w:noProof/>
              </w:rPr>
              <w:tab/>
            </w:r>
            <w:r w:rsidRPr="003F7817">
              <w:rPr>
                <w:rStyle w:val="Hyperlink"/>
                <w:noProof/>
                <w:lang w:val="id-ID"/>
              </w:rPr>
              <w:t>Deskripsi Umum Perangkat Lunak</w:t>
            </w:r>
            <w:r>
              <w:rPr>
                <w:noProof/>
                <w:webHidden/>
              </w:rPr>
              <w:tab/>
            </w:r>
            <w:r>
              <w:rPr>
                <w:noProof/>
                <w:webHidden/>
              </w:rPr>
              <w:fldChar w:fldCharType="begin"/>
            </w:r>
            <w:r>
              <w:rPr>
                <w:noProof/>
                <w:webHidden/>
              </w:rPr>
              <w:instrText xml:space="preserve"> PAGEREF _Toc453463548 \h </w:instrText>
            </w:r>
            <w:r>
              <w:rPr>
                <w:noProof/>
                <w:webHidden/>
              </w:rPr>
            </w:r>
            <w:r>
              <w:rPr>
                <w:noProof/>
                <w:webHidden/>
              </w:rPr>
              <w:fldChar w:fldCharType="separate"/>
            </w:r>
            <w:r>
              <w:rPr>
                <w:noProof/>
                <w:webHidden/>
              </w:rPr>
              <w:t>10</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49" w:history="1">
            <w:r w:rsidRPr="003F7817">
              <w:rPr>
                <w:rStyle w:val="Hyperlink"/>
                <w:noProof/>
                <w:snapToGrid w:val="0"/>
                <w:w w:val="0"/>
              </w:rPr>
              <w:t>3.1.2</w:t>
            </w:r>
            <w:r>
              <w:rPr>
                <w:rFonts w:asciiTheme="minorHAnsi" w:eastAsiaTheme="minorEastAsia" w:hAnsiTheme="minorHAnsi" w:cstheme="minorBidi"/>
                <w:noProof/>
              </w:rPr>
              <w:tab/>
            </w:r>
            <w:r w:rsidRPr="003F7817">
              <w:rPr>
                <w:rStyle w:val="Hyperlink"/>
                <w:noProof/>
              </w:rPr>
              <w:t>Spesifikasi Kebutuhan Perangkat Lunak</w:t>
            </w:r>
            <w:r>
              <w:rPr>
                <w:noProof/>
                <w:webHidden/>
              </w:rPr>
              <w:tab/>
            </w:r>
            <w:r>
              <w:rPr>
                <w:noProof/>
                <w:webHidden/>
              </w:rPr>
              <w:fldChar w:fldCharType="begin"/>
            </w:r>
            <w:r>
              <w:rPr>
                <w:noProof/>
                <w:webHidden/>
              </w:rPr>
              <w:instrText xml:space="preserve"> PAGEREF _Toc453463549 \h </w:instrText>
            </w:r>
            <w:r>
              <w:rPr>
                <w:noProof/>
                <w:webHidden/>
              </w:rPr>
            </w:r>
            <w:r>
              <w:rPr>
                <w:noProof/>
                <w:webHidden/>
              </w:rPr>
              <w:fldChar w:fldCharType="separate"/>
            </w:r>
            <w:r>
              <w:rPr>
                <w:noProof/>
                <w:webHidden/>
              </w:rPr>
              <w:t>10</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50" w:history="1">
            <w:r w:rsidRPr="003F7817">
              <w:rPr>
                <w:rStyle w:val="Hyperlink"/>
                <w:noProof/>
                <w:snapToGrid w:val="0"/>
                <w:w w:val="0"/>
              </w:rPr>
              <w:t>3.1.2.1</w:t>
            </w:r>
            <w:r>
              <w:rPr>
                <w:rFonts w:asciiTheme="minorHAnsi" w:eastAsiaTheme="minorEastAsia" w:hAnsiTheme="minorHAnsi" w:cstheme="minorBidi"/>
                <w:noProof/>
                <w:lang w:eastAsia="en-US"/>
              </w:rPr>
              <w:tab/>
            </w:r>
            <w:r w:rsidRPr="003F7817">
              <w:rPr>
                <w:rStyle w:val="Hyperlink"/>
                <w:noProof/>
              </w:rPr>
              <w:t>Kebutuhan Fungsional</w:t>
            </w:r>
            <w:r>
              <w:rPr>
                <w:noProof/>
                <w:webHidden/>
              </w:rPr>
              <w:tab/>
            </w:r>
            <w:r>
              <w:rPr>
                <w:noProof/>
                <w:webHidden/>
              </w:rPr>
              <w:fldChar w:fldCharType="begin"/>
            </w:r>
            <w:r>
              <w:rPr>
                <w:noProof/>
                <w:webHidden/>
              </w:rPr>
              <w:instrText xml:space="preserve"> PAGEREF _Toc453463550 \h </w:instrText>
            </w:r>
            <w:r>
              <w:rPr>
                <w:noProof/>
                <w:webHidden/>
              </w:rPr>
            </w:r>
            <w:r>
              <w:rPr>
                <w:noProof/>
                <w:webHidden/>
              </w:rPr>
              <w:fldChar w:fldCharType="separate"/>
            </w:r>
            <w:r>
              <w:rPr>
                <w:noProof/>
                <w:webHidden/>
              </w:rPr>
              <w:t>11</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51" w:history="1">
            <w:r w:rsidRPr="003F7817">
              <w:rPr>
                <w:rStyle w:val="Hyperlink"/>
                <w:noProof/>
                <w:snapToGrid w:val="0"/>
                <w:w w:val="0"/>
              </w:rPr>
              <w:t>3.1.2.2</w:t>
            </w:r>
            <w:r>
              <w:rPr>
                <w:rFonts w:asciiTheme="minorHAnsi" w:eastAsiaTheme="minorEastAsia" w:hAnsiTheme="minorHAnsi" w:cstheme="minorBidi"/>
                <w:noProof/>
                <w:lang w:eastAsia="en-US"/>
              </w:rPr>
              <w:tab/>
            </w:r>
            <w:r w:rsidRPr="003F7817">
              <w:rPr>
                <w:rStyle w:val="Hyperlink"/>
                <w:noProof/>
              </w:rPr>
              <w:t>Aktor</w:t>
            </w:r>
            <w:r>
              <w:rPr>
                <w:noProof/>
                <w:webHidden/>
              </w:rPr>
              <w:tab/>
            </w:r>
            <w:r>
              <w:rPr>
                <w:noProof/>
                <w:webHidden/>
              </w:rPr>
              <w:fldChar w:fldCharType="begin"/>
            </w:r>
            <w:r>
              <w:rPr>
                <w:noProof/>
                <w:webHidden/>
              </w:rPr>
              <w:instrText xml:space="preserve"> PAGEREF _Toc453463551 \h </w:instrText>
            </w:r>
            <w:r>
              <w:rPr>
                <w:noProof/>
                <w:webHidden/>
              </w:rPr>
            </w:r>
            <w:r>
              <w:rPr>
                <w:noProof/>
                <w:webHidden/>
              </w:rPr>
              <w:fldChar w:fldCharType="separate"/>
            </w:r>
            <w:r>
              <w:rPr>
                <w:noProof/>
                <w:webHidden/>
              </w:rPr>
              <w:t>11</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52" w:history="1">
            <w:r w:rsidRPr="003F7817">
              <w:rPr>
                <w:rStyle w:val="Hyperlink"/>
                <w:noProof/>
                <w:snapToGrid w:val="0"/>
                <w:w w:val="0"/>
              </w:rPr>
              <w:t>3.1.2.3</w:t>
            </w:r>
            <w:r>
              <w:rPr>
                <w:rFonts w:asciiTheme="minorHAnsi" w:eastAsiaTheme="minorEastAsia" w:hAnsiTheme="minorHAnsi" w:cstheme="minorBidi"/>
                <w:noProof/>
                <w:lang w:eastAsia="en-US"/>
              </w:rPr>
              <w:tab/>
            </w:r>
            <w:r w:rsidRPr="003F7817">
              <w:rPr>
                <w:rStyle w:val="Hyperlink"/>
                <w:noProof/>
              </w:rPr>
              <w:t>Kasus Penggunaan</w:t>
            </w:r>
            <w:r>
              <w:rPr>
                <w:noProof/>
                <w:webHidden/>
              </w:rPr>
              <w:tab/>
            </w:r>
            <w:r>
              <w:rPr>
                <w:noProof/>
                <w:webHidden/>
              </w:rPr>
              <w:fldChar w:fldCharType="begin"/>
            </w:r>
            <w:r>
              <w:rPr>
                <w:noProof/>
                <w:webHidden/>
              </w:rPr>
              <w:instrText xml:space="preserve"> PAGEREF _Toc453463552 \h </w:instrText>
            </w:r>
            <w:r>
              <w:rPr>
                <w:noProof/>
                <w:webHidden/>
              </w:rPr>
            </w:r>
            <w:r>
              <w:rPr>
                <w:noProof/>
                <w:webHidden/>
              </w:rPr>
              <w:fldChar w:fldCharType="separate"/>
            </w:r>
            <w:r>
              <w:rPr>
                <w:noProof/>
                <w:webHidden/>
              </w:rPr>
              <w:t>11</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53" w:history="1">
            <w:r w:rsidRPr="003F7817">
              <w:rPr>
                <w:rStyle w:val="Hyperlink"/>
                <w:noProof/>
                <w:snapToGrid w:val="0"/>
                <w:w w:val="0"/>
              </w:rPr>
              <w:t>3.1.2.4</w:t>
            </w:r>
            <w:r>
              <w:rPr>
                <w:rFonts w:asciiTheme="minorHAnsi" w:eastAsiaTheme="minorEastAsia" w:hAnsiTheme="minorHAnsi" w:cstheme="minorBidi"/>
                <w:noProof/>
                <w:lang w:eastAsia="en-US"/>
              </w:rPr>
              <w:tab/>
            </w:r>
            <w:r w:rsidRPr="003F7817">
              <w:rPr>
                <w:rStyle w:val="Hyperlink"/>
                <w:noProof/>
              </w:rPr>
              <w:t>Kasus PenggunaanMencari Rute</w:t>
            </w:r>
            <w:r>
              <w:rPr>
                <w:noProof/>
                <w:webHidden/>
              </w:rPr>
              <w:tab/>
            </w:r>
            <w:r>
              <w:rPr>
                <w:noProof/>
                <w:webHidden/>
              </w:rPr>
              <w:fldChar w:fldCharType="begin"/>
            </w:r>
            <w:r>
              <w:rPr>
                <w:noProof/>
                <w:webHidden/>
              </w:rPr>
              <w:instrText xml:space="preserve"> PAGEREF _Toc453463553 \h </w:instrText>
            </w:r>
            <w:r>
              <w:rPr>
                <w:noProof/>
                <w:webHidden/>
              </w:rPr>
            </w:r>
            <w:r>
              <w:rPr>
                <w:noProof/>
                <w:webHidden/>
              </w:rPr>
              <w:fldChar w:fldCharType="separate"/>
            </w:r>
            <w:r>
              <w:rPr>
                <w:noProof/>
                <w:webHidden/>
              </w:rPr>
              <w:t>12</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54" w:history="1">
            <w:r w:rsidRPr="003F7817">
              <w:rPr>
                <w:rStyle w:val="Hyperlink"/>
                <w:noProof/>
                <w:snapToGrid w:val="0"/>
                <w:w w:val="0"/>
              </w:rPr>
              <w:t>3.1.2.5</w:t>
            </w:r>
            <w:r>
              <w:rPr>
                <w:rFonts w:asciiTheme="minorHAnsi" w:eastAsiaTheme="minorEastAsia" w:hAnsiTheme="minorHAnsi" w:cstheme="minorBidi"/>
                <w:noProof/>
                <w:lang w:eastAsia="en-US"/>
              </w:rPr>
              <w:tab/>
            </w:r>
            <w:r w:rsidRPr="003F7817">
              <w:rPr>
                <w:rStyle w:val="Hyperlink"/>
                <w:noProof/>
              </w:rPr>
              <w:t xml:space="preserve">Kasus Penggunaan </w:t>
            </w:r>
            <w:r w:rsidRPr="003F7817">
              <w:rPr>
                <w:rStyle w:val="Hyperlink"/>
                <w:noProof/>
                <w:lang w:val="id-ID"/>
              </w:rPr>
              <w:t>Melihat Seluruh Halte dan Rute Trans Padang</w:t>
            </w:r>
            <w:r>
              <w:rPr>
                <w:noProof/>
                <w:webHidden/>
              </w:rPr>
              <w:tab/>
            </w:r>
            <w:r>
              <w:rPr>
                <w:noProof/>
                <w:webHidden/>
              </w:rPr>
              <w:fldChar w:fldCharType="begin"/>
            </w:r>
            <w:r>
              <w:rPr>
                <w:noProof/>
                <w:webHidden/>
              </w:rPr>
              <w:instrText xml:space="preserve"> PAGEREF _Toc453463554 \h </w:instrText>
            </w:r>
            <w:r>
              <w:rPr>
                <w:noProof/>
                <w:webHidden/>
              </w:rPr>
            </w:r>
            <w:r>
              <w:rPr>
                <w:noProof/>
                <w:webHidden/>
              </w:rPr>
              <w:fldChar w:fldCharType="separate"/>
            </w:r>
            <w:r>
              <w:rPr>
                <w:noProof/>
                <w:webHidden/>
              </w:rPr>
              <w:t>14</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55" w:history="1">
            <w:r w:rsidRPr="003F7817">
              <w:rPr>
                <w:rStyle w:val="Hyperlink"/>
                <w:noProof/>
                <w:snapToGrid w:val="0"/>
                <w:w w:val="0"/>
              </w:rPr>
              <w:t>3.1.2.6</w:t>
            </w:r>
            <w:r>
              <w:rPr>
                <w:rFonts w:asciiTheme="minorHAnsi" w:eastAsiaTheme="minorEastAsia" w:hAnsiTheme="minorHAnsi" w:cstheme="minorBidi"/>
                <w:noProof/>
                <w:lang w:eastAsia="en-US"/>
              </w:rPr>
              <w:tab/>
            </w:r>
            <w:r w:rsidRPr="003F7817">
              <w:rPr>
                <w:rStyle w:val="Hyperlink"/>
                <w:noProof/>
              </w:rPr>
              <w:t>Kasus Penggunaan Melihat halte dan rute per koridor</w:t>
            </w:r>
            <w:r>
              <w:rPr>
                <w:noProof/>
                <w:webHidden/>
              </w:rPr>
              <w:tab/>
            </w:r>
            <w:r>
              <w:rPr>
                <w:noProof/>
                <w:webHidden/>
              </w:rPr>
              <w:fldChar w:fldCharType="begin"/>
            </w:r>
            <w:r>
              <w:rPr>
                <w:noProof/>
                <w:webHidden/>
              </w:rPr>
              <w:instrText xml:space="preserve"> PAGEREF _Toc453463555 \h </w:instrText>
            </w:r>
            <w:r>
              <w:rPr>
                <w:noProof/>
                <w:webHidden/>
              </w:rPr>
            </w:r>
            <w:r>
              <w:rPr>
                <w:noProof/>
                <w:webHidden/>
              </w:rPr>
              <w:fldChar w:fldCharType="separate"/>
            </w:r>
            <w:r>
              <w:rPr>
                <w:noProof/>
                <w:webHidden/>
              </w:rPr>
              <w:t>15</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56" w:history="1">
            <w:r w:rsidRPr="003F7817">
              <w:rPr>
                <w:rStyle w:val="Hyperlink"/>
                <w:noProof/>
                <w:snapToGrid w:val="0"/>
                <w:w w:val="0"/>
              </w:rPr>
              <w:t>3.2</w:t>
            </w:r>
            <w:r>
              <w:rPr>
                <w:rFonts w:asciiTheme="minorHAnsi" w:eastAsiaTheme="minorEastAsia" w:hAnsiTheme="minorHAnsi" w:cstheme="minorBidi"/>
                <w:noProof/>
                <w:lang w:eastAsia="en-US"/>
              </w:rPr>
              <w:tab/>
            </w:r>
            <w:r w:rsidRPr="003F7817">
              <w:rPr>
                <w:rStyle w:val="Hyperlink"/>
                <w:noProof/>
              </w:rPr>
              <w:t>Perancangan</w:t>
            </w:r>
            <w:r>
              <w:rPr>
                <w:noProof/>
                <w:webHidden/>
              </w:rPr>
              <w:tab/>
            </w:r>
            <w:r>
              <w:rPr>
                <w:noProof/>
                <w:webHidden/>
              </w:rPr>
              <w:fldChar w:fldCharType="begin"/>
            </w:r>
            <w:r>
              <w:rPr>
                <w:noProof/>
                <w:webHidden/>
              </w:rPr>
              <w:instrText xml:space="preserve"> PAGEREF _Toc453463556 \h </w:instrText>
            </w:r>
            <w:r>
              <w:rPr>
                <w:noProof/>
                <w:webHidden/>
              </w:rPr>
            </w:r>
            <w:r>
              <w:rPr>
                <w:noProof/>
                <w:webHidden/>
              </w:rPr>
              <w:fldChar w:fldCharType="separate"/>
            </w:r>
            <w:r>
              <w:rPr>
                <w:noProof/>
                <w:webHidden/>
              </w:rPr>
              <w:t>17</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57" w:history="1">
            <w:r w:rsidRPr="003F7817">
              <w:rPr>
                <w:rStyle w:val="Hyperlink"/>
                <w:noProof/>
                <w:snapToGrid w:val="0"/>
                <w:w w:val="0"/>
              </w:rPr>
              <w:t>3.2.1</w:t>
            </w:r>
            <w:r>
              <w:rPr>
                <w:rFonts w:asciiTheme="minorHAnsi" w:eastAsiaTheme="minorEastAsia" w:hAnsiTheme="minorHAnsi" w:cstheme="minorBidi"/>
                <w:noProof/>
              </w:rPr>
              <w:tab/>
            </w:r>
            <w:r w:rsidRPr="003F7817">
              <w:rPr>
                <w:rStyle w:val="Hyperlink"/>
                <w:noProof/>
              </w:rPr>
              <w:t>Perancangan Umum Sistem</w:t>
            </w:r>
            <w:r>
              <w:rPr>
                <w:noProof/>
                <w:webHidden/>
              </w:rPr>
              <w:tab/>
            </w:r>
            <w:r>
              <w:rPr>
                <w:noProof/>
                <w:webHidden/>
              </w:rPr>
              <w:fldChar w:fldCharType="begin"/>
            </w:r>
            <w:r>
              <w:rPr>
                <w:noProof/>
                <w:webHidden/>
              </w:rPr>
              <w:instrText xml:space="preserve"> PAGEREF _Toc453463557 \h </w:instrText>
            </w:r>
            <w:r>
              <w:rPr>
                <w:noProof/>
                <w:webHidden/>
              </w:rPr>
            </w:r>
            <w:r>
              <w:rPr>
                <w:noProof/>
                <w:webHidden/>
              </w:rPr>
              <w:fldChar w:fldCharType="separate"/>
            </w:r>
            <w:r>
              <w:rPr>
                <w:noProof/>
                <w:webHidden/>
              </w:rPr>
              <w:t>17</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58" w:history="1">
            <w:r w:rsidRPr="003F7817">
              <w:rPr>
                <w:rStyle w:val="Hyperlink"/>
                <w:noProof/>
                <w:snapToGrid w:val="0"/>
                <w:w w:val="0"/>
              </w:rPr>
              <w:t>3.2.2</w:t>
            </w:r>
            <w:r>
              <w:rPr>
                <w:rFonts w:asciiTheme="minorHAnsi" w:eastAsiaTheme="minorEastAsia" w:hAnsiTheme="minorHAnsi" w:cstheme="minorBidi"/>
                <w:noProof/>
              </w:rPr>
              <w:tab/>
            </w:r>
            <w:r w:rsidRPr="003F7817">
              <w:rPr>
                <w:rStyle w:val="Hyperlink"/>
                <w:noProof/>
              </w:rPr>
              <w:t>Perancangan Umum Arsitektur Sistem</w:t>
            </w:r>
            <w:r>
              <w:rPr>
                <w:noProof/>
                <w:webHidden/>
              </w:rPr>
              <w:tab/>
            </w:r>
            <w:r>
              <w:rPr>
                <w:noProof/>
                <w:webHidden/>
              </w:rPr>
              <w:fldChar w:fldCharType="begin"/>
            </w:r>
            <w:r>
              <w:rPr>
                <w:noProof/>
                <w:webHidden/>
              </w:rPr>
              <w:instrText xml:space="preserve"> PAGEREF _Toc453463558 \h </w:instrText>
            </w:r>
            <w:r>
              <w:rPr>
                <w:noProof/>
                <w:webHidden/>
              </w:rPr>
            </w:r>
            <w:r>
              <w:rPr>
                <w:noProof/>
                <w:webHidden/>
              </w:rPr>
              <w:fldChar w:fldCharType="separate"/>
            </w:r>
            <w:r>
              <w:rPr>
                <w:noProof/>
                <w:webHidden/>
              </w:rPr>
              <w:t>18</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59" w:history="1">
            <w:r w:rsidRPr="003F7817">
              <w:rPr>
                <w:rStyle w:val="Hyperlink"/>
                <w:noProof/>
                <w:snapToGrid w:val="0"/>
                <w:w w:val="0"/>
              </w:rPr>
              <w:t>3.2.2.1</w:t>
            </w:r>
            <w:r>
              <w:rPr>
                <w:rFonts w:asciiTheme="minorHAnsi" w:eastAsiaTheme="minorEastAsia" w:hAnsiTheme="minorHAnsi" w:cstheme="minorBidi"/>
                <w:noProof/>
                <w:lang w:eastAsia="en-US"/>
              </w:rPr>
              <w:tab/>
            </w:r>
            <w:r w:rsidRPr="003F7817">
              <w:rPr>
                <w:rStyle w:val="Hyperlink"/>
                <w:noProof/>
              </w:rPr>
              <w:t>Perancangan Arsitektur Sistem (Pengguna – Server)</w:t>
            </w:r>
            <w:r>
              <w:rPr>
                <w:noProof/>
                <w:webHidden/>
              </w:rPr>
              <w:tab/>
            </w:r>
            <w:r>
              <w:rPr>
                <w:noProof/>
                <w:webHidden/>
              </w:rPr>
              <w:fldChar w:fldCharType="begin"/>
            </w:r>
            <w:r>
              <w:rPr>
                <w:noProof/>
                <w:webHidden/>
              </w:rPr>
              <w:instrText xml:space="preserve"> PAGEREF _Toc453463559 \h </w:instrText>
            </w:r>
            <w:r>
              <w:rPr>
                <w:noProof/>
                <w:webHidden/>
              </w:rPr>
            </w:r>
            <w:r>
              <w:rPr>
                <w:noProof/>
                <w:webHidden/>
              </w:rPr>
              <w:fldChar w:fldCharType="separate"/>
            </w:r>
            <w:r>
              <w:rPr>
                <w:noProof/>
                <w:webHidden/>
              </w:rPr>
              <w:t>19</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60" w:history="1">
            <w:r w:rsidRPr="003F7817">
              <w:rPr>
                <w:rStyle w:val="Hyperlink"/>
                <w:noProof/>
                <w:snapToGrid w:val="0"/>
                <w:w w:val="0"/>
              </w:rPr>
              <w:t>3.2.2.2</w:t>
            </w:r>
            <w:r>
              <w:rPr>
                <w:rFonts w:asciiTheme="minorHAnsi" w:eastAsiaTheme="minorEastAsia" w:hAnsiTheme="minorHAnsi" w:cstheme="minorBidi"/>
                <w:noProof/>
                <w:lang w:eastAsia="en-US"/>
              </w:rPr>
              <w:tab/>
            </w:r>
            <w:r w:rsidRPr="003F7817">
              <w:rPr>
                <w:rStyle w:val="Hyperlink"/>
                <w:noProof/>
              </w:rPr>
              <w:t>Perancangan Arsitektur Sistem (Pengguna – Mapbox API)</w:t>
            </w:r>
            <w:r>
              <w:rPr>
                <w:noProof/>
                <w:webHidden/>
              </w:rPr>
              <w:tab/>
            </w:r>
            <w:r>
              <w:rPr>
                <w:noProof/>
                <w:webHidden/>
              </w:rPr>
              <w:fldChar w:fldCharType="begin"/>
            </w:r>
            <w:r>
              <w:rPr>
                <w:noProof/>
                <w:webHidden/>
              </w:rPr>
              <w:instrText xml:space="preserve"> PAGEREF _Toc453463560 \h </w:instrText>
            </w:r>
            <w:r>
              <w:rPr>
                <w:noProof/>
                <w:webHidden/>
              </w:rPr>
            </w:r>
            <w:r>
              <w:rPr>
                <w:noProof/>
                <w:webHidden/>
              </w:rPr>
              <w:fldChar w:fldCharType="separate"/>
            </w:r>
            <w:r>
              <w:rPr>
                <w:noProof/>
                <w:webHidden/>
              </w:rPr>
              <w:t>20</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61" w:history="1">
            <w:r w:rsidRPr="003F7817">
              <w:rPr>
                <w:rStyle w:val="Hyperlink"/>
                <w:noProof/>
                <w:snapToGrid w:val="0"/>
                <w:w w:val="0"/>
              </w:rPr>
              <w:t>3.2.3</w:t>
            </w:r>
            <w:r>
              <w:rPr>
                <w:rFonts w:asciiTheme="minorHAnsi" w:eastAsiaTheme="minorEastAsia" w:hAnsiTheme="minorHAnsi" w:cstheme="minorBidi"/>
                <w:noProof/>
              </w:rPr>
              <w:tab/>
            </w:r>
            <w:r w:rsidRPr="003F7817">
              <w:rPr>
                <w:rStyle w:val="Hyperlink"/>
                <w:noProof/>
              </w:rPr>
              <w:t>Perancangan Antarmuka Pengguna</w:t>
            </w:r>
            <w:r>
              <w:rPr>
                <w:noProof/>
                <w:webHidden/>
              </w:rPr>
              <w:tab/>
            </w:r>
            <w:r>
              <w:rPr>
                <w:noProof/>
                <w:webHidden/>
              </w:rPr>
              <w:fldChar w:fldCharType="begin"/>
            </w:r>
            <w:r>
              <w:rPr>
                <w:noProof/>
                <w:webHidden/>
              </w:rPr>
              <w:instrText xml:space="preserve"> PAGEREF _Toc453463561 \h </w:instrText>
            </w:r>
            <w:r>
              <w:rPr>
                <w:noProof/>
                <w:webHidden/>
              </w:rPr>
            </w:r>
            <w:r>
              <w:rPr>
                <w:noProof/>
                <w:webHidden/>
              </w:rPr>
              <w:fldChar w:fldCharType="separate"/>
            </w:r>
            <w:r>
              <w:rPr>
                <w:noProof/>
                <w:webHidden/>
              </w:rPr>
              <w:t>21</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62" w:history="1">
            <w:r w:rsidRPr="003F7817">
              <w:rPr>
                <w:rStyle w:val="Hyperlink"/>
                <w:noProof/>
                <w:snapToGrid w:val="0"/>
                <w:w w:val="0"/>
              </w:rPr>
              <w:t>3.2.3.1</w:t>
            </w:r>
            <w:r>
              <w:rPr>
                <w:rFonts w:asciiTheme="minorHAnsi" w:eastAsiaTheme="minorEastAsia" w:hAnsiTheme="minorHAnsi" w:cstheme="minorBidi"/>
                <w:noProof/>
                <w:lang w:eastAsia="en-US"/>
              </w:rPr>
              <w:tab/>
            </w:r>
            <w:r w:rsidRPr="003F7817">
              <w:rPr>
                <w:rStyle w:val="Hyperlink"/>
                <w:noProof/>
              </w:rPr>
              <w:t>Rancangan Halaman Antarmuka Halaman Utama</w:t>
            </w:r>
            <w:r>
              <w:rPr>
                <w:noProof/>
                <w:webHidden/>
              </w:rPr>
              <w:tab/>
            </w:r>
            <w:r>
              <w:rPr>
                <w:noProof/>
                <w:webHidden/>
              </w:rPr>
              <w:fldChar w:fldCharType="begin"/>
            </w:r>
            <w:r>
              <w:rPr>
                <w:noProof/>
                <w:webHidden/>
              </w:rPr>
              <w:instrText xml:space="preserve"> PAGEREF _Toc453463562 \h </w:instrText>
            </w:r>
            <w:r>
              <w:rPr>
                <w:noProof/>
                <w:webHidden/>
              </w:rPr>
            </w:r>
            <w:r>
              <w:rPr>
                <w:noProof/>
                <w:webHidden/>
              </w:rPr>
              <w:fldChar w:fldCharType="separate"/>
            </w:r>
            <w:r>
              <w:rPr>
                <w:noProof/>
                <w:webHidden/>
              </w:rPr>
              <w:t>21</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63" w:history="1">
            <w:r w:rsidRPr="003F7817">
              <w:rPr>
                <w:rStyle w:val="Hyperlink"/>
                <w:noProof/>
                <w:snapToGrid w:val="0"/>
                <w:w w:val="0"/>
              </w:rPr>
              <w:t>3.2.3.2</w:t>
            </w:r>
            <w:r>
              <w:rPr>
                <w:rFonts w:asciiTheme="minorHAnsi" w:eastAsiaTheme="minorEastAsia" w:hAnsiTheme="minorHAnsi" w:cstheme="minorBidi"/>
                <w:noProof/>
                <w:lang w:eastAsia="en-US"/>
              </w:rPr>
              <w:tab/>
            </w:r>
            <w:r w:rsidRPr="003F7817">
              <w:rPr>
                <w:rStyle w:val="Hyperlink"/>
                <w:noProof/>
              </w:rPr>
              <w:t>Melihat Keseluruhan Rute dan Halte</w:t>
            </w:r>
            <w:r>
              <w:rPr>
                <w:noProof/>
                <w:webHidden/>
              </w:rPr>
              <w:tab/>
            </w:r>
            <w:r>
              <w:rPr>
                <w:noProof/>
                <w:webHidden/>
              </w:rPr>
              <w:fldChar w:fldCharType="begin"/>
            </w:r>
            <w:r>
              <w:rPr>
                <w:noProof/>
                <w:webHidden/>
              </w:rPr>
              <w:instrText xml:space="preserve"> PAGEREF _Toc453463563 \h </w:instrText>
            </w:r>
            <w:r>
              <w:rPr>
                <w:noProof/>
                <w:webHidden/>
              </w:rPr>
            </w:r>
            <w:r>
              <w:rPr>
                <w:noProof/>
                <w:webHidden/>
              </w:rPr>
              <w:fldChar w:fldCharType="separate"/>
            </w:r>
            <w:r>
              <w:rPr>
                <w:noProof/>
                <w:webHidden/>
              </w:rPr>
              <w:t>25</w:t>
            </w:r>
            <w:r>
              <w:rPr>
                <w:noProof/>
                <w:webHidden/>
              </w:rPr>
              <w:fldChar w:fldCharType="end"/>
            </w:r>
          </w:hyperlink>
        </w:p>
        <w:p w:rsidR="00E059FA" w:rsidRDefault="00E059FA">
          <w:pPr>
            <w:pStyle w:val="TOC4"/>
            <w:rPr>
              <w:rFonts w:asciiTheme="minorHAnsi" w:eastAsiaTheme="minorEastAsia" w:hAnsiTheme="minorHAnsi" w:cstheme="minorBidi"/>
              <w:noProof/>
              <w:lang w:eastAsia="en-US"/>
            </w:rPr>
          </w:pPr>
          <w:hyperlink w:anchor="_Toc453463564" w:history="1">
            <w:r w:rsidRPr="003F7817">
              <w:rPr>
                <w:rStyle w:val="Hyperlink"/>
                <w:noProof/>
                <w:snapToGrid w:val="0"/>
                <w:w w:val="0"/>
              </w:rPr>
              <w:t>3.2.3.3</w:t>
            </w:r>
            <w:r>
              <w:rPr>
                <w:rFonts w:asciiTheme="minorHAnsi" w:eastAsiaTheme="minorEastAsia" w:hAnsiTheme="minorHAnsi" w:cstheme="minorBidi"/>
                <w:noProof/>
                <w:lang w:eastAsia="en-US"/>
              </w:rPr>
              <w:tab/>
            </w:r>
            <w:r w:rsidRPr="003F7817">
              <w:rPr>
                <w:rStyle w:val="Hyperlink"/>
                <w:noProof/>
              </w:rPr>
              <w:t>Rancangan Halaman Antarmuka Melihat Rute dan Halte Perkoridor</w:t>
            </w:r>
            <w:r>
              <w:rPr>
                <w:noProof/>
                <w:webHidden/>
              </w:rPr>
              <w:tab/>
            </w:r>
            <w:r>
              <w:rPr>
                <w:noProof/>
                <w:webHidden/>
              </w:rPr>
              <w:fldChar w:fldCharType="begin"/>
            </w:r>
            <w:r>
              <w:rPr>
                <w:noProof/>
                <w:webHidden/>
              </w:rPr>
              <w:instrText xml:space="preserve"> PAGEREF _Toc453463564 \h </w:instrText>
            </w:r>
            <w:r>
              <w:rPr>
                <w:noProof/>
                <w:webHidden/>
              </w:rPr>
            </w:r>
            <w:r>
              <w:rPr>
                <w:noProof/>
                <w:webHidden/>
              </w:rPr>
              <w:fldChar w:fldCharType="separate"/>
            </w:r>
            <w:r>
              <w:rPr>
                <w:noProof/>
                <w:webHidden/>
              </w:rPr>
              <w:t>28</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65" w:history="1">
            <w:r w:rsidRPr="003F7817">
              <w:rPr>
                <w:rStyle w:val="Hyperlink"/>
                <w:noProof/>
              </w:rPr>
              <w:t>3.3 Perancangan Basis Data</w:t>
            </w:r>
            <w:r>
              <w:rPr>
                <w:noProof/>
                <w:webHidden/>
              </w:rPr>
              <w:tab/>
            </w:r>
            <w:r>
              <w:rPr>
                <w:noProof/>
                <w:webHidden/>
              </w:rPr>
              <w:fldChar w:fldCharType="begin"/>
            </w:r>
            <w:r>
              <w:rPr>
                <w:noProof/>
                <w:webHidden/>
              </w:rPr>
              <w:instrText xml:space="preserve"> PAGEREF _Toc453463565 \h </w:instrText>
            </w:r>
            <w:r>
              <w:rPr>
                <w:noProof/>
                <w:webHidden/>
              </w:rPr>
            </w:r>
            <w:r>
              <w:rPr>
                <w:noProof/>
                <w:webHidden/>
              </w:rPr>
              <w:fldChar w:fldCharType="separate"/>
            </w:r>
            <w:r>
              <w:rPr>
                <w:noProof/>
                <w:webHidden/>
              </w:rPr>
              <w:t>30</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66" w:history="1">
            <w:r w:rsidRPr="003F7817">
              <w:rPr>
                <w:rStyle w:val="Hyperlink"/>
                <w:noProof/>
                <w:lang w:val="id-ID"/>
              </w:rPr>
              <w:t xml:space="preserve">BAB </w:t>
            </w:r>
            <w:r w:rsidRPr="003F7817">
              <w:rPr>
                <w:rStyle w:val="Hyperlink"/>
                <w:noProof/>
              </w:rPr>
              <w:t>I</w:t>
            </w:r>
            <w:r w:rsidRPr="003F7817">
              <w:rPr>
                <w:rStyle w:val="Hyperlink"/>
                <w:noProof/>
                <w:lang w:val="id-ID"/>
              </w:rPr>
              <w:t>V IMPLEMENTASI</w:t>
            </w:r>
            <w:r>
              <w:rPr>
                <w:noProof/>
                <w:webHidden/>
              </w:rPr>
              <w:tab/>
            </w:r>
            <w:r>
              <w:rPr>
                <w:noProof/>
                <w:webHidden/>
              </w:rPr>
              <w:fldChar w:fldCharType="begin"/>
            </w:r>
            <w:r>
              <w:rPr>
                <w:noProof/>
                <w:webHidden/>
              </w:rPr>
              <w:instrText xml:space="preserve"> PAGEREF _Toc453463566 \h </w:instrText>
            </w:r>
            <w:r>
              <w:rPr>
                <w:noProof/>
                <w:webHidden/>
              </w:rPr>
            </w:r>
            <w:r>
              <w:rPr>
                <w:noProof/>
                <w:webHidden/>
              </w:rPr>
              <w:fldChar w:fldCharType="separate"/>
            </w:r>
            <w:r>
              <w:rPr>
                <w:noProof/>
                <w:webHidden/>
              </w:rPr>
              <w:t>31</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68" w:history="1">
            <w:r w:rsidRPr="003F7817">
              <w:rPr>
                <w:rStyle w:val="Hyperlink"/>
                <w:noProof/>
                <w:snapToGrid w:val="0"/>
                <w:w w:val="0"/>
                <w:lang w:val="id-ID"/>
              </w:rPr>
              <w:t>4.1</w:t>
            </w:r>
            <w:r>
              <w:rPr>
                <w:rFonts w:asciiTheme="minorHAnsi" w:eastAsiaTheme="minorEastAsia" w:hAnsiTheme="minorHAnsi" w:cstheme="minorBidi"/>
                <w:noProof/>
                <w:lang w:eastAsia="en-US"/>
              </w:rPr>
              <w:tab/>
            </w:r>
            <w:r w:rsidRPr="003F7817">
              <w:rPr>
                <w:rStyle w:val="Hyperlink"/>
                <w:noProof/>
                <w:lang w:val="id-ID"/>
              </w:rPr>
              <w:t>Lingkungan Implementasi</w:t>
            </w:r>
            <w:r>
              <w:rPr>
                <w:noProof/>
                <w:webHidden/>
              </w:rPr>
              <w:tab/>
            </w:r>
            <w:r>
              <w:rPr>
                <w:noProof/>
                <w:webHidden/>
              </w:rPr>
              <w:fldChar w:fldCharType="begin"/>
            </w:r>
            <w:r>
              <w:rPr>
                <w:noProof/>
                <w:webHidden/>
              </w:rPr>
              <w:instrText xml:space="preserve"> PAGEREF _Toc453463568 \h </w:instrText>
            </w:r>
            <w:r>
              <w:rPr>
                <w:noProof/>
                <w:webHidden/>
              </w:rPr>
            </w:r>
            <w:r>
              <w:rPr>
                <w:noProof/>
                <w:webHidden/>
              </w:rPr>
              <w:fldChar w:fldCharType="separate"/>
            </w:r>
            <w:r>
              <w:rPr>
                <w:noProof/>
                <w:webHidden/>
              </w:rPr>
              <w:t>31</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69" w:history="1">
            <w:r w:rsidRPr="003F7817">
              <w:rPr>
                <w:rStyle w:val="Hyperlink"/>
                <w:noProof/>
                <w:snapToGrid w:val="0"/>
                <w:w w:val="0"/>
                <w:lang w:val="id-ID"/>
              </w:rPr>
              <w:t>4.2</w:t>
            </w:r>
            <w:r>
              <w:rPr>
                <w:rFonts w:asciiTheme="minorHAnsi" w:eastAsiaTheme="minorEastAsia" w:hAnsiTheme="minorHAnsi" w:cstheme="minorBidi"/>
                <w:noProof/>
                <w:lang w:eastAsia="en-US"/>
              </w:rPr>
              <w:tab/>
            </w:r>
            <w:r w:rsidRPr="003F7817">
              <w:rPr>
                <w:rStyle w:val="Hyperlink"/>
                <w:noProof/>
              </w:rPr>
              <w:t>I</w:t>
            </w:r>
            <w:r w:rsidRPr="003F7817">
              <w:rPr>
                <w:rStyle w:val="Hyperlink"/>
                <w:noProof/>
                <w:lang w:val="id-ID"/>
              </w:rPr>
              <w:t>mplementasi</w:t>
            </w:r>
            <w:r w:rsidRPr="003F7817">
              <w:rPr>
                <w:rStyle w:val="Hyperlink"/>
                <w:noProof/>
              </w:rPr>
              <w:t xml:space="preserve"> Pendataan Kordinat Halte</w:t>
            </w:r>
            <w:r>
              <w:rPr>
                <w:noProof/>
                <w:webHidden/>
              </w:rPr>
              <w:tab/>
            </w:r>
            <w:r>
              <w:rPr>
                <w:noProof/>
                <w:webHidden/>
              </w:rPr>
              <w:fldChar w:fldCharType="begin"/>
            </w:r>
            <w:r>
              <w:rPr>
                <w:noProof/>
                <w:webHidden/>
              </w:rPr>
              <w:instrText xml:space="preserve"> PAGEREF _Toc453463569 \h </w:instrText>
            </w:r>
            <w:r>
              <w:rPr>
                <w:noProof/>
                <w:webHidden/>
              </w:rPr>
            </w:r>
            <w:r>
              <w:rPr>
                <w:noProof/>
                <w:webHidden/>
              </w:rPr>
              <w:fldChar w:fldCharType="separate"/>
            </w:r>
            <w:r>
              <w:rPr>
                <w:noProof/>
                <w:webHidden/>
              </w:rPr>
              <w:t>32</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70" w:history="1">
            <w:r w:rsidRPr="003F7817">
              <w:rPr>
                <w:rStyle w:val="Hyperlink"/>
                <w:noProof/>
                <w:snapToGrid w:val="0"/>
                <w:w w:val="0"/>
              </w:rPr>
              <w:t>4.3</w:t>
            </w:r>
            <w:r>
              <w:rPr>
                <w:rFonts w:asciiTheme="minorHAnsi" w:eastAsiaTheme="minorEastAsia" w:hAnsiTheme="minorHAnsi" w:cstheme="minorBidi"/>
                <w:noProof/>
                <w:lang w:eastAsia="en-US"/>
              </w:rPr>
              <w:tab/>
            </w:r>
            <w:r w:rsidRPr="003F7817">
              <w:rPr>
                <w:rStyle w:val="Hyperlink"/>
                <w:noProof/>
              </w:rPr>
              <w:t>Implementasi Normalisasi Data</w:t>
            </w:r>
            <w:r>
              <w:rPr>
                <w:noProof/>
                <w:webHidden/>
              </w:rPr>
              <w:tab/>
            </w:r>
            <w:r>
              <w:rPr>
                <w:noProof/>
                <w:webHidden/>
              </w:rPr>
              <w:fldChar w:fldCharType="begin"/>
            </w:r>
            <w:r>
              <w:rPr>
                <w:noProof/>
                <w:webHidden/>
              </w:rPr>
              <w:instrText xml:space="preserve"> PAGEREF _Toc453463570 \h </w:instrText>
            </w:r>
            <w:r>
              <w:rPr>
                <w:noProof/>
                <w:webHidden/>
              </w:rPr>
            </w:r>
            <w:r>
              <w:rPr>
                <w:noProof/>
                <w:webHidden/>
              </w:rPr>
              <w:fldChar w:fldCharType="separate"/>
            </w:r>
            <w:r>
              <w:rPr>
                <w:noProof/>
                <w:webHidden/>
              </w:rPr>
              <w:t>35</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71" w:history="1">
            <w:r w:rsidRPr="003F7817">
              <w:rPr>
                <w:rStyle w:val="Hyperlink"/>
                <w:noProof/>
                <w:snapToGrid w:val="0"/>
                <w:w w:val="0"/>
              </w:rPr>
              <w:t>4.4</w:t>
            </w:r>
            <w:r>
              <w:rPr>
                <w:rFonts w:asciiTheme="minorHAnsi" w:eastAsiaTheme="minorEastAsia" w:hAnsiTheme="minorHAnsi" w:cstheme="minorBidi"/>
                <w:noProof/>
                <w:lang w:eastAsia="en-US"/>
              </w:rPr>
              <w:tab/>
            </w:r>
            <w:r w:rsidRPr="003F7817">
              <w:rPr>
                <w:rStyle w:val="Hyperlink"/>
                <w:noProof/>
              </w:rPr>
              <w:t>Implementasi Basis Data</w:t>
            </w:r>
            <w:r>
              <w:rPr>
                <w:noProof/>
                <w:webHidden/>
              </w:rPr>
              <w:tab/>
            </w:r>
            <w:r>
              <w:rPr>
                <w:noProof/>
                <w:webHidden/>
              </w:rPr>
              <w:fldChar w:fldCharType="begin"/>
            </w:r>
            <w:r>
              <w:rPr>
                <w:noProof/>
                <w:webHidden/>
              </w:rPr>
              <w:instrText xml:space="preserve"> PAGEREF _Toc453463571 \h </w:instrText>
            </w:r>
            <w:r>
              <w:rPr>
                <w:noProof/>
                <w:webHidden/>
              </w:rPr>
            </w:r>
            <w:r>
              <w:rPr>
                <w:noProof/>
                <w:webHidden/>
              </w:rPr>
              <w:fldChar w:fldCharType="separate"/>
            </w:r>
            <w:r>
              <w:rPr>
                <w:noProof/>
                <w:webHidden/>
              </w:rPr>
              <w:t>39</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72" w:history="1">
            <w:r w:rsidRPr="003F7817">
              <w:rPr>
                <w:rStyle w:val="Hyperlink"/>
                <w:noProof/>
                <w:snapToGrid w:val="0"/>
                <w:w w:val="0"/>
              </w:rPr>
              <w:t>4.4.1</w:t>
            </w:r>
            <w:r>
              <w:rPr>
                <w:rFonts w:asciiTheme="minorHAnsi" w:eastAsiaTheme="minorEastAsia" w:hAnsiTheme="minorHAnsi" w:cstheme="minorBidi"/>
                <w:noProof/>
              </w:rPr>
              <w:tab/>
            </w:r>
            <w:r w:rsidRPr="003F7817">
              <w:rPr>
                <w:rStyle w:val="Hyperlink"/>
                <w:noProof/>
              </w:rPr>
              <w:t>Implementasi Tabel Koridor</w:t>
            </w:r>
            <w:r>
              <w:rPr>
                <w:noProof/>
                <w:webHidden/>
              </w:rPr>
              <w:tab/>
            </w:r>
            <w:r>
              <w:rPr>
                <w:noProof/>
                <w:webHidden/>
              </w:rPr>
              <w:fldChar w:fldCharType="begin"/>
            </w:r>
            <w:r>
              <w:rPr>
                <w:noProof/>
                <w:webHidden/>
              </w:rPr>
              <w:instrText xml:space="preserve"> PAGEREF _Toc453463572 \h </w:instrText>
            </w:r>
            <w:r>
              <w:rPr>
                <w:noProof/>
                <w:webHidden/>
              </w:rPr>
            </w:r>
            <w:r>
              <w:rPr>
                <w:noProof/>
                <w:webHidden/>
              </w:rPr>
              <w:fldChar w:fldCharType="separate"/>
            </w:r>
            <w:r>
              <w:rPr>
                <w:noProof/>
                <w:webHidden/>
              </w:rPr>
              <w:t>39</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73" w:history="1">
            <w:r w:rsidRPr="003F7817">
              <w:rPr>
                <w:rStyle w:val="Hyperlink"/>
                <w:noProof/>
                <w:snapToGrid w:val="0"/>
                <w:w w:val="0"/>
              </w:rPr>
              <w:t>4.4.2</w:t>
            </w:r>
            <w:r>
              <w:rPr>
                <w:rFonts w:asciiTheme="minorHAnsi" w:eastAsiaTheme="minorEastAsia" w:hAnsiTheme="minorHAnsi" w:cstheme="minorBidi"/>
                <w:noProof/>
              </w:rPr>
              <w:tab/>
            </w:r>
            <w:r w:rsidRPr="003F7817">
              <w:rPr>
                <w:rStyle w:val="Hyperlink"/>
                <w:noProof/>
              </w:rPr>
              <w:t>Implementasi Tabel Halte</w:t>
            </w:r>
            <w:r>
              <w:rPr>
                <w:noProof/>
                <w:webHidden/>
              </w:rPr>
              <w:tab/>
            </w:r>
            <w:r>
              <w:rPr>
                <w:noProof/>
                <w:webHidden/>
              </w:rPr>
              <w:fldChar w:fldCharType="begin"/>
            </w:r>
            <w:r>
              <w:rPr>
                <w:noProof/>
                <w:webHidden/>
              </w:rPr>
              <w:instrText xml:space="preserve"> PAGEREF _Toc453463573 \h </w:instrText>
            </w:r>
            <w:r>
              <w:rPr>
                <w:noProof/>
                <w:webHidden/>
              </w:rPr>
            </w:r>
            <w:r>
              <w:rPr>
                <w:noProof/>
                <w:webHidden/>
              </w:rPr>
              <w:fldChar w:fldCharType="separate"/>
            </w:r>
            <w:r>
              <w:rPr>
                <w:noProof/>
                <w:webHidden/>
              </w:rPr>
              <w:t>41</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74" w:history="1">
            <w:r w:rsidRPr="003F7817">
              <w:rPr>
                <w:rStyle w:val="Hyperlink"/>
                <w:noProof/>
                <w:snapToGrid w:val="0"/>
                <w:w w:val="0"/>
              </w:rPr>
              <w:t>4.4.3</w:t>
            </w:r>
            <w:r>
              <w:rPr>
                <w:rFonts w:asciiTheme="minorHAnsi" w:eastAsiaTheme="minorEastAsia" w:hAnsiTheme="minorHAnsi" w:cstheme="minorBidi"/>
                <w:noProof/>
              </w:rPr>
              <w:tab/>
            </w:r>
            <w:r w:rsidRPr="003F7817">
              <w:rPr>
                <w:rStyle w:val="Hyperlink"/>
                <w:noProof/>
              </w:rPr>
              <w:t>Implementasi Tabel Point</w:t>
            </w:r>
            <w:r>
              <w:rPr>
                <w:noProof/>
                <w:webHidden/>
              </w:rPr>
              <w:tab/>
            </w:r>
            <w:r>
              <w:rPr>
                <w:noProof/>
                <w:webHidden/>
              </w:rPr>
              <w:fldChar w:fldCharType="begin"/>
            </w:r>
            <w:r>
              <w:rPr>
                <w:noProof/>
                <w:webHidden/>
              </w:rPr>
              <w:instrText xml:space="preserve"> PAGEREF _Toc453463574 \h </w:instrText>
            </w:r>
            <w:r>
              <w:rPr>
                <w:noProof/>
                <w:webHidden/>
              </w:rPr>
            </w:r>
            <w:r>
              <w:rPr>
                <w:noProof/>
                <w:webHidden/>
              </w:rPr>
              <w:fldChar w:fldCharType="separate"/>
            </w:r>
            <w:r>
              <w:rPr>
                <w:noProof/>
                <w:webHidden/>
              </w:rPr>
              <w:t>43</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75" w:history="1">
            <w:r w:rsidRPr="003F7817">
              <w:rPr>
                <w:rStyle w:val="Hyperlink"/>
                <w:noProof/>
                <w:snapToGrid w:val="0"/>
                <w:w w:val="0"/>
              </w:rPr>
              <w:t>4.4.4</w:t>
            </w:r>
            <w:r>
              <w:rPr>
                <w:rFonts w:asciiTheme="minorHAnsi" w:eastAsiaTheme="minorEastAsia" w:hAnsiTheme="minorHAnsi" w:cstheme="minorBidi"/>
                <w:noProof/>
              </w:rPr>
              <w:tab/>
            </w:r>
            <w:r w:rsidRPr="003F7817">
              <w:rPr>
                <w:rStyle w:val="Hyperlink"/>
                <w:noProof/>
              </w:rPr>
              <w:t>Implementasi Tabel Rute</w:t>
            </w:r>
            <w:r>
              <w:rPr>
                <w:noProof/>
                <w:webHidden/>
              </w:rPr>
              <w:tab/>
            </w:r>
            <w:r>
              <w:rPr>
                <w:noProof/>
                <w:webHidden/>
              </w:rPr>
              <w:fldChar w:fldCharType="begin"/>
            </w:r>
            <w:r>
              <w:rPr>
                <w:noProof/>
                <w:webHidden/>
              </w:rPr>
              <w:instrText xml:space="preserve"> PAGEREF _Toc453463575 \h </w:instrText>
            </w:r>
            <w:r>
              <w:rPr>
                <w:noProof/>
                <w:webHidden/>
              </w:rPr>
            </w:r>
            <w:r>
              <w:rPr>
                <w:noProof/>
                <w:webHidden/>
              </w:rPr>
              <w:fldChar w:fldCharType="separate"/>
            </w:r>
            <w:r>
              <w:rPr>
                <w:noProof/>
                <w:webHidden/>
              </w:rPr>
              <w:t>45</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76" w:history="1">
            <w:r w:rsidRPr="003F7817">
              <w:rPr>
                <w:rStyle w:val="Hyperlink"/>
                <w:noProof/>
                <w:snapToGrid w:val="0"/>
                <w:w w:val="0"/>
              </w:rPr>
              <w:t>4.5</w:t>
            </w:r>
            <w:r>
              <w:rPr>
                <w:rFonts w:asciiTheme="minorHAnsi" w:eastAsiaTheme="minorEastAsia" w:hAnsiTheme="minorHAnsi" w:cstheme="minorBidi"/>
                <w:noProof/>
                <w:lang w:eastAsia="en-US"/>
              </w:rPr>
              <w:tab/>
            </w:r>
            <w:r w:rsidRPr="003F7817">
              <w:rPr>
                <w:rStyle w:val="Hyperlink"/>
                <w:noProof/>
              </w:rPr>
              <w:t>Implementasi Arsitektur Sistem</w:t>
            </w:r>
            <w:r>
              <w:rPr>
                <w:noProof/>
                <w:webHidden/>
              </w:rPr>
              <w:tab/>
            </w:r>
            <w:r>
              <w:rPr>
                <w:noProof/>
                <w:webHidden/>
              </w:rPr>
              <w:fldChar w:fldCharType="begin"/>
            </w:r>
            <w:r>
              <w:rPr>
                <w:noProof/>
                <w:webHidden/>
              </w:rPr>
              <w:instrText xml:space="preserve"> PAGEREF _Toc453463576 \h </w:instrText>
            </w:r>
            <w:r>
              <w:rPr>
                <w:noProof/>
                <w:webHidden/>
              </w:rPr>
            </w:r>
            <w:r>
              <w:rPr>
                <w:noProof/>
                <w:webHidden/>
              </w:rPr>
              <w:fldChar w:fldCharType="separate"/>
            </w:r>
            <w:r>
              <w:rPr>
                <w:noProof/>
                <w:webHidden/>
              </w:rPr>
              <w:t>47</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77" w:history="1">
            <w:r w:rsidRPr="003F7817">
              <w:rPr>
                <w:rStyle w:val="Hyperlink"/>
                <w:noProof/>
                <w:snapToGrid w:val="0"/>
                <w:w w:val="0"/>
              </w:rPr>
              <w:t>4.5.1</w:t>
            </w:r>
            <w:r>
              <w:rPr>
                <w:rFonts w:asciiTheme="minorHAnsi" w:eastAsiaTheme="minorEastAsia" w:hAnsiTheme="minorHAnsi" w:cstheme="minorBidi"/>
                <w:noProof/>
              </w:rPr>
              <w:tab/>
            </w:r>
            <w:r w:rsidRPr="003F7817">
              <w:rPr>
                <w:rStyle w:val="Hyperlink"/>
                <w:noProof/>
              </w:rPr>
              <w:t>Implementasi Model</w:t>
            </w:r>
            <w:r>
              <w:rPr>
                <w:noProof/>
                <w:webHidden/>
              </w:rPr>
              <w:tab/>
            </w:r>
            <w:r>
              <w:rPr>
                <w:noProof/>
                <w:webHidden/>
              </w:rPr>
              <w:fldChar w:fldCharType="begin"/>
            </w:r>
            <w:r>
              <w:rPr>
                <w:noProof/>
                <w:webHidden/>
              </w:rPr>
              <w:instrText xml:space="preserve"> PAGEREF _Toc453463577 \h </w:instrText>
            </w:r>
            <w:r>
              <w:rPr>
                <w:noProof/>
                <w:webHidden/>
              </w:rPr>
            </w:r>
            <w:r>
              <w:rPr>
                <w:noProof/>
                <w:webHidden/>
              </w:rPr>
              <w:fldChar w:fldCharType="separate"/>
            </w:r>
            <w:r>
              <w:rPr>
                <w:noProof/>
                <w:webHidden/>
              </w:rPr>
              <w:t>47</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78" w:history="1">
            <w:r w:rsidRPr="003F7817">
              <w:rPr>
                <w:rStyle w:val="Hyperlink"/>
                <w:noProof/>
                <w:snapToGrid w:val="0"/>
                <w:w w:val="0"/>
              </w:rPr>
              <w:t>4.5.2</w:t>
            </w:r>
            <w:r>
              <w:rPr>
                <w:rFonts w:asciiTheme="minorHAnsi" w:eastAsiaTheme="minorEastAsia" w:hAnsiTheme="minorHAnsi" w:cstheme="minorBidi"/>
                <w:noProof/>
              </w:rPr>
              <w:tab/>
            </w:r>
            <w:r w:rsidRPr="003F7817">
              <w:rPr>
                <w:rStyle w:val="Hyperlink"/>
                <w:noProof/>
              </w:rPr>
              <w:t>Implementasi View</w:t>
            </w:r>
            <w:r>
              <w:rPr>
                <w:noProof/>
                <w:webHidden/>
              </w:rPr>
              <w:tab/>
            </w:r>
            <w:r>
              <w:rPr>
                <w:noProof/>
                <w:webHidden/>
              </w:rPr>
              <w:fldChar w:fldCharType="begin"/>
            </w:r>
            <w:r>
              <w:rPr>
                <w:noProof/>
                <w:webHidden/>
              </w:rPr>
              <w:instrText xml:space="preserve"> PAGEREF _Toc453463578 \h </w:instrText>
            </w:r>
            <w:r>
              <w:rPr>
                <w:noProof/>
                <w:webHidden/>
              </w:rPr>
            </w:r>
            <w:r>
              <w:rPr>
                <w:noProof/>
                <w:webHidden/>
              </w:rPr>
              <w:fldChar w:fldCharType="separate"/>
            </w:r>
            <w:r>
              <w:rPr>
                <w:noProof/>
                <w:webHidden/>
              </w:rPr>
              <w:t>50</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79" w:history="1">
            <w:r w:rsidRPr="003F7817">
              <w:rPr>
                <w:rStyle w:val="Hyperlink"/>
                <w:noProof/>
                <w:snapToGrid w:val="0"/>
                <w:w w:val="0"/>
              </w:rPr>
              <w:t>4.5.3</w:t>
            </w:r>
            <w:r>
              <w:rPr>
                <w:rFonts w:asciiTheme="minorHAnsi" w:eastAsiaTheme="minorEastAsia" w:hAnsiTheme="minorHAnsi" w:cstheme="minorBidi"/>
                <w:noProof/>
              </w:rPr>
              <w:tab/>
            </w:r>
            <w:r w:rsidRPr="003F7817">
              <w:rPr>
                <w:rStyle w:val="Hyperlink"/>
                <w:noProof/>
              </w:rPr>
              <w:t>Implementasi Controller</w:t>
            </w:r>
            <w:r>
              <w:rPr>
                <w:noProof/>
                <w:webHidden/>
              </w:rPr>
              <w:tab/>
            </w:r>
            <w:r>
              <w:rPr>
                <w:noProof/>
                <w:webHidden/>
              </w:rPr>
              <w:fldChar w:fldCharType="begin"/>
            </w:r>
            <w:r>
              <w:rPr>
                <w:noProof/>
                <w:webHidden/>
              </w:rPr>
              <w:instrText xml:space="preserve"> PAGEREF _Toc453463579 \h </w:instrText>
            </w:r>
            <w:r>
              <w:rPr>
                <w:noProof/>
                <w:webHidden/>
              </w:rPr>
            </w:r>
            <w:r>
              <w:rPr>
                <w:noProof/>
                <w:webHidden/>
              </w:rPr>
              <w:fldChar w:fldCharType="separate"/>
            </w:r>
            <w:r>
              <w:rPr>
                <w:noProof/>
                <w:webHidden/>
              </w:rPr>
              <w:t>61</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80" w:history="1">
            <w:r w:rsidRPr="003F7817">
              <w:rPr>
                <w:rStyle w:val="Hyperlink"/>
                <w:noProof/>
                <w:snapToGrid w:val="0"/>
                <w:w w:val="0"/>
              </w:rPr>
              <w:t>4.6</w:t>
            </w:r>
            <w:r>
              <w:rPr>
                <w:rFonts w:asciiTheme="minorHAnsi" w:eastAsiaTheme="minorEastAsia" w:hAnsiTheme="minorHAnsi" w:cstheme="minorBidi"/>
                <w:noProof/>
                <w:lang w:eastAsia="en-US"/>
              </w:rPr>
              <w:tab/>
            </w:r>
            <w:r w:rsidRPr="003F7817">
              <w:rPr>
                <w:rStyle w:val="Hyperlink"/>
                <w:noProof/>
              </w:rPr>
              <w:t>Implementasi Antarmuka</w:t>
            </w:r>
            <w:r>
              <w:rPr>
                <w:noProof/>
                <w:webHidden/>
              </w:rPr>
              <w:tab/>
            </w:r>
            <w:r>
              <w:rPr>
                <w:noProof/>
                <w:webHidden/>
              </w:rPr>
              <w:fldChar w:fldCharType="begin"/>
            </w:r>
            <w:r>
              <w:rPr>
                <w:noProof/>
                <w:webHidden/>
              </w:rPr>
              <w:instrText xml:space="preserve"> PAGEREF _Toc453463580 \h </w:instrText>
            </w:r>
            <w:r>
              <w:rPr>
                <w:noProof/>
                <w:webHidden/>
              </w:rPr>
            </w:r>
            <w:r>
              <w:rPr>
                <w:noProof/>
                <w:webHidden/>
              </w:rPr>
              <w:fldChar w:fldCharType="separate"/>
            </w:r>
            <w:r>
              <w:rPr>
                <w:noProof/>
                <w:webHidden/>
              </w:rPr>
              <w:t>67</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81" w:history="1">
            <w:r w:rsidRPr="003F7817">
              <w:rPr>
                <w:rStyle w:val="Hyperlink"/>
                <w:noProof/>
                <w:snapToGrid w:val="0"/>
                <w:w w:val="0"/>
              </w:rPr>
              <w:t>4.6.1</w:t>
            </w:r>
            <w:r>
              <w:rPr>
                <w:rFonts w:asciiTheme="minorHAnsi" w:eastAsiaTheme="minorEastAsia" w:hAnsiTheme="minorHAnsi" w:cstheme="minorBidi"/>
                <w:noProof/>
              </w:rPr>
              <w:tab/>
            </w:r>
            <w:r w:rsidRPr="003F7817">
              <w:rPr>
                <w:rStyle w:val="Hyperlink"/>
                <w:noProof/>
              </w:rPr>
              <w:t>Antarmuka Halaman Utama</w:t>
            </w:r>
            <w:r>
              <w:rPr>
                <w:noProof/>
                <w:webHidden/>
              </w:rPr>
              <w:tab/>
            </w:r>
            <w:r>
              <w:rPr>
                <w:noProof/>
                <w:webHidden/>
              </w:rPr>
              <w:fldChar w:fldCharType="begin"/>
            </w:r>
            <w:r>
              <w:rPr>
                <w:noProof/>
                <w:webHidden/>
              </w:rPr>
              <w:instrText xml:space="preserve"> PAGEREF _Toc453463581 \h </w:instrText>
            </w:r>
            <w:r>
              <w:rPr>
                <w:noProof/>
                <w:webHidden/>
              </w:rPr>
            </w:r>
            <w:r>
              <w:rPr>
                <w:noProof/>
                <w:webHidden/>
              </w:rPr>
              <w:fldChar w:fldCharType="separate"/>
            </w:r>
            <w:r>
              <w:rPr>
                <w:noProof/>
                <w:webHidden/>
              </w:rPr>
              <w:t>68</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82" w:history="1">
            <w:r w:rsidRPr="003F7817">
              <w:rPr>
                <w:rStyle w:val="Hyperlink"/>
                <w:noProof/>
                <w:snapToGrid w:val="0"/>
                <w:w w:val="0"/>
              </w:rPr>
              <w:t>4.6.2</w:t>
            </w:r>
            <w:r>
              <w:rPr>
                <w:rFonts w:asciiTheme="minorHAnsi" w:eastAsiaTheme="minorEastAsia" w:hAnsiTheme="minorHAnsi" w:cstheme="minorBidi"/>
                <w:noProof/>
              </w:rPr>
              <w:tab/>
            </w:r>
            <w:r w:rsidRPr="003F7817">
              <w:rPr>
                <w:rStyle w:val="Hyperlink"/>
                <w:noProof/>
              </w:rPr>
              <w:t>Antarmuka Informasi Perkoridor</w:t>
            </w:r>
            <w:r>
              <w:rPr>
                <w:noProof/>
                <w:webHidden/>
              </w:rPr>
              <w:tab/>
            </w:r>
            <w:r>
              <w:rPr>
                <w:noProof/>
                <w:webHidden/>
              </w:rPr>
              <w:fldChar w:fldCharType="begin"/>
            </w:r>
            <w:r>
              <w:rPr>
                <w:noProof/>
                <w:webHidden/>
              </w:rPr>
              <w:instrText xml:space="preserve"> PAGEREF _Toc453463582 \h </w:instrText>
            </w:r>
            <w:r>
              <w:rPr>
                <w:noProof/>
                <w:webHidden/>
              </w:rPr>
            </w:r>
            <w:r>
              <w:rPr>
                <w:noProof/>
                <w:webHidden/>
              </w:rPr>
              <w:fldChar w:fldCharType="separate"/>
            </w:r>
            <w:r>
              <w:rPr>
                <w:noProof/>
                <w:webHidden/>
              </w:rPr>
              <w:t>69</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83" w:history="1">
            <w:r w:rsidRPr="003F7817">
              <w:rPr>
                <w:rStyle w:val="Hyperlink"/>
                <w:noProof/>
                <w:snapToGrid w:val="0"/>
                <w:w w:val="0"/>
              </w:rPr>
              <w:t>4.6.3</w:t>
            </w:r>
            <w:r>
              <w:rPr>
                <w:rFonts w:asciiTheme="minorHAnsi" w:eastAsiaTheme="minorEastAsia" w:hAnsiTheme="minorHAnsi" w:cstheme="minorBidi"/>
                <w:noProof/>
              </w:rPr>
              <w:tab/>
            </w:r>
            <w:r w:rsidRPr="003F7817">
              <w:rPr>
                <w:rStyle w:val="Hyperlink"/>
                <w:noProof/>
              </w:rPr>
              <w:t>Antarmuka Informasi Semua Koridor</w:t>
            </w:r>
            <w:r>
              <w:rPr>
                <w:noProof/>
                <w:webHidden/>
              </w:rPr>
              <w:tab/>
            </w:r>
            <w:r>
              <w:rPr>
                <w:noProof/>
                <w:webHidden/>
              </w:rPr>
              <w:fldChar w:fldCharType="begin"/>
            </w:r>
            <w:r>
              <w:rPr>
                <w:noProof/>
                <w:webHidden/>
              </w:rPr>
              <w:instrText xml:space="preserve"> PAGEREF _Toc453463583 \h </w:instrText>
            </w:r>
            <w:r>
              <w:rPr>
                <w:noProof/>
                <w:webHidden/>
              </w:rPr>
            </w:r>
            <w:r>
              <w:rPr>
                <w:noProof/>
                <w:webHidden/>
              </w:rPr>
              <w:fldChar w:fldCharType="separate"/>
            </w:r>
            <w:r>
              <w:rPr>
                <w:noProof/>
                <w:webHidden/>
              </w:rPr>
              <w:t>70</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84" w:history="1">
            <w:r w:rsidRPr="003F7817">
              <w:rPr>
                <w:rStyle w:val="Hyperlink"/>
                <w:noProof/>
              </w:rPr>
              <w:t>B</w:t>
            </w:r>
            <w:r w:rsidRPr="003F7817">
              <w:rPr>
                <w:rStyle w:val="Hyperlink"/>
                <w:noProof/>
                <w:lang w:val="id-ID"/>
              </w:rPr>
              <w:t xml:space="preserve">AB V </w:t>
            </w:r>
            <w:r w:rsidRPr="003F7817">
              <w:rPr>
                <w:rStyle w:val="Hyperlink"/>
                <w:noProof/>
              </w:rPr>
              <w:t>PENGUJIAN</w:t>
            </w:r>
            <w:r w:rsidRPr="003F7817">
              <w:rPr>
                <w:rStyle w:val="Hyperlink"/>
                <w:noProof/>
                <w:lang w:val="id-ID"/>
              </w:rPr>
              <w:t xml:space="preserve"> </w:t>
            </w:r>
            <w:r w:rsidRPr="003F7817">
              <w:rPr>
                <w:rStyle w:val="Hyperlink"/>
                <w:noProof/>
              </w:rPr>
              <w:t>DAN</w:t>
            </w:r>
            <w:r w:rsidRPr="003F7817">
              <w:rPr>
                <w:rStyle w:val="Hyperlink"/>
                <w:noProof/>
                <w:lang w:val="id-ID"/>
              </w:rPr>
              <w:t xml:space="preserve"> EVALUASI</w:t>
            </w:r>
            <w:r>
              <w:rPr>
                <w:noProof/>
                <w:webHidden/>
              </w:rPr>
              <w:tab/>
            </w:r>
            <w:r>
              <w:rPr>
                <w:noProof/>
                <w:webHidden/>
              </w:rPr>
              <w:fldChar w:fldCharType="begin"/>
            </w:r>
            <w:r>
              <w:rPr>
                <w:noProof/>
                <w:webHidden/>
              </w:rPr>
              <w:instrText xml:space="preserve"> PAGEREF _Toc453463584 \h </w:instrText>
            </w:r>
            <w:r>
              <w:rPr>
                <w:noProof/>
                <w:webHidden/>
              </w:rPr>
            </w:r>
            <w:r>
              <w:rPr>
                <w:noProof/>
                <w:webHidden/>
              </w:rPr>
              <w:fldChar w:fldCharType="separate"/>
            </w:r>
            <w:r>
              <w:rPr>
                <w:noProof/>
                <w:webHidden/>
              </w:rPr>
              <w:t>71</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86" w:history="1">
            <w:r w:rsidRPr="003F7817">
              <w:rPr>
                <w:rStyle w:val="Hyperlink"/>
                <w:noProof/>
                <w:snapToGrid w:val="0"/>
                <w:w w:val="0"/>
              </w:rPr>
              <w:t>5.1</w:t>
            </w:r>
            <w:r>
              <w:rPr>
                <w:rFonts w:asciiTheme="minorHAnsi" w:eastAsiaTheme="minorEastAsia" w:hAnsiTheme="minorHAnsi" w:cstheme="minorBidi"/>
                <w:noProof/>
                <w:lang w:eastAsia="en-US"/>
              </w:rPr>
              <w:tab/>
            </w:r>
            <w:r w:rsidRPr="003F7817">
              <w:rPr>
                <w:rStyle w:val="Hyperlink"/>
                <w:noProof/>
                <w:lang w:val="id-ID"/>
              </w:rPr>
              <w:t xml:space="preserve">Lingkungan </w:t>
            </w:r>
            <w:r w:rsidRPr="003F7817">
              <w:rPr>
                <w:rStyle w:val="Hyperlink"/>
                <w:noProof/>
              </w:rPr>
              <w:t>Pengujian</w:t>
            </w:r>
            <w:r>
              <w:rPr>
                <w:noProof/>
                <w:webHidden/>
              </w:rPr>
              <w:tab/>
            </w:r>
            <w:r>
              <w:rPr>
                <w:noProof/>
                <w:webHidden/>
              </w:rPr>
              <w:fldChar w:fldCharType="begin"/>
            </w:r>
            <w:r>
              <w:rPr>
                <w:noProof/>
                <w:webHidden/>
              </w:rPr>
              <w:instrText xml:space="preserve"> PAGEREF _Toc453463586 \h </w:instrText>
            </w:r>
            <w:r>
              <w:rPr>
                <w:noProof/>
                <w:webHidden/>
              </w:rPr>
            </w:r>
            <w:r>
              <w:rPr>
                <w:noProof/>
                <w:webHidden/>
              </w:rPr>
              <w:fldChar w:fldCharType="separate"/>
            </w:r>
            <w:r>
              <w:rPr>
                <w:noProof/>
                <w:webHidden/>
              </w:rPr>
              <w:t>71</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87" w:history="1">
            <w:r w:rsidRPr="003F7817">
              <w:rPr>
                <w:rStyle w:val="Hyperlink"/>
                <w:noProof/>
                <w:snapToGrid w:val="0"/>
                <w:w w:val="0"/>
              </w:rPr>
              <w:t>5.2</w:t>
            </w:r>
            <w:r>
              <w:rPr>
                <w:rFonts w:asciiTheme="minorHAnsi" w:eastAsiaTheme="minorEastAsia" w:hAnsiTheme="minorHAnsi" w:cstheme="minorBidi"/>
                <w:noProof/>
                <w:lang w:eastAsia="en-US"/>
              </w:rPr>
              <w:tab/>
            </w:r>
            <w:r w:rsidRPr="003F7817">
              <w:rPr>
                <w:rStyle w:val="Hyperlink"/>
                <w:noProof/>
              </w:rPr>
              <w:t>Skenario Pengujian</w:t>
            </w:r>
            <w:r>
              <w:rPr>
                <w:noProof/>
                <w:webHidden/>
              </w:rPr>
              <w:tab/>
            </w:r>
            <w:r>
              <w:rPr>
                <w:noProof/>
                <w:webHidden/>
              </w:rPr>
              <w:fldChar w:fldCharType="begin"/>
            </w:r>
            <w:r>
              <w:rPr>
                <w:noProof/>
                <w:webHidden/>
              </w:rPr>
              <w:instrText xml:space="preserve"> PAGEREF _Toc453463587 \h </w:instrText>
            </w:r>
            <w:r>
              <w:rPr>
                <w:noProof/>
                <w:webHidden/>
              </w:rPr>
            </w:r>
            <w:r>
              <w:rPr>
                <w:noProof/>
                <w:webHidden/>
              </w:rPr>
              <w:fldChar w:fldCharType="separate"/>
            </w:r>
            <w:r>
              <w:rPr>
                <w:noProof/>
                <w:webHidden/>
              </w:rPr>
              <w:t>71</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88" w:history="1">
            <w:r w:rsidRPr="003F7817">
              <w:rPr>
                <w:rStyle w:val="Hyperlink"/>
                <w:noProof/>
                <w:snapToGrid w:val="0"/>
                <w:w w:val="0"/>
              </w:rPr>
              <w:t>5.2.1</w:t>
            </w:r>
            <w:r>
              <w:rPr>
                <w:rFonts w:asciiTheme="minorHAnsi" w:eastAsiaTheme="minorEastAsia" w:hAnsiTheme="minorHAnsi" w:cstheme="minorBidi"/>
                <w:noProof/>
              </w:rPr>
              <w:tab/>
            </w:r>
            <w:r w:rsidRPr="003F7817">
              <w:rPr>
                <w:rStyle w:val="Hyperlink"/>
                <w:noProof/>
              </w:rPr>
              <w:t>Kasus Pengujian Melakukan Pencarian Rute</w:t>
            </w:r>
            <w:r>
              <w:rPr>
                <w:noProof/>
                <w:webHidden/>
              </w:rPr>
              <w:tab/>
            </w:r>
            <w:r>
              <w:rPr>
                <w:noProof/>
                <w:webHidden/>
              </w:rPr>
              <w:fldChar w:fldCharType="begin"/>
            </w:r>
            <w:r>
              <w:rPr>
                <w:noProof/>
                <w:webHidden/>
              </w:rPr>
              <w:instrText xml:space="preserve"> PAGEREF _Toc453463588 \h </w:instrText>
            </w:r>
            <w:r>
              <w:rPr>
                <w:noProof/>
                <w:webHidden/>
              </w:rPr>
            </w:r>
            <w:r>
              <w:rPr>
                <w:noProof/>
                <w:webHidden/>
              </w:rPr>
              <w:fldChar w:fldCharType="separate"/>
            </w:r>
            <w:r>
              <w:rPr>
                <w:noProof/>
                <w:webHidden/>
              </w:rPr>
              <w:t>72</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89" w:history="1">
            <w:r w:rsidRPr="003F7817">
              <w:rPr>
                <w:rStyle w:val="Hyperlink"/>
                <w:noProof/>
                <w:snapToGrid w:val="0"/>
                <w:w w:val="0"/>
              </w:rPr>
              <w:t>5.2.2</w:t>
            </w:r>
            <w:r>
              <w:rPr>
                <w:rFonts w:asciiTheme="minorHAnsi" w:eastAsiaTheme="minorEastAsia" w:hAnsiTheme="minorHAnsi" w:cstheme="minorBidi"/>
                <w:noProof/>
              </w:rPr>
              <w:tab/>
            </w:r>
            <w:r w:rsidRPr="003F7817">
              <w:rPr>
                <w:rStyle w:val="Hyperlink"/>
                <w:noProof/>
              </w:rPr>
              <w:t>Kasus Pengujian Informasi Semua Koridor</w:t>
            </w:r>
            <w:r>
              <w:rPr>
                <w:noProof/>
                <w:webHidden/>
              </w:rPr>
              <w:tab/>
            </w:r>
            <w:r>
              <w:rPr>
                <w:noProof/>
                <w:webHidden/>
              </w:rPr>
              <w:fldChar w:fldCharType="begin"/>
            </w:r>
            <w:r>
              <w:rPr>
                <w:noProof/>
                <w:webHidden/>
              </w:rPr>
              <w:instrText xml:space="preserve"> PAGEREF _Toc453463589 \h </w:instrText>
            </w:r>
            <w:r>
              <w:rPr>
                <w:noProof/>
                <w:webHidden/>
              </w:rPr>
            </w:r>
            <w:r>
              <w:rPr>
                <w:noProof/>
                <w:webHidden/>
              </w:rPr>
              <w:fldChar w:fldCharType="separate"/>
            </w:r>
            <w:r>
              <w:rPr>
                <w:noProof/>
                <w:webHidden/>
              </w:rPr>
              <w:t>75</w:t>
            </w:r>
            <w:r>
              <w:rPr>
                <w:noProof/>
                <w:webHidden/>
              </w:rPr>
              <w:fldChar w:fldCharType="end"/>
            </w:r>
          </w:hyperlink>
        </w:p>
        <w:p w:rsidR="00E059FA" w:rsidRDefault="00E059FA">
          <w:pPr>
            <w:pStyle w:val="TOC3"/>
            <w:rPr>
              <w:rFonts w:asciiTheme="minorHAnsi" w:eastAsiaTheme="minorEastAsia" w:hAnsiTheme="minorHAnsi" w:cstheme="minorBidi"/>
              <w:noProof/>
            </w:rPr>
          </w:pPr>
          <w:hyperlink w:anchor="_Toc453463590" w:history="1">
            <w:r w:rsidRPr="003F7817">
              <w:rPr>
                <w:rStyle w:val="Hyperlink"/>
                <w:noProof/>
                <w:snapToGrid w:val="0"/>
                <w:w w:val="0"/>
              </w:rPr>
              <w:t>5.2.3</w:t>
            </w:r>
            <w:r>
              <w:rPr>
                <w:rFonts w:asciiTheme="minorHAnsi" w:eastAsiaTheme="minorEastAsia" w:hAnsiTheme="minorHAnsi" w:cstheme="minorBidi"/>
                <w:noProof/>
              </w:rPr>
              <w:tab/>
            </w:r>
            <w:r w:rsidRPr="003F7817">
              <w:rPr>
                <w:rStyle w:val="Hyperlink"/>
                <w:noProof/>
              </w:rPr>
              <w:t>Kasus Pengujian Melihat Informasi Perkoridor</w:t>
            </w:r>
            <w:r>
              <w:rPr>
                <w:noProof/>
                <w:webHidden/>
              </w:rPr>
              <w:tab/>
            </w:r>
            <w:r>
              <w:rPr>
                <w:noProof/>
                <w:webHidden/>
              </w:rPr>
              <w:fldChar w:fldCharType="begin"/>
            </w:r>
            <w:r>
              <w:rPr>
                <w:noProof/>
                <w:webHidden/>
              </w:rPr>
              <w:instrText xml:space="preserve"> PAGEREF _Toc453463590 \h </w:instrText>
            </w:r>
            <w:r>
              <w:rPr>
                <w:noProof/>
                <w:webHidden/>
              </w:rPr>
            </w:r>
            <w:r>
              <w:rPr>
                <w:noProof/>
                <w:webHidden/>
              </w:rPr>
              <w:fldChar w:fldCharType="separate"/>
            </w:r>
            <w:r>
              <w:rPr>
                <w:noProof/>
                <w:webHidden/>
              </w:rPr>
              <w:t>78</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91" w:history="1">
            <w:r w:rsidRPr="003F7817">
              <w:rPr>
                <w:rStyle w:val="Hyperlink"/>
                <w:noProof/>
                <w:lang w:val="id-ID"/>
              </w:rPr>
              <w:t xml:space="preserve">BAB VI KESIMPULAN </w:t>
            </w:r>
            <w:r w:rsidRPr="003F7817">
              <w:rPr>
                <w:rStyle w:val="Hyperlink"/>
                <w:noProof/>
              </w:rPr>
              <w:t>DAN</w:t>
            </w:r>
            <w:r w:rsidRPr="003F7817">
              <w:rPr>
                <w:rStyle w:val="Hyperlink"/>
                <w:noProof/>
                <w:lang w:val="id-ID"/>
              </w:rPr>
              <w:t xml:space="preserve"> SARAN</w:t>
            </w:r>
            <w:r>
              <w:rPr>
                <w:noProof/>
                <w:webHidden/>
              </w:rPr>
              <w:tab/>
            </w:r>
            <w:r>
              <w:rPr>
                <w:noProof/>
                <w:webHidden/>
              </w:rPr>
              <w:fldChar w:fldCharType="begin"/>
            </w:r>
            <w:r>
              <w:rPr>
                <w:noProof/>
                <w:webHidden/>
              </w:rPr>
              <w:instrText xml:space="preserve"> PAGEREF _Toc453463591 \h </w:instrText>
            </w:r>
            <w:r>
              <w:rPr>
                <w:noProof/>
                <w:webHidden/>
              </w:rPr>
            </w:r>
            <w:r>
              <w:rPr>
                <w:noProof/>
                <w:webHidden/>
              </w:rPr>
              <w:fldChar w:fldCharType="separate"/>
            </w:r>
            <w:r>
              <w:rPr>
                <w:noProof/>
                <w:webHidden/>
              </w:rPr>
              <w:t>80</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93" w:history="1">
            <w:r w:rsidRPr="003F7817">
              <w:rPr>
                <w:rStyle w:val="Hyperlink"/>
                <w:noProof/>
                <w:snapToGrid w:val="0"/>
                <w:w w:val="0"/>
                <w:lang w:val="id-ID"/>
              </w:rPr>
              <w:t>6.3</w:t>
            </w:r>
            <w:r>
              <w:rPr>
                <w:rFonts w:asciiTheme="minorHAnsi" w:eastAsiaTheme="minorEastAsia" w:hAnsiTheme="minorHAnsi" w:cstheme="minorBidi"/>
                <w:noProof/>
                <w:lang w:eastAsia="en-US"/>
              </w:rPr>
              <w:tab/>
            </w:r>
            <w:r w:rsidRPr="003F7817">
              <w:rPr>
                <w:rStyle w:val="Hyperlink"/>
                <w:noProof/>
                <w:lang w:val="id-ID"/>
              </w:rPr>
              <w:t>Kesimpulan</w:t>
            </w:r>
            <w:r>
              <w:rPr>
                <w:noProof/>
                <w:webHidden/>
              </w:rPr>
              <w:tab/>
            </w:r>
            <w:r>
              <w:rPr>
                <w:noProof/>
                <w:webHidden/>
              </w:rPr>
              <w:fldChar w:fldCharType="begin"/>
            </w:r>
            <w:r>
              <w:rPr>
                <w:noProof/>
                <w:webHidden/>
              </w:rPr>
              <w:instrText xml:space="preserve"> PAGEREF _Toc453463593 \h </w:instrText>
            </w:r>
            <w:r>
              <w:rPr>
                <w:noProof/>
                <w:webHidden/>
              </w:rPr>
            </w:r>
            <w:r>
              <w:rPr>
                <w:noProof/>
                <w:webHidden/>
              </w:rPr>
              <w:fldChar w:fldCharType="separate"/>
            </w:r>
            <w:r>
              <w:rPr>
                <w:noProof/>
                <w:webHidden/>
              </w:rPr>
              <w:t>80</w:t>
            </w:r>
            <w:r>
              <w:rPr>
                <w:noProof/>
                <w:webHidden/>
              </w:rPr>
              <w:fldChar w:fldCharType="end"/>
            </w:r>
          </w:hyperlink>
        </w:p>
        <w:p w:rsidR="00E059FA" w:rsidRDefault="00E059FA">
          <w:pPr>
            <w:pStyle w:val="TOC2"/>
            <w:rPr>
              <w:rFonts w:asciiTheme="minorHAnsi" w:eastAsiaTheme="minorEastAsia" w:hAnsiTheme="minorHAnsi" w:cstheme="minorBidi"/>
              <w:noProof/>
              <w:lang w:eastAsia="en-US"/>
            </w:rPr>
          </w:pPr>
          <w:hyperlink w:anchor="_Toc453463594" w:history="1">
            <w:r w:rsidRPr="003F7817">
              <w:rPr>
                <w:rStyle w:val="Hyperlink"/>
                <w:noProof/>
                <w:snapToGrid w:val="0"/>
                <w:w w:val="0"/>
                <w:lang w:val="id-ID"/>
              </w:rPr>
              <w:t>6.4</w:t>
            </w:r>
            <w:r>
              <w:rPr>
                <w:rFonts w:asciiTheme="minorHAnsi" w:eastAsiaTheme="minorEastAsia" w:hAnsiTheme="minorHAnsi" w:cstheme="minorBidi"/>
                <w:noProof/>
                <w:lang w:eastAsia="en-US"/>
              </w:rPr>
              <w:tab/>
            </w:r>
            <w:r w:rsidRPr="003F7817">
              <w:rPr>
                <w:rStyle w:val="Hyperlink"/>
                <w:noProof/>
                <w:lang w:val="id-ID"/>
              </w:rPr>
              <w:t>Saran</w:t>
            </w:r>
            <w:r>
              <w:rPr>
                <w:noProof/>
                <w:webHidden/>
              </w:rPr>
              <w:tab/>
            </w:r>
            <w:r>
              <w:rPr>
                <w:noProof/>
                <w:webHidden/>
              </w:rPr>
              <w:fldChar w:fldCharType="begin"/>
            </w:r>
            <w:r>
              <w:rPr>
                <w:noProof/>
                <w:webHidden/>
              </w:rPr>
              <w:instrText xml:space="preserve"> PAGEREF _Toc453463594 \h </w:instrText>
            </w:r>
            <w:r>
              <w:rPr>
                <w:noProof/>
                <w:webHidden/>
              </w:rPr>
            </w:r>
            <w:r>
              <w:rPr>
                <w:noProof/>
                <w:webHidden/>
              </w:rPr>
              <w:fldChar w:fldCharType="separate"/>
            </w:r>
            <w:r>
              <w:rPr>
                <w:noProof/>
                <w:webHidden/>
              </w:rPr>
              <w:t>80</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95" w:history="1">
            <w:r w:rsidRPr="003F7817">
              <w:rPr>
                <w:rStyle w:val="Hyperlink"/>
                <w:noProof/>
                <w:lang w:val="id-ID"/>
              </w:rPr>
              <w:t>DAFTAR PUSTAKA</w:t>
            </w:r>
            <w:r>
              <w:rPr>
                <w:noProof/>
                <w:webHidden/>
              </w:rPr>
              <w:tab/>
            </w:r>
            <w:r>
              <w:rPr>
                <w:noProof/>
                <w:webHidden/>
              </w:rPr>
              <w:fldChar w:fldCharType="begin"/>
            </w:r>
            <w:r>
              <w:rPr>
                <w:noProof/>
                <w:webHidden/>
              </w:rPr>
              <w:instrText xml:space="preserve"> PAGEREF _Toc453463595 \h </w:instrText>
            </w:r>
            <w:r>
              <w:rPr>
                <w:noProof/>
                <w:webHidden/>
              </w:rPr>
            </w:r>
            <w:r>
              <w:rPr>
                <w:noProof/>
                <w:webHidden/>
              </w:rPr>
              <w:fldChar w:fldCharType="separate"/>
            </w:r>
            <w:r>
              <w:rPr>
                <w:noProof/>
                <w:webHidden/>
              </w:rPr>
              <w:t>82</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96" w:history="1">
            <w:r w:rsidRPr="003F7817">
              <w:rPr>
                <w:rStyle w:val="Hyperlink"/>
                <w:noProof/>
                <w:lang w:val="id-ID"/>
              </w:rPr>
              <w:t>LAMPIRAN</w:t>
            </w:r>
            <w:r>
              <w:rPr>
                <w:noProof/>
                <w:webHidden/>
              </w:rPr>
              <w:tab/>
            </w:r>
            <w:r>
              <w:rPr>
                <w:noProof/>
                <w:webHidden/>
              </w:rPr>
              <w:fldChar w:fldCharType="begin"/>
            </w:r>
            <w:r>
              <w:rPr>
                <w:noProof/>
                <w:webHidden/>
              </w:rPr>
              <w:instrText xml:space="preserve"> PAGEREF _Toc453463596 \h </w:instrText>
            </w:r>
            <w:r>
              <w:rPr>
                <w:noProof/>
                <w:webHidden/>
              </w:rPr>
            </w:r>
            <w:r>
              <w:rPr>
                <w:noProof/>
                <w:webHidden/>
              </w:rPr>
              <w:fldChar w:fldCharType="separate"/>
            </w:r>
            <w:r>
              <w:rPr>
                <w:noProof/>
                <w:webHidden/>
              </w:rPr>
              <w:t>84</w:t>
            </w:r>
            <w:r>
              <w:rPr>
                <w:noProof/>
                <w:webHidden/>
              </w:rPr>
              <w:fldChar w:fldCharType="end"/>
            </w:r>
          </w:hyperlink>
        </w:p>
        <w:p w:rsidR="00E059FA" w:rsidRDefault="00E059FA">
          <w:pPr>
            <w:pStyle w:val="TOC1"/>
            <w:rPr>
              <w:rFonts w:asciiTheme="minorHAnsi" w:eastAsiaTheme="minorEastAsia" w:hAnsiTheme="minorHAnsi" w:cstheme="minorBidi"/>
              <w:noProof/>
              <w:lang w:eastAsia="en-US"/>
            </w:rPr>
          </w:pPr>
          <w:hyperlink w:anchor="_Toc453463597" w:history="1">
            <w:r w:rsidRPr="003F7817">
              <w:rPr>
                <w:rStyle w:val="Hyperlink"/>
                <w:noProof/>
                <w:lang w:val="id-ID"/>
              </w:rPr>
              <w:t>BIODATA PENULIS</w:t>
            </w:r>
            <w:r>
              <w:rPr>
                <w:noProof/>
                <w:webHidden/>
              </w:rPr>
              <w:tab/>
            </w:r>
            <w:r>
              <w:rPr>
                <w:noProof/>
                <w:webHidden/>
              </w:rPr>
              <w:fldChar w:fldCharType="begin"/>
            </w:r>
            <w:r>
              <w:rPr>
                <w:noProof/>
                <w:webHidden/>
              </w:rPr>
              <w:instrText xml:space="preserve"> PAGEREF _Toc453463597 \h </w:instrText>
            </w:r>
            <w:r>
              <w:rPr>
                <w:noProof/>
                <w:webHidden/>
              </w:rPr>
            </w:r>
            <w:r>
              <w:rPr>
                <w:noProof/>
                <w:webHidden/>
              </w:rPr>
              <w:fldChar w:fldCharType="separate"/>
            </w:r>
            <w:r>
              <w:rPr>
                <w:noProof/>
                <w:webHidden/>
              </w:rPr>
              <w:t>85</w:t>
            </w:r>
            <w:r>
              <w:rPr>
                <w:noProof/>
                <w:webHidden/>
              </w:rPr>
              <w:fldChar w:fldCharType="end"/>
            </w:r>
          </w:hyperlink>
        </w:p>
        <w:p w:rsidR="007566A5" w:rsidRDefault="001A3D14">
          <w:r w:rsidRPr="00FA47EE">
            <w:rPr>
              <w:sz w:val="20"/>
            </w:rPr>
            <w:fldChar w:fldCharType="end"/>
          </w:r>
        </w:p>
      </w:sdtContent>
    </w:sdt>
    <w:p w:rsidR="00614434" w:rsidRPr="00614434" w:rsidRDefault="005B62C0" w:rsidP="00B7724E">
      <w:pPr>
        <w:spacing w:after="200" w:line="276" w:lineRule="auto"/>
        <w:jc w:val="left"/>
        <w:rPr>
          <w:b/>
          <w:i/>
          <w:noProof/>
        </w:rPr>
        <w:sectPr w:rsidR="00614434" w:rsidRPr="00614434" w:rsidSect="00AB3CCE">
          <w:headerReference w:type="even" r:id="rId37"/>
          <w:headerReference w:type="default" r:id="rId38"/>
          <w:footerReference w:type="even" r:id="rId39"/>
          <w:footerReference w:type="default" r:id="rId40"/>
          <w:headerReference w:type="first" r:id="rId41"/>
          <w:footerReference w:type="first" r:id="rId42"/>
          <w:pgSz w:w="8392" w:h="11907" w:code="11"/>
          <w:pgMar w:top="1418" w:right="1134" w:bottom="1418" w:left="1418" w:header="720" w:footer="720" w:gutter="284"/>
          <w:pgNumType w:fmt="lowerRoman"/>
          <w:cols w:space="720"/>
          <w:titlePg/>
          <w:docGrid w:linePitch="360"/>
        </w:sectPr>
      </w:pPr>
      <w:r>
        <w:rPr>
          <w:b/>
          <w:i/>
          <w:noProof/>
        </w:rPr>
        <w:br w:type="page"/>
      </w:r>
    </w:p>
    <w:p w:rsidR="007566A5" w:rsidRDefault="000D256C" w:rsidP="0018037E">
      <w:pPr>
        <w:pStyle w:val="Heading1"/>
        <w:numPr>
          <w:ilvl w:val="0"/>
          <w:numId w:val="0"/>
        </w:numPr>
        <w:rPr>
          <w:rFonts w:cs="Times New Roman"/>
          <w:noProof/>
          <w:szCs w:val="24"/>
          <w:lang w:val="id-ID"/>
        </w:rPr>
      </w:pPr>
      <w:bookmarkStart w:id="39" w:name="_Toc263602513"/>
      <w:bookmarkStart w:id="40" w:name="_Toc297322777"/>
      <w:bookmarkStart w:id="41" w:name="_Toc453463526"/>
      <w:r w:rsidRPr="00326ED3">
        <w:rPr>
          <w:rFonts w:cs="Times New Roman"/>
          <w:noProof/>
          <w:szCs w:val="24"/>
          <w:lang w:val="id-ID"/>
        </w:rPr>
        <w:lastRenderedPageBreak/>
        <w:t>DAFTAR GAMBAR</w:t>
      </w:r>
      <w:bookmarkEnd w:id="39"/>
      <w:bookmarkEnd w:id="40"/>
      <w:bookmarkEnd w:id="41"/>
    </w:p>
    <w:bookmarkStart w:id="42" w:name="_Toc236585576"/>
    <w:bookmarkStart w:id="43" w:name="_Toc263602514"/>
    <w:bookmarkStart w:id="44" w:name="_Toc297322778"/>
    <w:p w:rsidR="000C3BD7" w:rsidRDefault="005B333B">
      <w:pPr>
        <w:pStyle w:val="TableofFigures"/>
        <w:tabs>
          <w:tab w:val="right" w:leader="dot" w:pos="5546"/>
        </w:tabs>
        <w:rPr>
          <w:rFonts w:asciiTheme="minorHAnsi" w:eastAsiaTheme="minorEastAsia" w:hAnsiTheme="minorHAnsi" w:cstheme="minorBidi"/>
          <w:noProof/>
          <w:lang w:eastAsia="en-US"/>
        </w:rPr>
      </w:pPr>
      <w:r>
        <w:rPr>
          <w:lang w:val="id-ID"/>
        </w:rPr>
        <w:fldChar w:fldCharType="begin"/>
      </w:r>
      <w:r>
        <w:rPr>
          <w:lang w:val="id-ID"/>
        </w:rPr>
        <w:instrText xml:space="preserve"> TOC \h \z \c "Gambar" </w:instrText>
      </w:r>
      <w:r>
        <w:rPr>
          <w:lang w:val="id-ID"/>
        </w:rPr>
        <w:fldChar w:fldCharType="separate"/>
      </w:r>
      <w:hyperlink w:anchor="_Toc453470912" w:history="1">
        <w:r w:rsidR="000C3BD7" w:rsidRPr="000C5BA2">
          <w:rPr>
            <w:rStyle w:val="Hyperlink"/>
            <w:noProof/>
          </w:rPr>
          <w:t>Gambar 3.1 Use Case Diagram</w:t>
        </w:r>
        <w:r w:rsidR="000C3BD7">
          <w:rPr>
            <w:noProof/>
            <w:webHidden/>
          </w:rPr>
          <w:tab/>
        </w:r>
        <w:r w:rsidR="000C3BD7">
          <w:rPr>
            <w:noProof/>
            <w:webHidden/>
          </w:rPr>
          <w:fldChar w:fldCharType="begin"/>
        </w:r>
        <w:r w:rsidR="000C3BD7">
          <w:rPr>
            <w:noProof/>
            <w:webHidden/>
          </w:rPr>
          <w:instrText xml:space="preserve"> PAGEREF _Toc453470912 \h </w:instrText>
        </w:r>
        <w:r w:rsidR="000C3BD7">
          <w:rPr>
            <w:noProof/>
            <w:webHidden/>
          </w:rPr>
        </w:r>
        <w:r w:rsidR="000C3BD7">
          <w:rPr>
            <w:noProof/>
            <w:webHidden/>
          </w:rPr>
          <w:fldChar w:fldCharType="separate"/>
        </w:r>
        <w:r w:rsidR="000C3BD7">
          <w:rPr>
            <w:noProof/>
            <w:webHidden/>
          </w:rPr>
          <w:t>11</w:t>
        </w:r>
        <w:r w:rsidR="000C3BD7">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3" w:history="1">
        <w:r w:rsidRPr="000C5BA2">
          <w:rPr>
            <w:rStyle w:val="Hyperlink"/>
            <w:noProof/>
          </w:rPr>
          <w:t>Gambar 3.2 Diagram Aktivitas Mencari Rute</w:t>
        </w:r>
        <w:r>
          <w:rPr>
            <w:noProof/>
            <w:webHidden/>
          </w:rPr>
          <w:tab/>
        </w:r>
        <w:r>
          <w:rPr>
            <w:noProof/>
            <w:webHidden/>
          </w:rPr>
          <w:fldChar w:fldCharType="begin"/>
        </w:r>
        <w:r>
          <w:rPr>
            <w:noProof/>
            <w:webHidden/>
          </w:rPr>
          <w:instrText xml:space="preserve"> PAGEREF _Toc453470913 \h </w:instrText>
        </w:r>
        <w:r>
          <w:rPr>
            <w:noProof/>
            <w:webHidden/>
          </w:rPr>
        </w:r>
        <w:r>
          <w:rPr>
            <w:noProof/>
            <w:webHidden/>
          </w:rPr>
          <w:fldChar w:fldCharType="separate"/>
        </w:r>
        <w:r>
          <w:rPr>
            <w:noProof/>
            <w:webHidden/>
          </w:rPr>
          <w:t>12</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4" w:history="1">
        <w:r w:rsidRPr="000C5BA2">
          <w:rPr>
            <w:rStyle w:val="Hyperlink"/>
            <w:noProof/>
          </w:rPr>
          <w:t>Gambar 3.3 Diagram Aktivitas Melihat Seluruh Rute dan Halte</w:t>
        </w:r>
        <w:r>
          <w:rPr>
            <w:noProof/>
            <w:webHidden/>
          </w:rPr>
          <w:tab/>
        </w:r>
        <w:r>
          <w:rPr>
            <w:noProof/>
            <w:webHidden/>
          </w:rPr>
          <w:fldChar w:fldCharType="begin"/>
        </w:r>
        <w:r>
          <w:rPr>
            <w:noProof/>
            <w:webHidden/>
          </w:rPr>
          <w:instrText xml:space="preserve"> PAGEREF _Toc453470914 \h </w:instrText>
        </w:r>
        <w:r>
          <w:rPr>
            <w:noProof/>
            <w:webHidden/>
          </w:rPr>
        </w:r>
        <w:r>
          <w:rPr>
            <w:noProof/>
            <w:webHidden/>
          </w:rPr>
          <w:fldChar w:fldCharType="separate"/>
        </w:r>
        <w:r>
          <w:rPr>
            <w:noProof/>
            <w:webHidden/>
          </w:rPr>
          <w:t>14</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5" w:history="1">
        <w:r w:rsidRPr="000C5BA2">
          <w:rPr>
            <w:rStyle w:val="Hyperlink"/>
            <w:noProof/>
          </w:rPr>
          <w:t>Gambar 3.4 Diagram Aktivitas Melihat Rute dan Halte Perkoridor</w:t>
        </w:r>
        <w:r>
          <w:rPr>
            <w:noProof/>
            <w:webHidden/>
          </w:rPr>
          <w:tab/>
        </w:r>
        <w:r>
          <w:rPr>
            <w:noProof/>
            <w:webHidden/>
          </w:rPr>
          <w:fldChar w:fldCharType="begin"/>
        </w:r>
        <w:r>
          <w:rPr>
            <w:noProof/>
            <w:webHidden/>
          </w:rPr>
          <w:instrText xml:space="preserve"> PAGEREF _Toc453470915 \h </w:instrText>
        </w:r>
        <w:r>
          <w:rPr>
            <w:noProof/>
            <w:webHidden/>
          </w:rPr>
        </w:r>
        <w:r>
          <w:rPr>
            <w:noProof/>
            <w:webHidden/>
          </w:rPr>
          <w:fldChar w:fldCharType="separate"/>
        </w:r>
        <w:r>
          <w:rPr>
            <w:noProof/>
            <w:webHidden/>
          </w:rPr>
          <w:t>15</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6" w:history="1">
        <w:r w:rsidRPr="000C5BA2">
          <w:rPr>
            <w:rStyle w:val="Hyperlink"/>
            <w:noProof/>
          </w:rPr>
          <w:t>Gambar 3.5 Flow Chart Perancangan Sistem</w:t>
        </w:r>
        <w:r>
          <w:rPr>
            <w:noProof/>
            <w:webHidden/>
          </w:rPr>
          <w:tab/>
        </w:r>
        <w:r>
          <w:rPr>
            <w:noProof/>
            <w:webHidden/>
          </w:rPr>
          <w:fldChar w:fldCharType="begin"/>
        </w:r>
        <w:r>
          <w:rPr>
            <w:noProof/>
            <w:webHidden/>
          </w:rPr>
          <w:instrText xml:space="preserve"> PAGEREF _Toc453470916 \h </w:instrText>
        </w:r>
        <w:r>
          <w:rPr>
            <w:noProof/>
            <w:webHidden/>
          </w:rPr>
        </w:r>
        <w:r>
          <w:rPr>
            <w:noProof/>
            <w:webHidden/>
          </w:rPr>
          <w:fldChar w:fldCharType="separate"/>
        </w:r>
        <w:r>
          <w:rPr>
            <w:noProof/>
            <w:webHidden/>
          </w:rPr>
          <w:t>17</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7" w:history="1">
        <w:r w:rsidRPr="000C5BA2">
          <w:rPr>
            <w:rStyle w:val="Hyperlink"/>
            <w:noProof/>
          </w:rPr>
          <w:t>Gambar 3.6 Arsitektur Sistem</w:t>
        </w:r>
        <w:r>
          <w:rPr>
            <w:noProof/>
            <w:webHidden/>
          </w:rPr>
          <w:tab/>
        </w:r>
        <w:r>
          <w:rPr>
            <w:noProof/>
            <w:webHidden/>
          </w:rPr>
          <w:fldChar w:fldCharType="begin"/>
        </w:r>
        <w:r>
          <w:rPr>
            <w:noProof/>
            <w:webHidden/>
          </w:rPr>
          <w:instrText xml:space="preserve"> PAGEREF _Toc453470917 \h </w:instrText>
        </w:r>
        <w:r>
          <w:rPr>
            <w:noProof/>
            <w:webHidden/>
          </w:rPr>
        </w:r>
        <w:r>
          <w:rPr>
            <w:noProof/>
            <w:webHidden/>
          </w:rPr>
          <w:fldChar w:fldCharType="separate"/>
        </w:r>
        <w:r>
          <w:rPr>
            <w:noProof/>
            <w:webHidden/>
          </w:rPr>
          <w:t>18</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8" w:history="1">
        <w:r w:rsidRPr="000C5BA2">
          <w:rPr>
            <w:rStyle w:val="Hyperlink"/>
            <w:noProof/>
          </w:rPr>
          <w:t>Gambar 3.7 Arsitektur MVC</w:t>
        </w:r>
        <w:r>
          <w:rPr>
            <w:noProof/>
            <w:webHidden/>
          </w:rPr>
          <w:tab/>
        </w:r>
        <w:r>
          <w:rPr>
            <w:noProof/>
            <w:webHidden/>
          </w:rPr>
          <w:fldChar w:fldCharType="begin"/>
        </w:r>
        <w:r>
          <w:rPr>
            <w:noProof/>
            <w:webHidden/>
          </w:rPr>
          <w:instrText xml:space="preserve"> PAGEREF _Toc453470918 \h </w:instrText>
        </w:r>
        <w:r>
          <w:rPr>
            <w:noProof/>
            <w:webHidden/>
          </w:rPr>
        </w:r>
        <w:r>
          <w:rPr>
            <w:noProof/>
            <w:webHidden/>
          </w:rPr>
          <w:fldChar w:fldCharType="separate"/>
        </w:r>
        <w:r>
          <w:rPr>
            <w:noProof/>
            <w:webHidden/>
          </w:rPr>
          <w:t>19</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9" w:history="1">
        <w:r w:rsidRPr="000C5BA2">
          <w:rPr>
            <w:rStyle w:val="Hyperlink"/>
            <w:noProof/>
          </w:rPr>
          <w:t>Gambar 3.8 Arsitektur Client-Server</w:t>
        </w:r>
        <w:r>
          <w:rPr>
            <w:noProof/>
            <w:webHidden/>
          </w:rPr>
          <w:tab/>
        </w:r>
        <w:r>
          <w:rPr>
            <w:noProof/>
            <w:webHidden/>
          </w:rPr>
          <w:fldChar w:fldCharType="begin"/>
        </w:r>
        <w:r>
          <w:rPr>
            <w:noProof/>
            <w:webHidden/>
          </w:rPr>
          <w:instrText xml:space="preserve"> PAGEREF _Toc453470919 \h </w:instrText>
        </w:r>
        <w:r>
          <w:rPr>
            <w:noProof/>
            <w:webHidden/>
          </w:rPr>
        </w:r>
        <w:r>
          <w:rPr>
            <w:noProof/>
            <w:webHidden/>
          </w:rPr>
          <w:fldChar w:fldCharType="separate"/>
        </w:r>
        <w:r>
          <w:rPr>
            <w:noProof/>
            <w:webHidden/>
          </w:rPr>
          <w:t>20</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0" w:history="1">
        <w:r w:rsidRPr="000C5BA2">
          <w:rPr>
            <w:rStyle w:val="Hyperlink"/>
            <w:noProof/>
          </w:rPr>
          <w:t>Gambar 3.9 Rancangan Antarmuka Halaman Utama</w:t>
        </w:r>
        <w:r>
          <w:rPr>
            <w:noProof/>
            <w:webHidden/>
          </w:rPr>
          <w:tab/>
        </w:r>
        <w:r>
          <w:rPr>
            <w:noProof/>
            <w:webHidden/>
          </w:rPr>
          <w:fldChar w:fldCharType="begin"/>
        </w:r>
        <w:r>
          <w:rPr>
            <w:noProof/>
            <w:webHidden/>
          </w:rPr>
          <w:instrText xml:space="preserve"> PAGEREF _Toc453470920 \h </w:instrText>
        </w:r>
        <w:r>
          <w:rPr>
            <w:noProof/>
            <w:webHidden/>
          </w:rPr>
        </w:r>
        <w:r>
          <w:rPr>
            <w:noProof/>
            <w:webHidden/>
          </w:rPr>
          <w:fldChar w:fldCharType="separate"/>
        </w:r>
        <w:r>
          <w:rPr>
            <w:noProof/>
            <w:webHidden/>
          </w:rPr>
          <w:t>22</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1" w:history="1">
        <w:r w:rsidRPr="000C5BA2">
          <w:rPr>
            <w:rStyle w:val="Hyperlink"/>
            <w:noProof/>
          </w:rPr>
          <w:t>Gambar 3.10 Rancangan AntarmukaHasil Pencarian Rute</w:t>
        </w:r>
        <w:r>
          <w:rPr>
            <w:noProof/>
            <w:webHidden/>
          </w:rPr>
          <w:tab/>
        </w:r>
        <w:r>
          <w:rPr>
            <w:noProof/>
            <w:webHidden/>
          </w:rPr>
          <w:fldChar w:fldCharType="begin"/>
        </w:r>
        <w:r>
          <w:rPr>
            <w:noProof/>
            <w:webHidden/>
          </w:rPr>
          <w:instrText xml:space="preserve"> PAGEREF _Toc453470921 \h </w:instrText>
        </w:r>
        <w:r>
          <w:rPr>
            <w:noProof/>
            <w:webHidden/>
          </w:rPr>
        </w:r>
        <w:r>
          <w:rPr>
            <w:noProof/>
            <w:webHidden/>
          </w:rPr>
          <w:fldChar w:fldCharType="separate"/>
        </w:r>
        <w:r>
          <w:rPr>
            <w:noProof/>
            <w:webHidden/>
          </w:rPr>
          <w:t>23</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2" w:history="1">
        <w:r w:rsidRPr="000C5BA2">
          <w:rPr>
            <w:rStyle w:val="Hyperlink"/>
            <w:noProof/>
          </w:rPr>
          <w:t>Gambar 3.11 Rancangan Antarmuka Menampilkan Informasi Seluruh Koridor</w:t>
        </w:r>
        <w:r>
          <w:rPr>
            <w:noProof/>
            <w:webHidden/>
          </w:rPr>
          <w:tab/>
        </w:r>
        <w:r>
          <w:rPr>
            <w:noProof/>
            <w:webHidden/>
          </w:rPr>
          <w:fldChar w:fldCharType="begin"/>
        </w:r>
        <w:r>
          <w:rPr>
            <w:noProof/>
            <w:webHidden/>
          </w:rPr>
          <w:instrText xml:space="preserve"> PAGEREF _Toc453470922 \h </w:instrText>
        </w:r>
        <w:r>
          <w:rPr>
            <w:noProof/>
            <w:webHidden/>
          </w:rPr>
        </w:r>
        <w:r>
          <w:rPr>
            <w:noProof/>
            <w:webHidden/>
          </w:rPr>
          <w:fldChar w:fldCharType="separate"/>
        </w:r>
        <w:r>
          <w:rPr>
            <w:noProof/>
            <w:webHidden/>
          </w:rPr>
          <w:t>25</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3" w:history="1">
        <w:r w:rsidRPr="000C5BA2">
          <w:rPr>
            <w:rStyle w:val="Hyperlink"/>
            <w:noProof/>
          </w:rPr>
          <w:t>Gambar 3.12 Rancangan Antarmuka Hasil Informasi Seluruh Koridor</w:t>
        </w:r>
        <w:r>
          <w:rPr>
            <w:noProof/>
            <w:webHidden/>
          </w:rPr>
          <w:tab/>
        </w:r>
        <w:r>
          <w:rPr>
            <w:noProof/>
            <w:webHidden/>
          </w:rPr>
          <w:fldChar w:fldCharType="begin"/>
        </w:r>
        <w:r>
          <w:rPr>
            <w:noProof/>
            <w:webHidden/>
          </w:rPr>
          <w:instrText xml:space="preserve"> PAGEREF _Toc453470923 \h </w:instrText>
        </w:r>
        <w:r>
          <w:rPr>
            <w:noProof/>
            <w:webHidden/>
          </w:rPr>
        </w:r>
        <w:r>
          <w:rPr>
            <w:noProof/>
            <w:webHidden/>
          </w:rPr>
          <w:fldChar w:fldCharType="separate"/>
        </w:r>
        <w:r>
          <w:rPr>
            <w:noProof/>
            <w:webHidden/>
          </w:rPr>
          <w:t>26</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4" w:history="1">
        <w:r w:rsidRPr="000C5BA2">
          <w:rPr>
            <w:rStyle w:val="Hyperlink"/>
            <w:noProof/>
          </w:rPr>
          <w:t>Gambar 3.13 Perancangan Basis Data</w:t>
        </w:r>
        <w:r>
          <w:rPr>
            <w:noProof/>
            <w:webHidden/>
          </w:rPr>
          <w:tab/>
        </w:r>
        <w:r>
          <w:rPr>
            <w:noProof/>
            <w:webHidden/>
          </w:rPr>
          <w:fldChar w:fldCharType="begin"/>
        </w:r>
        <w:r>
          <w:rPr>
            <w:noProof/>
            <w:webHidden/>
          </w:rPr>
          <w:instrText xml:space="preserve"> PAGEREF _Toc453470924 \h </w:instrText>
        </w:r>
        <w:r>
          <w:rPr>
            <w:noProof/>
            <w:webHidden/>
          </w:rPr>
        </w:r>
        <w:r>
          <w:rPr>
            <w:noProof/>
            <w:webHidden/>
          </w:rPr>
          <w:fldChar w:fldCharType="separate"/>
        </w:r>
        <w:r>
          <w:rPr>
            <w:noProof/>
            <w:webHidden/>
          </w:rPr>
          <w:t>29</w:t>
        </w:r>
        <w:r>
          <w:rPr>
            <w:noProof/>
            <w:webHidden/>
          </w:rPr>
          <w:fldChar w:fldCharType="end"/>
        </w:r>
      </w:hyperlink>
    </w:p>
    <w:p w:rsidR="000C3BD7" w:rsidRDefault="005B333B" w:rsidP="00E059FA">
      <w:pPr>
        <w:rPr>
          <w:noProof/>
        </w:rPr>
      </w:pPr>
      <w:r>
        <w:rPr>
          <w:lang w:val="id-ID"/>
        </w:rPr>
        <w:fldChar w:fldCharType="end"/>
      </w:r>
      <w:r w:rsidR="00E059FA">
        <w:rPr>
          <w:sz w:val="2"/>
          <w:szCs w:val="2"/>
        </w:rPr>
        <w:t>.</w:t>
      </w:r>
      <w:r w:rsidR="00E059FA">
        <w:rPr>
          <w:lang w:val="id-ID"/>
        </w:rPr>
        <w:fldChar w:fldCharType="begin"/>
      </w:r>
      <w:r w:rsidR="00E059FA">
        <w:rPr>
          <w:lang w:val="id-ID"/>
        </w:rPr>
        <w:instrText xml:space="preserve"> TOC \h \z \c "Gambar 4." </w:instrText>
      </w:r>
      <w:r w:rsidR="00E059FA">
        <w:rPr>
          <w:lang w:val="id-ID"/>
        </w:rPr>
        <w:fldChar w:fldCharType="separate"/>
      </w:r>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02" w:history="1">
        <w:r w:rsidRPr="00F41B8B">
          <w:rPr>
            <w:rStyle w:val="Hyperlink"/>
            <w:noProof/>
          </w:rPr>
          <w:t>Gambar 4.1 Contoh Screenshot Hasil Studi Lapangan</w:t>
        </w:r>
        <w:r>
          <w:rPr>
            <w:noProof/>
            <w:webHidden/>
          </w:rPr>
          <w:tab/>
        </w:r>
        <w:r>
          <w:rPr>
            <w:noProof/>
            <w:webHidden/>
          </w:rPr>
          <w:fldChar w:fldCharType="begin"/>
        </w:r>
        <w:r>
          <w:rPr>
            <w:noProof/>
            <w:webHidden/>
          </w:rPr>
          <w:instrText xml:space="preserve"> PAGEREF _Toc453470902 \h </w:instrText>
        </w:r>
        <w:r>
          <w:rPr>
            <w:noProof/>
            <w:webHidden/>
          </w:rPr>
        </w:r>
        <w:r>
          <w:rPr>
            <w:noProof/>
            <w:webHidden/>
          </w:rPr>
          <w:fldChar w:fldCharType="separate"/>
        </w:r>
        <w:r>
          <w:rPr>
            <w:noProof/>
            <w:webHidden/>
          </w:rPr>
          <w:t>31</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03" w:history="1">
        <w:r w:rsidRPr="00F41B8B">
          <w:rPr>
            <w:rStyle w:val="Hyperlink"/>
            <w:noProof/>
          </w:rPr>
          <w:t>Gambar 4.2 Contoh Data Tidak Normal</w:t>
        </w:r>
        <w:r>
          <w:rPr>
            <w:noProof/>
            <w:webHidden/>
          </w:rPr>
          <w:tab/>
        </w:r>
        <w:r>
          <w:rPr>
            <w:noProof/>
            <w:webHidden/>
          </w:rPr>
          <w:fldChar w:fldCharType="begin"/>
        </w:r>
        <w:r>
          <w:rPr>
            <w:noProof/>
            <w:webHidden/>
          </w:rPr>
          <w:instrText xml:space="preserve"> PAGEREF _Toc453470903 \h </w:instrText>
        </w:r>
        <w:r>
          <w:rPr>
            <w:noProof/>
            <w:webHidden/>
          </w:rPr>
        </w:r>
        <w:r>
          <w:rPr>
            <w:noProof/>
            <w:webHidden/>
          </w:rPr>
          <w:fldChar w:fldCharType="separate"/>
        </w:r>
        <w:r>
          <w:rPr>
            <w:noProof/>
            <w:webHidden/>
          </w:rPr>
          <w:t>35</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04" w:history="1">
        <w:r w:rsidRPr="00F41B8B">
          <w:rPr>
            <w:rStyle w:val="Hyperlink"/>
            <w:noProof/>
          </w:rPr>
          <w:t>Gambar 4.3 Contoh Data Setelah Normalisasi</w:t>
        </w:r>
        <w:r>
          <w:rPr>
            <w:noProof/>
            <w:webHidden/>
          </w:rPr>
          <w:tab/>
        </w:r>
        <w:r>
          <w:rPr>
            <w:noProof/>
            <w:webHidden/>
          </w:rPr>
          <w:fldChar w:fldCharType="begin"/>
        </w:r>
        <w:r>
          <w:rPr>
            <w:noProof/>
            <w:webHidden/>
          </w:rPr>
          <w:instrText xml:space="preserve"> PAGEREF _Toc453470904 \h </w:instrText>
        </w:r>
        <w:r>
          <w:rPr>
            <w:noProof/>
            <w:webHidden/>
          </w:rPr>
        </w:r>
        <w:r>
          <w:rPr>
            <w:noProof/>
            <w:webHidden/>
          </w:rPr>
          <w:fldChar w:fldCharType="separate"/>
        </w:r>
        <w:r>
          <w:rPr>
            <w:noProof/>
            <w:webHidden/>
          </w:rPr>
          <w:t>35</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05" w:history="1">
        <w:r w:rsidRPr="00F41B8B">
          <w:rPr>
            <w:rStyle w:val="Hyperlink"/>
            <w:noProof/>
          </w:rPr>
          <w:t>Gambar 4.4 Cuplikan Basis Data Tabel Koridor</w:t>
        </w:r>
        <w:r>
          <w:rPr>
            <w:noProof/>
            <w:webHidden/>
          </w:rPr>
          <w:tab/>
        </w:r>
        <w:r>
          <w:rPr>
            <w:noProof/>
            <w:webHidden/>
          </w:rPr>
          <w:fldChar w:fldCharType="begin"/>
        </w:r>
        <w:r>
          <w:rPr>
            <w:noProof/>
            <w:webHidden/>
          </w:rPr>
          <w:instrText xml:space="preserve"> PAGEREF _Toc453470905 \h </w:instrText>
        </w:r>
        <w:r>
          <w:rPr>
            <w:noProof/>
            <w:webHidden/>
          </w:rPr>
        </w:r>
        <w:r>
          <w:rPr>
            <w:noProof/>
            <w:webHidden/>
          </w:rPr>
          <w:fldChar w:fldCharType="separate"/>
        </w:r>
        <w:r>
          <w:rPr>
            <w:noProof/>
            <w:webHidden/>
          </w:rPr>
          <w:t>40</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06" w:history="1">
        <w:r w:rsidRPr="00F41B8B">
          <w:rPr>
            <w:rStyle w:val="Hyperlink"/>
            <w:noProof/>
          </w:rPr>
          <w:t>Gambar 4.5 Cuplikan Basis Data Tabel Halte</w:t>
        </w:r>
        <w:r>
          <w:rPr>
            <w:noProof/>
            <w:webHidden/>
          </w:rPr>
          <w:tab/>
        </w:r>
        <w:r>
          <w:rPr>
            <w:noProof/>
            <w:webHidden/>
          </w:rPr>
          <w:fldChar w:fldCharType="begin"/>
        </w:r>
        <w:r>
          <w:rPr>
            <w:noProof/>
            <w:webHidden/>
          </w:rPr>
          <w:instrText xml:space="preserve"> PAGEREF _Toc453470906 \h </w:instrText>
        </w:r>
        <w:r>
          <w:rPr>
            <w:noProof/>
            <w:webHidden/>
          </w:rPr>
        </w:r>
        <w:r>
          <w:rPr>
            <w:noProof/>
            <w:webHidden/>
          </w:rPr>
          <w:fldChar w:fldCharType="separate"/>
        </w:r>
        <w:r>
          <w:rPr>
            <w:noProof/>
            <w:webHidden/>
          </w:rPr>
          <w:t>42</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07" w:history="1">
        <w:r w:rsidRPr="00F41B8B">
          <w:rPr>
            <w:rStyle w:val="Hyperlink"/>
            <w:noProof/>
          </w:rPr>
          <w:t>Gambar 4.6 Cuplikan Basis Data Tabel Point</w:t>
        </w:r>
        <w:r>
          <w:rPr>
            <w:noProof/>
            <w:webHidden/>
          </w:rPr>
          <w:tab/>
        </w:r>
        <w:r>
          <w:rPr>
            <w:noProof/>
            <w:webHidden/>
          </w:rPr>
          <w:fldChar w:fldCharType="begin"/>
        </w:r>
        <w:r>
          <w:rPr>
            <w:noProof/>
            <w:webHidden/>
          </w:rPr>
          <w:instrText xml:space="preserve"> PAGEREF _Toc453470907 \h </w:instrText>
        </w:r>
        <w:r>
          <w:rPr>
            <w:noProof/>
            <w:webHidden/>
          </w:rPr>
        </w:r>
        <w:r>
          <w:rPr>
            <w:noProof/>
            <w:webHidden/>
          </w:rPr>
          <w:fldChar w:fldCharType="separate"/>
        </w:r>
        <w:r>
          <w:rPr>
            <w:noProof/>
            <w:webHidden/>
          </w:rPr>
          <w:t>44</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08" w:history="1">
        <w:r w:rsidRPr="00F41B8B">
          <w:rPr>
            <w:rStyle w:val="Hyperlink"/>
            <w:noProof/>
          </w:rPr>
          <w:t>Gambar 4. 7 Cuplikan Basis Data Tabel Rute</w:t>
        </w:r>
        <w:r>
          <w:rPr>
            <w:noProof/>
            <w:webHidden/>
          </w:rPr>
          <w:tab/>
        </w:r>
        <w:r>
          <w:rPr>
            <w:noProof/>
            <w:webHidden/>
          </w:rPr>
          <w:fldChar w:fldCharType="begin"/>
        </w:r>
        <w:r>
          <w:rPr>
            <w:noProof/>
            <w:webHidden/>
          </w:rPr>
          <w:instrText xml:space="preserve"> PAGEREF _Toc453470908 \h </w:instrText>
        </w:r>
        <w:r>
          <w:rPr>
            <w:noProof/>
            <w:webHidden/>
          </w:rPr>
        </w:r>
        <w:r>
          <w:rPr>
            <w:noProof/>
            <w:webHidden/>
          </w:rPr>
          <w:fldChar w:fldCharType="separate"/>
        </w:r>
        <w:r>
          <w:rPr>
            <w:noProof/>
            <w:webHidden/>
          </w:rPr>
          <w:t>46</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09" w:history="1">
        <w:r w:rsidRPr="00F41B8B">
          <w:rPr>
            <w:rStyle w:val="Hyperlink"/>
            <w:noProof/>
          </w:rPr>
          <w:t>Gambar 4.8 Impelmentasi Antarmuka Halaman Utama</w:t>
        </w:r>
        <w:r>
          <w:rPr>
            <w:noProof/>
            <w:webHidden/>
          </w:rPr>
          <w:tab/>
        </w:r>
        <w:r>
          <w:rPr>
            <w:noProof/>
            <w:webHidden/>
          </w:rPr>
          <w:fldChar w:fldCharType="begin"/>
        </w:r>
        <w:r>
          <w:rPr>
            <w:noProof/>
            <w:webHidden/>
          </w:rPr>
          <w:instrText xml:space="preserve"> PAGEREF _Toc453470909 \h </w:instrText>
        </w:r>
        <w:r>
          <w:rPr>
            <w:noProof/>
            <w:webHidden/>
          </w:rPr>
        </w:r>
        <w:r>
          <w:rPr>
            <w:noProof/>
            <w:webHidden/>
          </w:rPr>
          <w:fldChar w:fldCharType="separate"/>
        </w:r>
        <w:r>
          <w:rPr>
            <w:noProof/>
            <w:webHidden/>
          </w:rPr>
          <w:t>67</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0" w:history="1">
        <w:r w:rsidRPr="00F41B8B">
          <w:rPr>
            <w:rStyle w:val="Hyperlink"/>
            <w:noProof/>
          </w:rPr>
          <w:t>Gambar 4. 9 Implementasi Antarmuka Informasi Perkoridor</w:t>
        </w:r>
        <w:r>
          <w:rPr>
            <w:noProof/>
            <w:webHidden/>
          </w:rPr>
          <w:tab/>
        </w:r>
        <w:r>
          <w:rPr>
            <w:noProof/>
            <w:webHidden/>
          </w:rPr>
          <w:fldChar w:fldCharType="begin"/>
        </w:r>
        <w:r>
          <w:rPr>
            <w:noProof/>
            <w:webHidden/>
          </w:rPr>
          <w:instrText xml:space="preserve"> PAGEREF _Toc453470910 \h </w:instrText>
        </w:r>
        <w:r>
          <w:rPr>
            <w:noProof/>
            <w:webHidden/>
          </w:rPr>
        </w:r>
        <w:r>
          <w:rPr>
            <w:noProof/>
            <w:webHidden/>
          </w:rPr>
          <w:fldChar w:fldCharType="separate"/>
        </w:r>
        <w:r>
          <w:rPr>
            <w:noProof/>
            <w:webHidden/>
          </w:rPr>
          <w:t>68</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11" w:history="1">
        <w:r w:rsidRPr="00F41B8B">
          <w:rPr>
            <w:rStyle w:val="Hyperlink"/>
            <w:noProof/>
          </w:rPr>
          <w:t>Gambar 4.10 Implementasi Antarmuka Informasi Semua Koridor</w:t>
        </w:r>
        <w:r>
          <w:rPr>
            <w:noProof/>
            <w:webHidden/>
          </w:rPr>
          <w:tab/>
        </w:r>
        <w:r>
          <w:rPr>
            <w:noProof/>
            <w:webHidden/>
          </w:rPr>
          <w:fldChar w:fldCharType="begin"/>
        </w:r>
        <w:r>
          <w:rPr>
            <w:noProof/>
            <w:webHidden/>
          </w:rPr>
          <w:instrText xml:space="preserve"> PAGEREF _Toc453470911 \h </w:instrText>
        </w:r>
        <w:r>
          <w:rPr>
            <w:noProof/>
            <w:webHidden/>
          </w:rPr>
        </w:r>
        <w:r>
          <w:rPr>
            <w:noProof/>
            <w:webHidden/>
          </w:rPr>
          <w:fldChar w:fldCharType="separate"/>
        </w:r>
        <w:r>
          <w:rPr>
            <w:noProof/>
            <w:webHidden/>
          </w:rPr>
          <w:t>69</w:t>
        </w:r>
        <w:r>
          <w:rPr>
            <w:noProof/>
            <w:webHidden/>
          </w:rPr>
          <w:fldChar w:fldCharType="end"/>
        </w:r>
      </w:hyperlink>
    </w:p>
    <w:p w:rsidR="000C3BD7" w:rsidRDefault="00E059FA" w:rsidP="00E059FA">
      <w:pPr>
        <w:spacing w:line="276" w:lineRule="auto"/>
        <w:rPr>
          <w:noProof/>
        </w:rPr>
      </w:pPr>
      <w:r>
        <w:rPr>
          <w:lang w:val="id-ID"/>
        </w:rPr>
        <w:fldChar w:fldCharType="end"/>
      </w:r>
      <w:proofErr w:type="gramStart"/>
      <w:r>
        <w:rPr>
          <w:sz w:val="2"/>
          <w:szCs w:val="2"/>
        </w:rPr>
        <w:t>kl</w:t>
      </w:r>
      <w:proofErr w:type="gramEnd"/>
      <w:r>
        <w:rPr>
          <w:lang w:val="id-ID"/>
        </w:rPr>
        <w:fldChar w:fldCharType="begin"/>
      </w:r>
      <w:r>
        <w:rPr>
          <w:lang w:val="id-ID"/>
        </w:rPr>
        <w:instrText xml:space="preserve"> TOC \h \z \c "Gambar 5." </w:instrText>
      </w:r>
      <w:r>
        <w:rPr>
          <w:lang w:val="id-ID"/>
        </w:rPr>
        <w:fldChar w:fldCharType="separate"/>
      </w:r>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5" w:history="1">
        <w:r w:rsidRPr="002A34B0">
          <w:rPr>
            <w:rStyle w:val="Hyperlink"/>
            <w:noProof/>
          </w:rPr>
          <w:t>Gambar 5.1 Uji Coba Form Pengisian Keberangkatan dan Kedatangan</w:t>
        </w:r>
        <w:r>
          <w:rPr>
            <w:noProof/>
            <w:webHidden/>
          </w:rPr>
          <w:tab/>
        </w:r>
        <w:r>
          <w:rPr>
            <w:noProof/>
            <w:webHidden/>
          </w:rPr>
          <w:fldChar w:fldCharType="begin"/>
        </w:r>
        <w:r>
          <w:rPr>
            <w:noProof/>
            <w:webHidden/>
          </w:rPr>
          <w:instrText xml:space="preserve"> PAGEREF _Toc453470925 \h </w:instrText>
        </w:r>
        <w:r>
          <w:rPr>
            <w:noProof/>
            <w:webHidden/>
          </w:rPr>
        </w:r>
        <w:r>
          <w:rPr>
            <w:noProof/>
            <w:webHidden/>
          </w:rPr>
          <w:fldChar w:fldCharType="separate"/>
        </w:r>
        <w:r>
          <w:rPr>
            <w:noProof/>
            <w:webHidden/>
          </w:rPr>
          <w:t>72</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6" w:history="1">
        <w:r w:rsidRPr="002A34B0">
          <w:rPr>
            <w:rStyle w:val="Hyperlink"/>
            <w:noProof/>
          </w:rPr>
          <w:t>Gambar 5. 2 Uji Coba Hasil Pencarian</w:t>
        </w:r>
        <w:r>
          <w:rPr>
            <w:noProof/>
            <w:webHidden/>
          </w:rPr>
          <w:tab/>
        </w:r>
        <w:r>
          <w:rPr>
            <w:noProof/>
            <w:webHidden/>
          </w:rPr>
          <w:fldChar w:fldCharType="begin"/>
        </w:r>
        <w:r>
          <w:rPr>
            <w:noProof/>
            <w:webHidden/>
          </w:rPr>
          <w:instrText xml:space="preserve"> PAGEREF _Toc453470926 \h </w:instrText>
        </w:r>
        <w:r>
          <w:rPr>
            <w:noProof/>
            <w:webHidden/>
          </w:rPr>
        </w:r>
        <w:r>
          <w:rPr>
            <w:noProof/>
            <w:webHidden/>
          </w:rPr>
          <w:fldChar w:fldCharType="separate"/>
        </w:r>
        <w:r>
          <w:rPr>
            <w:noProof/>
            <w:webHidden/>
          </w:rPr>
          <w:t>73</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7" w:history="1">
        <w:r w:rsidRPr="002A34B0">
          <w:rPr>
            <w:rStyle w:val="Hyperlink"/>
            <w:noProof/>
          </w:rPr>
          <w:t>Gambar 5.3 Uji Coba Halaman Menampilkan Informasi Seluruh Koridor</w:t>
        </w:r>
        <w:r>
          <w:rPr>
            <w:noProof/>
            <w:webHidden/>
          </w:rPr>
          <w:tab/>
        </w:r>
        <w:r>
          <w:rPr>
            <w:noProof/>
            <w:webHidden/>
          </w:rPr>
          <w:fldChar w:fldCharType="begin"/>
        </w:r>
        <w:r>
          <w:rPr>
            <w:noProof/>
            <w:webHidden/>
          </w:rPr>
          <w:instrText xml:space="preserve"> PAGEREF _Toc453470927 \h </w:instrText>
        </w:r>
        <w:r>
          <w:rPr>
            <w:noProof/>
            <w:webHidden/>
          </w:rPr>
        </w:r>
        <w:r>
          <w:rPr>
            <w:noProof/>
            <w:webHidden/>
          </w:rPr>
          <w:fldChar w:fldCharType="separate"/>
        </w:r>
        <w:r>
          <w:rPr>
            <w:noProof/>
            <w:webHidden/>
          </w:rPr>
          <w:t>75</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8" w:history="1">
        <w:r w:rsidRPr="002A34B0">
          <w:rPr>
            <w:rStyle w:val="Hyperlink"/>
            <w:noProof/>
          </w:rPr>
          <w:t>Gambar 5.4 Uji Coba Hasil Menampilkan Informasi Seluruh Koridor</w:t>
        </w:r>
        <w:r>
          <w:rPr>
            <w:noProof/>
            <w:webHidden/>
          </w:rPr>
          <w:tab/>
        </w:r>
        <w:r>
          <w:rPr>
            <w:noProof/>
            <w:webHidden/>
          </w:rPr>
          <w:fldChar w:fldCharType="begin"/>
        </w:r>
        <w:r>
          <w:rPr>
            <w:noProof/>
            <w:webHidden/>
          </w:rPr>
          <w:instrText xml:space="preserve"> PAGEREF _Toc453470928 \h </w:instrText>
        </w:r>
        <w:r>
          <w:rPr>
            <w:noProof/>
            <w:webHidden/>
          </w:rPr>
        </w:r>
        <w:r>
          <w:rPr>
            <w:noProof/>
            <w:webHidden/>
          </w:rPr>
          <w:fldChar w:fldCharType="separate"/>
        </w:r>
        <w:r>
          <w:rPr>
            <w:noProof/>
            <w:webHidden/>
          </w:rPr>
          <w:t>76</w:t>
        </w:r>
        <w:r>
          <w:rPr>
            <w:noProof/>
            <w:webHidden/>
          </w:rPr>
          <w:fldChar w:fldCharType="end"/>
        </w:r>
      </w:hyperlink>
    </w:p>
    <w:p w:rsidR="000C3BD7" w:rsidRDefault="000C3BD7">
      <w:pPr>
        <w:pStyle w:val="TableofFigures"/>
        <w:tabs>
          <w:tab w:val="right" w:leader="dot" w:pos="5546"/>
        </w:tabs>
        <w:rPr>
          <w:rFonts w:asciiTheme="minorHAnsi" w:eastAsiaTheme="minorEastAsia" w:hAnsiTheme="minorHAnsi" w:cstheme="minorBidi"/>
          <w:noProof/>
          <w:lang w:eastAsia="en-US"/>
        </w:rPr>
      </w:pPr>
      <w:hyperlink w:anchor="_Toc453470929" w:history="1">
        <w:r w:rsidRPr="002A34B0">
          <w:rPr>
            <w:rStyle w:val="Hyperlink"/>
            <w:noProof/>
          </w:rPr>
          <w:t>Gambar 5. 5 Uji Coba Melihat Informasi Perkoridor</w:t>
        </w:r>
        <w:r>
          <w:rPr>
            <w:noProof/>
            <w:webHidden/>
          </w:rPr>
          <w:tab/>
        </w:r>
        <w:r>
          <w:rPr>
            <w:noProof/>
            <w:webHidden/>
          </w:rPr>
          <w:fldChar w:fldCharType="begin"/>
        </w:r>
        <w:r>
          <w:rPr>
            <w:noProof/>
            <w:webHidden/>
          </w:rPr>
          <w:instrText xml:space="preserve"> PAGEREF _Toc453470929 \h </w:instrText>
        </w:r>
        <w:r>
          <w:rPr>
            <w:noProof/>
            <w:webHidden/>
          </w:rPr>
        </w:r>
        <w:r>
          <w:rPr>
            <w:noProof/>
            <w:webHidden/>
          </w:rPr>
          <w:fldChar w:fldCharType="separate"/>
        </w:r>
        <w:r>
          <w:rPr>
            <w:noProof/>
            <w:webHidden/>
          </w:rPr>
          <w:t>78</w:t>
        </w:r>
        <w:r>
          <w:rPr>
            <w:noProof/>
            <w:webHidden/>
          </w:rPr>
          <w:fldChar w:fldCharType="end"/>
        </w:r>
      </w:hyperlink>
    </w:p>
    <w:p w:rsidR="00E059FA" w:rsidRDefault="00E059FA" w:rsidP="00E059FA">
      <w:pPr>
        <w:spacing w:after="200" w:line="276" w:lineRule="auto"/>
        <w:rPr>
          <w:lang w:val="id-ID"/>
        </w:rPr>
      </w:pPr>
      <w:r>
        <w:rPr>
          <w:lang w:val="id-ID"/>
        </w:rPr>
        <w:fldChar w:fldCharType="end"/>
      </w:r>
    </w:p>
    <w:p w:rsidR="00E059FA" w:rsidRDefault="00E059FA" w:rsidP="00E059FA">
      <w:pPr>
        <w:spacing w:after="200" w:line="276" w:lineRule="auto"/>
        <w:rPr>
          <w:lang w:val="id-ID"/>
        </w:rPr>
      </w:pPr>
    </w:p>
    <w:p w:rsidR="00840A97" w:rsidRDefault="00840A97" w:rsidP="00840A97">
      <w:pPr>
        <w:spacing w:after="200" w:line="276" w:lineRule="auto"/>
        <w:jc w:val="center"/>
        <w:rPr>
          <w:lang w:val="id-ID"/>
        </w:rPr>
      </w:pPr>
      <w:r>
        <w:rPr>
          <w:lang w:val="id-ID"/>
        </w:rPr>
        <w:br w:type="page"/>
      </w:r>
    </w:p>
    <w:p w:rsidR="003F2BBF" w:rsidRPr="00326ED3" w:rsidRDefault="000D256C" w:rsidP="00840A97">
      <w:pPr>
        <w:pStyle w:val="JUDUL"/>
        <w:rPr>
          <w:lang w:val="id-ID"/>
        </w:rPr>
      </w:pPr>
      <w:bookmarkStart w:id="45" w:name="_Toc453463527"/>
      <w:r w:rsidRPr="00326ED3">
        <w:rPr>
          <w:lang w:val="id-ID"/>
        </w:rPr>
        <w:lastRenderedPageBreak/>
        <w:t>DAFTAR TABEL</w:t>
      </w:r>
      <w:bookmarkEnd w:id="42"/>
      <w:bookmarkEnd w:id="43"/>
      <w:bookmarkEnd w:id="44"/>
      <w:bookmarkEnd w:id="45"/>
    </w:p>
    <w:p w:rsidR="00F83CCB" w:rsidRDefault="00F83CCB" w:rsidP="00F148F1">
      <w:pPr>
        <w:rPr>
          <w:b/>
          <w:i/>
          <w:sz w:val="24"/>
          <w:szCs w:val="24"/>
        </w:rPr>
      </w:pPr>
    </w:p>
    <w:p w:rsidR="00E059FA" w:rsidRDefault="00E059FA">
      <w:pPr>
        <w:pStyle w:val="TableofFigures"/>
        <w:tabs>
          <w:tab w:val="right" w:leader="dot" w:pos="5546"/>
        </w:tabs>
        <w:rPr>
          <w:rFonts w:asciiTheme="minorHAnsi" w:eastAsiaTheme="minorEastAsia" w:hAnsiTheme="minorHAnsi" w:cstheme="minorBidi"/>
          <w:noProof/>
          <w:lang w:eastAsia="en-US"/>
        </w:rPr>
      </w:pPr>
      <w:r>
        <w:rPr>
          <w:b/>
          <w:i/>
          <w:sz w:val="24"/>
          <w:szCs w:val="24"/>
        </w:rPr>
        <w:fldChar w:fldCharType="begin"/>
      </w:r>
      <w:r>
        <w:rPr>
          <w:b/>
          <w:i/>
          <w:sz w:val="24"/>
          <w:szCs w:val="24"/>
        </w:rPr>
        <w:instrText xml:space="preserve"> TOC \h \z \c "Tabel" </w:instrText>
      </w:r>
      <w:r>
        <w:rPr>
          <w:b/>
          <w:i/>
          <w:sz w:val="24"/>
          <w:szCs w:val="24"/>
        </w:rPr>
        <w:fldChar w:fldCharType="separate"/>
      </w:r>
      <w:hyperlink w:anchor="_Toc453463423" w:history="1">
        <w:r w:rsidRPr="00B268B5">
          <w:rPr>
            <w:rStyle w:val="Hyperlink"/>
            <w:noProof/>
          </w:rPr>
          <w:t>Tabel 1 Tabel Kebutuhan</w:t>
        </w:r>
        <w:r>
          <w:rPr>
            <w:noProof/>
            <w:webHidden/>
          </w:rPr>
          <w:tab/>
        </w:r>
        <w:r>
          <w:rPr>
            <w:noProof/>
            <w:webHidden/>
          </w:rPr>
          <w:fldChar w:fldCharType="begin"/>
        </w:r>
        <w:r>
          <w:rPr>
            <w:noProof/>
            <w:webHidden/>
          </w:rPr>
          <w:instrText xml:space="preserve"> PAGEREF _Toc453463423 \h </w:instrText>
        </w:r>
        <w:r>
          <w:rPr>
            <w:noProof/>
            <w:webHidden/>
          </w:rPr>
        </w:r>
        <w:r>
          <w:rPr>
            <w:noProof/>
            <w:webHidden/>
          </w:rPr>
          <w:fldChar w:fldCharType="separate"/>
        </w:r>
        <w:r>
          <w:rPr>
            <w:noProof/>
            <w:webHidden/>
          </w:rPr>
          <w:t>11</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4" w:history="1">
        <w:r w:rsidRPr="00B268B5">
          <w:rPr>
            <w:rStyle w:val="Hyperlink"/>
            <w:noProof/>
          </w:rPr>
          <w:t>Tabel 2 Mencari Rute</w:t>
        </w:r>
        <w:r>
          <w:rPr>
            <w:noProof/>
            <w:webHidden/>
          </w:rPr>
          <w:tab/>
        </w:r>
        <w:r>
          <w:rPr>
            <w:noProof/>
            <w:webHidden/>
          </w:rPr>
          <w:fldChar w:fldCharType="begin"/>
        </w:r>
        <w:r>
          <w:rPr>
            <w:noProof/>
            <w:webHidden/>
          </w:rPr>
          <w:instrText xml:space="preserve"> PAGEREF _Toc453463424 \h </w:instrText>
        </w:r>
        <w:r>
          <w:rPr>
            <w:noProof/>
            <w:webHidden/>
          </w:rPr>
        </w:r>
        <w:r>
          <w:rPr>
            <w:noProof/>
            <w:webHidden/>
          </w:rPr>
          <w:fldChar w:fldCharType="separate"/>
        </w:r>
        <w:r>
          <w:rPr>
            <w:noProof/>
            <w:webHidden/>
          </w:rPr>
          <w:t>12</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5" w:history="1">
        <w:r w:rsidRPr="00B268B5">
          <w:rPr>
            <w:rStyle w:val="Hyperlink"/>
            <w:noProof/>
          </w:rPr>
          <w:t>Tabel 3 Melihat Seluruh Rute dan Halte</w:t>
        </w:r>
        <w:r>
          <w:rPr>
            <w:noProof/>
            <w:webHidden/>
          </w:rPr>
          <w:tab/>
        </w:r>
        <w:r>
          <w:rPr>
            <w:noProof/>
            <w:webHidden/>
          </w:rPr>
          <w:fldChar w:fldCharType="begin"/>
        </w:r>
        <w:r>
          <w:rPr>
            <w:noProof/>
            <w:webHidden/>
          </w:rPr>
          <w:instrText xml:space="preserve"> PAGEREF _Toc453463425 \h </w:instrText>
        </w:r>
        <w:r>
          <w:rPr>
            <w:noProof/>
            <w:webHidden/>
          </w:rPr>
        </w:r>
        <w:r>
          <w:rPr>
            <w:noProof/>
            <w:webHidden/>
          </w:rPr>
          <w:fldChar w:fldCharType="separate"/>
        </w:r>
        <w:r>
          <w:rPr>
            <w:noProof/>
            <w:webHidden/>
          </w:rPr>
          <w:t>14</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6" w:history="1">
        <w:r w:rsidRPr="00B268B5">
          <w:rPr>
            <w:rStyle w:val="Hyperlink"/>
            <w:noProof/>
          </w:rPr>
          <w:t>Tabel 4 Melihat Rute dan Halte Per Koridor</w:t>
        </w:r>
        <w:r>
          <w:rPr>
            <w:noProof/>
            <w:webHidden/>
          </w:rPr>
          <w:tab/>
        </w:r>
        <w:r>
          <w:rPr>
            <w:noProof/>
            <w:webHidden/>
          </w:rPr>
          <w:fldChar w:fldCharType="begin"/>
        </w:r>
        <w:r>
          <w:rPr>
            <w:noProof/>
            <w:webHidden/>
          </w:rPr>
          <w:instrText xml:space="preserve"> PAGEREF _Toc453463426 \h </w:instrText>
        </w:r>
        <w:r>
          <w:rPr>
            <w:noProof/>
            <w:webHidden/>
          </w:rPr>
        </w:r>
        <w:r>
          <w:rPr>
            <w:noProof/>
            <w:webHidden/>
          </w:rPr>
          <w:fldChar w:fldCharType="separate"/>
        </w:r>
        <w:r>
          <w:rPr>
            <w:noProof/>
            <w:webHidden/>
          </w:rPr>
          <w:t>15</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7" w:history="1">
        <w:r w:rsidRPr="00B268B5">
          <w:rPr>
            <w:rStyle w:val="Hyperlink"/>
            <w:noProof/>
          </w:rPr>
          <w:t>Tabel 5 Rancangan Antarmuka Halaman Utama</w:t>
        </w:r>
        <w:r>
          <w:rPr>
            <w:noProof/>
            <w:webHidden/>
          </w:rPr>
          <w:tab/>
        </w:r>
        <w:r>
          <w:rPr>
            <w:noProof/>
            <w:webHidden/>
          </w:rPr>
          <w:fldChar w:fldCharType="begin"/>
        </w:r>
        <w:r>
          <w:rPr>
            <w:noProof/>
            <w:webHidden/>
          </w:rPr>
          <w:instrText xml:space="preserve"> PAGEREF _Toc453463427 \h </w:instrText>
        </w:r>
        <w:r>
          <w:rPr>
            <w:noProof/>
            <w:webHidden/>
          </w:rPr>
        </w:r>
        <w:r>
          <w:rPr>
            <w:noProof/>
            <w:webHidden/>
          </w:rPr>
          <w:fldChar w:fldCharType="separate"/>
        </w:r>
        <w:r>
          <w:rPr>
            <w:noProof/>
            <w:webHidden/>
          </w:rPr>
          <w:t>22</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8" w:history="1">
        <w:r w:rsidRPr="00B268B5">
          <w:rPr>
            <w:rStyle w:val="Hyperlink"/>
            <w:noProof/>
          </w:rPr>
          <w:t>Tabel 6 Melihat Keseluruhan Halte</w:t>
        </w:r>
        <w:r>
          <w:rPr>
            <w:noProof/>
            <w:webHidden/>
          </w:rPr>
          <w:tab/>
        </w:r>
        <w:r>
          <w:rPr>
            <w:noProof/>
            <w:webHidden/>
          </w:rPr>
          <w:fldChar w:fldCharType="begin"/>
        </w:r>
        <w:r>
          <w:rPr>
            <w:noProof/>
            <w:webHidden/>
          </w:rPr>
          <w:instrText xml:space="preserve"> PAGEREF _Toc453463428 \h </w:instrText>
        </w:r>
        <w:r>
          <w:rPr>
            <w:noProof/>
            <w:webHidden/>
          </w:rPr>
        </w:r>
        <w:r>
          <w:rPr>
            <w:noProof/>
            <w:webHidden/>
          </w:rPr>
          <w:fldChar w:fldCharType="separate"/>
        </w:r>
        <w:r>
          <w:rPr>
            <w:noProof/>
            <w:webHidden/>
          </w:rPr>
          <w:t>25</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9" w:history="1">
        <w:r w:rsidRPr="00B268B5">
          <w:rPr>
            <w:rStyle w:val="Hyperlink"/>
            <w:noProof/>
          </w:rPr>
          <w:t>Tabel 7</w:t>
        </w:r>
        <w:r w:rsidRPr="00B268B5">
          <w:rPr>
            <w:rStyle w:val="Hyperlink"/>
            <w:noProof/>
            <w:lang w:val="id-ID"/>
          </w:rPr>
          <w:t xml:space="preserve"> Penjelasan Antarmuka Edit Image Window</w:t>
        </w:r>
        <w:r>
          <w:rPr>
            <w:noProof/>
            <w:webHidden/>
          </w:rPr>
          <w:tab/>
        </w:r>
        <w:r>
          <w:rPr>
            <w:noProof/>
            <w:webHidden/>
          </w:rPr>
          <w:fldChar w:fldCharType="begin"/>
        </w:r>
        <w:r>
          <w:rPr>
            <w:noProof/>
            <w:webHidden/>
          </w:rPr>
          <w:instrText xml:space="preserve"> PAGEREF _Toc453463429 \h </w:instrText>
        </w:r>
        <w:r>
          <w:rPr>
            <w:noProof/>
            <w:webHidden/>
          </w:rPr>
        </w:r>
        <w:r>
          <w:rPr>
            <w:noProof/>
            <w:webHidden/>
          </w:rPr>
          <w:fldChar w:fldCharType="separate"/>
        </w:r>
        <w:r>
          <w:rPr>
            <w:noProof/>
            <w:webHidden/>
          </w:rPr>
          <w:t>28</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0" w:history="1">
        <w:r w:rsidRPr="00B268B5">
          <w:rPr>
            <w:rStyle w:val="Hyperlink"/>
            <w:noProof/>
          </w:rPr>
          <w:t>Tabel 8 Cuplikan Data Halte Koridor 1</w:t>
        </w:r>
        <w:r>
          <w:rPr>
            <w:noProof/>
            <w:webHidden/>
          </w:rPr>
          <w:tab/>
        </w:r>
        <w:r>
          <w:rPr>
            <w:noProof/>
            <w:webHidden/>
          </w:rPr>
          <w:fldChar w:fldCharType="begin"/>
        </w:r>
        <w:r>
          <w:rPr>
            <w:noProof/>
            <w:webHidden/>
          </w:rPr>
          <w:instrText xml:space="preserve"> PAGEREF _Toc453463430 \h </w:instrText>
        </w:r>
        <w:r>
          <w:rPr>
            <w:noProof/>
            <w:webHidden/>
          </w:rPr>
        </w:r>
        <w:r>
          <w:rPr>
            <w:noProof/>
            <w:webHidden/>
          </w:rPr>
          <w:fldChar w:fldCharType="separate"/>
        </w:r>
        <w:r>
          <w:rPr>
            <w:noProof/>
            <w:webHidden/>
          </w:rPr>
          <w:t>33</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1" w:history="1">
        <w:r w:rsidRPr="00B268B5">
          <w:rPr>
            <w:rStyle w:val="Hyperlink"/>
            <w:noProof/>
          </w:rPr>
          <w:t>Tabel 9 Cuplikan Data Halte Koridor 2</w:t>
        </w:r>
        <w:r>
          <w:rPr>
            <w:noProof/>
            <w:webHidden/>
          </w:rPr>
          <w:tab/>
        </w:r>
        <w:r>
          <w:rPr>
            <w:noProof/>
            <w:webHidden/>
          </w:rPr>
          <w:fldChar w:fldCharType="begin"/>
        </w:r>
        <w:r>
          <w:rPr>
            <w:noProof/>
            <w:webHidden/>
          </w:rPr>
          <w:instrText xml:space="preserve"> PAGEREF _Toc453463431 \h </w:instrText>
        </w:r>
        <w:r>
          <w:rPr>
            <w:noProof/>
            <w:webHidden/>
          </w:rPr>
        </w:r>
        <w:r>
          <w:rPr>
            <w:noProof/>
            <w:webHidden/>
          </w:rPr>
          <w:fldChar w:fldCharType="separate"/>
        </w:r>
        <w:r>
          <w:rPr>
            <w:noProof/>
            <w:webHidden/>
          </w:rPr>
          <w:t>33</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2" w:history="1">
        <w:r w:rsidRPr="00B268B5">
          <w:rPr>
            <w:rStyle w:val="Hyperlink"/>
            <w:noProof/>
          </w:rPr>
          <w:t>Tabel 10 Cuplikan Data Halte Koridor 3</w:t>
        </w:r>
        <w:r>
          <w:rPr>
            <w:noProof/>
            <w:webHidden/>
          </w:rPr>
          <w:tab/>
        </w:r>
        <w:r>
          <w:rPr>
            <w:noProof/>
            <w:webHidden/>
          </w:rPr>
          <w:fldChar w:fldCharType="begin"/>
        </w:r>
        <w:r>
          <w:rPr>
            <w:noProof/>
            <w:webHidden/>
          </w:rPr>
          <w:instrText xml:space="preserve"> PAGEREF _Toc453463432 \h </w:instrText>
        </w:r>
        <w:r>
          <w:rPr>
            <w:noProof/>
            <w:webHidden/>
          </w:rPr>
        </w:r>
        <w:r>
          <w:rPr>
            <w:noProof/>
            <w:webHidden/>
          </w:rPr>
          <w:fldChar w:fldCharType="separate"/>
        </w:r>
        <w:r>
          <w:rPr>
            <w:noProof/>
            <w:webHidden/>
          </w:rPr>
          <w:t>34</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3" w:history="1">
        <w:r w:rsidRPr="00B268B5">
          <w:rPr>
            <w:rStyle w:val="Hyperlink"/>
            <w:noProof/>
          </w:rPr>
          <w:t>Tabel 11 Cuplikan Data Halte Koridor 5</w:t>
        </w:r>
        <w:r>
          <w:rPr>
            <w:noProof/>
            <w:webHidden/>
          </w:rPr>
          <w:tab/>
        </w:r>
        <w:r>
          <w:rPr>
            <w:noProof/>
            <w:webHidden/>
          </w:rPr>
          <w:fldChar w:fldCharType="begin"/>
        </w:r>
        <w:r>
          <w:rPr>
            <w:noProof/>
            <w:webHidden/>
          </w:rPr>
          <w:instrText xml:space="preserve"> PAGEREF _Toc453463433 \h </w:instrText>
        </w:r>
        <w:r>
          <w:rPr>
            <w:noProof/>
            <w:webHidden/>
          </w:rPr>
        </w:r>
        <w:r>
          <w:rPr>
            <w:noProof/>
            <w:webHidden/>
          </w:rPr>
          <w:fldChar w:fldCharType="separate"/>
        </w:r>
        <w:r>
          <w:rPr>
            <w:noProof/>
            <w:webHidden/>
          </w:rPr>
          <w:t>34</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4" w:history="1">
        <w:r w:rsidRPr="00B268B5">
          <w:rPr>
            <w:rStyle w:val="Hyperlink"/>
            <w:noProof/>
          </w:rPr>
          <w:t>Tabel 12 Cuplikan Data Halte Koridor 6</w:t>
        </w:r>
        <w:r>
          <w:rPr>
            <w:noProof/>
            <w:webHidden/>
          </w:rPr>
          <w:tab/>
        </w:r>
        <w:r>
          <w:rPr>
            <w:noProof/>
            <w:webHidden/>
          </w:rPr>
          <w:fldChar w:fldCharType="begin"/>
        </w:r>
        <w:r>
          <w:rPr>
            <w:noProof/>
            <w:webHidden/>
          </w:rPr>
          <w:instrText xml:space="preserve"> PAGEREF _Toc453463434 \h </w:instrText>
        </w:r>
        <w:r>
          <w:rPr>
            <w:noProof/>
            <w:webHidden/>
          </w:rPr>
        </w:r>
        <w:r>
          <w:rPr>
            <w:noProof/>
            <w:webHidden/>
          </w:rPr>
          <w:fldChar w:fldCharType="separate"/>
        </w:r>
        <w:r>
          <w:rPr>
            <w:noProof/>
            <w:webHidden/>
          </w:rPr>
          <w:t>35</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5" w:history="1">
        <w:r w:rsidRPr="00B268B5">
          <w:rPr>
            <w:rStyle w:val="Hyperlink"/>
            <w:noProof/>
          </w:rPr>
          <w:t>Tabel 13 Cuplikan Data Halte Kordior 1 Setelah Normalisasi</w:t>
        </w:r>
        <w:r>
          <w:rPr>
            <w:noProof/>
            <w:webHidden/>
          </w:rPr>
          <w:tab/>
        </w:r>
        <w:r>
          <w:rPr>
            <w:noProof/>
            <w:webHidden/>
          </w:rPr>
          <w:fldChar w:fldCharType="begin"/>
        </w:r>
        <w:r>
          <w:rPr>
            <w:noProof/>
            <w:webHidden/>
          </w:rPr>
          <w:instrText xml:space="preserve"> PAGEREF _Toc453463435 \h </w:instrText>
        </w:r>
        <w:r>
          <w:rPr>
            <w:noProof/>
            <w:webHidden/>
          </w:rPr>
        </w:r>
        <w:r>
          <w:rPr>
            <w:noProof/>
            <w:webHidden/>
          </w:rPr>
          <w:fldChar w:fldCharType="separate"/>
        </w:r>
        <w:r>
          <w:rPr>
            <w:noProof/>
            <w:webHidden/>
          </w:rPr>
          <w:t>37</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6" w:history="1">
        <w:r w:rsidRPr="00B268B5">
          <w:rPr>
            <w:rStyle w:val="Hyperlink"/>
            <w:noProof/>
          </w:rPr>
          <w:t>Tabel 14 Cuplikan Data Halte Kordior 2 Setelah Normalisasi</w:t>
        </w:r>
        <w:r>
          <w:rPr>
            <w:noProof/>
            <w:webHidden/>
          </w:rPr>
          <w:tab/>
        </w:r>
        <w:r>
          <w:rPr>
            <w:noProof/>
            <w:webHidden/>
          </w:rPr>
          <w:fldChar w:fldCharType="begin"/>
        </w:r>
        <w:r>
          <w:rPr>
            <w:noProof/>
            <w:webHidden/>
          </w:rPr>
          <w:instrText xml:space="preserve"> PAGEREF _Toc453463436 \h </w:instrText>
        </w:r>
        <w:r>
          <w:rPr>
            <w:noProof/>
            <w:webHidden/>
          </w:rPr>
        </w:r>
        <w:r>
          <w:rPr>
            <w:noProof/>
            <w:webHidden/>
          </w:rPr>
          <w:fldChar w:fldCharType="separate"/>
        </w:r>
        <w:r>
          <w:rPr>
            <w:noProof/>
            <w:webHidden/>
          </w:rPr>
          <w:t>37</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7" w:history="1">
        <w:r w:rsidRPr="00B268B5">
          <w:rPr>
            <w:rStyle w:val="Hyperlink"/>
            <w:noProof/>
          </w:rPr>
          <w:t>Tabel 15 Cuplikan Data Halte Kordior 3 Setelah Normalisasi</w:t>
        </w:r>
        <w:r>
          <w:rPr>
            <w:noProof/>
            <w:webHidden/>
          </w:rPr>
          <w:tab/>
        </w:r>
        <w:r>
          <w:rPr>
            <w:noProof/>
            <w:webHidden/>
          </w:rPr>
          <w:fldChar w:fldCharType="begin"/>
        </w:r>
        <w:r>
          <w:rPr>
            <w:noProof/>
            <w:webHidden/>
          </w:rPr>
          <w:instrText xml:space="preserve"> PAGEREF _Toc453463437 \h </w:instrText>
        </w:r>
        <w:r>
          <w:rPr>
            <w:noProof/>
            <w:webHidden/>
          </w:rPr>
        </w:r>
        <w:r>
          <w:rPr>
            <w:noProof/>
            <w:webHidden/>
          </w:rPr>
          <w:fldChar w:fldCharType="separate"/>
        </w:r>
        <w:r>
          <w:rPr>
            <w:noProof/>
            <w:webHidden/>
          </w:rPr>
          <w:t>38</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8" w:history="1">
        <w:r w:rsidRPr="00B268B5">
          <w:rPr>
            <w:rStyle w:val="Hyperlink"/>
            <w:noProof/>
          </w:rPr>
          <w:t>Tabel 16 Cuplikan Data Halte Kordior 5 Setelah Normalisasi</w:t>
        </w:r>
        <w:r>
          <w:rPr>
            <w:noProof/>
            <w:webHidden/>
          </w:rPr>
          <w:tab/>
        </w:r>
        <w:r>
          <w:rPr>
            <w:noProof/>
            <w:webHidden/>
          </w:rPr>
          <w:fldChar w:fldCharType="begin"/>
        </w:r>
        <w:r>
          <w:rPr>
            <w:noProof/>
            <w:webHidden/>
          </w:rPr>
          <w:instrText xml:space="preserve"> PAGEREF _Toc453463438 \h </w:instrText>
        </w:r>
        <w:r>
          <w:rPr>
            <w:noProof/>
            <w:webHidden/>
          </w:rPr>
        </w:r>
        <w:r>
          <w:rPr>
            <w:noProof/>
            <w:webHidden/>
          </w:rPr>
          <w:fldChar w:fldCharType="separate"/>
        </w:r>
        <w:r>
          <w:rPr>
            <w:noProof/>
            <w:webHidden/>
          </w:rPr>
          <w:t>38</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39" w:history="1">
        <w:r w:rsidRPr="00B268B5">
          <w:rPr>
            <w:rStyle w:val="Hyperlink"/>
            <w:noProof/>
          </w:rPr>
          <w:t>Tabel 17 Cuplikan Data Halte Kordior 6 Setelah Normalisasi</w:t>
        </w:r>
        <w:r>
          <w:rPr>
            <w:noProof/>
            <w:webHidden/>
          </w:rPr>
          <w:tab/>
        </w:r>
        <w:r>
          <w:rPr>
            <w:noProof/>
            <w:webHidden/>
          </w:rPr>
          <w:fldChar w:fldCharType="begin"/>
        </w:r>
        <w:r>
          <w:rPr>
            <w:noProof/>
            <w:webHidden/>
          </w:rPr>
          <w:instrText xml:space="preserve"> PAGEREF _Toc453463439 \h </w:instrText>
        </w:r>
        <w:r>
          <w:rPr>
            <w:noProof/>
            <w:webHidden/>
          </w:rPr>
        </w:r>
        <w:r>
          <w:rPr>
            <w:noProof/>
            <w:webHidden/>
          </w:rPr>
          <w:fldChar w:fldCharType="separate"/>
        </w:r>
        <w:r>
          <w:rPr>
            <w:noProof/>
            <w:webHidden/>
          </w:rPr>
          <w:t>39</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40" w:history="1">
        <w:r w:rsidRPr="00B268B5">
          <w:rPr>
            <w:rStyle w:val="Hyperlink"/>
            <w:noProof/>
          </w:rPr>
          <w:t>Tabel 18 Spesifikasi Sistem Pengujian</w:t>
        </w:r>
        <w:r>
          <w:rPr>
            <w:noProof/>
            <w:webHidden/>
          </w:rPr>
          <w:tab/>
        </w:r>
        <w:r>
          <w:rPr>
            <w:noProof/>
            <w:webHidden/>
          </w:rPr>
          <w:fldChar w:fldCharType="begin"/>
        </w:r>
        <w:r>
          <w:rPr>
            <w:noProof/>
            <w:webHidden/>
          </w:rPr>
          <w:instrText xml:space="preserve"> PAGEREF _Toc453463440 \h </w:instrText>
        </w:r>
        <w:r>
          <w:rPr>
            <w:noProof/>
            <w:webHidden/>
          </w:rPr>
        </w:r>
        <w:r>
          <w:rPr>
            <w:noProof/>
            <w:webHidden/>
          </w:rPr>
          <w:fldChar w:fldCharType="separate"/>
        </w:r>
        <w:r>
          <w:rPr>
            <w:noProof/>
            <w:webHidden/>
          </w:rPr>
          <w:t>71</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41" w:history="1">
        <w:r w:rsidRPr="00B268B5">
          <w:rPr>
            <w:rStyle w:val="Hyperlink"/>
            <w:noProof/>
          </w:rPr>
          <w:t>Tabel 19 Skenario Pencarian Rute</w:t>
        </w:r>
        <w:r>
          <w:rPr>
            <w:noProof/>
            <w:webHidden/>
          </w:rPr>
          <w:tab/>
        </w:r>
        <w:r>
          <w:rPr>
            <w:noProof/>
            <w:webHidden/>
          </w:rPr>
          <w:fldChar w:fldCharType="begin"/>
        </w:r>
        <w:r>
          <w:rPr>
            <w:noProof/>
            <w:webHidden/>
          </w:rPr>
          <w:instrText xml:space="preserve"> PAGEREF _Toc453463441 \h </w:instrText>
        </w:r>
        <w:r>
          <w:rPr>
            <w:noProof/>
            <w:webHidden/>
          </w:rPr>
        </w:r>
        <w:r>
          <w:rPr>
            <w:noProof/>
            <w:webHidden/>
          </w:rPr>
          <w:fldChar w:fldCharType="separate"/>
        </w:r>
        <w:r>
          <w:rPr>
            <w:noProof/>
            <w:webHidden/>
          </w:rPr>
          <w:t>72</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42" w:history="1">
        <w:r w:rsidRPr="00B268B5">
          <w:rPr>
            <w:rStyle w:val="Hyperlink"/>
            <w:noProof/>
          </w:rPr>
          <w:t>Tabel 20 Skenario Melihat Informasi Semua Koridor</w:t>
        </w:r>
        <w:r>
          <w:rPr>
            <w:noProof/>
            <w:webHidden/>
          </w:rPr>
          <w:tab/>
        </w:r>
        <w:r>
          <w:rPr>
            <w:noProof/>
            <w:webHidden/>
          </w:rPr>
          <w:fldChar w:fldCharType="begin"/>
        </w:r>
        <w:r>
          <w:rPr>
            <w:noProof/>
            <w:webHidden/>
          </w:rPr>
          <w:instrText xml:space="preserve"> PAGEREF _Toc453463442 \h </w:instrText>
        </w:r>
        <w:r>
          <w:rPr>
            <w:noProof/>
            <w:webHidden/>
          </w:rPr>
        </w:r>
        <w:r>
          <w:rPr>
            <w:noProof/>
            <w:webHidden/>
          </w:rPr>
          <w:fldChar w:fldCharType="separate"/>
        </w:r>
        <w:r>
          <w:rPr>
            <w:noProof/>
            <w:webHidden/>
          </w:rPr>
          <w:t>75</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43" w:history="1">
        <w:r w:rsidRPr="00B268B5">
          <w:rPr>
            <w:rStyle w:val="Hyperlink"/>
            <w:noProof/>
          </w:rPr>
          <w:t>Tabel 21 Uji Coba Melihat Informasi Perkoridor</w:t>
        </w:r>
        <w:r>
          <w:rPr>
            <w:noProof/>
            <w:webHidden/>
          </w:rPr>
          <w:tab/>
        </w:r>
        <w:r>
          <w:rPr>
            <w:noProof/>
            <w:webHidden/>
          </w:rPr>
          <w:fldChar w:fldCharType="begin"/>
        </w:r>
        <w:r>
          <w:rPr>
            <w:noProof/>
            <w:webHidden/>
          </w:rPr>
          <w:instrText xml:space="preserve"> PAGEREF _Toc453463443 \h </w:instrText>
        </w:r>
        <w:r>
          <w:rPr>
            <w:noProof/>
            <w:webHidden/>
          </w:rPr>
        </w:r>
        <w:r>
          <w:rPr>
            <w:noProof/>
            <w:webHidden/>
          </w:rPr>
          <w:fldChar w:fldCharType="separate"/>
        </w:r>
        <w:r>
          <w:rPr>
            <w:noProof/>
            <w:webHidden/>
          </w:rPr>
          <w:t>78</w:t>
        </w:r>
        <w:r>
          <w:rPr>
            <w:noProof/>
            <w:webHidden/>
          </w:rPr>
          <w:fldChar w:fldCharType="end"/>
        </w:r>
      </w:hyperlink>
    </w:p>
    <w:p w:rsidR="00F83CCB" w:rsidRPr="00A56867" w:rsidRDefault="00E059FA" w:rsidP="00A56867">
      <w:pPr>
        <w:spacing w:after="200" w:line="276" w:lineRule="auto"/>
        <w:jc w:val="center"/>
        <w:rPr>
          <w:i/>
          <w:sz w:val="24"/>
          <w:szCs w:val="24"/>
        </w:rPr>
      </w:pPr>
      <w:r>
        <w:rPr>
          <w:b/>
          <w:i/>
          <w:sz w:val="24"/>
          <w:szCs w:val="24"/>
        </w:rPr>
        <w:fldChar w:fldCharType="end"/>
      </w:r>
      <w:r w:rsidR="00F83CCB">
        <w:rPr>
          <w:b/>
          <w:i/>
          <w:sz w:val="24"/>
          <w:szCs w:val="24"/>
        </w:rPr>
        <w:br w:type="page"/>
      </w:r>
      <w:r w:rsidR="00A56867">
        <w:rPr>
          <w:b/>
          <w:i/>
          <w:sz w:val="24"/>
          <w:szCs w:val="24"/>
        </w:rPr>
        <w:lastRenderedPageBreak/>
        <w:t>[Halaman ini sengaja dikosongkan]</w:t>
      </w:r>
      <w:r w:rsidR="00A56867">
        <w:rPr>
          <w:b/>
          <w:i/>
          <w:sz w:val="24"/>
          <w:szCs w:val="24"/>
        </w:rPr>
        <w:br w:type="page"/>
      </w:r>
    </w:p>
    <w:p w:rsidR="00373CD8" w:rsidRPr="00482E6B" w:rsidRDefault="00373CD8" w:rsidP="00090B9C">
      <w:pPr>
        <w:pStyle w:val="Heading1"/>
        <w:numPr>
          <w:ilvl w:val="0"/>
          <w:numId w:val="0"/>
        </w:numPr>
        <w:rPr>
          <w:noProof/>
        </w:rPr>
      </w:pPr>
      <w:bookmarkStart w:id="46" w:name="_Toc453463528"/>
      <w:r w:rsidRPr="00326ED3">
        <w:rPr>
          <w:noProof/>
          <w:lang w:val="id-ID"/>
        </w:rPr>
        <w:lastRenderedPageBreak/>
        <w:t xml:space="preserve">DAFTAR </w:t>
      </w:r>
      <w:r w:rsidR="00482E6B">
        <w:rPr>
          <w:noProof/>
        </w:rPr>
        <w:t>KODE SUMBER</w:t>
      </w:r>
      <w:bookmarkEnd w:id="46"/>
    </w:p>
    <w:p w:rsidR="00F83CCB" w:rsidRDefault="00F83CCB" w:rsidP="00BA779F">
      <w:pPr>
        <w:rPr>
          <w:lang w:val="id-ID"/>
        </w:rPr>
      </w:pPr>
    </w:p>
    <w:p w:rsidR="00E059FA" w:rsidRDefault="00F22D02">
      <w:pPr>
        <w:pStyle w:val="TableofFigures"/>
        <w:tabs>
          <w:tab w:val="right" w:leader="dot" w:pos="5546"/>
        </w:tabs>
        <w:rPr>
          <w:rFonts w:asciiTheme="minorHAnsi" w:eastAsiaTheme="minorEastAsia" w:hAnsiTheme="minorHAnsi" w:cstheme="minorBidi"/>
          <w:noProof/>
          <w:lang w:eastAsia="en-US"/>
        </w:rPr>
      </w:pPr>
      <w:r>
        <w:rPr>
          <w:b/>
          <w:i/>
          <w:sz w:val="24"/>
          <w:szCs w:val="24"/>
        </w:rPr>
        <w:fldChar w:fldCharType="begin"/>
      </w:r>
      <w:r>
        <w:rPr>
          <w:b/>
          <w:i/>
          <w:sz w:val="24"/>
          <w:szCs w:val="24"/>
        </w:rPr>
        <w:instrText xml:space="preserve"> TOC \h \z \c "Kode Sumber" </w:instrText>
      </w:r>
      <w:r>
        <w:rPr>
          <w:b/>
          <w:i/>
          <w:sz w:val="24"/>
          <w:szCs w:val="24"/>
        </w:rPr>
        <w:fldChar w:fldCharType="separate"/>
      </w:r>
      <w:hyperlink w:anchor="_Toc453463395" w:history="1">
        <w:r w:rsidR="00E059FA" w:rsidRPr="00FF308B">
          <w:rPr>
            <w:rStyle w:val="Hyperlink"/>
            <w:noProof/>
          </w:rPr>
          <w:t>Kode Sumber 1 Membuat Tabel Koridor</w:t>
        </w:r>
        <w:r w:rsidR="00E059FA">
          <w:rPr>
            <w:noProof/>
            <w:webHidden/>
          </w:rPr>
          <w:tab/>
        </w:r>
        <w:r w:rsidR="00E059FA">
          <w:rPr>
            <w:noProof/>
            <w:webHidden/>
          </w:rPr>
          <w:fldChar w:fldCharType="begin"/>
        </w:r>
        <w:r w:rsidR="00E059FA">
          <w:rPr>
            <w:noProof/>
            <w:webHidden/>
          </w:rPr>
          <w:instrText xml:space="preserve"> PAGEREF _Toc453463395 \h </w:instrText>
        </w:r>
        <w:r w:rsidR="00E059FA">
          <w:rPr>
            <w:noProof/>
            <w:webHidden/>
          </w:rPr>
        </w:r>
        <w:r w:rsidR="00E059FA">
          <w:rPr>
            <w:noProof/>
            <w:webHidden/>
          </w:rPr>
          <w:fldChar w:fldCharType="separate"/>
        </w:r>
        <w:r w:rsidR="00E059FA">
          <w:rPr>
            <w:noProof/>
            <w:webHidden/>
          </w:rPr>
          <w:t>40</w:t>
        </w:r>
        <w:r w:rsidR="00E059FA">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396" w:history="1">
        <w:r w:rsidRPr="00FF308B">
          <w:rPr>
            <w:rStyle w:val="Hyperlink"/>
            <w:noProof/>
          </w:rPr>
          <w:t>Kode Sumber 2 Menyisipkan Data Pada Tabel Koridor</w:t>
        </w:r>
        <w:r>
          <w:rPr>
            <w:noProof/>
            <w:webHidden/>
          </w:rPr>
          <w:tab/>
        </w:r>
        <w:r>
          <w:rPr>
            <w:noProof/>
            <w:webHidden/>
          </w:rPr>
          <w:fldChar w:fldCharType="begin"/>
        </w:r>
        <w:r>
          <w:rPr>
            <w:noProof/>
            <w:webHidden/>
          </w:rPr>
          <w:instrText xml:space="preserve"> PAGEREF _Toc453463396 \h </w:instrText>
        </w:r>
        <w:r>
          <w:rPr>
            <w:noProof/>
            <w:webHidden/>
          </w:rPr>
        </w:r>
        <w:r>
          <w:rPr>
            <w:noProof/>
            <w:webHidden/>
          </w:rPr>
          <w:fldChar w:fldCharType="separate"/>
        </w:r>
        <w:r>
          <w:rPr>
            <w:noProof/>
            <w:webHidden/>
          </w:rPr>
          <w:t>40</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397" w:history="1">
        <w:r w:rsidRPr="00FF308B">
          <w:rPr>
            <w:rStyle w:val="Hyperlink"/>
            <w:noProof/>
          </w:rPr>
          <w:t>Kode Sumber 3 Membuat Tabel Halte</w:t>
        </w:r>
        <w:r>
          <w:rPr>
            <w:noProof/>
            <w:webHidden/>
          </w:rPr>
          <w:tab/>
        </w:r>
        <w:r>
          <w:rPr>
            <w:noProof/>
            <w:webHidden/>
          </w:rPr>
          <w:fldChar w:fldCharType="begin"/>
        </w:r>
        <w:r>
          <w:rPr>
            <w:noProof/>
            <w:webHidden/>
          </w:rPr>
          <w:instrText xml:space="preserve"> PAGEREF _Toc453463397 \h </w:instrText>
        </w:r>
        <w:r>
          <w:rPr>
            <w:noProof/>
            <w:webHidden/>
          </w:rPr>
        </w:r>
        <w:r>
          <w:rPr>
            <w:noProof/>
            <w:webHidden/>
          </w:rPr>
          <w:fldChar w:fldCharType="separate"/>
        </w:r>
        <w:r>
          <w:rPr>
            <w:noProof/>
            <w:webHidden/>
          </w:rPr>
          <w:t>42</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398" w:history="1">
        <w:r w:rsidRPr="00FF308B">
          <w:rPr>
            <w:rStyle w:val="Hyperlink"/>
            <w:noProof/>
          </w:rPr>
          <w:t>Kode Sumber 4 Menyisipkan Data Pada Tabel Halte</w:t>
        </w:r>
        <w:r>
          <w:rPr>
            <w:noProof/>
            <w:webHidden/>
          </w:rPr>
          <w:tab/>
        </w:r>
        <w:r>
          <w:rPr>
            <w:noProof/>
            <w:webHidden/>
          </w:rPr>
          <w:fldChar w:fldCharType="begin"/>
        </w:r>
        <w:r>
          <w:rPr>
            <w:noProof/>
            <w:webHidden/>
          </w:rPr>
          <w:instrText xml:space="preserve"> PAGEREF _Toc453463398 \h </w:instrText>
        </w:r>
        <w:r>
          <w:rPr>
            <w:noProof/>
            <w:webHidden/>
          </w:rPr>
        </w:r>
        <w:r>
          <w:rPr>
            <w:noProof/>
            <w:webHidden/>
          </w:rPr>
          <w:fldChar w:fldCharType="separate"/>
        </w:r>
        <w:r>
          <w:rPr>
            <w:noProof/>
            <w:webHidden/>
          </w:rPr>
          <w:t>42</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399" w:history="1">
        <w:r w:rsidRPr="00FF308B">
          <w:rPr>
            <w:rStyle w:val="Hyperlink"/>
            <w:noProof/>
          </w:rPr>
          <w:t>Kode Sumber 5 Membuat Tabel Point</w:t>
        </w:r>
        <w:r>
          <w:rPr>
            <w:noProof/>
            <w:webHidden/>
          </w:rPr>
          <w:tab/>
        </w:r>
        <w:r>
          <w:rPr>
            <w:noProof/>
            <w:webHidden/>
          </w:rPr>
          <w:fldChar w:fldCharType="begin"/>
        </w:r>
        <w:r>
          <w:rPr>
            <w:noProof/>
            <w:webHidden/>
          </w:rPr>
          <w:instrText xml:space="preserve"> PAGEREF _Toc453463399 \h </w:instrText>
        </w:r>
        <w:r>
          <w:rPr>
            <w:noProof/>
            <w:webHidden/>
          </w:rPr>
        </w:r>
        <w:r>
          <w:rPr>
            <w:noProof/>
            <w:webHidden/>
          </w:rPr>
          <w:fldChar w:fldCharType="separate"/>
        </w:r>
        <w:r>
          <w:rPr>
            <w:noProof/>
            <w:webHidden/>
          </w:rPr>
          <w:t>44</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0" w:history="1">
        <w:r w:rsidRPr="00FF308B">
          <w:rPr>
            <w:rStyle w:val="Hyperlink"/>
            <w:noProof/>
          </w:rPr>
          <w:t>Kode Sumber 6 Menyisipkan Data Pada Tabel Point</w:t>
        </w:r>
        <w:r>
          <w:rPr>
            <w:noProof/>
            <w:webHidden/>
          </w:rPr>
          <w:tab/>
        </w:r>
        <w:r>
          <w:rPr>
            <w:noProof/>
            <w:webHidden/>
          </w:rPr>
          <w:fldChar w:fldCharType="begin"/>
        </w:r>
        <w:r>
          <w:rPr>
            <w:noProof/>
            <w:webHidden/>
          </w:rPr>
          <w:instrText xml:space="preserve"> PAGEREF _Toc453463400 \h </w:instrText>
        </w:r>
        <w:r>
          <w:rPr>
            <w:noProof/>
            <w:webHidden/>
          </w:rPr>
        </w:r>
        <w:r>
          <w:rPr>
            <w:noProof/>
            <w:webHidden/>
          </w:rPr>
          <w:fldChar w:fldCharType="separate"/>
        </w:r>
        <w:r>
          <w:rPr>
            <w:noProof/>
            <w:webHidden/>
          </w:rPr>
          <w:t>45</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1" w:history="1">
        <w:r w:rsidRPr="00FF308B">
          <w:rPr>
            <w:rStyle w:val="Hyperlink"/>
            <w:noProof/>
          </w:rPr>
          <w:t>Kode Sumber 7 Membuat Tabel Rute</w:t>
        </w:r>
        <w:r>
          <w:rPr>
            <w:noProof/>
            <w:webHidden/>
          </w:rPr>
          <w:tab/>
        </w:r>
        <w:r>
          <w:rPr>
            <w:noProof/>
            <w:webHidden/>
          </w:rPr>
          <w:fldChar w:fldCharType="begin"/>
        </w:r>
        <w:r>
          <w:rPr>
            <w:noProof/>
            <w:webHidden/>
          </w:rPr>
          <w:instrText xml:space="preserve"> PAGEREF _Toc453463401 \h </w:instrText>
        </w:r>
        <w:r>
          <w:rPr>
            <w:noProof/>
            <w:webHidden/>
          </w:rPr>
        </w:r>
        <w:r>
          <w:rPr>
            <w:noProof/>
            <w:webHidden/>
          </w:rPr>
          <w:fldChar w:fldCharType="separate"/>
        </w:r>
        <w:r>
          <w:rPr>
            <w:noProof/>
            <w:webHidden/>
          </w:rPr>
          <w:t>46</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2" w:history="1">
        <w:r w:rsidRPr="00FF308B">
          <w:rPr>
            <w:rStyle w:val="Hyperlink"/>
            <w:noProof/>
          </w:rPr>
          <w:t>Kode Sumber 8 Menyisipkan Data Pada Tabel Rute</w:t>
        </w:r>
        <w:r>
          <w:rPr>
            <w:noProof/>
            <w:webHidden/>
          </w:rPr>
          <w:tab/>
        </w:r>
        <w:r>
          <w:rPr>
            <w:noProof/>
            <w:webHidden/>
          </w:rPr>
          <w:fldChar w:fldCharType="begin"/>
        </w:r>
        <w:r>
          <w:rPr>
            <w:noProof/>
            <w:webHidden/>
          </w:rPr>
          <w:instrText xml:space="preserve"> PAGEREF _Toc453463402 \h </w:instrText>
        </w:r>
        <w:r>
          <w:rPr>
            <w:noProof/>
            <w:webHidden/>
          </w:rPr>
        </w:r>
        <w:r>
          <w:rPr>
            <w:noProof/>
            <w:webHidden/>
          </w:rPr>
          <w:fldChar w:fldCharType="separate"/>
        </w:r>
        <w:r>
          <w:rPr>
            <w:noProof/>
            <w:webHidden/>
          </w:rPr>
          <w:t>46</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3" w:history="1">
        <w:r w:rsidRPr="00FF308B">
          <w:rPr>
            <w:rStyle w:val="Hyperlink"/>
            <w:noProof/>
          </w:rPr>
          <w:t>Kode Sumber 9 Model Fungsi Point</w:t>
        </w:r>
        <w:r>
          <w:rPr>
            <w:noProof/>
            <w:webHidden/>
          </w:rPr>
          <w:tab/>
        </w:r>
        <w:r>
          <w:rPr>
            <w:noProof/>
            <w:webHidden/>
          </w:rPr>
          <w:fldChar w:fldCharType="begin"/>
        </w:r>
        <w:r>
          <w:rPr>
            <w:noProof/>
            <w:webHidden/>
          </w:rPr>
          <w:instrText xml:space="preserve"> PAGEREF _Toc453463403 \h </w:instrText>
        </w:r>
        <w:r>
          <w:rPr>
            <w:noProof/>
            <w:webHidden/>
          </w:rPr>
        </w:r>
        <w:r>
          <w:rPr>
            <w:noProof/>
            <w:webHidden/>
          </w:rPr>
          <w:fldChar w:fldCharType="separate"/>
        </w:r>
        <w:r>
          <w:rPr>
            <w:noProof/>
            <w:webHidden/>
          </w:rPr>
          <w:t>48</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4" w:history="1">
        <w:r w:rsidRPr="00FF308B">
          <w:rPr>
            <w:rStyle w:val="Hyperlink"/>
            <w:noProof/>
          </w:rPr>
          <w:t>Kode Sumber 10 Model Fungsi Koridor</w:t>
        </w:r>
        <w:r>
          <w:rPr>
            <w:noProof/>
            <w:webHidden/>
          </w:rPr>
          <w:tab/>
        </w:r>
        <w:r>
          <w:rPr>
            <w:noProof/>
            <w:webHidden/>
          </w:rPr>
          <w:fldChar w:fldCharType="begin"/>
        </w:r>
        <w:r>
          <w:rPr>
            <w:noProof/>
            <w:webHidden/>
          </w:rPr>
          <w:instrText xml:space="preserve"> PAGEREF _Toc453463404 \h </w:instrText>
        </w:r>
        <w:r>
          <w:rPr>
            <w:noProof/>
            <w:webHidden/>
          </w:rPr>
        </w:r>
        <w:r>
          <w:rPr>
            <w:noProof/>
            <w:webHidden/>
          </w:rPr>
          <w:fldChar w:fldCharType="separate"/>
        </w:r>
        <w:r>
          <w:rPr>
            <w:noProof/>
            <w:webHidden/>
          </w:rPr>
          <w:t>48</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5" w:history="1">
        <w:r w:rsidRPr="00FF308B">
          <w:rPr>
            <w:rStyle w:val="Hyperlink"/>
            <w:noProof/>
          </w:rPr>
          <w:t>Kode Sumber 11 Model Fungsi Point</w:t>
        </w:r>
        <w:r>
          <w:rPr>
            <w:noProof/>
            <w:webHidden/>
          </w:rPr>
          <w:tab/>
        </w:r>
        <w:r>
          <w:rPr>
            <w:noProof/>
            <w:webHidden/>
          </w:rPr>
          <w:fldChar w:fldCharType="begin"/>
        </w:r>
        <w:r>
          <w:rPr>
            <w:noProof/>
            <w:webHidden/>
          </w:rPr>
          <w:instrText xml:space="preserve"> PAGEREF _Toc453463405 \h </w:instrText>
        </w:r>
        <w:r>
          <w:rPr>
            <w:noProof/>
            <w:webHidden/>
          </w:rPr>
        </w:r>
        <w:r>
          <w:rPr>
            <w:noProof/>
            <w:webHidden/>
          </w:rPr>
          <w:fldChar w:fldCharType="separate"/>
        </w:r>
        <w:r>
          <w:rPr>
            <w:noProof/>
            <w:webHidden/>
          </w:rPr>
          <w:t>49</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6" w:history="1">
        <w:r w:rsidRPr="00FF308B">
          <w:rPr>
            <w:rStyle w:val="Hyperlink"/>
            <w:noProof/>
          </w:rPr>
          <w:t>Kode Sumber 12 Model Fungsi Rute</w:t>
        </w:r>
        <w:r>
          <w:rPr>
            <w:noProof/>
            <w:webHidden/>
          </w:rPr>
          <w:tab/>
        </w:r>
        <w:r>
          <w:rPr>
            <w:noProof/>
            <w:webHidden/>
          </w:rPr>
          <w:fldChar w:fldCharType="begin"/>
        </w:r>
        <w:r>
          <w:rPr>
            <w:noProof/>
            <w:webHidden/>
          </w:rPr>
          <w:instrText xml:space="preserve"> PAGEREF _Toc453463406 \h </w:instrText>
        </w:r>
        <w:r>
          <w:rPr>
            <w:noProof/>
            <w:webHidden/>
          </w:rPr>
        </w:r>
        <w:r>
          <w:rPr>
            <w:noProof/>
            <w:webHidden/>
          </w:rPr>
          <w:fldChar w:fldCharType="separate"/>
        </w:r>
        <w:r>
          <w:rPr>
            <w:noProof/>
            <w:webHidden/>
          </w:rPr>
          <w:t>50</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7" w:history="1">
        <w:r w:rsidRPr="00FF308B">
          <w:rPr>
            <w:rStyle w:val="Hyperlink"/>
            <w:noProof/>
          </w:rPr>
          <w:t>Kode Sumber 13 View Tampilan Dasar</w:t>
        </w:r>
        <w:r>
          <w:rPr>
            <w:noProof/>
            <w:webHidden/>
          </w:rPr>
          <w:tab/>
        </w:r>
        <w:r>
          <w:rPr>
            <w:noProof/>
            <w:webHidden/>
          </w:rPr>
          <w:fldChar w:fldCharType="begin"/>
        </w:r>
        <w:r>
          <w:rPr>
            <w:noProof/>
            <w:webHidden/>
          </w:rPr>
          <w:instrText xml:space="preserve"> PAGEREF _Toc453463407 \h </w:instrText>
        </w:r>
        <w:r>
          <w:rPr>
            <w:noProof/>
            <w:webHidden/>
          </w:rPr>
        </w:r>
        <w:r>
          <w:rPr>
            <w:noProof/>
            <w:webHidden/>
          </w:rPr>
          <w:fldChar w:fldCharType="separate"/>
        </w:r>
        <w:r>
          <w:rPr>
            <w:noProof/>
            <w:webHidden/>
          </w:rPr>
          <w:t>51</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8" w:history="1">
        <w:r w:rsidRPr="00FF308B">
          <w:rPr>
            <w:rStyle w:val="Hyperlink"/>
            <w:noProof/>
          </w:rPr>
          <w:t>Kode Sumber 14 View Isian Keberangkatan dan Kedatangan</w:t>
        </w:r>
        <w:r>
          <w:rPr>
            <w:noProof/>
            <w:webHidden/>
          </w:rPr>
          <w:tab/>
        </w:r>
        <w:r>
          <w:rPr>
            <w:noProof/>
            <w:webHidden/>
          </w:rPr>
          <w:fldChar w:fldCharType="begin"/>
        </w:r>
        <w:r>
          <w:rPr>
            <w:noProof/>
            <w:webHidden/>
          </w:rPr>
          <w:instrText xml:space="preserve"> PAGEREF _Toc453463408 \h </w:instrText>
        </w:r>
        <w:r>
          <w:rPr>
            <w:noProof/>
            <w:webHidden/>
          </w:rPr>
        </w:r>
        <w:r>
          <w:rPr>
            <w:noProof/>
            <w:webHidden/>
          </w:rPr>
          <w:fldChar w:fldCharType="separate"/>
        </w:r>
        <w:r>
          <w:rPr>
            <w:noProof/>
            <w:webHidden/>
          </w:rPr>
          <w:t>52</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09" w:history="1">
        <w:r w:rsidRPr="00FF308B">
          <w:rPr>
            <w:rStyle w:val="Hyperlink"/>
            <w:noProof/>
          </w:rPr>
          <w:t>Kode Sumber 15 View Pengelompkkan Halte dan Tampilan Peta</w:t>
        </w:r>
        <w:r>
          <w:rPr>
            <w:noProof/>
            <w:webHidden/>
          </w:rPr>
          <w:tab/>
        </w:r>
        <w:r>
          <w:rPr>
            <w:noProof/>
            <w:webHidden/>
          </w:rPr>
          <w:fldChar w:fldCharType="begin"/>
        </w:r>
        <w:r>
          <w:rPr>
            <w:noProof/>
            <w:webHidden/>
          </w:rPr>
          <w:instrText xml:space="preserve"> PAGEREF _Toc453463409 \h </w:instrText>
        </w:r>
        <w:r>
          <w:rPr>
            <w:noProof/>
            <w:webHidden/>
          </w:rPr>
        </w:r>
        <w:r>
          <w:rPr>
            <w:noProof/>
            <w:webHidden/>
          </w:rPr>
          <w:fldChar w:fldCharType="separate"/>
        </w:r>
        <w:r>
          <w:rPr>
            <w:noProof/>
            <w:webHidden/>
          </w:rPr>
          <w:t>53</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0" w:history="1">
        <w:r w:rsidRPr="00FF308B">
          <w:rPr>
            <w:rStyle w:val="Hyperlink"/>
            <w:noProof/>
          </w:rPr>
          <w:t>Kode Sumber 16 View Pencarian Js</w:t>
        </w:r>
        <w:r>
          <w:rPr>
            <w:noProof/>
            <w:webHidden/>
          </w:rPr>
          <w:tab/>
        </w:r>
        <w:r>
          <w:rPr>
            <w:noProof/>
            <w:webHidden/>
          </w:rPr>
          <w:fldChar w:fldCharType="begin"/>
        </w:r>
        <w:r>
          <w:rPr>
            <w:noProof/>
            <w:webHidden/>
          </w:rPr>
          <w:instrText xml:space="preserve"> PAGEREF _Toc453463410 \h </w:instrText>
        </w:r>
        <w:r>
          <w:rPr>
            <w:noProof/>
            <w:webHidden/>
          </w:rPr>
        </w:r>
        <w:r>
          <w:rPr>
            <w:noProof/>
            <w:webHidden/>
          </w:rPr>
          <w:fldChar w:fldCharType="separate"/>
        </w:r>
        <w:r>
          <w:rPr>
            <w:noProof/>
            <w:webHidden/>
          </w:rPr>
          <w:t>54</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1" w:history="1">
        <w:r w:rsidRPr="00FF308B">
          <w:rPr>
            <w:rStyle w:val="Hyperlink"/>
            <w:noProof/>
          </w:rPr>
          <w:t>Kode Sumber 17 View Checkbox Perkoridor</w:t>
        </w:r>
        <w:r>
          <w:rPr>
            <w:noProof/>
            <w:webHidden/>
          </w:rPr>
          <w:tab/>
        </w:r>
        <w:r>
          <w:rPr>
            <w:noProof/>
            <w:webHidden/>
          </w:rPr>
          <w:fldChar w:fldCharType="begin"/>
        </w:r>
        <w:r>
          <w:rPr>
            <w:noProof/>
            <w:webHidden/>
          </w:rPr>
          <w:instrText xml:space="preserve"> PAGEREF _Toc453463411 \h </w:instrText>
        </w:r>
        <w:r>
          <w:rPr>
            <w:noProof/>
            <w:webHidden/>
          </w:rPr>
        </w:r>
        <w:r>
          <w:rPr>
            <w:noProof/>
            <w:webHidden/>
          </w:rPr>
          <w:fldChar w:fldCharType="separate"/>
        </w:r>
        <w:r>
          <w:rPr>
            <w:noProof/>
            <w:webHidden/>
          </w:rPr>
          <w:t>55</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2" w:history="1">
        <w:r w:rsidRPr="00FF308B">
          <w:rPr>
            <w:rStyle w:val="Hyperlink"/>
            <w:noProof/>
          </w:rPr>
          <w:t>Kode Sumber 18 View Klusterisasi Rute Pulang atau Pergi</w:t>
        </w:r>
        <w:r>
          <w:rPr>
            <w:noProof/>
            <w:webHidden/>
          </w:rPr>
          <w:tab/>
        </w:r>
        <w:r>
          <w:rPr>
            <w:noProof/>
            <w:webHidden/>
          </w:rPr>
          <w:fldChar w:fldCharType="begin"/>
        </w:r>
        <w:r>
          <w:rPr>
            <w:noProof/>
            <w:webHidden/>
          </w:rPr>
          <w:instrText xml:space="preserve"> PAGEREF _Toc453463412 \h </w:instrText>
        </w:r>
        <w:r>
          <w:rPr>
            <w:noProof/>
            <w:webHidden/>
          </w:rPr>
        </w:r>
        <w:r>
          <w:rPr>
            <w:noProof/>
            <w:webHidden/>
          </w:rPr>
          <w:fldChar w:fldCharType="separate"/>
        </w:r>
        <w:r>
          <w:rPr>
            <w:noProof/>
            <w:webHidden/>
          </w:rPr>
          <w:t>56</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3" w:history="1">
        <w:r w:rsidRPr="00FF308B">
          <w:rPr>
            <w:rStyle w:val="Hyperlink"/>
            <w:noProof/>
          </w:rPr>
          <w:t>Kode Sumber 19 View Rute dan Halte Pergi atau Pulang Json</w:t>
        </w:r>
        <w:r>
          <w:rPr>
            <w:noProof/>
            <w:webHidden/>
          </w:rPr>
          <w:tab/>
        </w:r>
        <w:r>
          <w:rPr>
            <w:noProof/>
            <w:webHidden/>
          </w:rPr>
          <w:fldChar w:fldCharType="begin"/>
        </w:r>
        <w:r>
          <w:rPr>
            <w:noProof/>
            <w:webHidden/>
          </w:rPr>
          <w:instrText xml:space="preserve"> PAGEREF _Toc453463413 \h </w:instrText>
        </w:r>
        <w:r>
          <w:rPr>
            <w:noProof/>
            <w:webHidden/>
          </w:rPr>
        </w:r>
        <w:r>
          <w:rPr>
            <w:noProof/>
            <w:webHidden/>
          </w:rPr>
          <w:fldChar w:fldCharType="separate"/>
        </w:r>
        <w:r>
          <w:rPr>
            <w:noProof/>
            <w:webHidden/>
          </w:rPr>
          <w:t>57</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4" w:history="1">
        <w:r w:rsidRPr="00FF308B">
          <w:rPr>
            <w:rStyle w:val="Hyperlink"/>
            <w:noProof/>
          </w:rPr>
          <w:t>Kode Sumber 20 View Checkbox Seluruh Rute dan Halte</w:t>
        </w:r>
        <w:r>
          <w:rPr>
            <w:noProof/>
            <w:webHidden/>
          </w:rPr>
          <w:tab/>
        </w:r>
        <w:r>
          <w:rPr>
            <w:noProof/>
            <w:webHidden/>
          </w:rPr>
          <w:fldChar w:fldCharType="begin"/>
        </w:r>
        <w:r>
          <w:rPr>
            <w:noProof/>
            <w:webHidden/>
          </w:rPr>
          <w:instrText xml:space="preserve"> PAGEREF _Toc453463414 \h </w:instrText>
        </w:r>
        <w:r>
          <w:rPr>
            <w:noProof/>
            <w:webHidden/>
          </w:rPr>
        </w:r>
        <w:r>
          <w:rPr>
            <w:noProof/>
            <w:webHidden/>
          </w:rPr>
          <w:fldChar w:fldCharType="separate"/>
        </w:r>
        <w:r>
          <w:rPr>
            <w:noProof/>
            <w:webHidden/>
          </w:rPr>
          <w:t>58</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5" w:history="1">
        <w:r w:rsidRPr="00FF308B">
          <w:rPr>
            <w:rStyle w:val="Hyperlink"/>
            <w:noProof/>
          </w:rPr>
          <w:t>Kode Sumber 21 View Logika Tampil Semua Koridor Js</w:t>
        </w:r>
        <w:r>
          <w:rPr>
            <w:noProof/>
            <w:webHidden/>
          </w:rPr>
          <w:tab/>
        </w:r>
        <w:r>
          <w:rPr>
            <w:noProof/>
            <w:webHidden/>
          </w:rPr>
          <w:fldChar w:fldCharType="begin"/>
        </w:r>
        <w:r>
          <w:rPr>
            <w:noProof/>
            <w:webHidden/>
          </w:rPr>
          <w:instrText xml:space="preserve"> PAGEREF _Toc453463415 \h </w:instrText>
        </w:r>
        <w:r>
          <w:rPr>
            <w:noProof/>
            <w:webHidden/>
          </w:rPr>
        </w:r>
        <w:r>
          <w:rPr>
            <w:noProof/>
            <w:webHidden/>
          </w:rPr>
          <w:fldChar w:fldCharType="separate"/>
        </w:r>
        <w:r>
          <w:rPr>
            <w:noProof/>
            <w:webHidden/>
          </w:rPr>
          <w:t>59</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6" w:history="1">
        <w:r w:rsidRPr="00FF308B">
          <w:rPr>
            <w:rStyle w:val="Hyperlink"/>
            <w:noProof/>
          </w:rPr>
          <w:t>Kode Sumber 22 View Tampil Semua Halted an Rute Json</w:t>
        </w:r>
        <w:r>
          <w:rPr>
            <w:noProof/>
            <w:webHidden/>
          </w:rPr>
          <w:tab/>
        </w:r>
        <w:r>
          <w:rPr>
            <w:noProof/>
            <w:webHidden/>
          </w:rPr>
          <w:fldChar w:fldCharType="begin"/>
        </w:r>
        <w:r>
          <w:rPr>
            <w:noProof/>
            <w:webHidden/>
          </w:rPr>
          <w:instrText xml:space="preserve"> PAGEREF _Toc453463416 \h </w:instrText>
        </w:r>
        <w:r>
          <w:rPr>
            <w:noProof/>
            <w:webHidden/>
          </w:rPr>
        </w:r>
        <w:r>
          <w:rPr>
            <w:noProof/>
            <w:webHidden/>
          </w:rPr>
          <w:fldChar w:fldCharType="separate"/>
        </w:r>
        <w:r>
          <w:rPr>
            <w:noProof/>
            <w:webHidden/>
          </w:rPr>
          <w:t>60</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7" w:history="1">
        <w:r w:rsidRPr="00FF308B">
          <w:rPr>
            <w:rStyle w:val="Hyperlink"/>
            <w:noProof/>
          </w:rPr>
          <w:t>Kode Sumber 23 Controller Inisialisasi View</w:t>
        </w:r>
        <w:r>
          <w:rPr>
            <w:noProof/>
            <w:webHidden/>
          </w:rPr>
          <w:tab/>
        </w:r>
        <w:r>
          <w:rPr>
            <w:noProof/>
            <w:webHidden/>
          </w:rPr>
          <w:fldChar w:fldCharType="begin"/>
        </w:r>
        <w:r>
          <w:rPr>
            <w:noProof/>
            <w:webHidden/>
          </w:rPr>
          <w:instrText xml:space="preserve"> PAGEREF _Toc453463417 \h </w:instrText>
        </w:r>
        <w:r>
          <w:rPr>
            <w:noProof/>
            <w:webHidden/>
          </w:rPr>
        </w:r>
        <w:r>
          <w:rPr>
            <w:noProof/>
            <w:webHidden/>
          </w:rPr>
          <w:fldChar w:fldCharType="separate"/>
        </w:r>
        <w:r>
          <w:rPr>
            <w:noProof/>
            <w:webHidden/>
          </w:rPr>
          <w:t>61</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8" w:history="1">
        <w:r w:rsidRPr="00FF308B">
          <w:rPr>
            <w:rStyle w:val="Hyperlink"/>
            <w:noProof/>
          </w:rPr>
          <w:t>Kode Sumber 24 Controller Tampilan Utama</w:t>
        </w:r>
        <w:r>
          <w:rPr>
            <w:noProof/>
            <w:webHidden/>
          </w:rPr>
          <w:tab/>
        </w:r>
        <w:r>
          <w:rPr>
            <w:noProof/>
            <w:webHidden/>
          </w:rPr>
          <w:fldChar w:fldCharType="begin"/>
        </w:r>
        <w:r>
          <w:rPr>
            <w:noProof/>
            <w:webHidden/>
          </w:rPr>
          <w:instrText xml:space="preserve"> PAGEREF _Toc453463418 \h </w:instrText>
        </w:r>
        <w:r>
          <w:rPr>
            <w:noProof/>
            <w:webHidden/>
          </w:rPr>
        </w:r>
        <w:r>
          <w:rPr>
            <w:noProof/>
            <w:webHidden/>
          </w:rPr>
          <w:fldChar w:fldCharType="separate"/>
        </w:r>
        <w:r>
          <w:rPr>
            <w:noProof/>
            <w:webHidden/>
          </w:rPr>
          <w:t>62</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19" w:history="1">
        <w:r w:rsidRPr="00FF308B">
          <w:rPr>
            <w:rStyle w:val="Hyperlink"/>
            <w:noProof/>
          </w:rPr>
          <w:t>Kode Sumber 25 Controller Pencarian Rute</w:t>
        </w:r>
        <w:r>
          <w:rPr>
            <w:noProof/>
            <w:webHidden/>
          </w:rPr>
          <w:tab/>
        </w:r>
        <w:r>
          <w:rPr>
            <w:noProof/>
            <w:webHidden/>
          </w:rPr>
          <w:fldChar w:fldCharType="begin"/>
        </w:r>
        <w:r>
          <w:rPr>
            <w:noProof/>
            <w:webHidden/>
          </w:rPr>
          <w:instrText xml:space="preserve"> PAGEREF _Toc453463419 \h </w:instrText>
        </w:r>
        <w:r>
          <w:rPr>
            <w:noProof/>
            <w:webHidden/>
          </w:rPr>
        </w:r>
        <w:r>
          <w:rPr>
            <w:noProof/>
            <w:webHidden/>
          </w:rPr>
          <w:fldChar w:fldCharType="separate"/>
        </w:r>
        <w:r>
          <w:rPr>
            <w:noProof/>
            <w:webHidden/>
          </w:rPr>
          <w:t>63</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0" w:history="1">
        <w:r w:rsidRPr="00FF308B">
          <w:rPr>
            <w:rStyle w:val="Hyperlink"/>
            <w:noProof/>
          </w:rPr>
          <w:t>Kode Sumber 26 Controller Pencarian Halte</w:t>
        </w:r>
        <w:r>
          <w:rPr>
            <w:noProof/>
            <w:webHidden/>
          </w:rPr>
          <w:tab/>
        </w:r>
        <w:r>
          <w:rPr>
            <w:noProof/>
            <w:webHidden/>
          </w:rPr>
          <w:fldChar w:fldCharType="begin"/>
        </w:r>
        <w:r>
          <w:rPr>
            <w:noProof/>
            <w:webHidden/>
          </w:rPr>
          <w:instrText xml:space="preserve"> PAGEREF _Toc453463420 \h </w:instrText>
        </w:r>
        <w:r>
          <w:rPr>
            <w:noProof/>
            <w:webHidden/>
          </w:rPr>
        </w:r>
        <w:r>
          <w:rPr>
            <w:noProof/>
            <w:webHidden/>
          </w:rPr>
          <w:fldChar w:fldCharType="separate"/>
        </w:r>
        <w:r>
          <w:rPr>
            <w:noProof/>
            <w:webHidden/>
          </w:rPr>
          <w:t>64</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1" w:history="1">
        <w:r w:rsidRPr="00FF308B">
          <w:rPr>
            <w:rStyle w:val="Hyperlink"/>
            <w:noProof/>
          </w:rPr>
          <w:t>Kode Sumber 27 Controller Halte Perkoridor</w:t>
        </w:r>
        <w:r>
          <w:rPr>
            <w:noProof/>
            <w:webHidden/>
          </w:rPr>
          <w:tab/>
        </w:r>
        <w:r>
          <w:rPr>
            <w:noProof/>
            <w:webHidden/>
          </w:rPr>
          <w:fldChar w:fldCharType="begin"/>
        </w:r>
        <w:r>
          <w:rPr>
            <w:noProof/>
            <w:webHidden/>
          </w:rPr>
          <w:instrText xml:space="preserve"> PAGEREF _Toc453463421 \h </w:instrText>
        </w:r>
        <w:r>
          <w:rPr>
            <w:noProof/>
            <w:webHidden/>
          </w:rPr>
        </w:r>
        <w:r>
          <w:rPr>
            <w:noProof/>
            <w:webHidden/>
          </w:rPr>
          <w:fldChar w:fldCharType="separate"/>
        </w:r>
        <w:r>
          <w:rPr>
            <w:noProof/>
            <w:webHidden/>
          </w:rPr>
          <w:t>65</w:t>
        </w:r>
        <w:r>
          <w:rPr>
            <w:noProof/>
            <w:webHidden/>
          </w:rPr>
          <w:fldChar w:fldCharType="end"/>
        </w:r>
      </w:hyperlink>
    </w:p>
    <w:p w:rsidR="00E059FA" w:rsidRDefault="00E059FA">
      <w:pPr>
        <w:pStyle w:val="TableofFigures"/>
        <w:tabs>
          <w:tab w:val="right" w:leader="dot" w:pos="5546"/>
        </w:tabs>
        <w:rPr>
          <w:rFonts w:asciiTheme="minorHAnsi" w:eastAsiaTheme="minorEastAsia" w:hAnsiTheme="minorHAnsi" w:cstheme="minorBidi"/>
          <w:noProof/>
          <w:lang w:eastAsia="en-US"/>
        </w:rPr>
      </w:pPr>
      <w:hyperlink w:anchor="_Toc453463422" w:history="1">
        <w:r w:rsidRPr="00FF308B">
          <w:rPr>
            <w:rStyle w:val="Hyperlink"/>
            <w:noProof/>
          </w:rPr>
          <w:t>Kode Sumber 28 Controller Rute Perkoridor</w:t>
        </w:r>
        <w:r>
          <w:rPr>
            <w:noProof/>
            <w:webHidden/>
          </w:rPr>
          <w:tab/>
        </w:r>
        <w:r>
          <w:rPr>
            <w:noProof/>
            <w:webHidden/>
          </w:rPr>
          <w:fldChar w:fldCharType="begin"/>
        </w:r>
        <w:r>
          <w:rPr>
            <w:noProof/>
            <w:webHidden/>
          </w:rPr>
          <w:instrText xml:space="preserve"> PAGEREF _Toc453463422 \h </w:instrText>
        </w:r>
        <w:r>
          <w:rPr>
            <w:noProof/>
            <w:webHidden/>
          </w:rPr>
        </w:r>
        <w:r>
          <w:rPr>
            <w:noProof/>
            <w:webHidden/>
          </w:rPr>
          <w:fldChar w:fldCharType="separate"/>
        </w:r>
        <w:r>
          <w:rPr>
            <w:noProof/>
            <w:webHidden/>
          </w:rPr>
          <w:t>66</w:t>
        </w:r>
        <w:r>
          <w:rPr>
            <w:noProof/>
            <w:webHidden/>
          </w:rPr>
          <w:fldChar w:fldCharType="end"/>
        </w:r>
      </w:hyperlink>
    </w:p>
    <w:p w:rsidR="00C4628D" w:rsidRDefault="00F22D02" w:rsidP="00F83CCB">
      <w:pPr>
        <w:jc w:val="center"/>
        <w:rPr>
          <w:b/>
          <w:i/>
          <w:sz w:val="24"/>
          <w:szCs w:val="24"/>
        </w:rPr>
      </w:pPr>
      <w:r>
        <w:rPr>
          <w:b/>
          <w:i/>
          <w:sz w:val="24"/>
          <w:szCs w:val="24"/>
        </w:rPr>
        <w:fldChar w:fldCharType="end"/>
      </w:r>
      <w:r w:rsidR="00C4628D">
        <w:rPr>
          <w:b/>
          <w:i/>
          <w:sz w:val="24"/>
          <w:szCs w:val="24"/>
        </w:rPr>
        <w:br w:type="page"/>
      </w:r>
    </w:p>
    <w:p w:rsidR="00F83CCB" w:rsidRPr="004538E8" w:rsidRDefault="00C4628D" w:rsidP="00F83CCB">
      <w:pPr>
        <w:jc w:val="center"/>
        <w:rPr>
          <w:lang w:val="id-ID"/>
        </w:rPr>
        <w:sectPr w:rsidR="00F83CCB" w:rsidRPr="004538E8" w:rsidSect="00AB3CCE">
          <w:headerReference w:type="even" r:id="rId43"/>
          <w:headerReference w:type="default" r:id="rId44"/>
          <w:footerReference w:type="even" r:id="rId45"/>
          <w:footerReference w:type="default" r:id="rId46"/>
          <w:headerReference w:type="first" r:id="rId47"/>
          <w:footerReference w:type="first" r:id="rId48"/>
          <w:pgSz w:w="8392" w:h="11907" w:code="11"/>
          <w:pgMar w:top="1418" w:right="1134" w:bottom="1418" w:left="1418" w:header="720" w:footer="720" w:gutter="284"/>
          <w:pgNumType w:fmt="lowerRoman"/>
          <w:cols w:space="720"/>
          <w:titlePg/>
          <w:docGrid w:linePitch="360"/>
        </w:sectPr>
      </w:pPr>
      <w:r>
        <w:rPr>
          <w:b/>
          <w:i/>
          <w:sz w:val="24"/>
          <w:szCs w:val="24"/>
        </w:rPr>
        <w:lastRenderedPageBreak/>
        <w:t>[Halaman ini sengaja dikosongkan]</w:t>
      </w:r>
    </w:p>
    <w:p w:rsidR="000D256C" w:rsidRPr="00326ED3" w:rsidRDefault="00076BC9" w:rsidP="00760EB2">
      <w:pPr>
        <w:pStyle w:val="Heading1"/>
        <w:numPr>
          <w:ilvl w:val="0"/>
          <w:numId w:val="0"/>
        </w:numPr>
        <w:rPr>
          <w:noProof/>
          <w:lang w:val="id-ID"/>
        </w:rPr>
      </w:pPr>
      <w:bookmarkStart w:id="47" w:name="_Toc453463529"/>
      <w:r>
        <w:rPr>
          <w:noProof/>
          <w:lang w:val="id-ID"/>
        </w:rPr>
        <w:lastRenderedPageBreak/>
        <w:t>BAB I</w:t>
      </w:r>
      <w:r w:rsidR="000D256C" w:rsidRPr="00326ED3">
        <w:rPr>
          <w:noProof/>
          <w:lang w:val="id-ID"/>
        </w:rPr>
        <w:br/>
      </w:r>
      <w:bookmarkStart w:id="48" w:name="_Toc263602515"/>
      <w:bookmarkStart w:id="49" w:name="_Toc297322779"/>
      <w:r w:rsidR="00760EB2" w:rsidRPr="00326ED3">
        <w:rPr>
          <w:noProof/>
          <w:lang w:val="id-ID"/>
        </w:rPr>
        <w:t>PENDAHULUAN</w:t>
      </w:r>
      <w:bookmarkEnd w:id="47"/>
      <w:bookmarkEnd w:id="48"/>
      <w:bookmarkEnd w:id="49"/>
    </w:p>
    <w:p w:rsidR="00DB3FBB" w:rsidRPr="00326ED3" w:rsidRDefault="00DB3FBB" w:rsidP="00DB3FBB">
      <w:pPr>
        <w:pStyle w:val="BodyText"/>
        <w:ind w:firstLine="709"/>
        <w:rPr>
          <w:sz w:val="22"/>
          <w:szCs w:val="22"/>
          <w:lang w:val="id-ID"/>
        </w:rPr>
      </w:pPr>
    </w:p>
    <w:p w:rsidR="00CA6077" w:rsidRPr="00204182" w:rsidRDefault="00CA6077" w:rsidP="000757AE">
      <w:pPr>
        <w:pStyle w:val="TextIsi"/>
        <w:spacing w:before="0"/>
        <w:ind w:firstLine="720"/>
        <w:rPr>
          <w:lang w:val="en-US"/>
        </w:rPr>
      </w:pPr>
      <w:bookmarkStart w:id="50" w:name="_Toc360782084"/>
      <w:bookmarkStart w:id="51" w:name="_Toc424174088"/>
      <w:r w:rsidRPr="00204182">
        <w:rPr>
          <w:lang w:val="en-US"/>
        </w:rPr>
        <w:t xml:space="preserve">Pada bab ini akan dipaparkan mengenai garis besar </w:t>
      </w:r>
      <w:r w:rsidRPr="00204182">
        <w:t>Tugas Akhir</w:t>
      </w:r>
      <w:r w:rsidRPr="00204182">
        <w:rPr>
          <w:lang w:val="en-US"/>
        </w:rPr>
        <w:t xml:space="preserve"> yang meliputi latar belakang, tujuan, rumusan dan batasan permasalahan, metodologi pembuatan </w:t>
      </w:r>
      <w:r w:rsidRPr="00204182">
        <w:t>Tugas Akhir</w:t>
      </w:r>
      <w:r w:rsidRPr="00204182">
        <w:rPr>
          <w:lang w:val="en-US"/>
        </w:rPr>
        <w:t>, dan sistematika penulisan.</w:t>
      </w:r>
    </w:p>
    <w:p w:rsidR="00CA6077" w:rsidRPr="00204182" w:rsidRDefault="00CA6077" w:rsidP="000757AE">
      <w:pPr>
        <w:pStyle w:val="TextIsi"/>
        <w:spacing w:before="0"/>
        <w:ind w:firstLine="720"/>
      </w:pPr>
    </w:p>
    <w:p w:rsidR="00CA6077" w:rsidRPr="00204182" w:rsidRDefault="00CA6077" w:rsidP="00171716">
      <w:pPr>
        <w:pStyle w:val="Heading2"/>
        <w:keepNext w:val="0"/>
        <w:keepLines w:val="0"/>
        <w:numPr>
          <w:ilvl w:val="1"/>
          <w:numId w:val="44"/>
        </w:numPr>
        <w:spacing w:before="0"/>
        <w:contextualSpacing/>
        <w:jc w:val="left"/>
        <w:rPr>
          <w:i/>
        </w:rPr>
      </w:pPr>
      <w:bookmarkStart w:id="52" w:name="_Toc453463530"/>
      <w:r w:rsidRPr="00204182">
        <w:t>Latar Belakang</w:t>
      </w:r>
      <w:bookmarkEnd w:id="52"/>
    </w:p>
    <w:p w:rsidR="00CA6077" w:rsidRDefault="00CA6077" w:rsidP="000757AE">
      <w:pPr>
        <w:ind w:firstLine="567"/>
        <w:rPr>
          <w:iCs/>
        </w:rPr>
      </w:pPr>
      <w:r w:rsidRPr="00217576">
        <w:rPr>
          <w:iCs/>
        </w:rPr>
        <w:t xml:space="preserve">Trans Padang merupakan layanan angkutan massal bus rapid transit (BRT) di Kota Padang yang mulai beroperasi pada Januari 2014. Trans Padang saat ini baru mengoperasikan </w:t>
      </w:r>
      <w:r>
        <w:rPr>
          <w:iCs/>
        </w:rPr>
        <w:t xml:space="preserve">koridor pertama yang kedepannya </w:t>
      </w:r>
      <w:proofErr w:type="gramStart"/>
      <w:r w:rsidRPr="00217576">
        <w:rPr>
          <w:iCs/>
        </w:rPr>
        <w:t>akan</w:t>
      </w:r>
      <w:proofErr w:type="gramEnd"/>
      <w:r w:rsidRPr="00217576">
        <w:rPr>
          <w:iCs/>
        </w:rPr>
        <w:t xml:space="preserve"> dikembangkan sehingga dapat memenuhi kebut</w:t>
      </w:r>
      <w:r>
        <w:rPr>
          <w:iCs/>
        </w:rPr>
        <w:t>uhan angkutan untuk masyarakat Kota Padang. Akan tetapi</w:t>
      </w:r>
      <w:r w:rsidRPr="00217576">
        <w:rPr>
          <w:iCs/>
        </w:rPr>
        <w:t xml:space="preserve"> informasi seputar Trans Padang seperti rute, halte dan waktu kedatangan bus menjadi masalah utama bagi masyarakat yang ingin menikmati transportasi massal kebangga</w:t>
      </w:r>
      <w:r>
        <w:rPr>
          <w:iCs/>
        </w:rPr>
        <w:t>an K</w:t>
      </w:r>
      <w:r w:rsidRPr="00217576">
        <w:rPr>
          <w:iCs/>
        </w:rPr>
        <w:t>ota Padang tersebut</w:t>
      </w:r>
      <w:r>
        <w:rPr>
          <w:iCs/>
        </w:rPr>
        <w:t>.</w:t>
      </w:r>
    </w:p>
    <w:p w:rsidR="00CA6077" w:rsidRDefault="00CA6077" w:rsidP="000757AE">
      <w:pPr>
        <w:ind w:firstLine="567"/>
        <w:rPr>
          <w:iCs/>
        </w:rPr>
      </w:pPr>
      <w:r w:rsidRPr="00217576">
        <w:rPr>
          <w:iCs/>
        </w:rPr>
        <w:t>Untuk mengatasi permasalahan tersebut, maka dibutuhkan suatu sistem informasi yang menyediakan berbagai solusi dari masalah tersebut. Adapun sistem inform</w:t>
      </w:r>
      <w:r>
        <w:rPr>
          <w:iCs/>
        </w:rPr>
        <w:t>asi yang baik dalam mengakomodasi</w:t>
      </w:r>
      <w:r w:rsidRPr="00217576">
        <w:rPr>
          <w:iCs/>
        </w:rPr>
        <w:t xml:space="preserve"> kepentingan umum ini berb</w:t>
      </w:r>
      <w:r>
        <w:rPr>
          <w:iCs/>
        </w:rPr>
        <w:t xml:space="preserve">asis web. Pada sistem informasi </w:t>
      </w:r>
      <w:r w:rsidRPr="00217576">
        <w:rPr>
          <w:iCs/>
        </w:rPr>
        <w:t xml:space="preserve">ini </w:t>
      </w:r>
      <w:proofErr w:type="gramStart"/>
      <w:r w:rsidRPr="00217576">
        <w:rPr>
          <w:iCs/>
        </w:rPr>
        <w:t>akan</w:t>
      </w:r>
      <w:proofErr w:type="gramEnd"/>
      <w:r w:rsidRPr="00217576">
        <w:rPr>
          <w:iCs/>
        </w:rPr>
        <w:t xml:space="preserve"> ditampilkan peta yang dapat memvisualisasikan halte, terminal serta rute yang akan ditempuh </w:t>
      </w:r>
      <w:r>
        <w:rPr>
          <w:iCs/>
        </w:rPr>
        <w:t>pengguna untuk mencapai tujuan.</w:t>
      </w:r>
    </w:p>
    <w:p w:rsidR="00CA6077" w:rsidRPr="008975C2" w:rsidRDefault="00CA6077" w:rsidP="000757AE">
      <w:pPr>
        <w:ind w:firstLine="567"/>
        <w:rPr>
          <w:iCs/>
        </w:rPr>
      </w:pPr>
      <w:r w:rsidRPr="00217576">
        <w:rPr>
          <w:iCs/>
        </w:rPr>
        <w:t>Adapun hasil dari pengerjaan tugas akhir ini ialah sistem informasi yang dapat memvisualisasikan rute sesuai dengan keberangkatan da</w:t>
      </w:r>
      <w:r>
        <w:rPr>
          <w:iCs/>
        </w:rPr>
        <w:t xml:space="preserve">n tujuan pengguna Trans Padang. </w:t>
      </w:r>
      <w:r w:rsidRPr="00217576">
        <w:rPr>
          <w:iCs/>
        </w:rPr>
        <w:t>Selain itu, terdapat visu</w:t>
      </w:r>
      <w:r>
        <w:rPr>
          <w:iCs/>
        </w:rPr>
        <w:t>alisasi halte yang ada di Kota P</w:t>
      </w:r>
      <w:r w:rsidRPr="00217576">
        <w:rPr>
          <w:iCs/>
        </w:rPr>
        <w:t>adang serta waktu kedatangan bus pada halte-halte yang dilalui Trans Padang</w:t>
      </w:r>
      <w:r w:rsidRPr="00217576">
        <w:rPr>
          <w:i/>
          <w:iCs/>
        </w:rPr>
        <w:t>.</w:t>
      </w:r>
      <w:r>
        <w:t xml:space="preserve"> </w:t>
      </w:r>
    </w:p>
    <w:p w:rsidR="00CA6077" w:rsidRPr="00587962" w:rsidRDefault="00CA6077" w:rsidP="000757AE">
      <w:pPr>
        <w:tabs>
          <w:tab w:val="left" w:pos="3690"/>
        </w:tabs>
        <w:ind w:firstLine="567"/>
      </w:pPr>
      <w:r>
        <w:tab/>
      </w:r>
    </w:p>
    <w:p w:rsidR="00CA6077" w:rsidRPr="00204182" w:rsidRDefault="00CA6077" w:rsidP="00171716">
      <w:pPr>
        <w:pStyle w:val="Heading2"/>
        <w:keepNext w:val="0"/>
        <w:keepLines w:val="0"/>
        <w:numPr>
          <w:ilvl w:val="1"/>
          <w:numId w:val="44"/>
        </w:numPr>
        <w:spacing w:before="0"/>
        <w:contextualSpacing/>
        <w:jc w:val="left"/>
        <w:rPr>
          <w:i/>
        </w:rPr>
      </w:pPr>
      <w:bookmarkStart w:id="53" w:name="_Toc453463531"/>
      <w:r w:rsidRPr="00204182">
        <w:t>Rumusan Permasalahan</w:t>
      </w:r>
      <w:bookmarkEnd w:id="53"/>
    </w:p>
    <w:p w:rsidR="00CA6077" w:rsidRPr="00204182" w:rsidRDefault="00CA6077" w:rsidP="000757AE">
      <w:pPr>
        <w:tabs>
          <w:tab w:val="left" w:pos="360"/>
        </w:tabs>
        <w:rPr>
          <w:noProof/>
          <w:color w:val="000000"/>
        </w:rPr>
      </w:pPr>
      <w:r>
        <w:rPr>
          <w:noProof/>
          <w:color w:val="000000"/>
        </w:rPr>
        <w:tab/>
      </w:r>
      <w:r>
        <w:rPr>
          <w:noProof/>
          <w:color w:val="000000"/>
        </w:rPr>
        <w:tab/>
      </w:r>
      <w:r w:rsidRPr="00204182">
        <w:rPr>
          <w:noProof/>
          <w:color w:val="000000"/>
          <w:lang w:val="id-ID"/>
        </w:rPr>
        <w:t>Rumus</w:t>
      </w:r>
      <w:r>
        <w:rPr>
          <w:noProof/>
          <w:color w:val="000000"/>
          <w:lang w:val="id-ID"/>
        </w:rPr>
        <w:t>an masalah yang diangkat dalam tugas a</w:t>
      </w:r>
      <w:r w:rsidRPr="00204182">
        <w:rPr>
          <w:noProof/>
          <w:color w:val="000000"/>
          <w:lang w:val="id-ID"/>
        </w:rPr>
        <w:t>khir ini dapat dipaparkan sebagai berikut:</w:t>
      </w:r>
    </w:p>
    <w:p w:rsidR="00CA6077" w:rsidRPr="00217576" w:rsidRDefault="00CA6077" w:rsidP="00171716">
      <w:pPr>
        <w:pStyle w:val="ListParagraph"/>
        <w:numPr>
          <w:ilvl w:val="0"/>
          <w:numId w:val="41"/>
        </w:numPr>
        <w:spacing w:after="200" w:line="276" w:lineRule="auto"/>
        <w:rPr>
          <w:color w:val="000000"/>
        </w:rPr>
      </w:pPr>
      <w:r w:rsidRPr="00217576">
        <w:rPr>
          <w:color w:val="000000"/>
        </w:rPr>
        <w:lastRenderedPageBreak/>
        <w:t>Bagaimana membuat sistem informasi yang dapat mena</w:t>
      </w:r>
      <w:r>
        <w:rPr>
          <w:color w:val="000000"/>
        </w:rPr>
        <w:t>mpilkan peta jalan yang ada di K</w:t>
      </w:r>
      <w:r w:rsidRPr="00217576">
        <w:rPr>
          <w:color w:val="000000"/>
        </w:rPr>
        <w:t>ota Padan</w:t>
      </w:r>
      <w:r>
        <w:rPr>
          <w:color w:val="000000"/>
        </w:rPr>
        <w:t>g</w:t>
      </w:r>
      <w:r w:rsidRPr="00217576">
        <w:rPr>
          <w:color w:val="000000"/>
        </w:rPr>
        <w:t>?</w:t>
      </w:r>
    </w:p>
    <w:p w:rsidR="00CA6077" w:rsidRPr="00217576" w:rsidRDefault="00CA6077" w:rsidP="00171716">
      <w:pPr>
        <w:pStyle w:val="ListParagraph"/>
        <w:numPr>
          <w:ilvl w:val="0"/>
          <w:numId w:val="41"/>
        </w:numPr>
        <w:spacing w:after="200" w:line="276" w:lineRule="auto"/>
        <w:rPr>
          <w:color w:val="000000"/>
        </w:rPr>
      </w:pPr>
      <w:r w:rsidRPr="00217576">
        <w:rPr>
          <w:color w:val="000000"/>
        </w:rPr>
        <w:t>Bagaimana membuat sistem informasi yang da</w:t>
      </w:r>
      <w:r>
        <w:rPr>
          <w:color w:val="000000"/>
        </w:rPr>
        <w:t>pat menyimpan rute Trans Padang</w:t>
      </w:r>
      <w:r w:rsidRPr="00217576">
        <w:rPr>
          <w:color w:val="000000"/>
        </w:rPr>
        <w:t>?</w:t>
      </w:r>
    </w:p>
    <w:p w:rsidR="00CA6077" w:rsidRPr="00217576" w:rsidRDefault="00CA6077" w:rsidP="00171716">
      <w:pPr>
        <w:pStyle w:val="ListParagraph"/>
        <w:numPr>
          <w:ilvl w:val="0"/>
          <w:numId w:val="41"/>
        </w:numPr>
        <w:spacing w:after="200" w:line="276" w:lineRule="auto"/>
        <w:rPr>
          <w:color w:val="000000"/>
        </w:rPr>
      </w:pPr>
      <w:r w:rsidRPr="00217576">
        <w:rPr>
          <w:color w:val="000000"/>
        </w:rPr>
        <w:t>Bagaimana membuat sistem informasi yang dapat memvisualisasik</w:t>
      </w:r>
      <w:r>
        <w:rPr>
          <w:color w:val="000000"/>
        </w:rPr>
        <w:t>an halte yang ada di Kota Padang</w:t>
      </w:r>
      <w:r w:rsidRPr="00217576">
        <w:rPr>
          <w:color w:val="000000"/>
        </w:rPr>
        <w:t>?</w:t>
      </w:r>
    </w:p>
    <w:p w:rsidR="00CA6077" w:rsidRPr="00217576" w:rsidRDefault="00CA6077" w:rsidP="00171716">
      <w:pPr>
        <w:pStyle w:val="ListParagraph"/>
        <w:numPr>
          <w:ilvl w:val="0"/>
          <w:numId w:val="41"/>
        </w:numPr>
        <w:spacing w:after="200" w:line="276" w:lineRule="auto"/>
        <w:rPr>
          <w:color w:val="000000"/>
        </w:rPr>
      </w:pPr>
      <w:r w:rsidRPr="00217576">
        <w:rPr>
          <w:color w:val="000000"/>
        </w:rPr>
        <w:t>Bagaimana membuat sistem informasi yang dapat menampilkan pencarian ha</w:t>
      </w:r>
      <w:r>
        <w:rPr>
          <w:color w:val="000000"/>
        </w:rPr>
        <w:t>lte keberangkatan dan tujuannya</w:t>
      </w:r>
      <w:r w:rsidRPr="00217576">
        <w:rPr>
          <w:color w:val="000000"/>
        </w:rPr>
        <w:t>?</w:t>
      </w:r>
    </w:p>
    <w:p w:rsidR="00CA6077" w:rsidRPr="00204182" w:rsidRDefault="00CA6077" w:rsidP="00171716">
      <w:pPr>
        <w:pStyle w:val="ListParagraph"/>
        <w:numPr>
          <w:ilvl w:val="0"/>
          <w:numId w:val="41"/>
        </w:numPr>
        <w:spacing w:after="200" w:line="276" w:lineRule="auto"/>
      </w:pPr>
      <w:r w:rsidRPr="00217576">
        <w:rPr>
          <w:color w:val="000000"/>
        </w:rPr>
        <w:t>Bagaimana membuat sistem informasi yang dapat menampilkan rute sesuai ke</w:t>
      </w:r>
      <w:r>
        <w:rPr>
          <w:color w:val="000000"/>
        </w:rPr>
        <w:t>berangkatan serta kedatangannya</w:t>
      </w:r>
      <w:r w:rsidRPr="00217576">
        <w:rPr>
          <w:color w:val="000000"/>
        </w:rPr>
        <w:t>?</w:t>
      </w:r>
    </w:p>
    <w:p w:rsidR="00CA6077" w:rsidRPr="00204182" w:rsidRDefault="00CA6077" w:rsidP="00171716">
      <w:pPr>
        <w:pStyle w:val="Heading2"/>
        <w:keepNext w:val="0"/>
        <w:keepLines w:val="0"/>
        <w:numPr>
          <w:ilvl w:val="1"/>
          <w:numId w:val="44"/>
        </w:numPr>
        <w:spacing w:before="0"/>
        <w:contextualSpacing/>
        <w:jc w:val="left"/>
        <w:rPr>
          <w:i/>
        </w:rPr>
      </w:pPr>
      <w:bookmarkStart w:id="54" w:name="_Toc453463532"/>
      <w:r w:rsidRPr="00204182">
        <w:t>Batasan Permasalahan</w:t>
      </w:r>
      <w:bookmarkEnd w:id="54"/>
    </w:p>
    <w:p w:rsidR="00CA6077" w:rsidRPr="00204182" w:rsidRDefault="00CA6077" w:rsidP="000757AE">
      <w:pPr>
        <w:ind w:firstLine="657"/>
      </w:pPr>
      <w:r w:rsidRPr="00204182">
        <w:t>Permasalahan yang dibahas dalam tugas akhir ini memiliki beberapa batasan, di antaranya sebagai berikut:</w:t>
      </w:r>
    </w:p>
    <w:p w:rsidR="00CA6077" w:rsidRDefault="00CA6077" w:rsidP="00171716">
      <w:pPr>
        <w:pStyle w:val="ListParagraph"/>
        <w:numPr>
          <w:ilvl w:val="0"/>
          <w:numId w:val="42"/>
        </w:numPr>
        <w:spacing w:after="200" w:line="276" w:lineRule="auto"/>
      </w:pPr>
      <w:r>
        <w:t>Aplikasi ini berbasis web dengan menggunakan bahasa pemrograman PHP serta kerangka kerja Laravell.</w:t>
      </w:r>
    </w:p>
    <w:p w:rsidR="00CA6077" w:rsidRDefault="00CA6077" w:rsidP="00171716">
      <w:pPr>
        <w:pStyle w:val="ListParagraph"/>
        <w:numPr>
          <w:ilvl w:val="0"/>
          <w:numId w:val="42"/>
        </w:numPr>
        <w:spacing w:after="200" w:line="276" w:lineRule="auto"/>
      </w:pPr>
      <w:r>
        <w:t>Data yang digunakan ialah data rute Trans Padang saat ini beserta pengembangannya.</w:t>
      </w:r>
    </w:p>
    <w:p w:rsidR="00CA6077" w:rsidRDefault="00CA6077" w:rsidP="00171716">
      <w:pPr>
        <w:pStyle w:val="ListParagraph"/>
        <w:numPr>
          <w:ilvl w:val="0"/>
          <w:numId w:val="42"/>
        </w:numPr>
        <w:spacing w:after="200" w:line="276" w:lineRule="auto"/>
      </w:pPr>
      <w:r>
        <w:t>Halte serta terminal yang dihimpun ialah data dari Dinas Perhubungan dan Komunikasi Informasi Kota Padang.</w:t>
      </w:r>
    </w:p>
    <w:p w:rsidR="00CA6077" w:rsidRPr="00204182" w:rsidRDefault="00CA6077" w:rsidP="00171716">
      <w:pPr>
        <w:pStyle w:val="Heading2"/>
        <w:keepNext w:val="0"/>
        <w:keepLines w:val="0"/>
        <w:numPr>
          <w:ilvl w:val="1"/>
          <w:numId w:val="44"/>
        </w:numPr>
        <w:spacing w:before="0"/>
        <w:contextualSpacing/>
        <w:jc w:val="left"/>
        <w:rPr>
          <w:i/>
        </w:rPr>
      </w:pPr>
      <w:bookmarkStart w:id="55" w:name="_Toc453463533"/>
      <w:r w:rsidRPr="00204182">
        <w:t>Tujuan</w:t>
      </w:r>
      <w:bookmarkEnd w:id="55"/>
    </w:p>
    <w:p w:rsidR="00CA6077" w:rsidRPr="00204182" w:rsidRDefault="00CA6077" w:rsidP="000757AE">
      <w:pPr>
        <w:ind w:left="360" w:firstLine="360"/>
      </w:pPr>
      <w:r w:rsidRPr="00204182">
        <w:t>Tujuan dari Tugas Akhir ini adalah sebagai berikut:</w:t>
      </w:r>
    </w:p>
    <w:p w:rsidR="00CA6077" w:rsidRDefault="00CA6077" w:rsidP="00171716">
      <w:pPr>
        <w:pStyle w:val="ListParagraph"/>
        <w:numPr>
          <w:ilvl w:val="0"/>
          <w:numId w:val="40"/>
        </w:numPr>
        <w:rPr>
          <w:sz w:val="24"/>
          <w:szCs w:val="24"/>
        </w:rPr>
      </w:pPr>
      <w:r>
        <w:rPr>
          <w:sz w:val="24"/>
          <w:szCs w:val="24"/>
        </w:rPr>
        <w:t>Memvisualisasi secara digital halte, terminal angkutan Trans Padang.</w:t>
      </w:r>
    </w:p>
    <w:p w:rsidR="00CA6077" w:rsidRDefault="00CA6077" w:rsidP="00171716">
      <w:pPr>
        <w:pStyle w:val="ListParagraph"/>
        <w:numPr>
          <w:ilvl w:val="0"/>
          <w:numId w:val="40"/>
        </w:numPr>
        <w:rPr>
          <w:sz w:val="24"/>
          <w:szCs w:val="24"/>
        </w:rPr>
      </w:pPr>
      <w:r>
        <w:rPr>
          <w:sz w:val="24"/>
          <w:szCs w:val="24"/>
        </w:rPr>
        <w:t>Memvisualisasi secara digital rute dari angkutan Trans Padang.</w:t>
      </w:r>
    </w:p>
    <w:p w:rsidR="00CA6077" w:rsidRDefault="00CA6077" w:rsidP="00171716">
      <w:pPr>
        <w:pStyle w:val="ListParagraph"/>
        <w:numPr>
          <w:ilvl w:val="0"/>
          <w:numId w:val="40"/>
        </w:numPr>
        <w:rPr>
          <w:sz w:val="24"/>
          <w:szCs w:val="24"/>
        </w:rPr>
      </w:pPr>
      <w:r w:rsidRPr="003250BD">
        <w:rPr>
          <w:sz w:val="24"/>
          <w:szCs w:val="24"/>
        </w:rPr>
        <w:t xml:space="preserve">Membuat aplikasi yang dapat </w:t>
      </w:r>
      <w:r>
        <w:rPr>
          <w:sz w:val="24"/>
          <w:szCs w:val="24"/>
        </w:rPr>
        <w:t xml:space="preserve">mengakomodir kebutuhan pengguna seperti rute yang dilalui </w:t>
      </w:r>
      <w:r>
        <w:rPr>
          <w:sz w:val="24"/>
          <w:szCs w:val="24"/>
        </w:rPr>
        <w:lastRenderedPageBreak/>
        <w:t>bedasarkan halte keberangkatan serta kedatangan, visualisasi halte Trans Padang pada halte yang dilalui</w:t>
      </w:r>
      <w:r w:rsidRPr="003250BD">
        <w:rPr>
          <w:sz w:val="24"/>
          <w:szCs w:val="24"/>
        </w:rPr>
        <w:t>.</w:t>
      </w:r>
    </w:p>
    <w:p w:rsidR="00CA6077" w:rsidRDefault="00CA6077" w:rsidP="00171716">
      <w:pPr>
        <w:pStyle w:val="ListParagraph"/>
        <w:numPr>
          <w:ilvl w:val="0"/>
          <w:numId w:val="40"/>
        </w:numPr>
        <w:rPr>
          <w:sz w:val="24"/>
          <w:szCs w:val="24"/>
        </w:rPr>
      </w:pPr>
      <w:r>
        <w:rPr>
          <w:sz w:val="24"/>
          <w:szCs w:val="24"/>
        </w:rPr>
        <w:t>Memudahkan masyarakat mendapatkan informasi seputar Trans Padang.</w:t>
      </w:r>
    </w:p>
    <w:p w:rsidR="00CA6077" w:rsidRPr="00204182" w:rsidRDefault="00CA6077" w:rsidP="00171716">
      <w:pPr>
        <w:pStyle w:val="ListParagraph"/>
        <w:numPr>
          <w:ilvl w:val="0"/>
          <w:numId w:val="40"/>
        </w:numPr>
        <w:spacing w:after="200" w:line="276" w:lineRule="auto"/>
      </w:pPr>
      <w:r>
        <w:rPr>
          <w:sz w:val="24"/>
          <w:szCs w:val="24"/>
        </w:rPr>
        <w:t>Menyajikan informasi Trans Padang yang online dan dapat diakses dimanapun dan kapanpun.</w:t>
      </w:r>
    </w:p>
    <w:p w:rsidR="00CA6077" w:rsidRPr="00204182" w:rsidRDefault="00CA6077" w:rsidP="00171716">
      <w:pPr>
        <w:pStyle w:val="Heading2"/>
        <w:keepNext w:val="0"/>
        <w:keepLines w:val="0"/>
        <w:numPr>
          <w:ilvl w:val="1"/>
          <w:numId w:val="44"/>
        </w:numPr>
        <w:spacing w:before="0"/>
        <w:contextualSpacing/>
        <w:jc w:val="left"/>
        <w:rPr>
          <w:i/>
        </w:rPr>
      </w:pPr>
      <w:bookmarkStart w:id="56" w:name="_Toc453463534"/>
      <w:r w:rsidRPr="00204182">
        <w:t>Metodologi</w:t>
      </w:r>
      <w:bookmarkEnd w:id="56"/>
    </w:p>
    <w:p w:rsidR="00CA6077" w:rsidRPr="00204182" w:rsidRDefault="00CA6077" w:rsidP="000757AE">
      <w:pPr>
        <w:pStyle w:val="TextIsi"/>
        <w:spacing w:before="0"/>
        <w:ind w:firstLine="720"/>
        <w:rPr>
          <w:lang w:val="en-US"/>
        </w:rPr>
      </w:pPr>
      <w:r w:rsidRPr="00204182">
        <w:rPr>
          <w:lang w:val="en-US"/>
        </w:rPr>
        <w:t>Langkah-langkah yang ditempuh dalam pengerjaan Tugas Akhir ini yaitu:</w:t>
      </w:r>
    </w:p>
    <w:p w:rsidR="00CA6077" w:rsidRPr="00204182" w:rsidRDefault="00CA6077" w:rsidP="00171716">
      <w:pPr>
        <w:widowControl w:val="0"/>
        <w:numPr>
          <w:ilvl w:val="0"/>
          <w:numId w:val="38"/>
        </w:numPr>
        <w:tabs>
          <w:tab w:val="clear" w:pos="340"/>
          <w:tab w:val="num" w:pos="709"/>
        </w:tabs>
        <w:ind w:left="709"/>
        <w:rPr>
          <w:rStyle w:val="StyleBold"/>
          <w:b w:val="0"/>
          <w:bCs w:val="0"/>
        </w:rPr>
      </w:pPr>
      <w:r w:rsidRPr="00204182">
        <w:rPr>
          <w:rStyle w:val="StyleBold"/>
          <w:lang w:val="id-ID"/>
        </w:rPr>
        <w:t>S</w:t>
      </w:r>
      <w:r w:rsidRPr="00204182">
        <w:rPr>
          <w:rStyle w:val="StyleBold"/>
        </w:rPr>
        <w:t>tudi literatur</w:t>
      </w:r>
    </w:p>
    <w:p w:rsidR="00CA6077" w:rsidRDefault="00CA6077" w:rsidP="000757AE">
      <w:pPr>
        <w:widowControl w:val="0"/>
        <w:ind w:left="720" w:firstLine="360"/>
      </w:pPr>
      <w:r w:rsidRPr="008975C2">
        <w:t xml:space="preserve">Pada studi literatur ini, </w:t>
      </w:r>
      <w:proofErr w:type="gramStart"/>
      <w:r w:rsidRPr="008975C2">
        <w:t>akan</w:t>
      </w:r>
      <w:proofErr w:type="gramEnd"/>
      <w:r w:rsidRPr="008975C2">
        <w:t xml:space="preserve"> dipelajari sejumlah referensi yang diperlukan</w:t>
      </w:r>
      <w:r>
        <w:t xml:space="preserve"> dalam pembuatan aplikasi yaitu:</w:t>
      </w:r>
    </w:p>
    <w:p w:rsidR="00CA6077" w:rsidRPr="008975C2" w:rsidRDefault="00CA6077" w:rsidP="00171716">
      <w:pPr>
        <w:pStyle w:val="ListParagraph"/>
        <w:widowControl w:val="0"/>
        <w:numPr>
          <w:ilvl w:val="0"/>
          <w:numId w:val="43"/>
        </w:numPr>
        <w:rPr>
          <w:rFonts w:eastAsia="MS Gothic"/>
          <w:bCs/>
        </w:rPr>
      </w:pPr>
      <w:r>
        <w:t>Mapbox API</w:t>
      </w:r>
    </w:p>
    <w:p w:rsidR="00CA6077" w:rsidRPr="008975C2" w:rsidRDefault="000F124F" w:rsidP="00171716">
      <w:pPr>
        <w:pStyle w:val="ListParagraph"/>
        <w:widowControl w:val="0"/>
        <w:numPr>
          <w:ilvl w:val="0"/>
          <w:numId w:val="43"/>
        </w:numPr>
        <w:rPr>
          <w:rFonts w:eastAsia="MS Gothic"/>
          <w:bCs/>
        </w:rPr>
      </w:pPr>
      <w:r>
        <w:t>P</w:t>
      </w:r>
      <w:r w:rsidR="00CA6077">
        <w:t>emrograman web</w:t>
      </w:r>
    </w:p>
    <w:p w:rsidR="000F124F" w:rsidRPr="000F124F" w:rsidRDefault="000F124F" w:rsidP="00171716">
      <w:pPr>
        <w:pStyle w:val="ListParagraph"/>
        <w:widowControl w:val="0"/>
        <w:numPr>
          <w:ilvl w:val="0"/>
          <w:numId w:val="43"/>
        </w:numPr>
        <w:rPr>
          <w:rFonts w:eastAsia="MS Gothic"/>
          <w:bCs/>
        </w:rPr>
      </w:pPr>
      <w:r>
        <w:t>K</w:t>
      </w:r>
      <w:r w:rsidR="00CA6077">
        <w:t>erangka kerja Laravel</w:t>
      </w:r>
      <w:r w:rsidR="00CA6077" w:rsidRPr="008975C2">
        <w:t>.</w:t>
      </w:r>
    </w:p>
    <w:p w:rsidR="00CA6077" w:rsidRPr="008975C2" w:rsidRDefault="000F124F" w:rsidP="00171716">
      <w:pPr>
        <w:pStyle w:val="ListParagraph"/>
        <w:widowControl w:val="0"/>
        <w:numPr>
          <w:ilvl w:val="0"/>
          <w:numId w:val="43"/>
        </w:numPr>
        <w:rPr>
          <w:rFonts w:eastAsia="MS Gothic"/>
          <w:bCs/>
        </w:rPr>
      </w:pPr>
      <w:r>
        <w:t>Basis Data</w:t>
      </w:r>
      <w:r w:rsidR="00CA6077" w:rsidRPr="008975C2">
        <w:rPr>
          <w:i/>
        </w:rPr>
        <w:fldChar w:fldCharType="begin"/>
      </w:r>
      <w:r w:rsidR="00CA6077">
        <w:instrText xml:space="preserve"> XE "</w:instrText>
      </w:r>
      <w:r w:rsidR="00CA6077" w:rsidRPr="008975C2">
        <w:rPr>
          <w:b/>
        </w:rPr>
        <w:instrText>Tableau</w:instrText>
      </w:r>
      <w:r w:rsidR="00CA6077">
        <w:instrText xml:space="preserve">" </w:instrText>
      </w:r>
      <w:r w:rsidR="00CA6077" w:rsidRPr="008975C2">
        <w:rPr>
          <w:i/>
        </w:rPr>
        <w:fldChar w:fldCharType="end"/>
      </w:r>
    </w:p>
    <w:p w:rsidR="00CA6077" w:rsidRPr="008975C2" w:rsidRDefault="00CA6077" w:rsidP="000757AE">
      <w:pPr>
        <w:pStyle w:val="ListParagraph"/>
        <w:widowControl w:val="0"/>
        <w:ind w:left="1080"/>
        <w:rPr>
          <w:rStyle w:val="StyleBold"/>
          <w:rFonts w:eastAsia="MS Gothic"/>
          <w:b w:val="0"/>
        </w:rPr>
      </w:pPr>
    </w:p>
    <w:p w:rsidR="00CA6077" w:rsidRPr="00204182" w:rsidRDefault="00CA6077" w:rsidP="00171716">
      <w:pPr>
        <w:widowControl w:val="0"/>
        <w:numPr>
          <w:ilvl w:val="0"/>
          <w:numId w:val="38"/>
        </w:numPr>
        <w:tabs>
          <w:tab w:val="clear" w:pos="340"/>
          <w:tab w:val="num" w:pos="709"/>
        </w:tabs>
        <w:ind w:left="709"/>
        <w:rPr>
          <w:rStyle w:val="StyleBold"/>
          <w:b w:val="0"/>
          <w:bCs w:val="0"/>
        </w:rPr>
      </w:pPr>
      <w:r w:rsidRPr="00204182">
        <w:rPr>
          <w:rStyle w:val="StyleBold"/>
          <w:lang w:val="id-ID"/>
        </w:rPr>
        <w:t xml:space="preserve">Analisis dan </w:t>
      </w:r>
      <w:r w:rsidRPr="00204182">
        <w:rPr>
          <w:rStyle w:val="StyleBold"/>
        </w:rPr>
        <w:t xml:space="preserve">Perancangan </w:t>
      </w:r>
      <w:r w:rsidRPr="00204182">
        <w:rPr>
          <w:rStyle w:val="StyleBold"/>
          <w:lang w:val="id-ID"/>
        </w:rPr>
        <w:t>S</w:t>
      </w:r>
      <w:r w:rsidRPr="00204182">
        <w:rPr>
          <w:rStyle w:val="StyleBold"/>
        </w:rPr>
        <w:t>istem</w:t>
      </w:r>
    </w:p>
    <w:p w:rsidR="00CA6077" w:rsidRDefault="00CA6077" w:rsidP="000757AE">
      <w:pPr>
        <w:ind w:left="709" w:firstLine="351"/>
      </w:pPr>
      <w:r w:rsidRPr="00204182">
        <w:t xml:space="preserve">Proses analisis dari perangkat lunak yang </w:t>
      </w:r>
      <w:proofErr w:type="gramStart"/>
      <w:r w:rsidRPr="00204182">
        <w:t>akan</w:t>
      </w:r>
      <w:proofErr w:type="gramEnd"/>
      <w:r w:rsidRPr="00204182">
        <w:t xml:space="preserve"> dibuat ini adalah dengan pemecahan ma</w:t>
      </w:r>
      <w:r>
        <w:t>salah-</w:t>
      </w:r>
      <w:r w:rsidRPr="00204182">
        <w:t>masalah yang telah dirumuskan dalam bab rumusan masalah</w:t>
      </w:r>
      <w:r w:rsidRPr="008975C2">
        <w:t xml:space="preserve">. </w:t>
      </w:r>
      <w:r>
        <w:t xml:space="preserve">Aktor dari penggunaan sistem informasi ini ialah pengguna Trans Padang. Adapun fitur yang tersedia </w:t>
      </w:r>
      <w:proofErr w:type="gramStart"/>
      <w:r>
        <w:t>ialah :</w:t>
      </w:r>
      <w:proofErr w:type="gramEnd"/>
    </w:p>
    <w:p w:rsidR="00CA6077" w:rsidRDefault="00CA6077" w:rsidP="000757AE">
      <w:pPr>
        <w:ind w:left="709" w:firstLine="351"/>
      </w:pPr>
      <w:r>
        <w:t>•</w:t>
      </w:r>
      <w:r>
        <w:tab/>
        <w:t xml:space="preserve">Melihat </w:t>
      </w:r>
      <w:r w:rsidR="002A630D">
        <w:t>Rute dan Halte keseluruhan</w:t>
      </w:r>
      <w:r>
        <w:t>.</w:t>
      </w:r>
    </w:p>
    <w:p w:rsidR="00CA6077" w:rsidRDefault="00CA6077" w:rsidP="002A630D">
      <w:pPr>
        <w:ind w:left="1435" w:hanging="375"/>
      </w:pPr>
      <w:r>
        <w:t>•</w:t>
      </w:r>
      <w:r>
        <w:tab/>
      </w:r>
      <w:r w:rsidR="000F124F">
        <w:t>Menca</w:t>
      </w:r>
      <w:r w:rsidR="002A630D">
        <w:t>ri rute bedasarkan halte</w:t>
      </w:r>
      <w:r>
        <w:t xml:space="preserve"> keberangkatan dan kedatangan pengguna.</w:t>
      </w:r>
    </w:p>
    <w:p w:rsidR="00CA6077" w:rsidRDefault="00CA6077" w:rsidP="000757AE">
      <w:pPr>
        <w:ind w:left="709" w:firstLine="351"/>
      </w:pPr>
      <w:r>
        <w:t>•</w:t>
      </w:r>
      <w:r>
        <w:tab/>
      </w:r>
      <w:r w:rsidR="000F124F">
        <w:t>Melihat Rute dan Halte Perkoridor</w:t>
      </w:r>
    </w:p>
    <w:p w:rsidR="00CA6077" w:rsidRDefault="00CA6077" w:rsidP="000757AE">
      <w:pPr>
        <w:ind w:left="709" w:firstLine="351"/>
      </w:pPr>
    </w:p>
    <w:p w:rsidR="00CA6077" w:rsidRPr="00204182" w:rsidRDefault="00CA6077" w:rsidP="00171716">
      <w:pPr>
        <w:widowControl w:val="0"/>
        <w:numPr>
          <w:ilvl w:val="0"/>
          <w:numId w:val="38"/>
        </w:numPr>
        <w:tabs>
          <w:tab w:val="clear" w:pos="340"/>
          <w:tab w:val="num" w:pos="709"/>
        </w:tabs>
        <w:ind w:left="709"/>
        <w:rPr>
          <w:rStyle w:val="StyleBold"/>
          <w:b w:val="0"/>
          <w:bCs w:val="0"/>
        </w:rPr>
      </w:pPr>
      <w:r w:rsidRPr="00204182">
        <w:rPr>
          <w:rStyle w:val="StyleBold"/>
          <w:lang w:val="id-ID"/>
        </w:rPr>
        <w:t>Implementasi</w:t>
      </w:r>
      <w:r>
        <w:rPr>
          <w:rStyle w:val="StyleBold"/>
        </w:rPr>
        <w:t xml:space="preserve"> perangkat lunak</w:t>
      </w:r>
    </w:p>
    <w:p w:rsidR="00CA6077" w:rsidRDefault="00CA6077" w:rsidP="000757AE">
      <w:pPr>
        <w:ind w:left="720" w:firstLine="360"/>
      </w:pPr>
      <w:r w:rsidRPr="008975C2">
        <w:t xml:space="preserve">Aplikasi ini </w:t>
      </w:r>
      <w:proofErr w:type="gramStart"/>
      <w:r w:rsidRPr="008975C2">
        <w:t>akan</w:t>
      </w:r>
      <w:proofErr w:type="gramEnd"/>
      <w:r w:rsidRPr="008975C2">
        <w:t xml:space="preserve"> dibangun menggunakan bahasa pemrograman web dan perangkat kerja Laravell. Aplikasi ini </w:t>
      </w:r>
      <w:proofErr w:type="gramStart"/>
      <w:r w:rsidRPr="008975C2">
        <w:t>akan</w:t>
      </w:r>
      <w:proofErr w:type="gramEnd"/>
      <w:r w:rsidRPr="008975C2">
        <w:t xml:space="preserve"> dibentuk dengan menggunakan Sublime Text, </w:t>
      </w:r>
      <w:r>
        <w:t>Mapbox</w:t>
      </w:r>
      <w:r w:rsidRPr="008975C2">
        <w:t xml:space="preserve"> API dan My SQL sebagai Relational Database Management Sytem (RDBMS).</w:t>
      </w:r>
    </w:p>
    <w:p w:rsidR="00CA6077" w:rsidRPr="00204182" w:rsidRDefault="00CA6077" w:rsidP="000757AE">
      <w:pPr>
        <w:pStyle w:val="ListParagraph"/>
        <w:widowControl w:val="0"/>
        <w:ind w:left="1080"/>
      </w:pPr>
    </w:p>
    <w:p w:rsidR="00CA6077" w:rsidRPr="00204182" w:rsidRDefault="00CA6077" w:rsidP="00171716">
      <w:pPr>
        <w:widowControl w:val="0"/>
        <w:numPr>
          <w:ilvl w:val="0"/>
          <w:numId w:val="38"/>
        </w:numPr>
        <w:tabs>
          <w:tab w:val="clear" w:pos="340"/>
          <w:tab w:val="num" w:pos="709"/>
        </w:tabs>
        <w:ind w:left="709"/>
        <w:rPr>
          <w:rStyle w:val="StyleBold"/>
          <w:b w:val="0"/>
          <w:bCs w:val="0"/>
        </w:rPr>
      </w:pPr>
      <w:r w:rsidRPr="00204182">
        <w:rPr>
          <w:rStyle w:val="StyleBold"/>
        </w:rPr>
        <w:t>Pengujian dan evaluasi</w:t>
      </w:r>
    </w:p>
    <w:p w:rsidR="00CA6077" w:rsidRDefault="00CA6077" w:rsidP="000757AE">
      <w:pPr>
        <w:ind w:left="709"/>
      </w:pPr>
      <w:r>
        <w:t xml:space="preserve">Pengujian dari aplikasi ini dapat dilakukan dengan beberapa </w:t>
      </w:r>
      <w:proofErr w:type="gramStart"/>
      <w:r>
        <w:t>cara</w:t>
      </w:r>
      <w:proofErr w:type="gramEnd"/>
      <w:r>
        <w:t>:</w:t>
      </w:r>
    </w:p>
    <w:p w:rsidR="00CA6077" w:rsidRDefault="00CA6077" w:rsidP="00171716">
      <w:pPr>
        <w:pStyle w:val="ListParagraph"/>
        <w:numPr>
          <w:ilvl w:val="0"/>
          <w:numId w:val="45"/>
        </w:numPr>
        <w:ind w:left="1080"/>
      </w:pPr>
      <w:r>
        <w:t>Black Box Testing</w:t>
      </w:r>
    </w:p>
    <w:p w:rsidR="00CA6077" w:rsidRDefault="00CA6077" w:rsidP="000757AE">
      <w:pPr>
        <w:ind w:left="709"/>
      </w:pPr>
      <w:r>
        <w:t>Black-Box Testing merupakan pengujian yang berfokus pada spesifikasi fungsional dari perangkat lunak, tester dapat mendefinisikan kumpulan kondisi input dan melakukan pengetesan pada spesifikasi fungsional program.</w:t>
      </w:r>
    </w:p>
    <w:p w:rsidR="00CA6077" w:rsidRDefault="00CA6077" w:rsidP="00171716">
      <w:pPr>
        <w:pStyle w:val="ListParagraph"/>
        <w:numPr>
          <w:ilvl w:val="0"/>
          <w:numId w:val="45"/>
        </w:numPr>
        <w:ind w:left="1080"/>
      </w:pPr>
      <w:r>
        <w:t>Unit Test</w:t>
      </w:r>
    </w:p>
    <w:p w:rsidR="00CA6077" w:rsidRDefault="00CA6077" w:rsidP="000757AE">
      <w:pPr>
        <w:ind w:left="709"/>
      </w:pPr>
      <w:r>
        <w:t>Pengujian yang dilakukan hanya satu komponen dari satu sistem. Pengujian ini dilakukan pada fungsi utama produk.</w:t>
      </w:r>
      <w:r w:rsidRPr="00204182">
        <w:t xml:space="preserve"> </w:t>
      </w:r>
    </w:p>
    <w:p w:rsidR="00CA6077" w:rsidRPr="00204182" w:rsidRDefault="00CA6077" w:rsidP="000757AE">
      <w:pPr>
        <w:pStyle w:val="ListParagraph"/>
        <w:ind w:left="1080"/>
      </w:pPr>
    </w:p>
    <w:p w:rsidR="00CA6077" w:rsidRPr="00204182" w:rsidRDefault="00CA6077" w:rsidP="00171716">
      <w:pPr>
        <w:pStyle w:val="ListParagraph"/>
        <w:numPr>
          <w:ilvl w:val="0"/>
          <w:numId w:val="38"/>
        </w:numPr>
        <w:tabs>
          <w:tab w:val="clear" w:pos="340"/>
          <w:tab w:val="num" w:pos="709"/>
        </w:tabs>
        <w:ind w:left="709"/>
        <w:rPr>
          <w:rStyle w:val="StyleBold"/>
          <w:b w:val="0"/>
          <w:bCs w:val="0"/>
        </w:rPr>
      </w:pPr>
      <w:r w:rsidRPr="00204182">
        <w:rPr>
          <w:rStyle w:val="StyleBold"/>
        </w:rPr>
        <w:t>Penyusunan buku Tugas Akhir</w:t>
      </w:r>
    </w:p>
    <w:p w:rsidR="00CA6077" w:rsidRPr="00204182" w:rsidRDefault="00CA6077" w:rsidP="000757AE">
      <w:pPr>
        <w:pStyle w:val="ListParagraph"/>
        <w:ind w:left="709"/>
        <w:rPr>
          <w:lang w:val="id-ID"/>
        </w:rPr>
      </w:pPr>
      <w:r w:rsidRPr="00204182">
        <w:t xml:space="preserve">Pada tahap ini </w:t>
      </w:r>
      <w:r w:rsidRPr="00204182">
        <w:rPr>
          <w:lang w:val="id-ID"/>
        </w:rPr>
        <w:t>di</w:t>
      </w:r>
      <w:r w:rsidRPr="00204182">
        <w:t xml:space="preserve">lakukan pendokumentasian dan </w:t>
      </w:r>
      <w:r w:rsidRPr="00204182">
        <w:rPr>
          <w:lang w:val="id-ID"/>
        </w:rPr>
        <w:t>pe</w:t>
      </w:r>
      <w:r w:rsidRPr="00204182">
        <w:t>laporan dari seluruh konsep, dasar teori, implementasi, proses yang telah dilakukan, dan hasil-hasil yang telah dida</w:t>
      </w:r>
      <w:r>
        <w:t>patkan selama pengerjaan tugas a</w:t>
      </w:r>
      <w:r w:rsidRPr="00204182">
        <w:t xml:space="preserve">khir. </w:t>
      </w:r>
    </w:p>
    <w:p w:rsidR="00CA6077" w:rsidRPr="00204182" w:rsidRDefault="00CA6077" w:rsidP="000757AE"/>
    <w:p w:rsidR="00CA6077" w:rsidRPr="00204182" w:rsidRDefault="00CA6077" w:rsidP="002852D6">
      <w:pPr>
        <w:pStyle w:val="Heading2"/>
        <w:keepNext w:val="0"/>
        <w:keepLines w:val="0"/>
        <w:numPr>
          <w:ilvl w:val="1"/>
          <w:numId w:val="44"/>
        </w:numPr>
        <w:spacing w:before="0"/>
        <w:contextualSpacing/>
        <w:jc w:val="left"/>
        <w:rPr>
          <w:i/>
        </w:rPr>
      </w:pPr>
      <w:bookmarkStart w:id="57" w:name="_Toc453463535"/>
      <w:r w:rsidRPr="00204182">
        <w:t>Sistematika Penulisan</w:t>
      </w:r>
      <w:bookmarkEnd w:id="57"/>
    </w:p>
    <w:p w:rsidR="00CA6077" w:rsidRDefault="00CA6077" w:rsidP="000757AE">
      <w:pPr>
        <w:ind w:firstLine="720"/>
        <w:rPr>
          <w:bCs/>
          <w:color w:val="000000"/>
          <w:lang w:val="id-ID"/>
        </w:rPr>
      </w:pPr>
      <w:r>
        <w:t>Buku tugas a</w:t>
      </w:r>
      <w:r w:rsidRPr="00204182">
        <w:t>khir ini bertujuan untuk mendap</w:t>
      </w:r>
      <w:r>
        <w:t>atkan gambaran dari pengerjaan tugas a</w:t>
      </w:r>
      <w:r w:rsidRPr="00204182">
        <w:t xml:space="preserve">khir ini. Selain itu, diharapkan dapat berguna untuk pembaca yang tertarik untuk melakukan pengembangan lebih lanjut. </w:t>
      </w:r>
      <w:r>
        <w:rPr>
          <w:bCs/>
          <w:color w:val="000000"/>
        </w:rPr>
        <w:t>Secara garis besar, buku tugas a</w:t>
      </w:r>
      <w:r w:rsidRPr="00204182">
        <w:rPr>
          <w:bCs/>
          <w:color w:val="000000"/>
        </w:rPr>
        <w:t xml:space="preserve">khir terdiri atas beberapa bagian </w:t>
      </w:r>
      <w:r w:rsidRPr="00204182">
        <w:rPr>
          <w:bCs/>
          <w:color w:val="000000"/>
          <w:lang w:val="id-ID"/>
        </w:rPr>
        <w:t>seperti berikut ini.</w:t>
      </w:r>
    </w:p>
    <w:p w:rsidR="00CA6077" w:rsidRDefault="00CA6077" w:rsidP="000757AE">
      <w:pPr>
        <w:rPr>
          <w:bCs/>
          <w:color w:val="000000"/>
        </w:rPr>
      </w:pPr>
    </w:p>
    <w:p w:rsidR="00CA6077" w:rsidRPr="00204182" w:rsidRDefault="00CA6077" w:rsidP="000757AE">
      <w:pPr>
        <w:rPr>
          <w:bCs/>
          <w:color w:val="000000"/>
        </w:rPr>
      </w:pPr>
    </w:p>
    <w:p w:rsidR="00CA6077" w:rsidRPr="00204182" w:rsidRDefault="00CA6077" w:rsidP="00171716">
      <w:pPr>
        <w:pStyle w:val="ListParagraph"/>
        <w:numPr>
          <w:ilvl w:val="0"/>
          <w:numId w:val="39"/>
        </w:numPr>
        <w:tabs>
          <w:tab w:val="left" w:pos="360"/>
        </w:tabs>
        <w:ind w:left="1276" w:hanging="873"/>
        <w:rPr>
          <w:b/>
          <w:bCs/>
          <w:color w:val="000000"/>
        </w:rPr>
      </w:pPr>
      <w:r w:rsidRPr="00204182">
        <w:rPr>
          <w:b/>
          <w:bCs/>
          <w:color w:val="000000"/>
        </w:rPr>
        <w:t>Pendahuluan</w:t>
      </w:r>
    </w:p>
    <w:p w:rsidR="00CA6077" w:rsidRPr="00204182" w:rsidRDefault="00CA6077" w:rsidP="000757AE">
      <w:pPr>
        <w:ind w:left="1276"/>
      </w:pPr>
      <w:r w:rsidRPr="00204182">
        <w:t>Bab ini berisi latar belakang masalah, tujuan dan man</w:t>
      </w:r>
      <w:r>
        <w:t>faat pembuatan tugas a</w:t>
      </w:r>
      <w:r w:rsidRPr="00204182">
        <w:t>khir, permasalahan, batasan masalah, metodologi yang digunak</w:t>
      </w:r>
      <w:r>
        <w:t>an, dan sistematika penyusunan tugas a</w:t>
      </w:r>
      <w:r w:rsidRPr="00204182">
        <w:t>khir.</w:t>
      </w:r>
    </w:p>
    <w:p w:rsidR="00CA6077" w:rsidRPr="00204182" w:rsidRDefault="00CA6077" w:rsidP="00171716">
      <w:pPr>
        <w:pStyle w:val="ListParagraph"/>
        <w:numPr>
          <w:ilvl w:val="0"/>
          <w:numId w:val="39"/>
        </w:numPr>
        <w:tabs>
          <w:tab w:val="left" w:pos="360"/>
        </w:tabs>
        <w:ind w:left="1276" w:hanging="873"/>
        <w:rPr>
          <w:b/>
          <w:bCs/>
          <w:color w:val="000000"/>
        </w:rPr>
      </w:pPr>
      <w:r w:rsidRPr="00204182">
        <w:rPr>
          <w:b/>
          <w:bCs/>
          <w:color w:val="000000"/>
          <w:lang w:val="id-ID"/>
        </w:rPr>
        <w:t>Dasar Teori</w:t>
      </w:r>
    </w:p>
    <w:p w:rsidR="00CA6077" w:rsidRPr="00204182" w:rsidRDefault="00CA6077" w:rsidP="000757AE">
      <w:pPr>
        <w:ind w:left="1276"/>
        <w:rPr>
          <w:b/>
          <w:bCs/>
          <w:color w:val="000000"/>
          <w:sz w:val="24"/>
          <w:szCs w:val="24"/>
        </w:rPr>
      </w:pPr>
      <w:r w:rsidRPr="00204182">
        <w:lastRenderedPageBreak/>
        <w:t>Bab ini membahas beberapa teori penunjang yang berhubungan dengan pokok pemb</w:t>
      </w:r>
      <w:r>
        <w:t>ahasan dan mendasari pembuatan tugas a</w:t>
      </w:r>
      <w:r w:rsidRPr="00204182">
        <w:t>khir ini.</w:t>
      </w:r>
    </w:p>
    <w:p w:rsidR="00CA6077" w:rsidRPr="00204182" w:rsidRDefault="00CA6077" w:rsidP="00171716">
      <w:pPr>
        <w:pStyle w:val="ListParagraph"/>
        <w:numPr>
          <w:ilvl w:val="0"/>
          <w:numId w:val="39"/>
        </w:numPr>
        <w:tabs>
          <w:tab w:val="left" w:pos="360"/>
          <w:tab w:val="left" w:pos="900"/>
        </w:tabs>
        <w:ind w:left="1276" w:hanging="873"/>
        <w:rPr>
          <w:b/>
          <w:bCs/>
          <w:color w:val="000000"/>
        </w:rPr>
      </w:pPr>
      <w:r w:rsidRPr="00204182">
        <w:rPr>
          <w:b/>
          <w:bCs/>
          <w:color w:val="000000"/>
        </w:rPr>
        <w:t xml:space="preserve">Analisis dan </w:t>
      </w:r>
      <w:r w:rsidRPr="00204182">
        <w:rPr>
          <w:b/>
          <w:bCs/>
          <w:color w:val="000000"/>
          <w:lang w:val="id-ID"/>
        </w:rPr>
        <w:t xml:space="preserve">Perancangan </w:t>
      </w:r>
      <w:r w:rsidRPr="00204182">
        <w:rPr>
          <w:b/>
          <w:bCs/>
          <w:color w:val="000000"/>
        </w:rPr>
        <w:t>Sistem</w:t>
      </w:r>
    </w:p>
    <w:p w:rsidR="00CA6077" w:rsidRPr="00204182" w:rsidRDefault="00CA6077" w:rsidP="000757AE">
      <w:pPr>
        <w:ind w:left="1276"/>
        <w:rPr>
          <w:b/>
          <w:bCs/>
          <w:color w:val="000000"/>
          <w:sz w:val="24"/>
          <w:szCs w:val="24"/>
          <w:lang w:val="id-ID"/>
        </w:rPr>
      </w:pPr>
      <w:r w:rsidRPr="00204182">
        <w:t xml:space="preserve">Bab ini membahas mengenai perancangan perangkat lunak. </w:t>
      </w:r>
      <w:r w:rsidRPr="00204182">
        <w:rPr>
          <w:lang w:val="id-ID"/>
        </w:rPr>
        <w:t>Perancangan</w:t>
      </w:r>
      <w:r w:rsidRPr="00204182">
        <w:t xml:space="preserve"> perangkat lunak meliputi </w:t>
      </w:r>
      <w:r w:rsidRPr="00204182">
        <w:rPr>
          <w:lang w:val="id-ID"/>
        </w:rPr>
        <w:t>perancangan</w:t>
      </w:r>
      <w:r w:rsidRPr="00204182">
        <w:t xml:space="preserve"> data, arsitektur, proses </w:t>
      </w:r>
      <w:r w:rsidRPr="00204182">
        <w:rPr>
          <w:lang w:val="id-ID"/>
        </w:rPr>
        <w:t xml:space="preserve">dan perancangan antarmuka </w:t>
      </w:r>
      <w:r>
        <w:t>pada sistem informasi Trans Padang</w:t>
      </w:r>
      <w:r>
        <w:fldChar w:fldCharType="begin"/>
      </w:r>
      <w:r>
        <w:instrText xml:space="preserve"> XE "</w:instrText>
      </w:r>
      <w:r w:rsidRPr="0054464F">
        <w:rPr>
          <w:b/>
        </w:rPr>
        <w:instrText>BI</w:instrText>
      </w:r>
      <w:r>
        <w:instrText xml:space="preserve">" </w:instrText>
      </w:r>
      <w:r>
        <w:fldChar w:fldCharType="end"/>
      </w:r>
      <w:r w:rsidRPr="00204182">
        <w:rPr>
          <w:lang w:val="id-ID"/>
        </w:rPr>
        <w:t>.</w:t>
      </w:r>
    </w:p>
    <w:p w:rsidR="00CA6077" w:rsidRPr="00204182" w:rsidRDefault="00CA6077" w:rsidP="00171716">
      <w:pPr>
        <w:pStyle w:val="ListParagraph"/>
        <w:numPr>
          <w:ilvl w:val="0"/>
          <w:numId w:val="39"/>
        </w:numPr>
        <w:ind w:left="1276" w:hanging="873"/>
        <w:rPr>
          <w:b/>
          <w:bCs/>
          <w:color w:val="000000"/>
        </w:rPr>
      </w:pPr>
      <w:r w:rsidRPr="00204182">
        <w:rPr>
          <w:b/>
          <w:bCs/>
          <w:color w:val="000000"/>
          <w:lang w:val="id-ID"/>
        </w:rPr>
        <w:t xml:space="preserve">Implementasi </w:t>
      </w:r>
    </w:p>
    <w:p w:rsidR="00CA6077" w:rsidRPr="00204182" w:rsidRDefault="00CA6077" w:rsidP="000757AE">
      <w:pPr>
        <w:pStyle w:val="ListParagraph"/>
        <w:ind w:left="1276"/>
        <w:rPr>
          <w:b/>
          <w:bCs/>
          <w:color w:val="000000"/>
          <w:lang w:val="id-ID"/>
        </w:rPr>
      </w:pPr>
      <w:r w:rsidRPr="00204182">
        <w:t xml:space="preserve">Bab ini </w:t>
      </w:r>
      <w:r w:rsidRPr="00204182">
        <w:rPr>
          <w:lang w:val="id-ID"/>
        </w:rPr>
        <w:t>berisi implementasi dari perancangan perangkat lunak</w:t>
      </w:r>
      <w:r w:rsidRPr="00204182">
        <w:t xml:space="preserve"> </w:t>
      </w:r>
      <w:r>
        <w:t xml:space="preserve">sistem informasi Trans Padang </w:t>
      </w:r>
      <w:r>
        <w:fldChar w:fldCharType="begin"/>
      </w:r>
      <w:r>
        <w:instrText xml:space="preserve"> XE "</w:instrText>
      </w:r>
      <w:r w:rsidRPr="0054464F">
        <w:rPr>
          <w:b/>
        </w:rPr>
        <w:instrText>BI</w:instrText>
      </w:r>
      <w:r>
        <w:instrText xml:space="preserve">" </w:instrText>
      </w:r>
      <w:r>
        <w:fldChar w:fldCharType="end"/>
      </w:r>
      <w:r w:rsidRPr="00204182">
        <w:t xml:space="preserve"> dan implementasi fitur-fitur penunjang </w:t>
      </w:r>
      <w:r>
        <w:t>sistem</w:t>
      </w:r>
      <w:r w:rsidRPr="00204182">
        <w:rPr>
          <w:lang w:val="id-ID"/>
        </w:rPr>
        <w:t>.</w:t>
      </w:r>
    </w:p>
    <w:p w:rsidR="00CA6077" w:rsidRPr="00204182" w:rsidRDefault="00CA6077" w:rsidP="00171716">
      <w:pPr>
        <w:pStyle w:val="ListParagraph"/>
        <w:numPr>
          <w:ilvl w:val="0"/>
          <w:numId w:val="39"/>
        </w:numPr>
        <w:ind w:left="1276" w:hanging="873"/>
        <w:rPr>
          <w:b/>
          <w:bCs/>
          <w:color w:val="000000"/>
        </w:rPr>
      </w:pPr>
      <w:r w:rsidRPr="00204182">
        <w:rPr>
          <w:b/>
          <w:bCs/>
          <w:color w:val="000000"/>
        </w:rPr>
        <w:t>Pengujian dan Evaluasi</w:t>
      </w:r>
    </w:p>
    <w:p w:rsidR="00CA6077" w:rsidRPr="00204182" w:rsidRDefault="00CA6077" w:rsidP="000757AE">
      <w:pPr>
        <w:widowControl w:val="0"/>
        <w:ind w:left="1276"/>
      </w:pPr>
      <w:r w:rsidRPr="00204182">
        <w:t xml:space="preserve">Bab ini membahas pengujian </w:t>
      </w:r>
      <w:r w:rsidRPr="00204182">
        <w:rPr>
          <w:lang w:val="id-ID"/>
        </w:rPr>
        <w:t xml:space="preserve">dengan metode pengujian subjektif untuk mengetahui penilaian aspek </w:t>
      </w:r>
      <w:r w:rsidRPr="00204182">
        <w:t>kegunaan</w:t>
      </w:r>
      <w:r w:rsidRPr="00204182">
        <w:rPr>
          <w:lang w:val="id-ID"/>
        </w:rPr>
        <w:t xml:space="preserve"> (</w:t>
      </w:r>
      <w:r w:rsidRPr="00204182">
        <w:rPr>
          <w:i/>
          <w:lang w:val="id-ID"/>
        </w:rPr>
        <w:t>usability</w:t>
      </w:r>
      <w:r w:rsidRPr="00204182">
        <w:rPr>
          <w:lang w:val="id-ID"/>
        </w:rPr>
        <w:t>)</w:t>
      </w:r>
      <w:r w:rsidRPr="00204182">
        <w:rPr>
          <w:i/>
          <w:lang w:val="id-ID"/>
        </w:rPr>
        <w:t xml:space="preserve"> </w:t>
      </w:r>
      <w:r w:rsidRPr="00204182">
        <w:rPr>
          <w:lang w:val="id-ID"/>
        </w:rPr>
        <w:t>dari perangkat lunak dan pengujian fungsionalitas yang dibuat dengan memperhatikan keluaran yang dihasilkan serta evaluasi</w:t>
      </w:r>
      <w:r w:rsidRPr="00204182">
        <w:t xml:space="preserve"> terhadap fitur-fitur </w:t>
      </w:r>
      <w:r>
        <w:t xml:space="preserve">sistem informasi Trans </w:t>
      </w:r>
      <w:proofErr w:type="gramStart"/>
      <w:r>
        <w:t xml:space="preserve">Padang </w:t>
      </w:r>
      <w:proofErr w:type="gramEnd"/>
      <w:r>
        <w:fldChar w:fldCharType="begin"/>
      </w:r>
      <w:r>
        <w:instrText xml:space="preserve"> XE "</w:instrText>
      </w:r>
      <w:r w:rsidRPr="0054464F">
        <w:rPr>
          <w:b/>
        </w:rPr>
        <w:instrText>BI</w:instrText>
      </w:r>
      <w:r>
        <w:instrText xml:space="preserve">" </w:instrText>
      </w:r>
      <w:r>
        <w:fldChar w:fldCharType="end"/>
      </w:r>
      <w:r w:rsidRPr="00204182">
        <w:rPr>
          <w:lang w:val="id-ID"/>
        </w:rPr>
        <w:t>.</w:t>
      </w:r>
    </w:p>
    <w:p w:rsidR="00CA6077" w:rsidRPr="00204182" w:rsidRDefault="00CA6077" w:rsidP="00171716">
      <w:pPr>
        <w:pStyle w:val="ListParagraph"/>
        <w:numPr>
          <w:ilvl w:val="0"/>
          <w:numId w:val="39"/>
        </w:numPr>
        <w:ind w:left="1276" w:hanging="873"/>
        <w:rPr>
          <w:b/>
          <w:bCs/>
          <w:color w:val="000000"/>
        </w:rPr>
      </w:pPr>
      <w:r w:rsidRPr="00204182">
        <w:rPr>
          <w:b/>
          <w:bCs/>
          <w:color w:val="000000"/>
        </w:rPr>
        <w:t>Kesimpulan</w:t>
      </w:r>
    </w:p>
    <w:p w:rsidR="00CA6077" w:rsidRPr="00204182" w:rsidRDefault="00CA6077" w:rsidP="000757AE">
      <w:pPr>
        <w:ind w:left="1276"/>
        <w:rPr>
          <w:b/>
          <w:bCs/>
          <w:color w:val="000000"/>
          <w:sz w:val="24"/>
          <w:szCs w:val="24"/>
        </w:rPr>
      </w:pPr>
      <w:r w:rsidRPr="00204182">
        <w:t>Bab ini berisi kesimpulan dari hasil pengujian yang dilakukan. Bab ini membahas saran-saran untuk pengembangan sistem lebih lanjut.</w:t>
      </w:r>
    </w:p>
    <w:p w:rsidR="00CA6077" w:rsidRPr="00204182" w:rsidRDefault="00CA6077" w:rsidP="000757AE">
      <w:pPr>
        <w:ind w:left="1276"/>
        <w:rPr>
          <w:b/>
          <w:bCs/>
          <w:color w:val="000000"/>
        </w:rPr>
      </w:pPr>
      <w:r w:rsidRPr="00204182">
        <w:rPr>
          <w:b/>
          <w:bCs/>
          <w:color w:val="000000"/>
        </w:rPr>
        <w:t>Daftar Pustaka</w:t>
      </w:r>
    </w:p>
    <w:p w:rsidR="00CA6077" w:rsidRPr="00204182" w:rsidRDefault="00CA6077" w:rsidP="000757AE">
      <w:pPr>
        <w:ind w:left="1276"/>
      </w:pPr>
      <w:r w:rsidRPr="00204182">
        <w:t>Merupakan daftar referensi yang</w:t>
      </w:r>
      <w:r>
        <w:t xml:space="preserve"> digunakan untuk mengembangkan tugas a</w:t>
      </w:r>
      <w:r w:rsidRPr="00204182">
        <w:t>khir.</w:t>
      </w:r>
    </w:p>
    <w:p w:rsidR="00CA6077" w:rsidRPr="00204182" w:rsidRDefault="00CA6077" w:rsidP="000757AE">
      <w:pPr>
        <w:ind w:left="1276"/>
        <w:rPr>
          <w:b/>
        </w:rPr>
      </w:pPr>
      <w:r w:rsidRPr="00204182">
        <w:rPr>
          <w:b/>
        </w:rPr>
        <w:t>Lampiran</w:t>
      </w:r>
    </w:p>
    <w:p w:rsidR="00CA6077" w:rsidRDefault="00CA6077" w:rsidP="000757AE">
      <w:pPr>
        <w:ind w:left="1276"/>
        <w:rPr>
          <w:lang w:val="id-ID"/>
        </w:rPr>
      </w:pPr>
      <w:r w:rsidRPr="00204182">
        <w:t xml:space="preserve">Merupakan </w:t>
      </w:r>
      <w:proofErr w:type="gramStart"/>
      <w:r w:rsidRPr="00204182">
        <w:t>bab</w:t>
      </w:r>
      <w:proofErr w:type="gramEnd"/>
      <w:r w:rsidRPr="00204182">
        <w:t xml:space="preserve"> tambahan yang berisi </w:t>
      </w:r>
      <w:r w:rsidRPr="00204182">
        <w:rPr>
          <w:lang w:val="id-ID"/>
        </w:rPr>
        <w:t>daftar istilah</w:t>
      </w:r>
      <w:r w:rsidRPr="00204182">
        <w:t xml:space="preserve"> yang penting pada aplikasi ini</w:t>
      </w:r>
      <w:r w:rsidRPr="00204182">
        <w:rPr>
          <w:lang w:val="id-ID"/>
        </w:rPr>
        <w:t>.</w:t>
      </w:r>
    </w:p>
    <w:bookmarkEnd w:id="50"/>
    <w:bookmarkEnd w:id="51"/>
    <w:p w:rsidR="00D34F83" w:rsidRPr="00BC149A" w:rsidRDefault="00CA6077" w:rsidP="00CA6077">
      <w:pPr>
        <w:pStyle w:val="Heading2"/>
        <w:keepNext w:val="0"/>
        <w:keepLines w:val="0"/>
        <w:numPr>
          <w:ilvl w:val="0"/>
          <w:numId w:val="0"/>
        </w:numPr>
        <w:spacing w:before="0"/>
        <w:contextualSpacing/>
        <w:jc w:val="left"/>
        <w:rPr>
          <w:b w:val="0"/>
          <w:i/>
          <w:color w:val="000000"/>
        </w:rPr>
        <w:sectPr w:rsidR="00D34F83" w:rsidRPr="00BC149A" w:rsidSect="00AB3CCE">
          <w:headerReference w:type="even" r:id="rId49"/>
          <w:headerReference w:type="default" r:id="rId50"/>
          <w:footerReference w:type="even" r:id="rId51"/>
          <w:footerReference w:type="default" r:id="rId52"/>
          <w:headerReference w:type="first" r:id="rId53"/>
          <w:footerReference w:type="first" r:id="rId54"/>
          <w:pgSz w:w="8392" w:h="11907" w:code="11"/>
          <w:pgMar w:top="1418" w:right="1134" w:bottom="1418" w:left="1418" w:header="720" w:footer="720" w:gutter="0"/>
          <w:pgNumType w:start="1"/>
          <w:cols w:space="720"/>
          <w:titlePg/>
          <w:docGrid w:linePitch="360"/>
        </w:sectPr>
      </w:pPr>
      <w:r w:rsidRPr="00BC149A">
        <w:rPr>
          <w:b w:val="0"/>
          <w:i/>
          <w:color w:val="000000"/>
        </w:rPr>
        <w:t xml:space="preserve"> </w:t>
      </w:r>
    </w:p>
    <w:p w:rsidR="003C1A28" w:rsidRPr="00326ED3" w:rsidRDefault="00076BC9" w:rsidP="000A266E">
      <w:pPr>
        <w:pStyle w:val="Heading1"/>
        <w:numPr>
          <w:ilvl w:val="0"/>
          <w:numId w:val="0"/>
        </w:numPr>
        <w:rPr>
          <w:noProof/>
          <w:lang w:val="id-ID"/>
        </w:rPr>
      </w:pPr>
      <w:bookmarkStart w:id="58" w:name="_Toc453463536"/>
      <w:r>
        <w:rPr>
          <w:rFonts w:cs="Times New Roman"/>
          <w:noProof/>
          <w:szCs w:val="24"/>
          <w:lang w:val="id-ID"/>
        </w:rPr>
        <w:lastRenderedPageBreak/>
        <w:t>BAB II</w:t>
      </w:r>
      <w:r w:rsidR="000D256C" w:rsidRPr="00326ED3">
        <w:rPr>
          <w:rFonts w:cs="Times New Roman"/>
          <w:noProof/>
          <w:szCs w:val="24"/>
          <w:lang w:val="id-ID"/>
        </w:rPr>
        <w:br/>
      </w:r>
      <w:r w:rsidR="00424C56">
        <w:rPr>
          <w:rFonts w:cs="Times New Roman"/>
          <w:noProof/>
          <w:szCs w:val="24"/>
          <w:lang w:val="id-ID"/>
        </w:rPr>
        <w:t>TINJAUAN PUSTAKA</w:t>
      </w:r>
      <w:bookmarkEnd w:id="58"/>
    </w:p>
    <w:p w:rsidR="00A2734E" w:rsidRPr="00326ED3" w:rsidRDefault="00A2734E" w:rsidP="00A2734E">
      <w:pPr>
        <w:pStyle w:val="NormalRoy"/>
        <w:spacing w:line="240" w:lineRule="auto"/>
        <w:ind w:firstLine="720"/>
        <w:rPr>
          <w:noProof/>
          <w:sz w:val="22"/>
          <w:szCs w:val="22"/>
          <w:lang w:val="id-ID"/>
        </w:rPr>
      </w:pPr>
    </w:p>
    <w:p w:rsidR="00050793" w:rsidRPr="000E1BF7" w:rsidRDefault="00050793" w:rsidP="00050793">
      <w:pPr>
        <w:ind w:firstLine="720"/>
      </w:pPr>
      <w:r w:rsidRPr="00204182">
        <w:t xml:space="preserve">Pada </w:t>
      </w:r>
      <w:proofErr w:type="gramStart"/>
      <w:r w:rsidRPr="00204182">
        <w:t>bab</w:t>
      </w:r>
      <w:proofErr w:type="gramEnd"/>
      <w:r w:rsidRPr="00204182">
        <w:t xml:space="preserve"> ini akan dibahas mengenai </w:t>
      </w:r>
      <w:r w:rsidRPr="00204182">
        <w:rPr>
          <w:lang w:val="id-ID"/>
        </w:rPr>
        <w:t>teori-teori</w:t>
      </w:r>
      <w:r w:rsidRPr="00204182">
        <w:t xml:space="preserve"> yang menjadi dasar dari pembuatan Tugas Akhir</w:t>
      </w:r>
      <w:r w:rsidRPr="00204182">
        <w:rPr>
          <w:lang w:val="id-ID"/>
        </w:rPr>
        <w:t>.</w:t>
      </w:r>
      <w:r w:rsidRPr="00204182">
        <w:t xml:space="preserve"> </w:t>
      </w:r>
      <w:r w:rsidRPr="00204182">
        <w:rPr>
          <w:lang w:val="id-ID"/>
        </w:rPr>
        <w:t>Teori-teori tersebut meliputi</w:t>
      </w:r>
      <w:r>
        <w:t xml:space="preserve"> Mapbox</w:t>
      </w:r>
      <w:r w:rsidRPr="008646DD">
        <w:t xml:space="preserve"> API untuk Rute dan Pencarian Jalur Trans Padang</w:t>
      </w:r>
      <w:r>
        <w:t>, kerangka kerja Laravel, SQL(</w:t>
      </w:r>
      <w:r w:rsidRPr="008646DD">
        <w:rPr>
          <w:i/>
        </w:rPr>
        <w:t>Structured Query Language</w:t>
      </w:r>
      <w:r>
        <w:t>), dan PHP.</w:t>
      </w:r>
    </w:p>
    <w:p w:rsidR="00050793" w:rsidRPr="00204182" w:rsidRDefault="00050793" w:rsidP="00050793">
      <w:pPr>
        <w:ind w:firstLine="720"/>
        <w:rPr>
          <w:lang w:val="id-ID"/>
        </w:rPr>
      </w:pPr>
    </w:p>
    <w:p w:rsidR="00050793" w:rsidRPr="009F7A42" w:rsidRDefault="00050793" w:rsidP="00171716">
      <w:pPr>
        <w:pStyle w:val="ListParagraph"/>
        <w:numPr>
          <w:ilvl w:val="0"/>
          <w:numId w:val="44"/>
        </w:numPr>
        <w:spacing w:before="240"/>
        <w:jc w:val="left"/>
        <w:outlineLvl w:val="1"/>
        <w:rPr>
          <w:rFonts w:eastAsia="Calibri"/>
          <w:b/>
          <w:vanish/>
          <w:sz w:val="24"/>
          <w:szCs w:val="24"/>
        </w:rPr>
      </w:pPr>
      <w:bookmarkStart w:id="59" w:name="_Toc390430781"/>
      <w:bookmarkStart w:id="60" w:name="_Toc390431173"/>
      <w:bookmarkStart w:id="61" w:name="_Toc424174095"/>
      <w:bookmarkStart w:id="62" w:name="_Toc453463537"/>
      <w:bookmarkEnd w:id="59"/>
      <w:bookmarkEnd w:id="60"/>
      <w:bookmarkEnd w:id="61"/>
      <w:bookmarkEnd w:id="62"/>
    </w:p>
    <w:p w:rsidR="00050793" w:rsidRPr="00050793" w:rsidRDefault="00050793" w:rsidP="002852D6">
      <w:pPr>
        <w:pStyle w:val="Heading2"/>
        <w:keepNext w:val="0"/>
        <w:keepLines w:val="0"/>
        <w:numPr>
          <w:ilvl w:val="1"/>
          <w:numId w:val="44"/>
        </w:numPr>
        <w:spacing w:before="0"/>
        <w:contextualSpacing/>
        <w:jc w:val="left"/>
        <w:rPr>
          <w:i/>
        </w:rPr>
      </w:pPr>
      <w:bookmarkStart w:id="63" w:name="_Toc453463538"/>
      <w:r>
        <w:t>Mapbox</w:t>
      </w:r>
      <w:r w:rsidRPr="001736FC">
        <w:t xml:space="preserve"> API</w:t>
      </w:r>
      <w:r>
        <w:t xml:space="preserve"> untuk Rute dan Pencarian Jalur Trans Padang</w:t>
      </w:r>
      <w:bookmarkEnd w:id="63"/>
    </w:p>
    <w:p w:rsidR="00050793" w:rsidRDefault="00050793" w:rsidP="000F124F">
      <w:pPr>
        <w:ind w:firstLine="720"/>
      </w:pPr>
      <w:r w:rsidRPr="001736FC">
        <w:rPr>
          <w:sz w:val="24"/>
        </w:rPr>
        <w:t>API (</w:t>
      </w:r>
      <w:r w:rsidRPr="008646DD">
        <w:rPr>
          <w:i/>
          <w:sz w:val="24"/>
        </w:rPr>
        <w:t>Application Programming Interface</w:t>
      </w:r>
      <w:r w:rsidRPr="001736FC">
        <w:rPr>
          <w:sz w:val="24"/>
        </w:rPr>
        <w:t>) atau antarmuka pemrograman aplikasi</w:t>
      </w:r>
      <w:r>
        <w:rPr>
          <w:sz w:val="24"/>
        </w:rPr>
        <w:t xml:space="preserve"> </w:t>
      </w:r>
      <w:r w:rsidRPr="001736FC">
        <w:rPr>
          <w:sz w:val="24"/>
        </w:rPr>
        <w:t>adalah sekumpulan perintah, fungsi, dan protokol yang dapat digunakan oleh</w:t>
      </w:r>
      <w:r>
        <w:rPr>
          <w:sz w:val="24"/>
        </w:rPr>
        <w:t xml:space="preserve"> </w:t>
      </w:r>
      <w:r w:rsidRPr="001736FC">
        <w:rPr>
          <w:sz w:val="24"/>
        </w:rPr>
        <w:t>programmer saat membangun perangkat lunak untuk sistem operasi tertentu</w:t>
      </w:r>
      <w:r>
        <w:rPr>
          <w:sz w:val="24"/>
        </w:rPr>
        <w:t>.</w:t>
      </w:r>
      <w:r w:rsidRPr="001736FC">
        <w:t xml:space="preserve"> </w:t>
      </w:r>
      <w:r w:rsidRPr="001736FC">
        <w:rPr>
          <w:sz w:val="24"/>
        </w:rPr>
        <w:t>API</w:t>
      </w:r>
      <w:r>
        <w:rPr>
          <w:sz w:val="24"/>
        </w:rPr>
        <w:t xml:space="preserve"> </w:t>
      </w:r>
      <w:r w:rsidRPr="001736FC">
        <w:rPr>
          <w:sz w:val="24"/>
        </w:rPr>
        <w:t>memungkinkan programmer untuk menggunakan fungsi standar untuk berinteraksi</w:t>
      </w:r>
      <w:r>
        <w:rPr>
          <w:sz w:val="24"/>
        </w:rPr>
        <w:t xml:space="preserve"> </w:t>
      </w:r>
      <w:r w:rsidRPr="001736FC">
        <w:rPr>
          <w:sz w:val="24"/>
        </w:rPr>
        <w:t xml:space="preserve">dengan sistem operasi. API dapat menjelaskan </w:t>
      </w:r>
      <w:proofErr w:type="gramStart"/>
      <w:r w:rsidRPr="001736FC">
        <w:rPr>
          <w:sz w:val="24"/>
        </w:rPr>
        <w:t>cara</w:t>
      </w:r>
      <w:proofErr w:type="gramEnd"/>
      <w:r w:rsidRPr="001736FC">
        <w:rPr>
          <w:sz w:val="24"/>
        </w:rPr>
        <w:t xml:space="preserve"> sebuah tugas (task) tertentu</w:t>
      </w:r>
      <w:r>
        <w:rPr>
          <w:sz w:val="24"/>
        </w:rPr>
        <w:t xml:space="preserve"> </w:t>
      </w:r>
      <w:r w:rsidRPr="001736FC">
        <w:rPr>
          <w:sz w:val="24"/>
        </w:rPr>
        <w:t xml:space="preserve">dilakukan. Dalam pemrograman prosedural </w:t>
      </w:r>
      <w:r w:rsidR="00FA3BFC">
        <w:rPr>
          <w:sz w:val="24"/>
        </w:rPr>
        <w:t>seperti bahasa C, aksi biasanya</w:t>
      </w:r>
      <w:r>
        <w:rPr>
          <w:sz w:val="24"/>
        </w:rPr>
        <w:t xml:space="preserve"> d</w:t>
      </w:r>
      <w:r w:rsidRPr="001736FC">
        <w:rPr>
          <w:sz w:val="24"/>
        </w:rPr>
        <w:t>ilakukan</w:t>
      </w:r>
      <w:r>
        <w:rPr>
          <w:sz w:val="24"/>
        </w:rPr>
        <w:t xml:space="preserve"> </w:t>
      </w:r>
      <w:r w:rsidRPr="001736FC">
        <w:rPr>
          <w:sz w:val="24"/>
        </w:rPr>
        <w:t>dengan media pemanggilan fungsi. Karena itu, API biasanya menyertakan penjelasan</w:t>
      </w:r>
      <w:r>
        <w:rPr>
          <w:sz w:val="24"/>
        </w:rPr>
        <w:t xml:space="preserve"> </w:t>
      </w:r>
      <w:r w:rsidRPr="001736FC">
        <w:rPr>
          <w:sz w:val="24"/>
        </w:rPr>
        <w:t>dari fungsi yang disediakannya</w:t>
      </w:r>
      <w:r>
        <w:rPr>
          <w:sz w:val="24"/>
        </w:rPr>
        <w:t xml:space="preserve">. </w:t>
      </w:r>
      <w:r w:rsidR="00D24CB7">
        <w:t>Mapbox API merupakan wadah untuk penggunaan kakas serta layanan yang disediakan mapbox</w:t>
      </w:r>
      <w:sdt>
        <w:sdtPr>
          <w:id w:val="282932900"/>
          <w:citation/>
        </w:sdtPr>
        <w:sdtContent>
          <w:r w:rsidR="000F124F">
            <w:fldChar w:fldCharType="begin"/>
          </w:r>
          <w:r w:rsidR="000F124F">
            <w:instrText xml:space="preserve"> CITATION Goo16 \l 1033 </w:instrText>
          </w:r>
          <w:r w:rsidR="000F124F">
            <w:fldChar w:fldCharType="separate"/>
          </w:r>
          <w:r w:rsidR="000F124F">
            <w:rPr>
              <w:noProof/>
            </w:rPr>
            <w:t xml:space="preserve"> [1]</w:t>
          </w:r>
          <w:r w:rsidR="000F124F">
            <w:fldChar w:fldCharType="end"/>
          </w:r>
        </w:sdtContent>
      </w:sdt>
      <w:r>
        <w:rPr>
          <w:sz w:val="24"/>
        </w:rPr>
        <w:t xml:space="preserve">. Adapun </w:t>
      </w:r>
      <w:r>
        <w:t>Mapbox</w:t>
      </w:r>
      <w:r w:rsidRPr="008646DD">
        <w:t xml:space="preserve"> </w:t>
      </w:r>
      <w:r>
        <w:rPr>
          <w:sz w:val="24"/>
        </w:rPr>
        <w:t xml:space="preserve">API memiliki sejumlah fungsi yang dapat digunakan agar aplikasi dapat berinteraksi dengan </w:t>
      </w:r>
      <w:r>
        <w:t>Mapbox</w:t>
      </w:r>
      <w:r w:rsidRPr="008646DD">
        <w:t xml:space="preserve"> </w:t>
      </w:r>
      <w:r>
        <w:rPr>
          <w:sz w:val="24"/>
        </w:rPr>
        <w:t>khususnya dalam fitur menambahkan rute dan halte.</w:t>
      </w:r>
      <w:r>
        <w:fldChar w:fldCharType="begin"/>
      </w:r>
      <w:r>
        <w:instrText xml:space="preserve"> XE "</w:instrText>
      </w:r>
      <w:r w:rsidRPr="004E1ED7">
        <w:rPr>
          <w:b/>
        </w:rPr>
        <w:instrText>ETL</w:instrText>
      </w:r>
      <w:r>
        <w:instrText xml:space="preserve">" </w:instrText>
      </w:r>
      <w:r>
        <w:fldChar w:fldCharType="end"/>
      </w:r>
    </w:p>
    <w:p w:rsidR="00050793" w:rsidRDefault="00050793" w:rsidP="00050793">
      <w:pPr>
        <w:rPr>
          <w:sz w:val="24"/>
          <w:szCs w:val="24"/>
        </w:rPr>
      </w:pPr>
    </w:p>
    <w:p w:rsidR="00050793" w:rsidRPr="008646DD" w:rsidRDefault="00050793" w:rsidP="00171716">
      <w:pPr>
        <w:pStyle w:val="Heading2"/>
        <w:keepNext w:val="0"/>
        <w:keepLines w:val="0"/>
        <w:numPr>
          <w:ilvl w:val="1"/>
          <w:numId w:val="44"/>
        </w:numPr>
        <w:spacing w:before="0"/>
        <w:contextualSpacing/>
        <w:jc w:val="left"/>
      </w:pPr>
      <w:bookmarkStart w:id="64" w:name="_Toc453463539"/>
      <w:r>
        <w:rPr>
          <w:iCs/>
        </w:rPr>
        <w:t>Kerangka Kerja Laravel</w:t>
      </w:r>
      <w:bookmarkEnd w:id="64"/>
    </w:p>
    <w:p w:rsidR="00050793" w:rsidRDefault="00050793" w:rsidP="00050793">
      <w:pPr>
        <w:pStyle w:val="Text"/>
        <w:ind w:firstLine="657"/>
        <w:rPr>
          <w:sz w:val="22"/>
          <w:szCs w:val="22"/>
        </w:rPr>
      </w:pPr>
      <w:bookmarkStart w:id="65" w:name="_Toc360782093"/>
      <w:r w:rsidRPr="008646DD">
        <w:rPr>
          <w:sz w:val="22"/>
          <w:szCs w:val="22"/>
        </w:rPr>
        <w:t>Laravel adalah aplikasi web dengan sintak yang ekspresif dan elegan dengan membawa ideology “</w:t>
      </w:r>
      <w:r w:rsidRPr="008646DD">
        <w:rPr>
          <w:i/>
          <w:sz w:val="22"/>
          <w:szCs w:val="22"/>
        </w:rPr>
        <w:t>clean code</w:t>
      </w:r>
      <w:r w:rsidRPr="008646DD">
        <w:rPr>
          <w:sz w:val="22"/>
          <w:szCs w:val="22"/>
        </w:rPr>
        <w:t>” dan “</w:t>
      </w:r>
      <w:r w:rsidRPr="008646DD">
        <w:rPr>
          <w:i/>
          <w:sz w:val="22"/>
          <w:szCs w:val="22"/>
        </w:rPr>
        <w:t>expressiveness</w:t>
      </w:r>
      <w:r w:rsidRPr="008646DD">
        <w:rPr>
          <w:sz w:val="22"/>
          <w:szCs w:val="22"/>
        </w:rPr>
        <w:t>”</w:t>
      </w:r>
      <w:sdt>
        <w:sdtPr>
          <w:rPr>
            <w:sz w:val="22"/>
            <w:szCs w:val="22"/>
          </w:rPr>
          <w:id w:val="1369264701"/>
          <w:citation/>
        </w:sdtPr>
        <w:sdtContent>
          <w:r w:rsidR="000F124F">
            <w:rPr>
              <w:sz w:val="22"/>
              <w:szCs w:val="22"/>
            </w:rPr>
            <w:fldChar w:fldCharType="begin"/>
          </w:r>
          <w:r w:rsidR="000F124F">
            <w:rPr>
              <w:sz w:val="22"/>
              <w:szCs w:val="22"/>
            </w:rPr>
            <w:instrText xml:space="preserve"> CITATION Tut16 \l 1033 </w:instrText>
          </w:r>
          <w:r w:rsidR="000F124F">
            <w:rPr>
              <w:sz w:val="22"/>
              <w:szCs w:val="22"/>
            </w:rPr>
            <w:fldChar w:fldCharType="separate"/>
          </w:r>
          <w:r w:rsidR="000F124F">
            <w:rPr>
              <w:noProof/>
              <w:sz w:val="22"/>
              <w:szCs w:val="22"/>
            </w:rPr>
            <w:t xml:space="preserve"> </w:t>
          </w:r>
          <w:r w:rsidR="000F124F" w:rsidRPr="000F124F">
            <w:rPr>
              <w:noProof/>
              <w:sz w:val="22"/>
              <w:szCs w:val="22"/>
            </w:rPr>
            <w:t>[2]</w:t>
          </w:r>
          <w:r w:rsidR="000F124F">
            <w:rPr>
              <w:sz w:val="22"/>
              <w:szCs w:val="22"/>
            </w:rPr>
            <w:fldChar w:fldCharType="end"/>
          </w:r>
        </w:sdtContent>
      </w:sdt>
      <w:r w:rsidRPr="008646DD">
        <w:rPr>
          <w:sz w:val="22"/>
          <w:szCs w:val="22"/>
        </w:rPr>
        <w:t xml:space="preserve">. Tugas-tugas umum developer dapat </w:t>
      </w:r>
      <w:r w:rsidRPr="008646DD">
        <w:rPr>
          <w:sz w:val="22"/>
          <w:szCs w:val="22"/>
        </w:rPr>
        <w:lastRenderedPageBreak/>
        <w:t>dikurangi pada sebagian besar proyek-proyek web sepert</w:t>
      </w:r>
      <w:r>
        <w:rPr>
          <w:sz w:val="22"/>
          <w:szCs w:val="22"/>
        </w:rPr>
        <w:t xml:space="preserve">i routing, session dan caching. Disamping itu, </w:t>
      </w:r>
      <w:r w:rsidRPr="008646DD">
        <w:rPr>
          <w:sz w:val="22"/>
          <w:szCs w:val="22"/>
        </w:rPr>
        <w:t>laravel berusaha menggabungkan pengalaman-pengalaman development dalam bahasa lain, seperti Ruby on Rails, ASP.NET, MVC dan Sinatra. Kerangka kerja ini digunakan untuk membangun aplikasi berbasis website pada Sistem Informasi Trans Padang ini.</w:t>
      </w:r>
    </w:p>
    <w:p w:rsidR="00050793" w:rsidRDefault="00050793" w:rsidP="00050793">
      <w:pPr>
        <w:rPr>
          <w:lang w:eastAsia="en-US"/>
        </w:rPr>
      </w:pPr>
    </w:p>
    <w:p w:rsidR="00050793" w:rsidRPr="006D774D" w:rsidRDefault="00050793" w:rsidP="00171716">
      <w:pPr>
        <w:pStyle w:val="Heading2"/>
        <w:keepNext w:val="0"/>
        <w:keepLines w:val="0"/>
        <w:numPr>
          <w:ilvl w:val="1"/>
          <w:numId w:val="44"/>
        </w:numPr>
        <w:spacing w:before="0"/>
        <w:contextualSpacing/>
        <w:jc w:val="left"/>
        <w:rPr>
          <w:lang w:eastAsia="en-US"/>
        </w:rPr>
      </w:pPr>
      <w:bookmarkStart w:id="66" w:name="_Toc453463540"/>
      <w:r w:rsidRPr="006D774D">
        <w:rPr>
          <w:lang w:eastAsia="en-US"/>
        </w:rPr>
        <w:t>S</w:t>
      </w:r>
      <w:r>
        <w:rPr>
          <w:lang w:eastAsia="en-US"/>
        </w:rPr>
        <w:t>tru</w:t>
      </w:r>
      <w:r w:rsidRPr="006D774D">
        <w:rPr>
          <w:lang w:eastAsia="en-US"/>
        </w:rPr>
        <w:t>cture Query Language</w:t>
      </w:r>
      <w:r>
        <w:rPr>
          <w:lang w:eastAsia="en-US"/>
        </w:rPr>
        <w:t xml:space="preserve"> (SQL)</w:t>
      </w:r>
      <w:bookmarkEnd w:id="66"/>
    </w:p>
    <w:p w:rsidR="00050793" w:rsidRDefault="00050793" w:rsidP="00050793">
      <w:pPr>
        <w:ind w:firstLine="657"/>
        <w:rPr>
          <w:lang w:eastAsia="en-US"/>
        </w:rPr>
      </w:pPr>
      <w:r w:rsidRPr="008646DD">
        <w:rPr>
          <w:lang w:eastAsia="en-US"/>
        </w:rPr>
        <w:t>SQL adalah sebuah bahasa yang digunakan untuk mengakses data</w:t>
      </w:r>
      <w:r w:rsidR="002A630D">
        <w:rPr>
          <w:lang w:eastAsia="en-US"/>
        </w:rPr>
        <w:t xml:space="preserve"> dalam basis data relasional </w:t>
      </w:r>
      <w:sdt>
        <w:sdtPr>
          <w:rPr>
            <w:lang w:eastAsia="en-US"/>
          </w:rPr>
          <w:id w:val="1789625505"/>
          <w:citation/>
        </w:sdtPr>
        <w:sdtContent>
          <w:r w:rsidR="002A630D">
            <w:rPr>
              <w:lang w:eastAsia="en-US"/>
            </w:rPr>
            <w:fldChar w:fldCharType="begin"/>
          </w:r>
          <w:r w:rsidR="002A630D">
            <w:rPr>
              <w:lang w:eastAsia="en-US"/>
            </w:rPr>
            <w:instrText xml:space="preserve"> CITATION Ima05 \l 1033 </w:instrText>
          </w:r>
          <w:r w:rsidR="002A630D">
            <w:rPr>
              <w:lang w:eastAsia="en-US"/>
            </w:rPr>
            <w:fldChar w:fldCharType="separate"/>
          </w:r>
          <w:r w:rsidR="002A630D">
            <w:rPr>
              <w:noProof/>
              <w:lang w:eastAsia="en-US"/>
            </w:rPr>
            <w:t>[3]</w:t>
          </w:r>
          <w:r w:rsidR="002A630D">
            <w:rPr>
              <w:lang w:eastAsia="en-US"/>
            </w:rPr>
            <w:fldChar w:fldCharType="end"/>
          </w:r>
        </w:sdtContent>
      </w:sdt>
      <w:r w:rsidRPr="008646DD">
        <w:rPr>
          <w:lang w:eastAsia="en-US"/>
        </w:rPr>
        <w:t xml:space="preserve">. Bahasa ini secara de facto merupakan bahasa standar yang digunakan dalam manajemen basis data relasional. Secara umum, SQL terdiri dari dua bahasa, yaitu Data Definition Language (DDL) dan Data Manipulation Language (DML). Implementasi DDL dan DML berbeda untuk tiap sistem manajemen basis data (SMBD), namun secara umum implementasi tiap bahasa ini memiliki bentuk standar yang ditetapkan ANSI. Artikel ini </w:t>
      </w:r>
      <w:proofErr w:type="gramStart"/>
      <w:r w:rsidRPr="008646DD">
        <w:rPr>
          <w:lang w:eastAsia="en-US"/>
        </w:rPr>
        <w:t>akan</w:t>
      </w:r>
      <w:proofErr w:type="gramEnd"/>
      <w:r w:rsidRPr="008646DD">
        <w:rPr>
          <w:lang w:eastAsia="en-US"/>
        </w:rPr>
        <w:t xml:space="preserve"> menggunakan bentuk paling umum yang dapat digunakan pada kebanyakan SMBD</w:t>
      </w:r>
      <w:r>
        <w:rPr>
          <w:lang w:eastAsia="en-US"/>
        </w:rPr>
        <w:t>.</w:t>
      </w:r>
    </w:p>
    <w:p w:rsidR="00050793" w:rsidRPr="00251079" w:rsidRDefault="00050793" w:rsidP="00050793">
      <w:pPr>
        <w:rPr>
          <w:lang w:val="id-ID" w:eastAsia="en-US"/>
        </w:rPr>
      </w:pPr>
    </w:p>
    <w:p w:rsidR="00050793" w:rsidRDefault="00050793" w:rsidP="00171716">
      <w:pPr>
        <w:pStyle w:val="Heading2"/>
        <w:keepNext w:val="0"/>
        <w:keepLines w:val="0"/>
        <w:numPr>
          <w:ilvl w:val="1"/>
          <w:numId w:val="44"/>
        </w:numPr>
        <w:spacing w:before="0"/>
        <w:contextualSpacing/>
        <w:jc w:val="left"/>
      </w:pPr>
      <w:bookmarkStart w:id="67" w:name="_Toc453463541"/>
      <w:r>
        <w:t>PHP</w:t>
      </w:r>
      <w:bookmarkEnd w:id="67"/>
    </w:p>
    <w:p w:rsidR="00050793" w:rsidRDefault="00050793" w:rsidP="00050793">
      <w:pPr>
        <w:ind w:left="90" w:firstLine="567"/>
      </w:pPr>
      <w:r w:rsidRPr="008646DD">
        <w:t>PHP adalah bahasa skrip yang dapat ditanamkan atau disisipkan ke dalam HTML. PHP dipakai untuk memrogram situs web dinamis. PHP disebut bahasa pemrograman server side karena PHP d</w:t>
      </w:r>
      <w:r w:rsidR="002A630D">
        <w:t>iproses pada komputer server</w:t>
      </w:r>
      <w:sdt>
        <w:sdtPr>
          <w:id w:val="-988630782"/>
          <w:citation/>
        </w:sdtPr>
        <w:sdtContent>
          <w:r w:rsidR="00DD36BE">
            <w:fldChar w:fldCharType="begin"/>
          </w:r>
          <w:r w:rsidR="00DD36BE">
            <w:instrText xml:space="preserve"> CITATION Bun09 \l 1033 </w:instrText>
          </w:r>
          <w:r w:rsidR="00DD36BE">
            <w:fldChar w:fldCharType="separate"/>
          </w:r>
          <w:r w:rsidR="00DD36BE">
            <w:rPr>
              <w:noProof/>
            </w:rPr>
            <w:t xml:space="preserve"> [4]</w:t>
          </w:r>
          <w:r w:rsidR="00DD36BE">
            <w:fldChar w:fldCharType="end"/>
          </w:r>
        </w:sdtContent>
      </w:sdt>
      <w:r w:rsidR="00B144BD">
        <w:t>.</w:t>
      </w:r>
      <w:r w:rsidRPr="008646DD">
        <w:t xml:space="preserve"> Hal ini berbeda dibandingkan dengan bahasa pemrograman client-side seperti JavaScript yang diproses pada web browser (client)</w:t>
      </w:r>
      <w:r>
        <w:t>.</w:t>
      </w:r>
      <w:bookmarkStart w:id="68" w:name="_Toc424174106"/>
      <w:bookmarkEnd w:id="65"/>
    </w:p>
    <w:p w:rsidR="00050793" w:rsidRDefault="00050793" w:rsidP="00050793">
      <w:pPr>
        <w:ind w:left="90" w:firstLine="630"/>
      </w:pPr>
    </w:p>
    <w:p w:rsidR="00050793" w:rsidRDefault="00050793" w:rsidP="002852D6">
      <w:pPr>
        <w:pStyle w:val="Heading2"/>
        <w:keepNext w:val="0"/>
        <w:keepLines w:val="0"/>
        <w:numPr>
          <w:ilvl w:val="1"/>
          <w:numId w:val="44"/>
        </w:numPr>
        <w:spacing w:before="0"/>
        <w:contextualSpacing/>
        <w:jc w:val="left"/>
      </w:pPr>
      <w:bookmarkStart w:id="69" w:name="_Toc453463542"/>
      <w:r>
        <w:t>Jquery</w:t>
      </w:r>
      <w:bookmarkEnd w:id="69"/>
    </w:p>
    <w:p w:rsidR="00050793" w:rsidRDefault="00050793" w:rsidP="00050793">
      <w:pPr>
        <w:ind w:left="90" w:firstLine="567"/>
      </w:pPr>
      <w:r>
        <w:t>Jquery adalah bahasa</w:t>
      </w:r>
      <w:r w:rsidRPr="00F37E6F">
        <w:t xml:space="preserve"> yang didesain untuk menyederhanakan </w:t>
      </w:r>
      <w:r>
        <w:t>naskah</w:t>
      </w:r>
      <w:r w:rsidRPr="00F37E6F">
        <w:t xml:space="preserve"> HTML</w:t>
      </w:r>
      <w:r>
        <w:t xml:space="preserve"> dengan menggunakan konsep “</w:t>
      </w:r>
      <w:r w:rsidRPr="00F37E6F">
        <w:rPr>
          <w:i/>
        </w:rPr>
        <w:t>find something do something</w:t>
      </w:r>
      <w:r>
        <w:t>” berbasis klien</w:t>
      </w:r>
      <w:sdt>
        <w:sdtPr>
          <w:id w:val="-2051300383"/>
          <w:citation/>
        </w:sdtPr>
        <w:sdtContent>
          <w:r w:rsidR="00DD36BE">
            <w:fldChar w:fldCharType="begin"/>
          </w:r>
          <w:r w:rsidR="00DD36BE">
            <w:instrText xml:space="preserve"> CITATION jQu09 \l 1033 </w:instrText>
          </w:r>
          <w:r w:rsidR="00DD36BE">
            <w:fldChar w:fldCharType="separate"/>
          </w:r>
          <w:r w:rsidR="00DD36BE">
            <w:rPr>
              <w:noProof/>
            </w:rPr>
            <w:t xml:space="preserve"> [5]</w:t>
          </w:r>
          <w:r w:rsidR="00DD36BE">
            <w:fldChar w:fldCharType="end"/>
          </w:r>
        </w:sdtContent>
      </w:sdt>
      <w:r>
        <w:t>. Secara spesifik, Jquery mengambil sebagian DOM elemen HTML, dan pengolahan dilakukan menggunakan Jquery.</w:t>
      </w:r>
      <w:r w:rsidR="00B144BD">
        <w:t xml:space="preserve"> Jquery </w:t>
      </w:r>
      <w:r w:rsidR="00B144BD" w:rsidRPr="00B144BD">
        <w:t>Kompetible dengan semua versi CSS</w:t>
      </w:r>
      <w:r w:rsidR="00B144BD">
        <w:t>.</w:t>
      </w:r>
    </w:p>
    <w:p w:rsidR="00050793" w:rsidRDefault="00050793" w:rsidP="00050793"/>
    <w:p w:rsidR="00050793" w:rsidRDefault="00050793" w:rsidP="00171716">
      <w:pPr>
        <w:pStyle w:val="Heading2"/>
        <w:keepNext w:val="0"/>
        <w:keepLines w:val="0"/>
        <w:numPr>
          <w:ilvl w:val="1"/>
          <w:numId w:val="44"/>
        </w:numPr>
        <w:spacing w:before="0"/>
        <w:contextualSpacing/>
        <w:jc w:val="left"/>
      </w:pPr>
      <w:bookmarkStart w:id="70" w:name="_Toc453463543"/>
      <w:r>
        <w:lastRenderedPageBreak/>
        <w:t>JSON (JavaScript Object Notation)</w:t>
      </w:r>
      <w:bookmarkEnd w:id="70"/>
    </w:p>
    <w:p w:rsidR="00050793" w:rsidRDefault="00050793" w:rsidP="002852D6">
      <w:pPr>
        <w:ind w:left="90" w:firstLine="567"/>
        <w:rPr>
          <w:rFonts w:eastAsia="PMingLiU" w:cs="Arial"/>
          <w:b/>
          <w:bCs/>
          <w:noProof/>
          <w:kern w:val="32"/>
          <w:sz w:val="24"/>
          <w:szCs w:val="32"/>
          <w:lang w:val="id-ID" w:eastAsia="en-US"/>
        </w:rPr>
      </w:pPr>
      <w:r>
        <w:t xml:space="preserve">JSON adalah </w:t>
      </w:r>
      <w:r w:rsidRPr="000A2F7F">
        <w:t>format pertukaran data yang ringan, mudah dibaca dan ditulis oleh manusia, sert</w:t>
      </w:r>
      <w:r>
        <w:t>a mudah diterjemahkan dan dibuat oleh komputer.</w:t>
      </w:r>
      <w:bookmarkEnd w:id="68"/>
    </w:p>
    <w:p w:rsidR="00050793" w:rsidRDefault="00050793">
      <w:pPr>
        <w:spacing w:after="200" w:line="276" w:lineRule="auto"/>
        <w:jc w:val="left"/>
        <w:rPr>
          <w:rFonts w:eastAsia="PMingLiU" w:cs="Arial"/>
          <w:b/>
          <w:bCs/>
          <w:noProof/>
          <w:kern w:val="32"/>
          <w:sz w:val="24"/>
          <w:szCs w:val="32"/>
          <w:lang w:val="id-ID" w:eastAsia="en-US"/>
        </w:rPr>
      </w:pPr>
      <w:r>
        <w:rPr>
          <w:noProof/>
          <w:lang w:val="id-ID"/>
        </w:rPr>
        <w:br w:type="page"/>
      </w:r>
    </w:p>
    <w:p w:rsidR="000D256C" w:rsidRPr="00010DFC" w:rsidRDefault="00076BC9" w:rsidP="001164FC">
      <w:pPr>
        <w:pStyle w:val="Heading1"/>
        <w:numPr>
          <w:ilvl w:val="0"/>
          <w:numId w:val="0"/>
        </w:numPr>
        <w:rPr>
          <w:noProof/>
          <w:lang w:val="id-ID"/>
        </w:rPr>
      </w:pPr>
      <w:bookmarkStart w:id="71" w:name="_Toc453463544"/>
      <w:r>
        <w:rPr>
          <w:noProof/>
          <w:lang w:val="id-ID"/>
        </w:rPr>
        <w:lastRenderedPageBreak/>
        <w:t>BAB III</w:t>
      </w:r>
      <w:r w:rsidR="000D256C" w:rsidRPr="00326ED3">
        <w:rPr>
          <w:noProof/>
          <w:lang w:val="id-ID"/>
        </w:rPr>
        <w:br/>
      </w:r>
      <w:r w:rsidR="005A67A5">
        <w:rPr>
          <w:noProof/>
        </w:rPr>
        <w:t>ANALISIS DAN PERANCANGAN SISTEM</w:t>
      </w:r>
      <w:bookmarkEnd w:id="71"/>
    </w:p>
    <w:p w:rsidR="00036BFE" w:rsidRPr="00036BFE" w:rsidRDefault="003075CB" w:rsidP="005A67A5">
      <w:pPr>
        <w:spacing w:before="240"/>
        <w:ind w:firstLine="540"/>
        <w:rPr>
          <w:lang w:val="id-ID"/>
        </w:rPr>
      </w:pPr>
      <w:r>
        <w:t xml:space="preserve">Pada </w:t>
      </w:r>
      <w:proofErr w:type="gramStart"/>
      <w:r>
        <w:t>bab</w:t>
      </w:r>
      <w:proofErr w:type="gramEnd"/>
      <w:r>
        <w:t xml:space="preserve"> </w:t>
      </w:r>
      <w:r w:rsidR="001164FC">
        <w:t xml:space="preserve">ini akan </w:t>
      </w:r>
      <w:r w:rsidR="00036BFE">
        <w:t>membahas analisis</w:t>
      </w:r>
      <w:r w:rsidR="00036BFE">
        <w:rPr>
          <w:lang w:val="id-ID"/>
        </w:rPr>
        <w:t xml:space="preserve"> perancangan aplikasi desktop untuk mempermudah tahap implementasi aplikasi. Perancangan sistem ini akan direpresentasikan dengan menggunakan diagram </w:t>
      </w:r>
      <w:r w:rsidR="00036BFE">
        <w:rPr>
          <w:i/>
        </w:rPr>
        <w:t xml:space="preserve">Unified Modelling Language </w:t>
      </w:r>
      <w:r w:rsidR="00036BFE">
        <w:t>(selanjutnya disebut UML).</w:t>
      </w:r>
      <w:r w:rsidR="00036BFE">
        <w:rPr>
          <w:lang w:val="id-ID"/>
        </w:rPr>
        <w:t xml:space="preserve"> Dalam UML nantinya akan terlihat dengan jelas bagiaimana struktur rancangan aplikasi dalam diagram-diagram yang dijelaskan.</w:t>
      </w:r>
    </w:p>
    <w:p w:rsidR="001164FC" w:rsidRPr="001164FC" w:rsidRDefault="001164FC" w:rsidP="001164FC">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72" w:name="_Toc379144524"/>
      <w:bookmarkStart w:id="73" w:name="_Toc407442676"/>
      <w:bookmarkStart w:id="74" w:name="_Toc408211576"/>
      <w:bookmarkStart w:id="75" w:name="_Toc408211641"/>
      <w:bookmarkStart w:id="76" w:name="_Toc408211706"/>
      <w:bookmarkStart w:id="77" w:name="_Toc408304517"/>
      <w:bookmarkStart w:id="78" w:name="_Toc409207785"/>
      <w:bookmarkStart w:id="79" w:name="_Toc409550542"/>
      <w:bookmarkStart w:id="80" w:name="_Toc409550616"/>
      <w:bookmarkStart w:id="81" w:name="_Toc418550490"/>
      <w:bookmarkStart w:id="82" w:name="_Toc421819496"/>
      <w:bookmarkStart w:id="83" w:name="_Toc421875552"/>
      <w:bookmarkStart w:id="84" w:name="_Toc421943748"/>
      <w:bookmarkStart w:id="85" w:name="_Toc421965490"/>
      <w:bookmarkStart w:id="86" w:name="_Toc421988775"/>
      <w:bookmarkStart w:id="87" w:name="_Toc422018407"/>
      <w:bookmarkStart w:id="88" w:name="_Toc422079477"/>
      <w:bookmarkStart w:id="89" w:name="_Toc422088069"/>
      <w:bookmarkStart w:id="90" w:name="_Toc422092474"/>
      <w:bookmarkStart w:id="91" w:name="_Toc422135731"/>
      <w:bookmarkStart w:id="92" w:name="_Toc422137423"/>
      <w:bookmarkStart w:id="93" w:name="_Toc422179073"/>
      <w:bookmarkStart w:id="94" w:name="_Toc422184320"/>
      <w:bookmarkStart w:id="95" w:name="_Toc422297406"/>
      <w:bookmarkStart w:id="96" w:name="_Toc422297885"/>
      <w:bookmarkStart w:id="97" w:name="_Toc422306470"/>
      <w:bookmarkStart w:id="98" w:name="_Toc422495872"/>
      <w:bookmarkStart w:id="99" w:name="_Toc422698637"/>
      <w:bookmarkStart w:id="100" w:name="_Toc422801931"/>
      <w:bookmarkStart w:id="101" w:name="_Toc422911547"/>
      <w:bookmarkStart w:id="102" w:name="_Toc422911849"/>
      <w:bookmarkStart w:id="103" w:name="_Toc422999281"/>
      <w:bookmarkStart w:id="104" w:name="_Toc453149395"/>
      <w:bookmarkStart w:id="105" w:name="_Toc453152933"/>
      <w:bookmarkStart w:id="106" w:name="_Toc453153040"/>
      <w:bookmarkStart w:id="107" w:name="_Toc453182808"/>
      <w:bookmarkStart w:id="108" w:name="_Toc453236433"/>
      <w:bookmarkStart w:id="109" w:name="_Toc453236988"/>
      <w:bookmarkStart w:id="110" w:name="_Toc45346354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2852D6" w:rsidRPr="002852D6" w:rsidRDefault="002852D6" w:rsidP="002852D6">
      <w:pPr>
        <w:pStyle w:val="ListParagraph"/>
        <w:keepNext/>
        <w:numPr>
          <w:ilvl w:val="0"/>
          <w:numId w:val="57"/>
        </w:numPr>
        <w:spacing w:before="320" w:after="200"/>
        <w:contextualSpacing w:val="0"/>
        <w:jc w:val="center"/>
        <w:outlineLvl w:val="0"/>
        <w:rPr>
          <w:rFonts w:eastAsia="PMingLiU" w:cs="Arial"/>
          <w:b/>
          <w:bCs/>
          <w:vanish/>
          <w:kern w:val="32"/>
          <w:sz w:val="24"/>
          <w:szCs w:val="32"/>
          <w:lang w:eastAsia="en-US"/>
        </w:rPr>
      </w:pPr>
      <w:bookmarkStart w:id="111" w:name="_Toc453236989"/>
      <w:bookmarkStart w:id="112" w:name="_Toc453463546"/>
      <w:bookmarkEnd w:id="111"/>
      <w:bookmarkEnd w:id="112"/>
    </w:p>
    <w:p w:rsidR="00915E21" w:rsidRPr="002852D6" w:rsidRDefault="003150FF" w:rsidP="002852D6">
      <w:pPr>
        <w:pStyle w:val="Heading2"/>
        <w:numPr>
          <w:ilvl w:val="1"/>
          <w:numId w:val="57"/>
        </w:numPr>
        <w:spacing w:before="320" w:after="200"/>
        <w:rPr>
          <w:lang w:val="id-ID"/>
        </w:rPr>
      </w:pPr>
      <w:bookmarkStart w:id="113" w:name="_Toc453463547"/>
      <w:r>
        <w:t>Analisis</w:t>
      </w:r>
      <w:r w:rsidR="00D353E0" w:rsidRPr="002852D6">
        <w:rPr>
          <w:lang w:val="id-ID"/>
        </w:rPr>
        <w:t xml:space="preserve"> Perangkat Lunak</w:t>
      </w:r>
      <w:bookmarkEnd w:id="113"/>
    </w:p>
    <w:p w:rsidR="00C23AFE" w:rsidRDefault="00C23AFE" w:rsidP="00C23AFE">
      <w:pPr>
        <w:ind w:firstLine="567"/>
        <w:rPr>
          <w:lang w:val="id-ID"/>
        </w:rPr>
      </w:pPr>
      <w:r>
        <w:rPr>
          <w:lang w:val="id-ID"/>
        </w:rPr>
        <w:t>Pada subbab ini akan dibahas mengenai analisis</w:t>
      </w:r>
      <w:r w:rsidR="00AA034C">
        <w:rPr>
          <w:lang w:val="id-ID"/>
        </w:rPr>
        <w:t xml:space="preserve"> perancangan dan arsitektur </w:t>
      </w:r>
      <w:r w:rsidR="00307D59">
        <w:t>sistem i</w:t>
      </w:r>
      <w:r w:rsidR="0020356C">
        <w:t>n</w:t>
      </w:r>
      <w:r w:rsidR="00307D59">
        <w:t>f</w:t>
      </w:r>
      <w:r w:rsidR="0020356C">
        <w:t>ormasi Trans Padang</w:t>
      </w:r>
      <w:r w:rsidR="00AA034C">
        <w:rPr>
          <w:lang w:val="id-ID"/>
        </w:rPr>
        <w:t>.</w:t>
      </w:r>
    </w:p>
    <w:p w:rsidR="00C23AFE" w:rsidRPr="00C23AFE" w:rsidRDefault="00C23AFE" w:rsidP="00C23AFE">
      <w:pPr>
        <w:ind w:firstLine="567"/>
        <w:rPr>
          <w:lang w:val="id-ID"/>
        </w:rPr>
      </w:pPr>
    </w:p>
    <w:p w:rsidR="00AA034C" w:rsidRDefault="00AA034C" w:rsidP="00AA034C">
      <w:pPr>
        <w:pStyle w:val="Heading3"/>
        <w:rPr>
          <w:lang w:val="id-ID"/>
        </w:rPr>
      </w:pPr>
      <w:bookmarkStart w:id="114" w:name="_Toc453463548"/>
      <w:r>
        <w:rPr>
          <w:lang w:val="id-ID"/>
        </w:rPr>
        <w:t>Deskripsi Umum Perangkat Lunak</w:t>
      </w:r>
      <w:bookmarkEnd w:id="114"/>
    </w:p>
    <w:p w:rsidR="00EF527A" w:rsidRPr="0020356C" w:rsidRDefault="00AA034C" w:rsidP="000757AE">
      <w:pPr>
        <w:ind w:firstLine="720"/>
      </w:pPr>
      <w:r>
        <w:rPr>
          <w:lang w:val="id-ID"/>
        </w:rPr>
        <w:t>Pada</w:t>
      </w:r>
      <w:bookmarkStart w:id="115" w:name="_Ref368813591"/>
      <w:r w:rsidR="0020356C">
        <w:rPr>
          <w:lang w:val="id-ID"/>
        </w:rPr>
        <w:t xml:space="preserve"> Tugas Akhir ini membangun sistem informasi Trans Padang yan</w:t>
      </w:r>
      <w:r w:rsidR="0020356C">
        <w:t>g meliputi melihat rute dan pencarian rute. Adapun visualisasi halte dan rute merupakan dari sistem ini.</w:t>
      </w:r>
    </w:p>
    <w:p w:rsidR="00753BC2" w:rsidRDefault="00753BC2" w:rsidP="00DF5524">
      <w:pPr>
        <w:ind w:firstLine="630"/>
      </w:pPr>
    </w:p>
    <w:p w:rsidR="00EF527A" w:rsidRDefault="00EF527A" w:rsidP="00EF527A">
      <w:pPr>
        <w:pStyle w:val="Heading3"/>
      </w:pPr>
      <w:bookmarkStart w:id="116" w:name="_Toc453463549"/>
      <w:r>
        <w:t>Spesifikasi Kebutuhan Perangkat Lunak</w:t>
      </w:r>
      <w:bookmarkEnd w:id="116"/>
    </w:p>
    <w:p w:rsidR="005B333B" w:rsidRDefault="00EF527A" w:rsidP="000757AE">
      <w:pPr>
        <w:ind w:firstLine="720"/>
        <w:rPr>
          <w:lang w:val="id-ID"/>
        </w:rPr>
      </w:pPr>
      <w:r>
        <w:t xml:space="preserve">Sesuai dengan uraian mengenai cakupan </w:t>
      </w:r>
      <w:r w:rsidR="0020356C">
        <w:t>sistem informasi</w:t>
      </w:r>
      <w:r w:rsidR="00886C19">
        <w:t xml:space="preserve"> yang</w:t>
      </w:r>
      <w:r w:rsidR="0020356C">
        <w:t xml:space="preserve"> </w:t>
      </w:r>
      <w:proofErr w:type="gramStart"/>
      <w:r w:rsidR="0020356C">
        <w:t>akan</w:t>
      </w:r>
      <w:proofErr w:type="gramEnd"/>
      <w:r w:rsidR="00886C19">
        <w:t xml:space="preserve"> dibangun</w:t>
      </w:r>
      <w:r>
        <w:t xml:space="preserve">, dibutuhkan spesifikasi perangkat lunak </w:t>
      </w:r>
      <w:r w:rsidR="00214831">
        <w:t xml:space="preserve">agar dapat memberikan solusi dari permasalahan yang diberikan dan dapat bekerja dengan baik dalam mengakomodasi kebutuhan. </w:t>
      </w:r>
      <w:r w:rsidR="00C30BCA">
        <w:t>Diharapkan dengan adanya spesifikasi ini dapat menyesuaikan kebutuhan-kebutuhan pengguna</w:t>
      </w:r>
      <w:r w:rsidR="00536B08">
        <w:rPr>
          <w:lang w:val="id-ID"/>
        </w:rPr>
        <w:t>.</w:t>
      </w:r>
    </w:p>
    <w:p w:rsidR="005B333B" w:rsidRDefault="005B333B" w:rsidP="005B333B">
      <w:pPr>
        <w:rPr>
          <w:lang w:val="id-ID"/>
        </w:rPr>
      </w:pPr>
      <w:r>
        <w:rPr>
          <w:lang w:val="id-ID"/>
        </w:rPr>
        <w:br w:type="page"/>
      </w:r>
    </w:p>
    <w:p w:rsidR="00F624A5" w:rsidRDefault="00F624A5" w:rsidP="00EF527A">
      <w:pPr>
        <w:ind w:firstLine="630"/>
      </w:pPr>
    </w:p>
    <w:p w:rsidR="00214831" w:rsidRDefault="00214831" w:rsidP="00BF149F">
      <w:pPr>
        <w:pStyle w:val="Heading4"/>
      </w:pPr>
      <w:bookmarkStart w:id="117" w:name="_Toc453463550"/>
      <w:r>
        <w:t>Kebutuhan Fungsional</w:t>
      </w:r>
      <w:bookmarkEnd w:id="117"/>
    </w:p>
    <w:p w:rsidR="00BF149F" w:rsidRPr="00BF149F" w:rsidRDefault="003A3A9F" w:rsidP="003A3A9F">
      <w:pPr>
        <w:pStyle w:val="Caption"/>
        <w:rPr>
          <w:lang w:val="id-ID"/>
        </w:rPr>
      </w:pPr>
      <w:bookmarkStart w:id="118" w:name="_Toc453463423"/>
      <w:r>
        <w:t xml:space="preserve">Tabel </w:t>
      </w:r>
      <w:r w:rsidR="002B6DFF">
        <w:fldChar w:fldCharType="begin"/>
      </w:r>
      <w:r w:rsidR="002B6DFF">
        <w:instrText xml:space="preserve"> SEQ Tabel \* ARABIC </w:instrText>
      </w:r>
      <w:r w:rsidR="002B6DFF">
        <w:fldChar w:fldCharType="separate"/>
      </w:r>
      <w:r w:rsidR="00691FA7">
        <w:rPr>
          <w:noProof/>
        </w:rPr>
        <w:t>1</w:t>
      </w:r>
      <w:r w:rsidR="002B6DFF">
        <w:fldChar w:fldCharType="end"/>
      </w:r>
      <w:r w:rsidR="005B333B">
        <w:t xml:space="preserve"> Tabel Kebutuhan</w:t>
      </w:r>
      <w:bookmarkEnd w:id="118"/>
    </w:p>
    <w:tbl>
      <w:tblPr>
        <w:tblStyle w:val="GridTable4-Accent1"/>
        <w:tblW w:w="6115" w:type="dxa"/>
        <w:tblLook w:val="0420" w:firstRow="1" w:lastRow="0" w:firstColumn="0" w:lastColumn="0" w:noHBand="0" w:noVBand="1"/>
      </w:tblPr>
      <w:tblGrid>
        <w:gridCol w:w="1280"/>
        <w:gridCol w:w="1879"/>
        <w:gridCol w:w="2956"/>
      </w:tblGrid>
      <w:tr w:rsidR="0020356C" w:rsidTr="0035689F">
        <w:trPr>
          <w:cnfStyle w:val="100000000000" w:firstRow="1" w:lastRow="0" w:firstColumn="0" w:lastColumn="0" w:oddVBand="0" w:evenVBand="0" w:oddHBand="0" w:evenHBand="0" w:firstRowFirstColumn="0" w:firstRowLastColumn="0" w:lastRowFirstColumn="0" w:lastRowLastColumn="0"/>
        </w:trPr>
        <w:tc>
          <w:tcPr>
            <w:tcW w:w="1280" w:type="dxa"/>
          </w:tcPr>
          <w:p w:rsidR="0020356C" w:rsidRPr="00993CA0" w:rsidRDefault="0020356C" w:rsidP="0020356C">
            <w:r w:rsidRPr="00993CA0">
              <w:t>Kode Kebutuhan</w:t>
            </w:r>
          </w:p>
        </w:tc>
        <w:tc>
          <w:tcPr>
            <w:tcW w:w="1879" w:type="dxa"/>
          </w:tcPr>
          <w:p w:rsidR="0020356C" w:rsidRPr="00993CA0" w:rsidRDefault="0020356C" w:rsidP="0020356C">
            <w:r w:rsidRPr="00993CA0">
              <w:t>Kebutuhan Fungsional</w:t>
            </w:r>
          </w:p>
        </w:tc>
        <w:tc>
          <w:tcPr>
            <w:tcW w:w="2956" w:type="dxa"/>
          </w:tcPr>
          <w:p w:rsidR="0020356C" w:rsidRPr="00993CA0" w:rsidRDefault="0020356C" w:rsidP="0020356C">
            <w:r w:rsidRPr="00993CA0">
              <w:t>Deskripsi</w:t>
            </w:r>
          </w:p>
        </w:tc>
      </w:tr>
      <w:tr w:rsidR="0020356C" w:rsidTr="0035689F">
        <w:trPr>
          <w:cnfStyle w:val="000000100000" w:firstRow="0" w:lastRow="0" w:firstColumn="0" w:lastColumn="0" w:oddVBand="0" w:evenVBand="0" w:oddHBand="1" w:evenHBand="0" w:firstRowFirstColumn="0" w:firstRowLastColumn="0" w:lastRowFirstColumn="0" w:lastRowLastColumn="0"/>
        </w:trPr>
        <w:tc>
          <w:tcPr>
            <w:tcW w:w="1280" w:type="dxa"/>
          </w:tcPr>
          <w:p w:rsidR="0020356C" w:rsidRPr="00993CA0" w:rsidRDefault="0020356C" w:rsidP="0020356C">
            <w:r w:rsidRPr="00993CA0">
              <w:t>UC-001</w:t>
            </w:r>
          </w:p>
        </w:tc>
        <w:tc>
          <w:tcPr>
            <w:tcW w:w="1879" w:type="dxa"/>
          </w:tcPr>
          <w:p w:rsidR="0020356C" w:rsidRPr="00993CA0" w:rsidRDefault="0020356C" w:rsidP="0020356C">
            <w:r w:rsidRPr="00993CA0">
              <w:t>Mencari rute</w:t>
            </w:r>
          </w:p>
        </w:tc>
        <w:tc>
          <w:tcPr>
            <w:tcW w:w="2956" w:type="dxa"/>
          </w:tcPr>
          <w:p w:rsidR="0020356C" w:rsidRPr="00993CA0" w:rsidRDefault="0020356C" w:rsidP="0020356C">
            <w:r w:rsidRPr="00993CA0">
              <w:t>Pengguna dapat mencari rute berdasarkan tempat keberangkatan dan kedatangan yang diinginkan.</w:t>
            </w:r>
          </w:p>
        </w:tc>
      </w:tr>
      <w:tr w:rsidR="0035689F" w:rsidTr="0035689F">
        <w:tc>
          <w:tcPr>
            <w:tcW w:w="1280" w:type="dxa"/>
          </w:tcPr>
          <w:p w:rsidR="0035689F" w:rsidRPr="00993CA0" w:rsidRDefault="0035689F" w:rsidP="0035689F">
            <w:r>
              <w:t>UC-002</w:t>
            </w:r>
          </w:p>
        </w:tc>
        <w:tc>
          <w:tcPr>
            <w:tcW w:w="1879" w:type="dxa"/>
          </w:tcPr>
          <w:p w:rsidR="0035689F" w:rsidRPr="00993CA0" w:rsidRDefault="0035689F" w:rsidP="0035689F">
            <w:r w:rsidRPr="00993CA0">
              <w:t>Melihat seluruh halte dan rute Trans Padang</w:t>
            </w:r>
          </w:p>
        </w:tc>
        <w:tc>
          <w:tcPr>
            <w:tcW w:w="2956" w:type="dxa"/>
          </w:tcPr>
          <w:p w:rsidR="0035689F" w:rsidRPr="00993CA0" w:rsidRDefault="0035689F" w:rsidP="0035689F">
            <w:r w:rsidRPr="00993CA0">
              <w:t>Pengguna dapat melihat seluruh halte dan rute Trans Padang</w:t>
            </w:r>
          </w:p>
        </w:tc>
      </w:tr>
      <w:tr w:rsidR="0035689F" w:rsidTr="0035689F">
        <w:trPr>
          <w:cnfStyle w:val="000000100000" w:firstRow="0" w:lastRow="0" w:firstColumn="0" w:lastColumn="0" w:oddVBand="0" w:evenVBand="0" w:oddHBand="1" w:evenHBand="0" w:firstRowFirstColumn="0" w:firstRowLastColumn="0" w:lastRowFirstColumn="0" w:lastRowLastColumn="0"/>
        </w:trPr>
        <w:tc>
          <w:tcPr>
            <w:tcW w:w="1280" w:type="dxa"/>
          </w:tcPr>
          <w:p w:rsidR="0035689F" w:rsidRPr="00993CA0" w:rsidRDefault="0035689F" w:rsidP="0035689F">
            <w:r>
              <w:t>UC-003</w:t>
            </w:r>
          </w:p>
        </w:tc>
        <w:tc>
          <w:tcPr>
            <w:tcW w:w="1879" w:type="dxa"/>
          </w:tcPr>
          <w:p w:rsidR="0035689F" w:rsidRPr="00993CA0" w:rsidRDefault="0035689F" w:rsidP="0035689F">
            <w:r w:rsidRPr="00993CA0">
              <w:t>Melihat halte dan rute per koridor</w:t>
            </w:r>
          </w:p>
        </w:tc>
        <w:tc>
          <w:tcPr>
            <w:tcW w:w="2956" w:type="dxa"/>
          </w:tcPr>
          <w:p w:rsidR="0035689F" w:rsidRPr="00993CA0" w:rsidRDefault="0035689F" w:rsidP="0035689F">
            <w:r w:rsidRPr="00993CA0">
              <w:t>Pengguna dapat melihat rute dan halte apa saja yang dilalui oleh Bus Trans Padang per koridor</w:t>
            </w:r>
          </w:p>
        </w:tc>
      </w:tr>
      <w:tr w:rsidR="0035689F" w:rsidTr="0035689F">
        <w:tc>
          <w:tcPr>
            <w:tcW w:w="1280" w:type="dxa"/>
          </w:tcPr>
          <w:p w:rsidR="0035689F" w:rsidRPr="00993CA0" w:rsidRDefault="0035689F" w:rsidP="0035689F">
            <w:r w:rsidRPr="00993CA0">
              <w:t>UC-004</w:t>
            </w:r>
          </w:p>
        </w:tc>
        <w:tc>
          <w:tcPr>
            <w:tcW w:w="1879" w:type="dxa"/>
          </w:tcPr>
          <w:p w:rsidR="0035689F" w:rsidRPr="00993CA0" w:rsidRDefault="0035689F" w:rsidP="0035689F">
            <w:r w:rsidRPr="00993CA0">
              <w:t>Melihat informasi Trans Padang</w:t>
            </w:r>
          </w:p>
        </w:tc>
        <w:tc>
          <w:tcPr>
            <w:tcW w:w="2956" w:type="dxa"/>
          </w:tcPr>
          <w:p w:rsidR="0035689F" w:rsidRDefault="0035689F" w:rsidP="0035689F">
            <w:r w:rsidRPr="00993CA0">
              <w:t>Pengguna dapat melihat informasi mengenai Trans Padang</w:t>
            </w:r>
          </w:p>
        </w:tc>
      </w:tr>
    </w:tbl>
    <w:p w:rsidR="00E96D8E" w:rsidRPr="00E96D8E" w:rsidRDefault="00E96D8E" w:rsidP="00E96D8E"/>
    <w:p w:rsidR="00E96D8E" w:rsidRDefault="00E96D8E" w:rsidP="00E96D8E">
      <w:pPr>
        <w:pStyle w:val="Heading4"/>
      </w:pPr>
      <w:bookmarkStart w:id="119" w:name="_Toc453463551"/>
      <w:r>
        <w:t>Aktor</w:t>
      </w:r>
      <w:bookmarkEnd w:id="119"/>
    </w:p>
    <w:p w:rsidR="00E96D8E" w:rsidRDefault="0020356C" w:rsidP="00E96D8E">
      <w:pPr>
        <w:ind w:firstLine="540"/>
      </w:pPr>
      <w:r>
        <w:t>A</w:t>
      </w:r>
      <w:r w:rsidR="00E96D8E">
        <w:t xml:space="preserve">ktor adalah pihak-pihak, baik manusia maupun sistem/perangkat lunak lain yang terlibat dan berinteraksi langsung dengan sistem. Dalam sistem untuk </w:t>
      </w:r>
      <w:r w:rsidR="00AC55FE">
        <w:t>tugas akhir</w:t>
      </w:r>
      <w:r w:rsidR="00C30BCA">
        <w:t xml:space="preserve"> ini</w:t>
      </w:r>
      <w:r w:rsidR="00F45DF2">
        <w:rPr>
          <w:lang w:val="id-ID"/>
        </w:rPr>
        <w:t xml:space="preserve"> hanya</w:t>
      </w:r>
      <w:r w:rsidR="00C30BCA">
        <w:t xml:space="preserve"> memiliki </w:t>
      </w:r>
      <w:r w:rsidR="00F45DF2">
        <w:rPr>
          <w:lang w:val="id-ID"/>
        </w:rPr>
        <w:t>1</w:t>
      </w:r>
      <w:r w:rsidR="00F07468">
        <w:t xml:space="preserve"> </w:t>
      </w:r>
      <w:r w:rsidR="00F45DF2">
        <w:t xml:space="preserve">aktor </w:t>
      </w:r>
      <w:r w:rsidR="000476D7">
        <w:t xml:space="preserve">yaitu </w:t>
      </w:r>
      <w:r w:rsidR="00F45DF2">
        <w:rPr>
          <w:lang w:val="id-ID"/>
        </w:rPr>
        <w:t>pengguna.</w:t>
      </w:r>
      <w:r w:rsidR="00C30BCA">
        <w:t xml:space="preserve"> </w:t>
      </w:r>
    </w:p>
    <w:p w:rsidR="00C30BCA" w:rsidRDefault="00C30BCA" w:rsidP="00E96D8E">
      <w:pPr>
        <w:ind w:firstLine="540"/>
      </w:pPr>
    </w:p>
    <w:p w:rsidR="00C30BCA" w:rsidRDefault="00C30BCA" w:rsidP="00C30BCA">
      <w:pPr>
        <w:pStyle w:val="Heading4"/>
      </w:pPr>
      <w:bookmarkStart w:id="120" w:name="_Toc453463552"/>
      <w:r>
        <w:t>Kasus Penggunaan</w:t>
      </w:r>
      <w:bookmarkEnd w:id="120"/>
    </w:p>
    <w:p w:rsidR="00C30BCA" w:rsidRDefault="00C30BCA" w:rsidP="00C30BCA">
      <w:pPr>
        <w:ind w:firstLine="540"/>
      </w:pPr>
      <w:r>
        <w:t>Bagian ini menjelaskan secara rinci kasus penggunaan yang terdapat pada perangkat lunak. Selain itu, terdapat juga spesifikasi kasus penggunaan, diagram aktivitas dan diagram urutan untuk tiap-tiap kasus penggunaan. Sesuai dengan penjelasan kebutuhan fungsional,</w:t>
      </w:r>
      <w:r w:rsidR="005061D0">
        <w:t xml:space="preserve"> maka perangkat lunak memiliki 8</w:t>
      </w:r>
      <w:r>
        <w:t xml:space="preserve"> kasus penggunaan yang dapat dilihat pada</w:t>
      </w:r>
      <w:r w:rsidR="009478CF">
        <w:t xml:space="preserve"> </w:t>
      </w:r>
      <w:r w:rsidR="005061D0">
        <w:fldChar w:fldCharType="begin"/>
      </w:r>
      <w:r w:rsidR="005061D0">
        <w:instrText xml:space="preserve"> REF _Ref451346953 \h </w:instrText>
      </w:r>
      <w:r w:rsidR="005061D0">
        <w:fldChar w:fldCharType="separate"/>
      </w:r>
      <w:r w:rsidR="008D2A83">
        <w:t>Gambar</w:t>
      </w:r>
      <w:r w:rsidR="005061D0">
        <w:fldChar w:fldCharType="end"/>
      </w:r>
      <w:r w:rsidR="000757AE">
        <w:t>3</w:t>
      </w:r>
    </w:p>
    <w:p w:rsidR="009C62E1" w:rsidRDefault="009C62E1" w:rsidP="00C30BCA">
      <w:pPr>
        <w:ind w:firstLine="540"/>
      </w:pPr>
    </w:p>
    <w:p w:rsidR="002B6DFF" w:rsidRDefault="0020356C" w:rsidP="002B6DFF">
      <w:pPr>
        <w:keepNext/>
        <w:jc w:val="center"/>
      </w:pPr>
      <w:r>
        <w:rPr>
          <w:noProof/>
          <w:lang w:eastAsia="en-US"/>
        </w:rPr>
        <w:lastRenderedPageBreak/>
        <w:drawing>
          <wp:inline distT="0" distB="0" distL="0" distR="0" wp14:anchorId="434E99D9" wp14:editId="3970F638">
            <wp:extent cx="3707999" cy="19824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55">
                      <a:extLst>
                        <a:ext uri="{28A0092B-C50C-407E-A947-70E740481C1C}">
                          <a14:useLocalDpi xmlns:a14="http://schemas.microsoft.com/office/drawing/2010/main" val="0"/>
                        </a:ext>
                      </a:extLst>
                    </a:blip>
                    <a:stretch>
                      <a:fillRect/>
                    </a:stretch>
                  </pic:blipFill>
                  <pic:spPr>
                    <a:xfrm>
                      <a:off x="0" y="0"/>
                      <a:ext cx="3712210" cy="1984732"/>
                    </a:xfrm>
                    <a:prstGeom prst="rect">
                      <a:avLst/>
                    </a:prstGeom>
                  </pic:spPr>
                </pic:pic>
              </a:graphicData>
            </a:graphic>
          </wp:inline>
        </w:drawing>
      </w:r>
    </w:p>
    <w:p w:rsidR="00C30BCA" w:rsidRDefault="002B6DFF" w:rsidP="002B6DFF">
      <w:pPr>
        <w:pStyle w:val="Caption"/>
      </w:pPr>
      <w:bookmarkStart w:id="121" w:name="_Toc453470912"/>
      <w:r>
        <w:t>Gambar 3.</w:t>
      </w:r>
      <w:r>
        <w:fldChar w:fldCharType="begin"/>
      </w:r>
      <w:r>
        <w:instrText xml:space="preserve"> SEQ Gambar \* ARABIC </w:instrText>
      </w:r>
      <w:r>
        <w:fldChar w:fldCharType="separate"/>
      </w:r>
      <w:r w:rsidR="00FA3BFC">
        <w:rPr>
          <w:noProof/>
        </w:rPr>
        <w:t>1</w:t>
      </w:r>
      <w:r>
        <w:fldChar w:fldCharType="end"/>
      </w:r>
      <w:r>
        <w:t xml:space="preserve"> Use Case Diagram</w:t>
      </w:r>
      <w:bookmarkEnd w:id="121"/>
    </w:p>
    <w:p w:rsidR="005B333B" w:rsidRPr="005B333B" w:rsidRDefault="005B333B" w:rsidP="005B333B">
      <w:r>
        <w:t>Pada Gambar 3.1</w:t>
      </w:r>
    </w:p>
    <w:p w:rsidR="009C62E1" w:rsidRDefault="009C62E1" w:rsidP="009C62E1"/>
    <w:p w:rsidR="00F07468" w:rsidRDefault="000757AE" w:rsidP="00F07468">
      <w:pPr>
        <w:pStyle w:val="Heading4"/>
      </w:pPr>
      <w:bookmarkStart w:id="122" w:name="_Toc453463553"/>
      <w:r>
        <w:t>Kasus PenggunaanMencari Rute</w:t>
      </w:r>
      <w:bookmarkEnd w:id="122"/>
    </w:p>
    <w:p w:rsidR="00F07468" w:rsidRDefault="00F07468" w:rsidP="00F07468"/>
    <w:p w:rsidR="00F07468" w:rsidRDefault="00F07468" w:rsidP="00F07468">
      <w:pPr>
        <w:ind w:firstLine="540"/>
      </w:pPr>
      <w:r>
        <w:t xml:space="preserve">Pada kasus penggunaan ini, </w:t>
      </w:r>
      <w:r w:rsidR="005508BC">
        <w:rPr>
          <w:lang w:val="id-ID"/>
        </w:rPr>
        <w:t xml:space="preserve">pengguna dapat </w:t>
      </w:r>
      <w:r w:rsidR="000757AE">
        <w:t>m</w:t>
      </w:r>
      <w:r>
        <w:t xml:space="preserve">. Rincian kasus penggunaan tersebut dapat dilihat pada </w:t>
      </w:r>
      <w:r w:rsidR="005E0808">
        <w:fldChar w:fldCharType="begin"/>
      </w:r>
      <w:r w:rsidR="005E0808">
        <w:instrText xml:space="preserve"> REF _Ref451348307 \h </w:instrText>
      </w:r>
      <w:r w:rsidR="005E0808">
        <w:fldChar w:fldCharType="separate"/>
      </w:r>
      <w:r w:rsidR="008D2A83">
        <w:t xml:space="preserve">Tabel </w:t>
      </w:r>
      <w:r w:rsidR="008D2A83">
        <w:rPr>
          <w:noProof/>
        </w:rPr>
        <w:t>2</w:t>
      </w:r>
      <w:r w:rsidR="005E0808">
        <w:fldChar w:fldCharType="end"/>
      </w:r>
      <w:r w:rsidR="005E0808">
        <w:rPr>
          <w:lang w:val="id-ID"/>
        </w:rPr>
        <w:t xml:space="preserve"> </w:t>
      </w:r>
      <w:r>
        <w:t xml:space="preserve">dan diagram aktivitas pada </w:t>
      </w:r>
    </w:p>
    <w:p w:rsidR="00DA34CE" w:rsidRDefault="00DA34CE" w:rsidP="004A2333"/>
    <w:p w:rsidR="005E0808" w:rsidRPr="005E0808" w:rsidRDefault="002B6DFF" w:rsidP="002B6DFF">
      <w:pPr>
        <w:pStyle w:val="Caption"/>
        <w:rPr>
          <w:lang w:val="id-ID"/>
        </w:rPr>
      </w:pPr>
      <w:bookmarkStart w:id="123" w:name="_Toc453463424"/>
      <w:r>
        <w:t xml:space="preserve">Tabel </w:t>
      </w:r>
      <w:r>
        <w:fldChar w:fldCharType="begin"/>
      </w:r>
      <w:r>
        <w:instrText xml:space="preserve"> SEQ Tabel \* ARABIC </w:instrText>
      </w:r>
      <w:r>
        <w:fldChar w:fldCharType="separate"/>
      </w:r>
      <w:r w:rsidR="00691FA7">
        <w:rPr>
          <w:noProof/>
        </w:rPr>
        <w:t>2</w:t>
      </w:r>
      <w:r>
        <w:fldChar w:fldCharType="end"/>
      </w:r>
      <w:r>
        <w:t xml:space="preserve"> Mencari Rute</w:t>
      </w:r>
      <w:bookmarkEnd w:id="123"/>
    </w:p>
    <w:tbl>
      <w:tblPr>
        <w:tblStyle w:val="GridTable4-Accent1"/>
        <w:tblW w:w="5665" w:type="dxa"/>
        <w:tblLook w:val="04A0" w:firstRow="1" w:lastRow="0" w:firstColumn="1" w:lastColumn="0" w:noHBand="0" w:noVBand="1"/>
      </w:tblPr>
      <w:tblGrid>
        <w:gridCol w:w="1795"/>
        <w:gridCol w:w="3870"/>
      </w:tblGrid>
      <w:tr w:rsidR="000757AE" w:rsidRPr="00204182" w:rsidTr="0035689F">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795" w:type="dxa"/>
          </w:tcPr>
          <w:p w:rsidR="000757AE" w:rsidRPr="000757AE" w:rsidRDefault="000757AE" w:rsidP="000757AE">
            <w:pPr>
              <w:tabs>
                <w:tab w:val="left" w:pos="2246"/>
              </w:tabs>
            </w:pPr>
            <w:r w:rsidRPr="000757AE">
              <w:t>Komponen</w:t>
            </w:r>
          </w:p>
        </w:tc>
        <w:tc>
          <w:tcPr>
            <w:tcW w:w="3870" w:type="dxa"/>
          </w:tcPr>
          <w:p w:rsidR="000757AE" w:rsidRPr="000757AE" w:rsidRDefault="000757AE" w:rsidP="000757AE">
            <w:pPr>
              <w:cnfStyle w:val="100000000000" w:firstRow="1" w:lastRow="0" w:firstColumn="0" w:lastColumn="0" w:oddVBand="0" w:evenVBand="0" w:oddHBand="0" w:evenHBand="0" w:firstRowFirstColumn="0" w:firstRowLastColumn="0" w:lastRowFirstColumn="0" w:lastRowLastColumn="0"/>
            </w:pPr>
            <w:r>
              <w:t>Deskripsi</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t>Nama</w:t>
            </w:r>
          </w:p>
        </w:tc>
        <w:tc>
          <w:tcPr>
            <w:tcW w:w="3870" w:type="dxa"/>
          </w:tcPr>
          <w:p w:rsidR="000757AE" w:rsidRPr="00204182" w:rsidRDefault="000757AE" w:rsidP="000757AE">
            <w:pPr>
              <w:cnfStyle w:val="000000100000" w:firstRow="0" w:lastRow="0" w:firstColumn="0" w:lastColumn="0" w:oddVBand="0" w:evenVBand="0" w:oddHBand="1" w:evenHBand="0" w:firstRowFirstColumn="0" w:firstRowLastColumn="0" w:lastRowFirstColumn="0" w:lastRowLastColumn="0"/>
              <w:rPr>
                <w:i/>
              </w:rPr>
            </w:pPr>
            <w:r>
              <w:t>Mencari Rute</w:t>
            </w:r>
          </w:p>
        </w:tc>
      </w:tr>
      <w:tr w:rsidR="000757AE" w:rsidRPr="00204182" w:rsidTr="0035689F">
        <w:trPr>
          <w:trHeight w:val="345"/>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t>Kode</w:t>
            </w:r>
          </w:p>
        </w:tc>
        <w:tc>
          <w:tcPr>
            <w:tcW w:w="3870" w:type="dxa"/>
          </w:tcPr>
          <w:p w:rsidR="000757AE" w:rsidRPr="00042C2E" w:rsidRDefault="000757AE" w:rsidP="000757AE">
            <w:pPr>
              <w:jc w:val="left"/>
              <w:cnfStyle w:val="000000000000" w:firstRow="0" w:lastRow="0" w:firstColumn="0" w:lastColumn="0" w:oddVBand="0" w:evenVBand="0" w:oddHBand="0" w:evenHBand="0" w:firstRowFirstColumn="0" w:firstRowLastColumn="0" w:lastRowFirstColumn="0" w:lastRowLastColumn="0"/>
            </w:pPr>
            <w:r>
              <w:t>UC-001</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t>Deskripsi</w:t>
            </w:r>
          </w:p>
        </w:tc>
        <w:tc>
          <w:tcPr>
            <w:tcW w:w="3870" w:type="dxa"/>
          </w:tcPr>
          <w:p w:rsidR="000757AE" w:rsidRPr="00C61706" w:rsidRDefault="000757AE" w:rsidP="000757AE">
            <w:pPr>
              <w:cnfStyle w:val="000000100000" w:firstRow="0" w:lastRow="0" w:firstColumn="0" w:lastColumn="0" w:oddVBand="0" w:evenVBand="0" w:oddHBand="1" w:evenHBand="0" w:firstRowFirstColumn="0" w:firstRowLastColumn="0" w:lastRowFirstColumn="0" w:lastRowLastColumn="0"/>
            </w:pPr>
            <w:r w:rsidRPr="00042C2E">
              <w:t>Pengguna dapat mencari rute berdasarkan tempat keberangkatan dan kedatangan yang diinginkan.</w:t>
            </w:r>
          </w:p>
        </w:tc>
      </w:tr>
      <w:tr w:rsidR="000757AE" w:rsidRPr="00204182" w:rsidTr="0035689F">
        <w:trPr>
          <w:trHeight w:val="264"/>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t>Tipe</w:t>
            </w:r>
          </w:p>
        </w:tc>
        <w:tc>
          <w:tcPr>
            <w:tcW w:w="3870" w:type="dxa"/>
          </w:tcPr>
          <w:p w:rsidR="000757AE" w:rsidRPr="00204182" w:rsidRDefault="000757AE" w:rsidP="000757AE">
            <w:pPr>
              <w:cnfStyle w:val="000000000000" w:firstRow="0" w:lastRow="0" w:firstColumn="0" w:lastColumn="0" w:oddVBand="0" w:evenVBand="0" w:oddHBand="0" w:evenHBand="0" w:firstRowFirstColumn="0" w:firstRowLastColumn="0" w:lastRowFirstColumn="0" w:lastRowLastColumn="0"/>
            </w:pPr>
            <w:r w:rsidRPr="00204182">
              <w:t>Fungsional</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t>Pemicu</w:t>
            </w:r>
          </w:p>
        </w:tc>
        <w:tc>
          <w:tcPr>
            <w:tcW w:w="3870" w:type="dxa"/>
          </w:tcPr>
          <w:p w:rsidR="000757AE" w:rsidRPr="00C61706" w:rsidRDefault="000757AE" w:rsidP="000757AE">
            <w:pPr>
              <w:cnfStyle w:val="000000100000" w:firstRow="0" w:lastRow="0" w:firstColumn="0" w:lastColumn="0" w:oddVBand="0" w:evenVBand="0" w:oddHBand="1" w:evenHBand="0" w:firstRowFirstColumn="0" w:firstRowLastColumn="0" w:lastRowFirstColumn="0" w:lastRowLastColumn="0"/>
            </w:pPr>
            <w:r>
              <w:t>Pengguna membuka halaman web sistem informasi</w:t>
            </w:r>
            <w:r>
              <w:fldChar w:fldCharType="begin"/>
            </w:r>
            <w:r>
              <w:instrText xml:space="preserve"> XE "</w:instrText>
            </w:r>
            <w:r w:rsidRPr="00D300BC">
              <w:rPr>
                <w:b/>
              </w:rPr>
              <w:instrText>perusahaan</w:instrText>
            </w:r>
            <w:r>
              <w:instrText xml:space="preserve">" </w:instrText>
            </w:r>
            <w:r>
              <w:fldChar w:fldCharType="end"/>
            </w:r>
          </w:p>
        </w:tc>
      </w:tr>
      <w:tr w:rsidR="000757AE" w:rsidRPr="00204182" w:rsidTr="0035689F">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t>Aktor</w:t>
            </w:r>
          </w:p>
        </w:tc>
        <w:tc>
          <w:tcPr>
            <w:tcW w:w="3870" w:type="dxa"/>
          </w:tcPr>
          <w:p w:rsidR="000757AE" w:rsidRPr="00782B5D" w:rsidRDefault="000757AE" w:rsidP="000757AE">
            <w:pPr>
              <w:cnfStyle w:val="000000000000" w:firstRow="0" w:lastRow="0" w:firstColumn="0" w:lastColumn="0" w:oddVBand="0" w:evenVBand="0" w:oddHBand="0" w:evenHBand="0" w:firstRowFirstColumn="0" w:firstRowLastColumn="0" w:lastRowFirstColumn="0" w:lastRowLastColumn="0"/>
            </w:pPr>
            <w:r>
              <w:t>Pengguna</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lastRenderedPageBreak/>
              <w:t>Aliran:</w:t>
            </w:r>
          </w:p>
        </w:tc>
        <w:tc>
          <w:tcPr>
            <w:tcW w:w="3870" w:type="dxa"/>
          </w:tcPr>
          <w:p w:rsidR="000757AE" w:rsidRPr="00204182" w:rsidRDefault="000757AE" w:rsidP="000757AE">
            <w:pPr>
              <w:cnfStyle w:val="000000100000" w:firstRow="0" w:lastRow="0" w:firstColumn="0" w:lastColumn="0" w:oddVBand="0" w:evenVBand="0" w:oddHBand="1" w:evenHBand="0" w:firstRowFirstColumn="0" w:firstRowLastColumn="0" w:lastRowFirstColumn="0" w:lastRowLastColumn="0"/>
            </w:pPr>
          </w:p>
        </w:tc>
      </w:tr>
      <w:tr w:rsidR="000757AE" w:rsidRPr="00204182" w:rsidTr="0035689F">
        <w:trPr>
          <w:trHeight w:val="278"/>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171716">
            <w:pPr>
              <w:pStyle w:val="ListParagraph"/>
              <w:numPr>
                <w:ilvl w:val="0"/>
                <w:numId w:val="48"/>
              </w:numPr>
              <w:tabs>
                <w:tab w:val="left" w:pos="2246"/>
              </w:tabs>
              <w:ind w:left="148" w:hanging="90"/>
              <w:rPr>
                <w:b w:val="0"/>
              </w:rPr>
            </w:pPr>
            <w:r w:rsidRPr="00204182">
              <w:rPr>
                <w:b w:val="0"/>
              </w:rPr>
              <w:t>Kejadian Normal</w:t>
            </w:r>
          </w:p>
        </w:tc>
        <w:tc>
          <w:tcPr>
            <w:tcW w:w="3870" w:type="dxa"/>
          </w:tcPr>
          <w:p w:rsidR="000757AE" w:rsidRPr="00C61706" w:rsidRDefault="000757AE" w:rsidP="00171716">
            <w:pPr>
              <w:pStyle w:val="ListParagraph"/>
              <w:numPr>
                <w:ilvl w:val="5"/>
                <w:numId w:val="44"/>
              </w:numPr>
              <w:cnfStyle w:val="000000000000" w:firstRow="0" w:lastRow="0" w:firstColumn="0" w:lastColumn="0" w:oddVBand="0" w:evenVBand="0" w:oddHBand="0" w:evenHBand="0" w:firstRowFirstColumn="0" w:firstRowLastColumn="0" w:lastRowFirstColumn="0" w:lastRowLastColumn="0"/>
            </w:pPr>
            <w:r>
              <w:t>Pengguna membuka halaman web sistem infromasi</w:t>
            </w:r>
            <w:r>
              <w:fldChar w:fldCharType="begin"/>
            </w:r>
            <w:r>
              <w:instrText xml:space="preserve"> XE "</w:instrText>
            </w:r>
            <w:r w:rsidRPr="00D300BC">
              <w:rPr>
                <w:b/>
              </w:rPr>
              <w:instrText>perusahaan</w:instrText>
            </w:r>
            <w:r>
              <w:instrText xml:space="preserve">" </w:instrText>
            </w:r>
            <w:r>
              <w:fldChar w:fldCharType="end"/>
            </w:r>
          </w:p>
          <w:p w:rsidR="000757AE" w:rsidRPr="00042C2E" w:rsidRDefault="000757AE" w:rsidP="00171716">
            <w:pPr>
              <w:pStyle w:val="ListParagraph"/>
              <w:numPr>
                <w:ilvl w:val="5"/>
                <w:numId w:val="44"/>
              </w:numPr>
              <w:cnfStyle w:val="000000000000" w:firstRow="0" w:lastRow="0" w:firstColumn="0" w:lastColumn="0" w:oddVBand="0" w:evenVBand="0" w:oddHBand="0" w:evenHBand="0" w:firstRowFirstColumn="0" w:firstRowLastColumn="0" w:lastRowFirstColumn="0" w:lastRowLastColumn="0"/>
            </w:pPr>
            <w:r>
              <w:t xml:space="preserve">Sistem menampilkan </w:t>
            </w:r>
            <w:r w:rsidRPr="00042C2E">
              <w:t>halaman utama</w:t>
            </w:r>
            <w:r>
              <w:t xml:space="preserve"> </w:t>
            </w:r>
          </w:p>
          <w:p w:rsidR="000757AE" w:rsidRPr="00042C2E" w:rsidRDefault="000757AE" w:rsidP="00171716">
            <w:pPr>
              <w:pStyle w:val="ListParagraph"/>
              <w:numPr>
                <w:ilvl w:val="5"/>
                <w:numId w:val="44"/>
              </w:numPr>
              <w:cnfStyle w:val="000000000000" w:firstRow="0" w:lastRow="0" w:firstColumn="0" w:lastColumn="0" w:oddVBand="0" w:evenVBand="0" w:oddHBand="0" w:evenHBand="0" w:firstRowFirstColumn="0" w:firstRowLastColumn="0" w:lastRowFirstColumn="0" w:lastRowLastColumn="0"/>
            </w:pPr>
            <w:r>
              <w:t>Pengguna mengisi data halte keberangkatan dan halte kedatangan</w:t>
            </w:r>
          </w:p>
          <w:p w:rsidR="000757AE" w:rsidRPr="007D6461" w:rsidRDefault="000757AE" w:rsidP="00171716">
            <w:pPr>
              <w:pStyle w:val="ListParagraph"/>
              <w:numPr>
                <w:ilvl w:val="5"/>
                <w:numId w:val="44"/>
              </w:numPr>
              <w:cnfStyle w:val="000000000000" w:firstRow="0" w:lastRow="0" w:firstColumn="0" w:lastColumn="0" w:oddVBand="0" w:evenVBand="0" w:oddHBand="0" w:evenHBand="0" w:firstRowFirstColumn="0" w:firstRowLastColumn="0" w:lastRowFirstColumn="0" w:lastRowLastColumn="0"/>
            </w:pPr>
            <w:r>
              <w:t>Sistem menampilkan map berisi rute yang diinginkan</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171716">
            <w:pPr>
              <w:pStyle w:val="ListParagraph"/>
              <w:numPr>
                <w:ilvl w:val="0"/>
                <w:numId w:val="48"/>
              </w:numPr>
              <w:tabs>
                <w:tab w:val="left" w:pos="2246"/>
              </w:tabs>
              <w:ind w:left="148" w:right="-94" w:hanging="90"/>
              <w:rPr>
                <w:b w:val="0"/>
              </w:rPr>
            </w:pPr>
            <w:r w:rsidRPr="00204182">
              <w:rPr>
                <w:b w:val="0"/>
              </w:rPr>
              <w:t>Kejadian Alternatif</w:t>
            </w:r>
          </w:p>
        </w:tc>
        <w:tc>
          <w:tcPr>
            <w:tcW w:w="3870" w:type="dxa"/>
          </w:tcPr>
          <w:p w:rsidR="000757AE" w:rsidRPr="00204182" w:rsidRDefault="000757AE" w:rsidP="000757AE">
            <w:pPr>
              <w:cnfStyle w:val="000000100000" w:firstRow="0" w:lastRow="0" w:firstColumn="0" w:lastColumn="0" w:oddVBand="0" w:evenVBand="0" w:oddHBand="1" w:evenHBand="0" w:firstRowFirstColumn="0" w:firstRowLastColumn="0" w:lastRowFirstColumn="0" w:lastRowLastColumn="0"/>
            </w:pPr>
            <w:r w:rsidRPr="00204182">
              <w:t>Tidak ada</w:t>
            </w:r>
          </w:p>
        </w:tc>
      </w:tr>
      <w:tr w:rsidR="000757AE" w:rsidRPr="00204182" w:rsidTr="0035689F">
        <w:trPr>
          <w:trHeight w:val="552"/>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t>Kondisi Akhir</w:t>
            </w:r>
          </w:p>
        </w:tc>
        <w:tc>
          <w:tcPr>
            <w:tcW w:w="3870" w:type="dxa"/>
          </w:tcPr>
          <w:p w:rsidR="000757AE" w:rsidRPr="00204182" w:rsidRDefault="000757AE" w:rsidP="000757AE">
            <w:pPr>
              <w:cnfStyle w:val="000000000000" w:firstRow="0" w:lastRow="0" w:firstColumn="0" w:lastColumn="0" w:oddVBand="0" w:evenVBand="0" w:oddHBand="0" w:evenHBand="0" w:firstRowFirstColumn="0" w:firstRowLastColumn="0" w:lastRowFirstColumn="0" w:lastRowLastColumn="0"/>
              <w:rPr>
                <w:i/>
              </w:rPr>
            </w:pPr>
            <w:r w:rsidRPr="00204182">
              <w:t xml:space="preserve">Sistem menampilkan </w:t>
            </w:r>
            <w:r>
              <w:t>map berisi rute yang diinginakn</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795" w:type="dxa"/>
          </w:tcPr>
          <w:p w:rsidR="000757AE" w:rsidRPr="00204182" w:rsidRDefault="000757AE" w:rsidP="000757AE">
            <w:pPr>
              <w:tabs>
                <w:tab w:val="left" w:pos="2246"/>
              </w:tabs>
              <w:rPr>
                <w:b w:val="0"/>
              </w:rPr>
            </w:pPr>
            <w:r w:rsidRPr="00204182">
              <w:rPr>
                <w:b w:val="0"/>
              </w:rPr>
              <w:t>Kebutuhan Khusus</w:t>
            </w:r>
          </w:p>
        </w:tc>
        <w:tc>
          <w:tcPr>
            <w:tcW w:w="3870" w:type="dxa"/>
          </w:tcPr>
          <w:p w:rsidR="000757AE" w:rsidRPr="00204182" w:rsidRDefault="000757AE" w:rsidP="000757AE">
            <w:pPr>
              <w:keepNext/>
              <w:cnfStyle w:val="000000100000" w:firstRow="0" w:lastRow="0" w:firstColumn="0" w:lastColumn="0" w:oddVBand="0" w:evenVBand="0" w:oddHBand="1" w:evenHBand="0" w:firstRowFirstColumn="0" w:firstRowLastColumn="0" w:lastRowFirstColumn="0" w:lastRowLastColumn="0"/>
            </w:pPr>
            <w:r w:rsidRPr="00204182">
              <w:t>Tidak ada</w:t>
            </w:r>
          </w:p>
        </w:tc>
      </w:tr>
    </w:tbl>
    <w:p w:rsidR="00EB3EFF" w:rsidRDefault="00EB3EFF" w:rsidP="00EB3EFF">
      <w:pPr>
        <w:keepNext/>
        <w:jc w:val="center"/>
        <w:rPr>
          <w:noProof/>
          <w:lang w:val="id-ID" w:eastAsia="id-ID"/>
        </w:rPr>
      </w:pPr>
    </w:p>
    <w:p w:rsidR="00F516B3" w:rsidRDefault="000757AE" w:rsidP="00F516B3">
      <w:pPr>
        <w:keepNext/>
        <w:jc w:val="center"/>
      </w:pPr>
      <w:r>
        <w:rPr>
          <w:noProof/>
          <w:lang w:eastAsia="en-US"/>
        </w:rPr>
        <w:drawing>
          <wp:inline distT="0" distB="0" distL="0" distR="0" wp14:anchorId="3DA29AC2" wp14:editId="2217EB35">
            <wp:extent cx="3708400" cy="2167568"/>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330264_120300000007487927_442147565_n.jpg"/>
                    <pic:cNvPicPr/>
                  </pic:nvPicPr>
                  <pic:blipFill>
                    <a:blip r:embed="rId56">
                      <a:extLst>
                        <a:ext uri="{28A0092B-C50C-407E-A947-70E740481C1C}">
                          <a14:useLocalDpi xmlns:a14="http://schemas.microsoft.com/office/drawing/2010/main" val="0"/>
                        </a:ext>
                      </a:extLst>
                    </a:blip>
                    <a:stretch>
                      <a:fillRect/>
                    </a:stretch>
                  </pic:blipFill>
                  <pic:spPr>
                    <a:xfrm>
                      <a:off x="0" y="0"/>
                      <a:ext cx="3708400" cy="2167568"/>
                    </a:xfrm>
                    <a:prstGeom prst="rect">
                      <a:avLst/>
                    </a:prstGeom>
                  </pic:spPr>
                </pic:pic>
              </a:graphicData>
            </a:graphic>
          </wp:inline>
        </w:drawing>
      </w:r>
    </w:p>
    <w:p w:rsidR="005B333B" w:rsidRDefault="002B6DFF" w:rsidP="002B6DFF">
      <w:pPr>
        <w:pStyle w:val="Caption"/>
      </w:pPr>
      <w:bookmarkStart w:id="124" w:name="_Toc453470913"/>
      <w:r>
        <w:t>Gambar 3.</w:t>
      </w:r>
      <w:r>
        <w:fldChar w:fldCharType="begin"/>
      </w:r>
      <w:r>
        <w:instrText xml:space="preserve"> SEQ Gambar \* ARABIC </w:instrText>
      </w:r>
      <w:r>
        <w:fldChar w:fldCharType="separate"/>
      </w:r>
      <w:r w:rsidR="00FA3BFC">
        <w:rPr>
          <w:noProof/>
        </w:rPr>
        <w:t>2</w:t>
      </w:r>
      <w:r>
        <w:fldChar w:fldCharType="end"/>
      </w:r>
      <w:r>
        <w:t xml:space="preserve"> Diagram Aktivitas Mencari Rute</w:t>
      </w:r>
      <w:bookmarkEnd w:id="124"/>
    </w:p>
    <w:p w:rsidR="00FB2BFA" w:rsidRDefault="00FB2BFA" w:rsidP="00FB2BFA">
      <w:r>
        <w:t xml:space="preserve">Pada Gambar </w:t>
      </w:r>
      <w:proofErr w:type="gramStart"/>
      <w:r w:rsidR="00AD28FB">
        <w:t xml:space="preserve">3.2 </w:t>
      </w:r>
      <w:r w:rsidR="00283064">
        <w:t xml:space="preserve"> menjelaskan</w:t>
      </w:r>
      <w:proofErr w:type="gramEnd"/>
      <w:r w:rsidR="00283064">
        <w:t xml:space="preserve"> alur aktivi</w:t>
      </w:r>
      <w:r>
        <w:t xml:space="preserve">tas antara pengguna dan sistem </w:t>
      </w:r>
      <w:r w:rsidR="00283064">
        <w:t xml:space="preserve">dalam mencari rute yang diinginkan, </w:t>
      </w:r>
      <w:r>
        <w:t>mulai dari kondisi awal hingga didapatkannya kondisi akhir.</w:t>
      </w:r>
    </w:p>
    <w:p w:rsidR="00FB2BFA" w:rsidRPr="00FB2BFA" w:rsidRDefault="00FB2BFA" w:rsidP="00FB2BFA"/>
    <w:p w:rsidR="0035689F" w:rsidRPr="00925CD0" w:rsidRDefault="0035689F" w:rsidP="0035689F">
      <w:pPr>
        <w:pStyle w:val="Heading4"/>
      </w:pPr>
      <w:bookmarkStart w:id="125" w:name="_Toc453463554"/>
      <w:r>
        <w:lastRenderedPageBreak/>
        <w:t xml:space="preserve">Kasus Penggunaan </w:t>
      </w:r>
      <w:r w:rsidRPr="0035689F">
        <w:rPr>
          <w:lang w:val="id-ID"/>
        </w:rPr>
        <w:t>Melihat Seluruh Halte dan Rute Trans Padang</w:t>
      </w:r>
      <w:bookmarkEnd w:id="125"/>
    </w:p>
    <w:p w:rsidR="0035689F" w:rsidRPr="00F16BD0" w:rsidRDefault="0035689F" w:rsidP="0035689F">
      <w:pPr>
        <w:ind w:firstLine="540"/>
        <w:rPr>
          <w:lang w:val="id-ID"/>
        </w:rPr>
      </w:pPr>
      <w:r>
        <w:t xml:space="preserve">Pada kasus penggunaan ini, </w:t>
      </w:r>
      <w:r>
        <w:rPr>
          <w:lang w:val="id-ID"/>
        </w:rPr>
        <w:t>pengguna</w:t>
      </w:r>
      <w:r>
        <w:t xml:space="preserve"> </w:t>
      </w:r>
      <w:r>
        <w:rPr>
          <w:lang w:val="id-ID"/>
        </w:rPr>
        <w:t xml:space="preserve">dapat </w:t>
      </w:r>
      <w:r>
        <w:t>melihat seluruh rute dan halte Trans Padang</w:t>
      </w:r>
      <w:r>
        <w:rPr>
          <w:lang w:val="id-ID"/>
        </w:rPr>
        <w:t xml:space="preserve">. </w:t>
      </w:r>
      <w:r>
        <w:t>Informasi ini menyediakan dan menampilkan semua koridor</w:t>
      </w:r>
      <w:r>
        <w:rPr>
          <w:lang w:val="id-ID"/>
        </w:rPr>
        <w:t>.</w:t>
      </w:r>
      <w:r>
        <w:t xml:space="preserve"> Adapun untuk melihat setiap koridornya disediakan pada kasus penggunaan yang berbeda.</w:t>
      </w:r>
      <w:r>
        <w:rPr>
          <w:lang w:val="id-ID"/>
        </w:rPr>
        <w:t xml:space="preserve"> </w:t>
      </w:r>
      <w:r>
        <w:t xml:space="preserve">Rincian kasus penggunaan tersebut dapat dilihat pada </w:t>
      </w:r>
      <w:r>
        <w:fldChar w:fldCharType="begin"/>
      </w:r>
      <w:r>
        <w:instrText xml:space="preserve"> REF _Ref451417659 \h </w:instrText>
      </w:r>
      <w:r>
        <w:fldChar w:fldCharType="separate"/>
      </w:r>
      <w:r w:rsidR="008D2A83">
        <w:t xml:space="preserve">Tabel </w:t>
      </w:r>
      <w:r w:rsidR="008D2A83">
        <w:rPr>
          <w:noProof/>
        </w:rPr>
        <w:t>3</w:t>
      </w:r>
      <w:r>
        <w:fldChar w:fldCharType="end"/>
      </w:r>
      <w:r>
        <w:rPr>
          <w:lang w:val="id-ID"/>
        </w:rPr>
        <w:t xml:space="preserve"> </w:t>
      </w:r>
      <w:r>
        <w:t xml:space="preserve">dan diagram aktivitas terdapat pada </w:t>
      </w:r>
      <w:r>
        <w:fldChar w:fldCharType="begin"/>
      </w:r>
      <w:r>
        <w:instrText xml:space="preserve"> REF _Ref451417682 \h </w:instrText>
      </w:r>
      <w:r>
        <w:fldChar w:fldCharType="separate"/>
      </w:r>
      <w:r w:rsidR="008D2A83">
        <w:t xml:space="preserve">Gambar </w:t>
      </w:r>
      <w:r w:rsidR="008D2A83">
        <w:rPr>
          <w:noProof/>
        </w:rPr>
        <w:t>2</w:t>
      </w:r>
      <w:r>
        <w:fldChar w:fldCharType="end"/>
      </w:r>
      <w:r>
        <w:rPr>
          <w:lang w:val="id-ID"/>
        </w:rPr>
        <w:t>.</w:t>
      </w:r>
    </w:p>
    <w:p w:rsidR="0035689F" w:rsidRDefault="0035689F" w:rsidP="0035689F">
      <w:pPr>
        <w:keepNext/>
        <w:jc w:val="center"/>
      </w:pPr>
    </w:p>
    <w:p w:rsidR="0035689F" w:rsidRPr="0041731C" w:rsidRDefault="002B6DFF" w:rsidP="002B6DFF">
      <w:pPr>
        <w:pStyle w:val="Caption"/>
        <w:rPr>
          <w:lang w:val="id-ID"/>
        </w:rPr>
      </w:pPr>
      <w:bookmarkStart w:id="126" w:name="_Toc453463425"/>
      <w:r>
        <w:t xml:space="preserve">Tabel </w:t>
      </w:r>
      <w:r>
        <w:fldChar w:fldCharType="begin"/>
      </w:r>
      <w:r>
        <w:instrText xml:space="preserve"> SEQ Tabel \* ARABIC </w:instrText>
      </w:r>
      <w:r>
        <w:fldChar w:fldCharType="separate"/>
      </w:r>
      <w:r w:rsidR="00691FA7">
        <w:rPr>
          <w:noProof/>
        </w:rPr>
        <w:t>3</w:t>
      </w:r>
      <w:r>
        <w:fldChar w:fldCharType="end"/>
      </w:r>
      <w:r>
        <w:t xml:space="preserve"> Melihat Seluruh </w:t>
      </w:r>
      <w:r w:rsidR="00FB2BFA">
        <w:t>Rute dan Halte</w:t>
      </w:r>
      <w:bookmarkEnd w:id="126"/>
    </w:p>
    <w:tbl>
      <w:tblPr>
        <w:tblStyle w:val="GridTable4-Accent1"/>
        <w:tblW w:w="5677" w:type="dxa"/>
        <w:tblLook w:val="04A0" w:firstRow="1" w:lastRow="0" w:firstColumn="1" w:lastColumn="0" w:noHBand="0" w:noVBand="1"/>
      </w:tblPr>
      <w:tblGrid>
        <w:gridCol w:w="1799"/>
        <w:gridCol w:w="3878"/>
      </w:tblGrid>
      <w:tr w:rsidR="0035689F" w:rsidTr="00AB3875">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99" w:type="dxa"/>
          </w:tcPr>
          <w:p w:rsidR="0035689F" w:rsidRDefault="0035689F" w:rsidP="00AB3875">
            <w:pPr>
              <w:jc w:val="center"/>
            </w:pPr>
            <w:r>
              <w:t>Komponen</w:t>
            </w:r>
          </w:p>
        </w:tc>
        <w:tc>
          <w:tcPr>
            <w:tcW w:w="3878" w:type="dxa"/>
          </w:tcPr>
          <w:p w:rsidR="0035689F" w:rsidRDefault="0035689F" w:rsidP="00AB3875">
            <w:pPr>
              <w:jc w:val="center"/>
              <w:cnfStyle w:val="100000000000" w:firstRow="1" w:lastRow="0" w:firstColumn="0" w:lastColumn="0" w:oddVBand="0" w:evenVBand="0" w:oddHBand="0" w:evenHBand="0" w:firstRowFirstColumn="0" w:firstRowLastColumn="0" w:lastRowFirstColumn="0" w:lastRowLastColumn="0"/>
            </w:pPr>
            <w:r>
              <w:t>Deskripsi</w:t>
            </w:r>
          </w:p>
        </w:tc>
      </w:tr>
      <w:tr w:rsidR="0035689F" w:rsidTr="00AB3875">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AB3875">
            <w:pPr>
              <w:tabs>
                <w:tab w:val="left" w:pos="2246"/>
              </w:tabs>
              <w:rPr>
                <w:b w:val="0"/>
              </w:rPr>
            </w:pPr>
            <w:r w:rsidRPr="00204182">
              <w:rPr>
                <w:b w:val="0"/>
              </w:rPr>
              <w:t>Kode</w:t>
            </w:r>
          </w:p>
        </w:tc>
        <w:tc>
          <w:tcPr>
            <w:tcW w:w="3878" w:type="dxa"/>
          </w:tcPr>
          <w:p w:rsidR="0035689F" w:rsidRPr="00042C2E" w:rsidRDefault="0035689F" w:rsidP="00AB3875">
            <w:pPr>
              <w:jc w:val="left"/>
              <w:cnfStyle w:val="000000100000" w:firstRow="0" w:lastRow="0" w:firstColumn="0" w:lastColumn="0" w:oddVBand="0" w:evenVBand="0" w:oddHBand="1" w:evenHBand="0" w:firstRowFirstColumn="0" w:firstRowLastColumn="0" w:lastRowFirstColumn="0" w:lastRowLastColumn="0"/>
            </w:pPr>
            <w:r>
              <w:t>UC-002</w:t>
            </w:r>
          </w:p>
        </w:tc>
      </w:tr>
      <w:tr w:rsidR="0035689F" w:rsidTr="00AB3875">
        <w:trPr>
          <w:trHeight w:val="258"/>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AB3875">
            <w:pPr>
              <w:tabs>
                <w:tab w:val="left" w:pos="2246"/>
              </w:tabs>
              <w:rPr>
                <w:b w:val="0"/>
              </w:rPr>
            </w:pPr>
            <w:r w:rsidRPr="00204182">
              <w:rPr>
                <w:b w:val="0"/>
              </w:rPr>
              <w:t>Deskripsi</w:t>
            </w:r>
          </w:p>
        </w:tc>
        <w:tc>
          <w:tcPr>
            <w:tcW w:w="3878" w:type="dxa"/>
          </w:tcPr>
          <w:p w:rsidR="0035689F" w:rsidRPr="00C61706" w:rsidRDefault="0035689F" w:rsidP="00AB3875">
            <w:pPr>
              <w:cnfStyle w:val="000000000000" w:firstRow="0" w:lastRow="0" w:firstColumn="0" w:lastColumn="0" w:oddVBand="0" w:evenVBand="0" w:oddHBand="0" w:evenHBand="0" w:firstRowFirstColumn="0" w:firstRowLastColumn="0" w:lastRowFirstColumn="0" w:lastRowLastColumn="0"/>
            </w:pPr>
            <w:r w:rsidRPr="00042C2E">
              <w:t xml:space="preserve">Pengguna dapat </w:t>
            </w:r>
            <w:r>
              <w:t>melihat seluruh rute dan halte Trans Padang</w:t>
            </w:r>
          </w:p>
        </w:tc>
      </w:tr>
      <w:tr w:rsidR="0035689F" w:rsidTr="00AB387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AB3875">
            <w:pPr>
              <w:tabs>
                <w:tab w:val="left" w:pos="2246"/>
              </w:tabs>
              <w:rPr>
                <w:b w:val="0"/>
              </w:rPr>
            </w:pPr>
            <w:r w:rsidRPr="00204182">
              <w:rPr>
                <w:b w:val="0"/>
              </w:rPr>
              <w:t>Tipe</w:t>
            </w:r>
          </w:p>
        </w:tc>
        <w:tc>
          <w:tcPr>
            <w:tcW w:w="3878" w:type="dxa"/>
          </w:tcPr>
          <w:p w:rsidR="0035689F" w:rsidRPr="00204182" w:rsidRDefault="0035689F" w:rsidP="00AB3875">
            <w:pPr>
              <w:cnfStyle w:val="000000100000" w:firstRow="0" w:lastRow="0" w:firstColumn="0" w:lastColumn="0" w:oddVBand="0" w:evenVBand="0" w:oddHBand="1" w:evenHBand="0" w:firstRowFirstColumn="0" w:firstRowLastColumn="0" w:lastRowFirstColumn="0" w:lastRowLastColumn="0"/>
            </w:pPr>
            <w:r w:rsidRPr="00204182">
              <w:t>Fungsional</w:t>
            </w:r>
          </w:p>
        </w:tc>
      </w:tr>
      <w:tr w:rsidR="0035689F" w:rsidTr="00AB3875">
        <w:trPr>
          <w:trHeight w:val="258"/>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AB3875">
            <w:pPr>
              <w:tabs>
                <w:tab w:val="left" w:pos="2246"/>
              </w:tabs>
              <w:rPr>
                <w:b w:val="0"/>
              </w:rPr>
            </w:pPr>
            <w:r w:rsidRPr="00204182">
              <w:rPr>
                <w:b w:val="0"/>
              </w:rPr>
              <w:t>Pemicu</w:t>
            </w:r>
          </w:p>
        </w:tc>
        <w:tc>
          <w:tcPr>
            <w:tcW w:w="3878" w:type="dxa"/>
          </w:tcPr>
          <w:p w:rsidR="0035689F" w:rsidRPr="00C61706" w:rsidRDefault="0035689F" w:rsidP="00AB3875">
            <w:pPr>
              <w:cnfStyle w:val="000000000000" w:firstRow="0" w:lastRow="0" w:firstColumn="0" w:lastColumn="0" w:oddVBand="0" w:evenVBand="0" w:oddHBand="0" w:evenHBand="0" w:firstRowFirstColumn="0" w:firstRowLastColumn="0" w:lastRowFirstColumn="0" w:lastRowLastColumn="0"/>
            </w:pPr>
            <w:r>
              <w:t>Pengguna membuka halaman web sistem informasi</w:t>
            </w:r>
            <w:r>
              <w:fldChar w:fldCharType="begin"/>
            </w:r>
            <w:r>
              <w:instrText xml:space="preserve"> XE "</w:instrText>
            </w:r>
            <w:r w:rsidRPr="00D300BC">
              <w:rPr>
                <w:b/>
              </w:rPr>
              <w:instrText>perusahaan</w:instrText>
            </w:r>
            <w:r>
              <w:instrText xml:space="preserve">" </w:instrText>
            </w:r>
            <w:r>
              <w:fldChar w:fldCharType="end"/>
            </w:r>
          </w:p>
        </w:tc>
      </w:tr>
      <w:tr w:rsidR="0035689F" w:rsidTr="00AB3875">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AB3875">
            <w:pPr>
              <w:tabs>
                <w:tab w:val="left" w:pos="2246"/>
              </w:tabs>
              <w:rPr>
                <w:b w:val="0"/>
              </w:rPr>
            </w:pPr>
            <w:r w:rsidRPr="00204182">
              <w:rPr>
                <w:b w:val="0"/>
              </w:rPr>
              <w:t>Aktor</w:t>
            </w:r>
          </w:p>
        </w:tc>
        <w:tc>
          <w:tcPr>
            <w:tcW w:w="3878" w:type="dxa"/>
          </w:tcPr>
          <w:p w:rsidR="0035689F" w:rsidRPr="00782B5D" w:rsidRDefault="0035689F" w:rsidP="00AB3875">
            <w:pPr>
              <w:cnfStyle w:val="000000100000" w:firstRow="0" w:lastRow="0" w:firstColumn="0" w:lastColumn="0" w:oddVBand="0" w:evenVBand="0" w:oddHBand="1" w:evenHBand="0" w:firstRowFirstColumn="0" w:firstRowLastColumn="0" w:lastRowFirstColumn="0" w:lastRowLastColumn="0"/>
            </w:pPr>
            <w:r>
              <w:t>Pengguna</w:t>
            </w:r>
          </w:p>
        </w:tc>
      </w:tr>
      <w:tr w:rsidR="0035689F" w:rsidTr="00AB3875">
        <w:trPr>
          <w:trHeight w:val="258"/>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AB3875">
            <w:pPr>
              <w:tabs>
                <w:tab w:val="left" w:pos="2246"/>
              </w:tabs>
              <w:rPr>
                <w:b w:val="0"/>
              </w:rPr>
            </w:pPr>
            <w:r w:rsidRPr="00204182">
              <w:rPr>
                <w:b w:val="0"/>
              </w:rPr>
              <w:t>Aliran:</w:t>
            </w:r>
          </w:p>
        </w:tc>
        <w:tc>
          <w:tcPr>
            <w:tcW w:w="3878" w:type="dxa"/>
          </w:tcPr>
          <w:p w:rsidR="0035689F" w:rsidRPr="00204182" w:rsidRDefault="0035689F" w:rsidP="00AB3875">
            <w:pPr>
              <w:cnfStyle w:val="000000000000" w:firstRow="0" w:lastRow="0" w:firstColumn="0" w:lastColumn="0" w:oddVBand="0" w:evenVBand="0" w:oddHBand="0" w:evenHBand="0" w:firstRowFirstColumn="0" w:firstRowLastColumn="0" w:lastRowFirstColumn="0" w:lastRowLastColumn="0"/>
            </w:pPr>
          </w:p>
        </w:tc>
      </w:tr>
      <w:tr w:rsidR="0035689F" w:rsidTr="00AB3875">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171716">
            <w:pPr>
              <w:pStyle w:val="ListParagraph"/>
              <w:numPr>
                <w:ilvl w:val="0"/>
                <w:numId w:val="48"/>
              </w:numPr>
              <w:tabs>
                <w:tab w:val="left" w:pos="2246"/>
              </w:tabs>
              <w:ind w:left="148" w:hanging="90"/>
              <w:rPr>
                <w:b w:val="0"/>
              </w:rPr>
            </w:pPr>
            <w:r w:rsidRPr="00204182">
              <w:rPr>
                <w:b w:val="0"/>
              </w:rPr>
              <w:t>Kejadian Normal</w:t>
            </w:r>
          </w:p>
        </w:tc>
        <w:tc>
          <w:tcPr>
            <w:tcW w:w="3878" w:type="dxa"/>
          </w:tcPr>
          <w:p w:rsidR="0035689F" w:rsidRPr="009E583A" w:rsidRDefault="0035689F" w:rsidP="00171716">
            <w:pPr>
              <w:pStyle w:val="ListParagraph"/>
              <w:numPr>
                <w:ilvl w:val="5"/>
                <w:numId w:val="44"/>
              </w:numPr>
              <w:cnfStyle w:val="000000100000" w:firstRow="0" w:lastRow="0" w:firstColumn="0" w:lastColumn="0" w:oddVBand="0" w:evenVBand="0" w:oddHBand="1" w:evenHBand="0" w:firstRowFirstColumn="0" w:firstRowLastColumn="0" w:lastRowFirstColumn="0" w:lastRowLastColumn="0"/>
            </w:pPr>
            <w:r>
              <w:t xml:space="preserve">Pengguna membuka halaman web sistem infromasi </w:t>
            </w:r>
            <w:r>
              <w:fldChar w:fldCharType="begin"/>
            </w:r>
            <w:r>
              <w:instrText xml:space="preserve"> XE "</w:instrText>
            </w:r>
            <w:r w:rsidRPr="00D300BC">
              <w:rPr>
                <w:b/>
              </w:rPr>
              <w:instrText>perusahaan</w:instrText>
            </w:r>
            <w:r>
              <w:instrText xml:space="preserve">" </w:instrText>
            </w:r>
            <w:r>
              <w:fldChar w:fldCharType="end"/>
            </w:r>
          </w:p>
          <w:p w:rsidR="0035689F" w:rsidRDefault="0035689F" w:rsidP="00171716">
            <w:pPr>
              <w:pStyle w:val="ListParagraph"/>
              <w:numPr>
                <w:ilvl w:val="5"/>
                <w:numId w:val="44"/>
              </w:numPr>
              <w:cnfStyle w:val="000000100000" w:firstRow="0" w:lastRow="0" w:firstColumn="0" w:lastColumn="0" w:oddVBand="0" w:evenVBand="0" w:oddHBand="1" w:evenHBand="0" w:firstRowFirstColumn="0" w:firstRowLastColumn="0" w:lastRowFirstColumn="0" w:lastRowLastColumn="0"/>
            </w:pPr>
            <w:r>
              <w:t xml:space="preserve">Sistem menampilkan </w:t>
            </w:r>
            <w:r w:rsidRPr="00042C2E">
              <w:t>halaman utama</w:t>
            </w:r>
          </w:p>
          <w:p w:rsidR="0035689F" w:rsidRDefault="0035689F" w:rsidP="00171716">
            <w:pPr>
              <w:pStyle w:val="ListParagraph"/>
              <w:numPr>
                <w:ilvl w:val="5"/>
                <w:numId w:val="44"/>
              </w:numPr>
              <w:cnfStyle w:val="000000100000" w:firstRow="0" w:lastRow="0" w:firstColumn="0" w:lastColumn="0" w:oddVBand="0" w:evenVBand="0" w:oddHBand="1" w:evenHBand="0" w:firstRowFirstColumn="0" w:firstRowLastColumn="0" w:lastRowFirstColumn="0" w:lastRowLastColumn="0"/>
            </w:pPr>
            <w:r>
              <w:t>Pengguna memilih lihat seluruh halte dan rute Trans Padang</w:t>
            </w:r>
          </w:p>
          <w:p w:rsidR="0035689F" w:rsidRPr="007D6461" w:rsidRDefault="0035689F" w:rsidP="00171716">
            <w:pPr>
              <w:pStyle w:val="ListParagraph"/>
              <w:numPr>
                <w:ilvl w:val="5"/>
                <w:numId w:val="44"/>
              </w:numPr>
              <w:cnfStyle w:val="000000100000" w:firstRow="0" w:lastRow="0" w:firstColumn="0" w:lastColumn="0" w:oddVBand="0" w:evenVBand="0" w:oddHBand="1" w:evenHBand="0" w:firstRowFirstColumn="0" w:firstRowLastColumn="0" w:lastRowFirstColumn="0" w:lastRowLastColumn="0"/>
            </w:pPr>
            <w:r>
              <w:t>Sistem menampilkan map seluruh halte dan rute Trans Padang</w:t>
            </w:r>
          </w:p>
        </w:tc>
      </w:tr>
      <w:tr w:rsidR="0035689F" w:rsidTr="00AB3875">
        <w:trPr>
          <w:trHeight w:val="258"/>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171716">
            <w:pPr>
              <w:pStyle w:val="ListParagraph"/>
              <w:numPr>
                <w:ilvl w:val="0"/>
                <w:numId w:val="48"/>
              </w:numPr>
              <w:tabs>
                <w:tab w:val="left" w:pos="2246"/>
              </w:tabs>
              <w:ind w:left="148" w:right="-94" w:hanging="90"/>
              <w:rPr>
                <w:b w:val="0"/>
              </w:rPr>
            </w:pPr>
            <w:r w:rsidRPr="00204182">
              <w:rPr>
                <w:b w:val="0"/>
              </w:rPr>
              <w:t>Kejadian Alternatif</w:t>
            </w:r>
          </w:p>
        </w:tc>
        <w:tc>
          <w:tcPr>
            <w:tcW w:w="3878" w:type="dxa"/>
          </w:tcPr>
          <w:p w:rsidR="0035689F" w:rsidRPr="00204182" w:rsidRDefault="0035689F" w:rsidP="00AB3875">
            <w:pPr>
              <w:cnfStyle w:val="000000000000" w:firstRow="0" w:lastRow="0" w:firstColumn="0" w:lastColumn="0" w:oddVBand="0" w:evenVBand="0" w:oddHBand="0" w:evenHBand="0" w:firstRowFirstColumn="0" w:firstRowLastColumn="0" w:lastRowFirstColumn="0" w:lastRowLastColumn="0"/>
            </w:pPr>
            <w:r w:rsidRPr="00204182">
              <w:t>Tidak ada</w:t>
            </w:r>
          </w:p>
        </w:tc>
      </w:tr>
      <w:tr w:rsidR="0035689F" w:rsidTr="00AB3875">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799" w:type="dxa"/>
          </w:tcPr>
          <w:p w:rsidR="0035689F" w:rsidRPr="00204182" w:rsidRDefault="0035689F" w:rsidP="00AB3875">
            <w:pPr>
              <w:tabs>
                <w:tab w:val="left" w:pos="2246"/>
              </w:tabs>
              <w:rPr>
                <w:b w:val="0"/>
              </w:rPr>
            </w:pPr>
            <w:r w:rsidRPr="00204182">
              <w:rPr>
                <w:b w:val="0"/>
              </w:rPr>
              <w:t>Kondisi Akhir</w:t>
            </w:r>
          </w:p>
        </w:tc>
        <w:tc>
          <w:tcPr>
            <w:tcW w:w="3878" w:type="dxa"/>
          </w:tcPr>
          <w:p w:rsidR="0035689F" w:rsidRPr="00204182" w:rsidRDefault="0035689F" w:rsidP="00AB3875">
            <w:pPr>
              <w:cnfStyle w:val="000000100000" w:firstRow="0" w:lastRow="0" w:firstColumn="0" w:lastColumn="0" w:oddVBand="0" w:evenVBand="0" w:oddHBand="1" w:evenHBand="0" w:firstRowFirstColumn="0" w:firstRowLastColumn="0" w:lastRowFirstColumn="0" w:lastRowLastColumn="0"/>
              <w:rPr>
                <w:i/>
              </w:rPr>
            </w:pPr>
            <w:r>
              <w:t>Sistem menampilkan map seluruh halte dan rute Trans Padang</w:t>
            </w:r>
          </w:p>
        </w:tc>
      </w:tr>
    </w:tbl>
    <w:p w:rsidR="0035689F" w:rsidRDefault="0035689F" w:rsidP="0035689F">
      <w:pPr>
        <w:rPr>
          <w:lang w:val="id-ID"/>
        </w:rPr>
      </w:pPr>
    </w:p>
    <w:p w:rsidR="0035689F" w:rsidRDefault="0035689F" w:rsidP="0035689F">
      <w:pPr>
        <w:rPr>
          <w:lang w:val="id-ID"/>
        </w:rPr>
      </w:pPr>
    </w:p>
    <w:p w:rsidR="0035689F" w:rsidRDefault="0035689F" w:rsidP="0035689F">
      <w:pPr>
        <w:rPr>
          <w:lang w:val="id-ID"/>
        </w:rPr>
      </w:pPr>
    </w:p>
    <w:p w:rsidR="00FB2BFA" w:rsidRDefault="0035689F" w:rsidP="00FB2BFA">
      <w:pPr>
        <w:keepNext/>
        <w:jc w:val="center"/>
      </w:pPr>
      <w:r>
        <w:rPr>
          <w:noProof/>
          <w:lang w:eastAsia="en-US"/>
        </w:rPr>
        <w:drawing>
          <wp:inline distT="0" distB="0" distL="0" distR="0" wp14:anchorId="0AA704DB" wp14:editId="44720CAA">
            <wp:extent cx="3708400" cy="2109208"/>
            <wp:effectExtent l="0" t="0" r="635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296120_120300000007602562_35238080_n.jpg"/>
                    <pic:cNvPicPr/>
                  </pic:nvPicPr>
                  <pic:blipFill>
                    <a:blip r:embed="rId57">
                      <a:extLst>
                        <a:ext uri="{28A0092B-C50C-407E-A947-70E740481C1C}">
                          <a14:useLocalDpi xmlns:a14="http://schemas.microsoft.com/office/drawing/2010/main" val="0"/>
                        </a:ext>
                      </a:extLst>
                    </a:blip>
                    <a:stretch>
                      <a:fillRect/>
                    </a:stretch>
                  </pic:blipFill>
                  <pic:spPr>
                    <a:xfrm>
                      <a:off x="0" y="0"/>
                      <a:ext cx="3708400" cy="2109208"/>
                    </a:xfrm>
                    <a:prstGeom prst="rect">
                      <a:avLst/>
                    </a:prstGeom>
                  </pic:spPr>
                </pic:pic>
              </a:graphicData>
            </a:graphic>
          </wp:inline>
        </w:drawing>
      </w:r>
    </w:p>
    <w:p w:rsidR="0035689F" w:rsidRDefault="00AD28FB" w:rsidP="00AD28FB">
      <w:pPr>
        <w:pStyle w:val="Caption"/>
      </w:pPr>
      <w:bookmarkStart w:id="127" w:name="_Toc453470914"/>
      <w:r>
        <w:t>Gambar 3.</w:t>
      </w:r>
      <w:r>
        <w:fldChar w:fldCharType="begin"/>
      </w:r>
      <w:r>
        <w:instrText xml:space="preserve"> SEQ Gambar \* ARABIC </w:instrText>
      </w:r>
      <w:r>
        <w:fldChar w:fldCharType="separate"/>
      </w:r>
      <w:r w:rsidR="00FA3BFC">
        <w:rPr>
          <w:noProof/>
        </w:rPr>
        <w:t>3</w:t>
      </w:r>
      <w:r>
        <w:fldChar w:fldCharType="end"/>
      </w:r>
      <w:r w:rsidR="00FB2BFA">
        <w:t xml:space="preserve"> Diagram Aktivitas Melihat Seluruh Rute dan Halte</w:t>
      </w:r>
      <w:bookmarkEnd w:id="127"/>
    </w:p>
    <w:p w:rsidR="00FB2BFA" w:rsidRDefault="00FB2BFA" w:rsidP="00FB2BFA">
      <w:r>
        <w:t xml:space="preserve">Pada </w:t>
      </w:r>
      <w:r w:rsidR="00AD28FB">
        <w:t>Gambar 3.3</w:t>
      </w:r>
      <w:r>
        <w:t xml:space="preserve"> </w:t>
      </w:r>
      <w:r w:rsidR="00283064">
        <w:t>menjelaskan alur aktivi</w:t>
      </w:r>
      <w:r>
        <w:t xml:space="preserve">tas antara pengguna dan sistem </w:t>
      </w:r>
      <w:r w:rsidR="00283064">
        <w:t>pada aktivitas melihat seluruh rute dan halte</w:t>
      </w:r>
      <w:r>
        <w:t xml:space="preserve"> dari kondisi awal hingga didapatkannya kondisi akhir.</w:t>
      </w:r>
    </w:p>
    <w:p w:rsidR="0035689F" w:rsidRPr="0035689F" w:rsidRDefault="0035689F" w:rsidP="0035689F"/>
    <w:p w:rsidR="00815EE3" w:rsidRPr="00815EE3" w:rsidRDefault="00815EE3" w:rsidP="00AB3875">
      <w:pPr>
        <w:pStyle w:val="Heading4"/>
      </w:pPr>
      <w:bookmarkStart w:id="128" w:name="_Toc453463555"/>
      <w:r>
        <w:t xml:space="preserve">Kasus Penggunaan </w:t>
      </w:r>
      <w:r w:rsidR="0035689F">
        <w:t>Melihat halte dan rute per koridor</w:t>
      </w:r>
      <w:bookmarkEnd w:id="128"/>
    </w:p>
    <w:p w:rsidR="009F25D8" w:rsidRPr="00283064" w:rsidRDefault="00815EE3" w:rsidP="009F25D8">
      <w:pPr>
        <w:ind w:firstLine="540"/>
      </w:pPr>
      <w:r>
        <w:t xml:space="preserve">Pada kasus penggunaan ini, </w:t>
      </w:r>
      <w:r w:rsidR="004D3A8E">
        <w:t>menjelaskan secara lebih detail subbab 3.1.2.6</w:t>
      </w:r>
      <w:r>
        <w:t xml:space="preserve"> </w:t>
      </w:r>
      <w:r w:rsidR="004D3A8E">
        <w:t xml:space="preserve">yakni disajikan data halte dan rute untuk setiap koridornya. </w:t>
      </w:r>
      <w:r>
        <w:t xml:space="preserve">Rincian kasus penggunaan tersebut dapat dilihat pada </w:t>
      </w:r>
      <w:r w:rsidR="00324EA1">
        <w:fldChar w:fldCharType="begin"/>
      </w:r>
      <w:r w:rsidR="00324EA1">
        <w:instrText xml:space="preserve"> REF _Ref451358660 \h </w:instrText>
      </w:r>
      <w:r w:rsidR="00324EA1">
        <w:fldChar w:fldCharType="separate"/>
      </w:r>
      <w:r w:rsidR="008D2A83">
        <w:t xml:space="preserve">Tabel </w:t>
      </w:r>
      <w:r w:rsidR="008D2A83">
        <w:rPr>
          <w:noProof/>
        </w:rPr>
        <w:t>4</w:t>
      </w:r>
      <w:r w:rsidR="00324EA1">
        <w:fldChar w:fldCharType="end"/>
      </w:r>
      <w:r w:rsidR="00324EA1">
        <w:rPr>
          <w:lang w:val="id-ID"/>
        </w:rPr>
        <w:t xml:space="preserve"> </w:t>
      </w:r>
      <w:r>
        <w:t>dan diagram aktivitas terdapat pada</w:t>
      </w:r>
      <w:r w:rsidR="00324EA1">
        <w:rPr>
          <w:lang w:val="id-ID"/>
        </w:rPr>
        <w:t xml:space="preserve"> </w:t>
      </w:r>
      <w:r w:rsidR="00283064">
        <w:t>Gambar 3.4.</w:t>
      </w:r>
    </w:p>
    <w:p w:rsidR="009F25D8" w:rsidRPr="009F25D8" w:rsidRDefault="00FB2BFA" w:rsidP="00FB2BFA">
      <w:pPr>
        <w:pStyle w:val="Caption"/>
        <w:rPr>
          <w:lang w:val="id-ID"/>
        </w:rPr>
      </w:pPr>
      <w:bookmarkStart w:id="129" w:name="_Toc453463426"/>
      <w:r>
        <w:t xml:space="preserve">Tabel </w:t>
      </w:r>
      <w:r>
        <w:fldChar w:fldCharType="begin"/>
      </w:r>
      <w:r>
        <w:instrText xml:space="preserve"> SEQ Tabel \* ARABIC </w:instrText>
      </w:r>
      <w:r>
        <w:fldChar w:fldCharType="separate"/>
      </w:r>
      <w:r w:rsidR="00691FA7">
        <w:rPr>
          <w:noProof/>
        </w:rPr>
        <w:t>4</w:t>
      </w:r>
      <w:r>
        <w:fldChar w:fldCharType="end"/>
      </w:r>
      <w:r>
        <w:t xml:space="preserve"> Melihat Rute dan Halte </w:t>
      </w:r>
      <w:proofErr w:type="gramStart"/>
      <w:r>
        <w:t>Per</w:t>
      </w:r>
      <w:proofErr w:type="gramEnd"/>
      <w:r>
        <w:t xml:space="preserve"> Koridor</w:t>
      </w:r>
      <w:bookmarkEnd w:id="129"/>
    </w:p>
    <w:tbl>
      <w:tblPr>
        <w:tblStyle w:val="GridTable4-Accent1"/>
        <w:tblW w:w="5677" w:type="dxa"/>
        <w:tblLook w:val="04A0" w:firstRow="1" w:lastRow="0" w:firstColumn="1" w:lastColumn="0" w:noHBand="0" w:noVBand="1"/>
      </w:tblPr>
      <w:tblGrid>
        <w:gridCol w:w="1799"/>
        <w:gridCol w:w="3878"/>
      </w:tblGrid>
      <w:tr w:rsidR="000757AE" w:rsidRPr="00204182" w:rsidTr="0035689F">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799" w:type="dxa"/>
          </w:tcPr>
          <w:bookmarkEnd w:id="115"/>
          <w:p w:rsidR="000757AE" w:rsidRPr="000757AE" w:rsidRDefault="000757AE" w:rsidP="000757AE">
            <w:pPr>
              <w:tabs>
                <w:tab w:val="left" w:pos="2246"/>
              </w:tabs>
            </w:pPr>
            <w:r w:rsidRPr="000757AE">
              <w:t>Deskripsi</w:t>
            </w:r>
          </w:p>
        </w:tc>
        <w:tc>
          <w:tcPr>
            <w:tcW w:w="3878" w:type="dxa"/>
          </w:tcPr>
          <w:p w:rsidR="000757AE" w:rsidRPr="000757AE" w:rsidRDefault="000757AE" w:rsidP="000757AE">
            <w:pPr>
              <w:cnfStyle w:val="100000000000" w:firstRow="1" w:lastRow="0" w:firstColumn="0" w:lastColumn="0" w:oddVBand="0" w:evenVBand="0" w:oddHBand="0" w:evenHBand="0" w:firstRowFirstColumn="0" w:firstRowLastColumn="0" w:lastRowFirstColumn="0" w:lastRowLastColumn="0"/>
            </w:pPr>
            <w:r>
              <w:t>Komponen</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t>Nama</w:t>
            </w:r>
          </w:p>
        </w:tc>
        <w:tc>
          <w:tcPr>
            <w:tcW w:w="3878" w:type="dxa"/>
          </w:tcPr>
          <w:p w:rsidR="000757AE" w:rsidRPr="00204182" w:rsidRDefault="000757AE" w:rsidP="000757AE">
            <w:pPr>
              <w:cnfStyle w:val="000000100000" w:firstRow="0" w:lastRow="0" w:firstColumn="0" w:lastColumn="0" w:oddVBand="0" w:evenVBand="0" w:oddHBand="1" w:evenHBand="0" w:firstRowFirstColumn="0" w:firstRowLastColumn="0" w:lastRowFirstColumn="0" w:lastRowLastColumn="0"/>
              <w:rPr>
                <w:i/>
              </w:rPr>
            </w:pPr>
            <w:r>
              <w:t>Melihat halte dan rute per koridor</w:t>
            </w:r>
          </w:p>
        </w:tc>
      </w:tr>
      <w:tr w:rsidR="000757AE" w:rsidRPr="00204182" w:rsidTr="0035689F">
        <w:trPr>
          <w:trHeight w:val="345"/>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t>Kode</w:t>
            </w:r>
          </w:p>
        </w:tc>
        <w:tc>
          <w:tcPr>
            <w:tcW w:w="3878" w:type="dxa"/>
          </w:tcPr>
          <w:p w:rsidR="000757AE" w:rsidRPr="00042C2E" w:rsidRDefault="0035689F" w:rsidP="000757AE">
            <w:pPr>
              <w:jc w:val="left"/>
              <w:cnfStyle w:val="000000000000" w:firstRow="0" w:lastRow="0" w:firstColumn="0" w:lastColumn="0" w:oddVBand="0" w:evenVBand="0" w:oddHBand="0" w:evenHBand="0" w:firstRowFirstColumn="0" w:firstRowLastColumn="0" w:lastRowFirstColumn="0" w:lastRowLastColumn="0"/>
            </w:pPr>
            <w:r>
              <w:t>UC-003</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t>Deskripsi</w:t>
            </w:r>
          </w:p>
        </w:tc>
        <w:tc>
          <w:tcPr>
            <w:tcW w:w="3878" w:type="dxa"/>
          </w:tcPr>
          <w:p w:rsidR="000757AE" w:rsidRPr="00C61706" w:rsidRDefault="000757AE" w:rsidP="000757AE">
            <w:pPr>
              <w:cnfStyle w:val="000000100000" w:firstRow="0" w:lastRow="0" w:firstColumn="0" w:lastColumn="0" w:oddVBand="0" w:evenVBand="0" w:oddHBand="1" w:evenHBand="0" w:firstRowFirstColumn="0" w:firstRowLastColumn="0" w:lastRowFirstColumn="0" w:lastRowLastColumn="0"/>
            </w:pPr>
            <w:r w:rsidRPr="00042C2E">
              <w:t xml:space="preserve">Pengguna dapat </w:t>
            </w:r>
            <w:r>
              <w:t>melihat halte dan</w:t>
            </w:r>
            <w:r w:rsidRPr="00042C2E">
              <w:t xml:space="preserve"> rute </w:t>
            </w:r>
            <w:r>
              <w:t>per koridor</w:t>
            </w:r>
            <w:r w:rsidRPr="00042C2E">
              <w:t>.</w:t>
            </w:r>
          </w:p>
        </w:tc>
      </w:tr>
      <w:tr w:rsidR="000757AE" w:rsidRPr="00204182" w:rsidTr="0035689F">
        <w:trPr>
          <w:trHeight w:val="264"/>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lastRenderedPageBreak/>
              <w:t>Tipe</w:t>
            </w:r>
          </w:p>
        </w:tc>
        <w:tc>
          <w:tcPr>
            <w:tcW w:w="3878" w:type="dxa"/>
          </w:tcPr>
          <w:p w:rsidR="000757AE" w:rsidRPr="00204182" w:rsidRDefault="000757AE" w:rsidP="000757AE">
            <w:pPr>
              <w:cnfStyle w:val="000000000000" w:firstRow="0" w:lastRow="0" w:firstColumn="0" w:lastColumn="0" w:oddVBand="0" w:evenVBand="0" w:oddHBand="0" w:evenHBand="0" w:firstRowFirstColumn="0" w:firstRowLastColumn="0" w:lastRowFirstColumn="0" w:lastRowLastColumn="0"/>
            </w:pPr>
            <w:r w:rsidRPr="00204182">
              <w:t>Fungsional</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t>Pemicu</w:t>
            </w:r>
          </w:p>
        </w:tc>
        <w:tc>
          <w:tcPr>
            <w:tcW w:w="3878" w:type="dxa"/>
          </w:tcPr>
          <w:p w:rsidR="000757AE" w:rsidRPr="00C61706" w:rsidRDefault="000757AE" w:rsidP="000757AE">
            <w:pPr>
              <w:cnfStyle w:val="000000100000" w:firstRow="0" w:lastRow="0" w:firstColumn="0" w:lastColumn="0" w:oddVBand="0" w:evenVBand="0" w:oddHBand="1" w:evenHBand="0" w:firstRowFirstColumn="0" w:firstRowLastColumn="0" w:lastRowFirstColumn="0" w:lastRowLastColumn="0"/>
            </w:pPr>
            <w:r>
              <w:t>Pengguna membuka halaman web sistem informasi</w:t>
            </w:r>
            <w:r>
              <w:fldChar w:fldCharType="begin"/>
            </w:r>
            <w:r>
              <w:instrText xml:space="preserve"> XE "</w:instrText>
            </w:r>
            <w:r w:rsidRPr="00D300BC">
              <w:rPr>
                <w:b/>
              </w:rPr>
              <w:instrText>perusahaan</w:instrText>
            </w:r>
            <w:r>
              <w:instrText xml:space="preserve">" </w:instrText>
            </w:r>
            <w:r>
              <w:fldChar w:fldCharType="end"/>
            </w:r>
          </w:p>
        </w:tc>
      </w:tr>
      <w:tr w:rsidR="000757AE" w:rsidRPr="00204182" w:rsidTr="0035689F">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t>Aktor</w:t>
            </w:r>
          </w:p>
        </w:tc>
        <w:tc>
          <w:tcPr>
            <w:tcW w:w="3878" w:type="dxa"/>
          </w:tcPr>
          <w:p w:rsidR="000757AE" w:rsidRPr="00782B5D" w:rsidRDefault="000757AE" w:rsidP="000757AE">
            <w:pPr>
              <w:cnfStyle w:val="000000000000" w:firstRow="0" w:lastRow="0" w:firstColumn="0" w:lastColumn="0" w:oddVBand="0" w:evenVBand="0" w:oddHBand="0" w:evenHBand="0" w:firstRowFirstColumn="0" w:firstRowLastColumn="0" w:lastRowFirstColumn="0" w:lastRowLastColumn="0"/>
            </w:pPr>
            <w:r>
              <w:t>Pengguna</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t>Aliran:</w:t>
            </w:r>
          </w:p>
        </w:tc>
        <w:tc>
          <w:tcPr>
            <w:tcW w:w="3878" w:type="dxa"/>
          </w:tcPr>
          <w:p w:rsidR="000757AE" w:rsidRPr="00204182" w:rsidRDefault="000757AE" w:rsidP="000757AE">
            <w:pPr>
              <w:cnfStyle w:val="000000100000" w:firstRow="0" w:lastRow="0" w:firstColumn="0" w:lastColumn="0" w:oddVBand="0" w:evenVBand="0" w:oddHBand="1" w:evenHBand="0" w:firstRowFirstColumn="0" w:firstRowLastColumn="0" w:lastRowFirstColumn="0" w:lastRowLastColumn="0"/>
            </w:pPr>
          </w:p>
        </w:tc>
      </w:tr>
      <w:tr w:rsidR="000757AE" w:rsidRPr="00204182" w:rsidTr="0035689F">
        <w:trPr>
          <w:trHeight w:val="278"/>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171716">
            <w:pPr>
              <w:pStyle w:val="ListParagraph"/>
              <w:numPr>
                <w:ilvl w:val="0"/>
                <w:numId w:val="48"/>
              </w:numPr>
              <w:tabs>
                <w:tab w:val="left" w:pos="2246"/>
              </w:tabs>
              <w:ind w:left="148" w:hanging="90"/>
              <w:rPr>
                <w:b w:val="0"/>
              </w:rPr>
            </w:pPr>
            <w:r w:rsidRPr="00204182">
              <w:rPr>
                <w:b w:val="0"/>
              </w:rPr>
              <w:t>Kejadian Normal</w:t>
            </w:r>
          </w:p>
        </w:tc>
        <w:tc>
          <w:tcPr>
            <w:tcW w:w="3878" w:type="dxa"/>
          </w:tcPr>
          <w:p w:rsidR="000757AE" w:rsidRPr="00C61706" w:rsidRDefault="000757AE" w:rsidP="00171716">
            <w:pPr>
              <w:pStyle w:val="ListParagraph"/>
              <w:numPr>
                <w:ilvl w:val="5"/>
                <w:numId w:val="44"/>
              </w:numPr>
              <w:cnfStyle w:val="000000000000" w:firstRow="0" w:lastRow="0" w:firstColumn="0" w:lastColumn="0" w:oddVBand="0" w:evenVBand="0" w:oddHBand="0" w:evenHBand="0" w:firstRowFirstColumn="0" w:firstRowLastColumn="0" w:lastRowFirstColumn="0" w:lastRowLastColumn="0"/>
            </w:pPr>
            <w:r>
              <w:t>Pengguna membuka halaman web sistem infromasi</w:t>
            </w:r>
            <w:r>
              <w:fldChar w:fldCharType="begin"/>
            </w:r>
            <w:r>
              <w:instrText xml:space="preserve"> XE "</w:instrText>
            </w:r>
            <w:r w:rsidRPr="00D300BC">
              <w:rPr>
                <w:b/>
              </w:rPr>
              <w:instrText>perusahaan</w:instrText>
            </w:r>
            <w:r>
              <w:instrText xml:space="preserve">" </w:instrText>
            </w:r>
            <w:r>
              <w:fldChar w:fldCharType="end"/>
            </w:r>
          </w:p>
          <w:p w:rsidR="000757AE" w:rsidRPr="00042C2E" w:rsidRDefault="000757AE" w:rsidP="00171716">
            <w:pPr>
              <w:pStyle w:val="ListParagraph"/>
              <w:numPr>
                <w:ilvl w:val="5"/>
                <w:numId w:val="44"/>
              </w:numPr>
              <w:cnfStyle w:val="000000000000" w:firstRow="0" w:lastRow="0" w:firstColumn="0" w:lastColumn="0" w:oddVBand="0" w:evenVBand="0" w:oddHBand="0" w:evenHBand="0" w:firstRowFirstColumn="0" w:firstRowLastColumn="0" w:lastRowFirstColumn="0" w:lastRowLastColumn="0"/>
            </w:pPr>
            <w:r>
              <w:t xml:space="preserve">Sistem menampilkan </w:t>
            </w:r>
            <w:r w:rsidRPr="00042C2E">
              <w:t>halaman utama</w:t>
            </w:r>
            <w:r>
              <w:t xml:space="preserve"> </w:t>
            </w:r>
          </w:p>
          <w:p w:rsidR="000757AE" w:rsidRPr="00042C2E" w:rsidRDefault="000757AE" w:rsidP="00171716">
            <w:pPr>
              <w:pStyle w:val="ListParagraph"/>
              <w:numPr>
                <w:ilvl w:val="5"/>
                <w:numId w:val="44"/>
              </w:numPr>
              <w:cnfStyle w:val="000000000000" w:firstRow="0" w:lastRow="0" w:firstColumn="0" w:lastColumn="0" w:oddVBand="0" w:evenVBand="0" w:oddHBand="0" w:evenHBand="0" w:firstRowFirstColumn="0" w:firstRowLastColumn="0" w:lastRowFirstColumn="0" w:lastRowLastColumn="0"/>
            </w:pPr>
            <w:r>
              <w:t>Pengguna memilih koridor yang diinginkan</w:t>
            </w:r>
          </w:p>
          <w:p w:rsidR="000757AE" w:rsidRPr="007D6461" w:rsidRDefault="000757AE" w:rsidP="00171716">
            <w:pPr>
              <w:pStyle w:val="ListParagraph"/>
              <w:numPr>
                <w:ilvl w:val="5"/>
                <w:numId w:val="44"/>
              </w:numPr>
              <w:cnfStyle w:val="000000000000" w:firstRow="0" w:lastRow="0" w:firstColumn="0" w:lastColumn="0" w:oddVBand="0" w:evenVBand="0" w:oddHBand="0" w:evenHBand="0" w:firstRowFirstColumn="0" w:firstRowLastColumn="0" w:lastRowFirstColumn="0" w:lastRowLastColumn="0"/>
            </w:pPr>
            <w:r>
              <w:t>Sistem menampilkan map berisi rute sesuai koridor yang dipilih</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171716">
            <w:pPr>
              <w:pStyle w:val="ListParagraph"/>
              <w:numPr>
                <w:ilvl w:val="0"/>
                <w:numId w:val="48"/>
              </w:numPr>
              <w:tabs>
                <w:tab w:val="left" w:pos="2246"/>
              </w:tabs>
              <w:ind w:left="148" w:right="-94" w:hanging="90"/>
              <w:rPr>
                <w:b w:val="0"/>
              </w:rPr>
            </w:pPr>
            <w:r w:rsidRPr="00204182">
              <w:rPr>
                <w:b w:val="0"/>
              </w:rPr>
              <w:t>Kejadian Alternatif</w:t>
            </w:r>
          </w:p>
        </w:tc>
        <w:tc>
          <w:tcPr>
            <w:tcW w:w="3878" w:type="dxa"/>
          </w:tcPr>
          <w:p w:rsidR="000757AE" w:rsidRPr="00204182" w:rsidRDefault="000757AE" w:rsidP="000757AE">
            <w:pPr>
              <w:cnfStyle w:val="000000100000" w:firstRow="0" w:lastRow="0" w:firstColumn="0" w:lastColumn="0" w:oddVBand="0" w:evenVBand="0" w:oddHBand="1" w:evenHBand="0" w:firstRowFirstColumn="0" w:firstRowLastColumn="0" w:lastRowFirstColumn="0" w:lastRowLastColumn="0"/>
            </w:pPr>
            <w:r w:rsidRPr="00204182">
              <w:t>Tidak ada</w:t>
            </w:r>
          </w:p>
        </w:tc>
      </w:tr>
      <w:tr w:rsidR="000757AE" w:rsidRPr="00204182" w:rsidTr="0035689F">
        <w:trPr>
          <w:trHeight w:val="552"/>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t>Kondisi Akhir</w:t>
            </w:r>
          </w:p>
        </w:tc>
        <w:tc>
          <w:tcPr>
            <w:tcW w:w="3878" w:type="dxa"/>
          </w:tcPr>
          <w:p w:rsidR="000757AE" w:rsidRPr="00204182" w:rsidRDefault="000757AE" w:rsidP="000757AE">
            <w:pPr>
              <w:cnfStyle w:val="000000000000" w:firstRow="0" w:lastRow="0" w:firstColumn="0" w:lastColumn="0" w:oddVBand="0" w:evenVBand="0" w:oddHBand="0" w:evenHBand="0" w:firstRowFirstColumn="0" w:firstRowLastColumn="0" w:lastRowFirstColumn="0" w:lastRowLastColumn="0"/>
              <w:rPr>
                <w:i/>
              </w:rPr>
            </w:pPr>
            <w:r w:rsidRPr="00204182">
              <w:t xml:space="preserve">Sistem menampilkan </w:t>
            </w:r>
            <w:r>
              <w:t>map berisi rute koridor yang dipilih</w:t>
            </w:r>
          </w:p>
        </w:tc>
      </w:tr>
      <w:tr w:rsidR="000757AE" w:rsidRPr="00204182" w:rsidTr="0035689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799" w:type="dxa"/>
          </w:tcPr>
          <w:p w:rsidR="000757AE" w:rsidRPr="00204182" w:rsidRDefault="000757AE" w:rsidP="000757AE">
            <w:pPr>
              <w:tabs>
                <w:tab w:val="left" w:pos="2246"/>
              </w:tabs>
              <w:rPr>
                <w:b w:val="0"/>
              </w:rPr>
            </w:pPr>
            <w:r w:rsidRPr="00204182">
              <w:rPr>
                <w:b w:val="0"/>
              </w:rPr>
              <w:t>Kebutuhan Khusus</w:t>
            </w:r>
          </w:p>
        </w:tc>
        <w:tc>
          <w:tcPr>
            <w:tcW w:w="3878" w:type="dxa"/>
          </w:tcPr>
          <w:p w:rsidR="000757AE" w:rsidRPr="00204182" w:rsidRDefault="000757AE" w:rsidP="000757AE">
            <w:pPr>
              <w:keepNext/>
              <w:cnfStyle w:val="000000100000" w:firstRow="0" w:lastRow="0" w:firstColumn="0" w:lastColumn="0" w:oddVBand="0" w:evenVBand="0" w:oddHBand="1" w:evenHBand="0" w:firstRowFirstColumn="0" w:firstRowLastColumn="0" w:lastRowFirstColumn="0" w:lastRowLastColumn="0"/>
            </w:pPr>
            <w:r w:rsidRPr="00204182">
              <w:t>Tidak ada</w:t>
            </w:r>
          </w:p>
        </w:tc>
      </w:tr>
    </w:tbl>
    <w:p w:rsidR="00BD7F61" w:rsidRDefault="00BD7F61" w:rsidP="002A12AF"/>
    <w:p w:rsidR="00FB2BFA" w:rsidRDefault="0035689F" w:rsidP="00FB2BFA">
      <w:pPr>
        <w:keepNext/>
      </w:pPr>
      <w:r>
        <w:rPr>
          <w:noProof/>
          <w:lang w:eastAsia="en-US"/>
        </w:rPr>
        <w:drawing>
          <wp:inline distT="0" distB="0" distL="0" distR="0" wp14:anchorId="167F970E" wp14:editId="37D2B473">
            <wp:extent cx="3708400" cy="2244959"/>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329749_120300000007751070_518299948_n.jpg"/>
                    <pic:cNvPicPr/>
                  </pic:nvPicPr>
                  <pic:blipFill>
                    <a:blip r:embed="rId58">
                      <a:extLst>
                        <a:ext uri="{28A0092B-C50C-407E-A947-70E740481C1C}">
                          <a14:useLocalDpi xmlns:a14="http://schemas.microsoft.com/office/drawing/2010/main" val="0"/>
                        </a:ext>
                      </a:extLst>
                    </a:blip>
                    <a:stretch>
                      <a:fillRect/>
                    </a:stretch>
                  </pic:blipFill>
                  <pic:spPr>
                    <a:xfrm>
                      <a:off x="0" y="0"/>
                      <a:ext cx="3708400" cy="2244959"/>
                    </a:xfrm>
                    <a:prstGeom prst="rect">
                      <a:avLst/>
                    </a:prstGeom>
                  </pic:spPr>
                </pic:pic>
              </a:graphicData>
            </a:graphic>
          </wp:inline>
        </w:drawing>
      </w:r>
    </w:p>
    <w:p w:rsidR="0035689F" w:rsidRDefault="00FB2BFA" w:rsidP="00FB2BFA">
      <w:pPr>
        <w:pStyle w:val="Caption"/>
      </w:pPr>
      <w:bookmarkStart w:id="130" w:name="_Toc453470915"/>
      <w:r>
        <w:t>Gambar 3.</w:t>
      </w:r>
      <w:r>
        <w:fldChar w:fldCharType="begin"/>
      </w:r>
      <w:r>
        <w:instrText xml:space="preserve"> SEQ Gambar \* ARABIC </w:instrText>
      </w:r>
      <w:r>
        <w:fldChar w:fldCharType="separate"/>
      </w:r>
      <w:r w:rsidR="00FA3BFC">
        <w:rPr>
          <w:noProof/>
        </w:rPr>
        <w:t>4</w:t>
      </w:r>
      <w:r>
        <w:fldChar w:fldCharType="end"/>
      </w:r>
      <w:r>
        <w:t xml:space="preserve"> Diagram Aktivitas Melihat Rute dan Halte Perkoridor</w:t>
      </w:r>
      <w:bookmarkEnd w:id="130"/>
    </w:p>
    <w:p w:rsidR="00283064" w:rsidRDefault="00283064" w:rsidP="00283064">
      <w:r>
        <w:lastRenderedPageBreak/>
        <w:t xml:space="preserve">Pada </w:t>
      </w:r>
      <w:r w:rsidR="00AD28FB">
        <w:t>Gambar 3.4</w:t>
      </w:r>
      <w:r>
        <w:t xml:space="preserve"> menjelaskan alur aktivitas antara pengguna dan sistem pada aktivitas melihat rute dan halte perkoridor dari kondisi awal hingga didapatkannya kondisi akhir.</w:t>
      </w:r>
    </w:p>
    <w:p w:rsidR="00325158" w:rsidRDefault="00325158" w:rsidP="00773E2A">
      <w:pPr>
        <w:pStyle w:val="Heading2"/>
        <w:spacing w:after="200" w:line="276" w:lineRule="auto"/>
      </w:pPr>
      <w:bookmarkStart w:id="131" w:name="_Toc453463556"/>
      <w:r>
        <w:t>Perancangan</w:t>
      </w:r>
      <w:bookmarkEnd w:id="131"/>
    </w:p>
    <w:p w:rsidR="00325158" w:rsidRDefault="00325158" w:rsidP="00325158">
      <w:pPr>
        <w:ind w:firstLine="540"/>
      </w:pPr>
      <w:r>
        <w:t xml:space="preserve">Pada </w:t>
      </w:r>
      <w:r w:rsidR="00723E52">
        <w:t>subbab</w:t>
      </w:r>
      <w:r>
        <w:t xml:space="preserve"> perancangan </w:t>
      </w:r>
      <w:proofErr w:type="gramStart"/>
      <w:r>
        <w:t>akan</w:t>
      </w:r>
      <w:proofErr w:type="gramEnd"/>
      <w:r>
        <w:t xml:space="preserve"> dijelaskan mengenai arsitektur sistem yang digunakan</w:t>
      </w:r>
      <w:r w:rsidR="0027775D">
        <w:t xml:space="preserve"> </w:t>
      </w:r>
      <w:r>
        <w:t>dan perancangan antarmuka pengguna.</w:t>
      </w:r>
    </w:p>
    <w:p w:rsidR="00D20E3B" w:rsidRDefault="00D20E3B" w:rsidP="00325158">
      <w:pPr>
        <w:ind w:firstLine="540"/>
      </w:pPr>
    </w:p>
    <w:p w:rsidR="00D7317B" w:rsidRDefault="00D7317B" w:rsidP="00325158">
      <w:pPr>
        <w:pStyle w:val="Heading3"/>
      </w:pPr>
      <w:bookmarkStart w:id="132" w:name="_Toc453463557"/>
      <w:r>
        <w:t>Perancangan Umum Sistem</w:t>
      </w:r>
      <w:bookmarkEnd w:id="132"/>
    </w:p>
    <w:p w:rsidR="002B4102" w:rsidRPr="002B4102" w:rsidRDefault="002B4102" w:rsidP="002B4102"/>
    <w:p w:rsidR="00D7317B" w:rsidRDefault="00D7317B" w:rsidP="005805B7">
      <w:pPr>
        <w:ind w:firstLine="720"/>
      </w:pPr>
      <w:r>
        <w:t>Pada perancangan sistem informasi Trans Padang</w:t>
      </w:r>
      <w:r w:rsidR="005805B7">
        <w:t xml:space="preserve"> melakukan hal hal sebagai berikut</w:t>
      </w:r>
      <w:r w:rsidR="00FB2BFA">
        <w:t>:</w:t>
      </w:r>
    </w:p>
    <w:p w:rsidR="005805B7" w:rsidRPr="00FB2BFA" w:rsidRDefault="005805B7" w:rsidP="00171716">
      <w:pPr>
        <w:pStyle w:val="ListParagraph"/>
        <w:numPr>
          <w:ilvl w:val="0"/>
          <w:numId w:val="50"/>
        </w:numPr>
      </w:pPr>
      <w:r w:rsidRPr="00FB2BFA">
        <w:t xml:space="preserve">Mendapatkan Data </w:t>
      </w:r>
      <w:r w:rsidR="00FB2BFA" w:rsidRPr="00FB2BFA">
        <w:t>Peta dan Halte</w:t>
      </w:r>
    </w:p>
    <w:p w:rsidR="00FB2BFA" w:rsidRPr="00FB2BFA" w:rsidRDefault="00FB2BFA" w:rsidP="00FB2BFA">
      <w:pPr>
        <w:pStyle w:val="ListParagraph"/>
      </w:pPr>
      <w:r w:rsidRPr="00FB2BFA">
        <w:t xml:space="preserve">Data peta dan halte diberikan oleh </w:t>
      </w:r>
      <w:proofErr w:type="gramStart"/>
      <w:r w:rsidRPr="00FB2BFA">
        <w:t>dinas</w:t>
      </w:r>
      <w:proofErr w:type="gramEnd"/>
      <w:r w:rsidRPr="00FB2BFA">
        <w:t xml:space="preserve"> perhubungan kota Padang berupa data peta dan titik secara visual.</w:t>
      </w:r>
    </w:p>
    <w:p w:rsidR="005805B7" w:rsidRPr="00FB2BFA" w:rsidRDefault="005805B7" w:rsidP="00171716">
      <w:pPr>
        <w:pStyle w:val="ListParagraph"/>
        <w:numPr>
          <w:ilvl w:val="0"/>
          <w:numId w:val="50"/>
        </w:numPr>
      </w:pPr>
      <w:r w:rsidRPr="00FB2BFA">
        <w:t>Mendapatkan Data Lapangan</w:t>
      </w:r>
    </w:p>
    <w:p w:rsidR="00FB2BFA" w:rsidRPr="00FB2BFA" w:rsidRDefault="00FB2BFA" w:rsidP="00FB2BFA">
      <w:pPr>
        <w:pStyle w:val="ListParagraph"/>
      </w:pPr>
      <w:r w:rsidRPr="00FB2BFA">
        <w:t>Data lapangan yakni melakukan studi kasus ke halte-halte untuk mendapatkan koordinat peta secara tepat dan akurat</w:t>
      </w:r>
    </w:p>
    <w:p w:rsidR="005805B7" w:rsidRPr="00FB2BFA" w:rsidRDefault="005805B7" w:rsidP="00171716">
      <w:pPr>
        <w:pStyle w:val="ListParagraph"/>
        <w:numPr>
          <w:ilvl w:val="0"/>
          <w:numId w:val="50"/>
        </w:numPr>
      </w:pPr>
      <w:r w:rsidRPr="00FB2BFA">
        <w:t>Normalisasi Data</w:t>
      </w:r>
    </w:p>
    <w:p w:rsidR="00FB2BFA" w:rsidRPr="00FB2BFA" w:rsidRDefault="00FB2BFA" w:rsidP="00FB2BFA">
      <w:pPr>
        <w:pStyle w:val="ListParagraph"/>
      </w:pPr>
      <w:r w:rsidRPr="00FB2BFA">
        <w:t>Melakukan perbaikan data yang dirasa kurang berada pada posisi yang normal pada tampilan peta online.</w:t>
      </w:r>
    </w:p>
    <w:p w:rsidR="005805B7" w:rsidRPr="00FB2BFA" w:rsidRDefault="005805B7" w:rsidP="00171716">
      <w:pPr>
        <w:pStyle w:val="ListParagraph"/>
        <w:numPr>
          <w:ilvl w:val="0"/>
          <w:numId w:val="50"/>
        </w:numPr>
      </w:pPr>
      <w:r w:rsidRPr="00FB2BFA">
        <w:t>Merancang Database</w:t>
      </w:r>
    </w:p>
    <w:p w:rsidR="00FB2BFA" w:rsidRPr="00FB2BFA" w:rsidRDefault="00FB2BFA" w:rsidP="00FB2BFA">
      <w:pPr>
        <w:pStyle w:val="ListParagraph"/>
      </w:pPr>
      <w:r w:rsidRPr="00FB2BFA">
        <w:t>Melakukan proses rancangan untuk penyimpanan data-data yang terkait dalam site mini.</w:t>
      </w:r>
    </w:p>
    <w:p w:rsidR="005805B7" w:rsidRDefault="005805B7" w:rsidP="00171716">
      <w:pPr>
        <w:pStyle w:val="ListParagraph"/>
        <w:numPr>
          <w:ilvl w:val="0"/>
          <w:numId w:val="50"/>
        </w:numPr>
      </w:pPr>
      <w:r w:rsidRPr="00FB2BFA">
        <w:t>Merancang Antar Muka</w:t>
      </w:r>
    </w:p>
    <w:p w:rsidR="00FB2BFA" w:rsidRPr="00FB2BFA" w:rsidRDefault="00FB2BFA" w:rsidP="00FB2BFA">
      <w:pPr>
        <w:pStyle w:val="ListParagraph"/>
      </w:pPr>
      <w:r>
        <w:t>Merancang tampilan dari sistem ini.</w:t>
      </w:r>
    </w:p>
    <w:p w:rsidR="00550A94" w:rsidRDefault="00550A94" w:rsidP="00550A94">
      <w:r>
        <w:rPr>
          <w:noProof/>
          <w:lang w:eastAsia="en-US"/>
        </w:rPr>
        <w:lastRenderedPageBreak/>
        <w:drawing>
          <wp:inline distT="0" distB="0" distL="0" distR="0">
            <wp:extent cx="3708400" cy="372427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 Perancangan (1).png"/>
                    <pic:cNvPicPr/>
                  </pic:nvPicPr>
                  <pic:blipFill>
                    <a:blip r:embed="rId59">
                      <a:extLst>
                        <a:ext uri="{28A0092B-C50C-407E-A947-70E740481C1C}">
                          <a14:useLocalDpi xmlns:a14="http://schemas.microsoft.com/office/drawing/2010/main" val="0"/>
                        </a:ext>
                      </a:extLst>
                    </a:blip>
                    <a:stretch>
                      <a:fillRect/>
                    </a:stretch>
                  </pic:blipFill>
                  <pic:spPr>
                    <a:xfrm>
                      <a:off x="0" y="0"/>
                      <a:ext cx="3708400" cy="3724275"/>
                    </a:xfrm>
                    <a:prstGeom prst="rect">
                      <a:avLst/>
                    </a:prstGeom>
                  </pic:spPr>
                </pic:pic>
              </a:graphicData>
            </a:graphic>
          </wp:inline>
        </w:drawing>
      </w:r>
    </w:p>
    <w:p w:rsidR="00FC5ABF" w:rsidRDefault="00FC5ABF" w:rsidP="00D7317B">
      <w:pPr>
        <w:ind w:left="720"/>
      </w:pPr>
    </w:p>
    <w:p w:rsidR="00FC5ABF" w:rsidRDefault="00AD28FB" w:rsidP="00AD28FB">
      <w:pPr>
        <w:pStyle w:val="Caption"/>
      </w:pPr>
      <w:bookmarkStart w:id="133" w:name="_Toc453470916"/>
      <w:r>
        <w:t>Gambar 3.</w:t>
      </w:r>
      <w:r>
        <w:fldChar w:fldCharType="begin"/>
      </w:r>
      <w:r>
        <w:instrText xml:space="preserve"> SEQ Gambar \* ARABIC </w:instrText>
      </w:r>
      <w:r>
        <w:fldChar w:fldCharType="separate"/>
      </w:r>
      <w:r w:rsidR="00FA3BFC">
        <w:rPr>
          <w:noProof/>
        </w:rPr>
        <w:t>5</w:t>
      </w:r>
      <w:r>
        <w:fldChar w:fldCharType="end"/>
      </w:r>
      <w:r>
        <w:t xml:space="preserve"> Flow Chart Perancangan Sistem</w:t>
      </w:r>
      <w:bookmarkEnd w:id="133"/>
    </w:p>
    <w:p w:rsidR="002B4102" w:rsidRPr="002B4102" w:rsidRDefault="002B4102" w:rsidP="002B4102"/>
    <w:p w:rsidR="00325158" w:rsidRDefault="00325158" w:rsidP="00325158">
      <w:pPr>
        <w:pStyle w:val="Heading3"/>
      </w:pPr>
      <w:bookmarkStart w:id="134" w:name="_Toc453463558"/>
      <w:r>
        <w:t>Perancangan</w:t>
      </w:r>
      <w:r w:rsidR="00FC5ABF">
        <w:t xml:space="preserve"> Umum</w:t>
      </w:r>
      <w:r>
        <w:t xml:space="preserve"> Arsitektur Sistem</w:t>
      </w:r>
      <w:bookmarkEnd w:id="134"/>
    </w:p>
    <w:p w:rsidR="00325158" w:rsidRDefault="00325158" w:rsidP="00325158">
      <w:pPr>
        <w:ind w:firstLine="540"/>
      </w:pPr>
    </w:p>
    <w:p w:rsidR="006B1F9D" w:rsidRDefault="00D7317B" w:rsidP="006B1F9D">
      <w:pPr>
        <w:ind w:firstLine="540"/>
      </w:pPr>
      <w:r w:rsidRPr="00D7317B">
        <w:t>Alur aplikasi atau sistem informasi ini ialah pengguna mengakses sistem informasi melalui halaman web. Permintaan dari pengguna diolah dan dibalas oleh server berupa sumber code, kemudian tersebut dijalankan dan sumber kode javascrtipt tersebut melakukan akses / permintaan kepada Map</w:t>
      </w:r>
      <w:r w:rsidR="00F17523">
        <w:t xml:space="preserve">box API. Mapbox </w:t>
      </w:r>
      <w:r w:rsidRPr="00D7317B">
        <w:t xml:space="preserve">API memberikan respon sesuai dengan permintaan kepada server </w:t>
      </w:r>
      <w:r w:rsidRPr="00D7317B">
        <w:lastRenderedPageBreak/>
        <w:t>aplikasi dan server aplikasi memberikan balasan tampilan kepada pengguna</w:t>
      </w:r>
      <w:r w:rsidR="007C2F2F">
        <w:t xml:space="preserve">. </w:t>
      </w:r>
    </w:p>
    <w:p w:rsidR="002B4102" w:rsidRDefault="002B4102" w:rsidP="006B1F9D">
      <w:pPr>
        <w:ind w:firstLine="540"/>
      </w:pPr>
    </w:p>
    <w:p w:rsidR="00F17523" w:rsidRDefault="009B233B" w:rsidP="00F17523">
      <w:pPr>
        <w:keepNext/>
        <w:jc w:val="center"/>
      </w:pPr>
      <w:r>
        <w:rPr>
          <w:noProof/>
          <w:lang w:eastAsia="en-US"/>
        </w:rPr>
        <w:drawing>
          <wp:inline distT="0" distB="0" distL="0" distR="0" wp14:anchorId="08684389" wp14:editId="22F38A28">
            <wp:extent cx="2495550" cy="2125284"/>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r="8147" b="11401"/>
                    <a:stretch/>
                  </pic:blipFill>
                  <pic:spPr bwMode="auto">
                    <a:xfrm>
                      <a:off x="0" y="0"/>
                      <a:ext cx="2523739" cy="2149290"/>
                    </a:xfrm>
                    <a:prstGeom prst="rect">
                      <a:avLst/>
                    </a:prstGeom>
                    <a:noFill/>
                    <a:ln>
                      <a:noFill/>
                    </a:ln>
                    <a:extLst>
                      <a:ext uri="{53640926-AAD7-44D8-BBD7-CCE9431645EC}">
                        <a14:shadowObscured xmlns:a14="http://schemas.microsoft.com/office/drawing/2010/main"/>
                      </a:ext>
                    </a:extLst>
                  </pic:spPr>
                </pic:pic>
              </a:graphicData>
            </a:graphic>
          </wp:inline>
        </w:drawing>
      </w:r>
    </w:p>
    <w:p w:rsidR="005805B7" w:rsidRDefault="00F17523" w:rsidP="00F17523">
      <w:pPr>
        <w:pStyle w:val="Caption"/>
      </w:pPr>
      <w:bookmarkStart w:id="135" w:name="_Toc453470917"/>
      <w:r>
        <w:t>Gambar 3.</w:t>
      </w:r>
      <w:r>
        <w:fldChar w:fldCharType="begin"/>
      </w:r>
      <w:r>
        <w:instrText xml:space="preserve"> SEQ Gambar \* ARABIC </w:instrText>
      </w:r>
      <w:r>
        <w:fldChar w:fldCharType="separate"/>
      </w:r>
      <w:r w:rsidR="00FA3BFC">
        <w:rPr>
          <w:noProof/>
        </w:rPr>
        <w:t>6</w:t>
      </w:r>
      <w:r>
        <w:fldChar w:fldCharType="end"/>
      </w:r>
      <w:r>
        <w:t xml:space="preserve"> Arsitektur Sistem</w:t>
      </w:r>
      <w:bookmarkEnd w:id="135"/>
    </w:p>
    <w:p w:rsidR="002B4102" w:rsidRPr="002B4102" w:rsidRDefault="002B4102" w:rsidP="002B4102"/>
    <w:p w:rsidR="00034097" w:rsidRDefault="00F17523" w:rsidP="00F17523">
      <w:pPr>
        <w:jc w:val="left"/>
      </w:pPr>
      <w:r>
        <w:t>Gambar 3.6 menjelaskan alur komunikasi pada arsitektur sistem. Mapbox dan Server bertugas memberikan layanan sesuai dengan keinginan pengguna.</w:t>
      </w:r>
    </w:p>
    <w:p w:rsidR="00F17523" w:rsidRDefault="00F17523" w:rsidP="00F17523">
      <w:pPr>
        <w:jc w:val="left"/>
      </w:pPr>
    </w:p>
    <w:p w:rsidR="005805B7" w:rsidRDefault="005805B7" w:rsidP="005805B7">
      <w:pPr>
        <w:pStyle w:val="Heading4"/>
      </w:pPr>
      <w:bookmarkStart w:id="136" w:name="_Toc453463559"/>
      <w:r>
        <w:t>Perancangan Arsitektur Sistem (Pengguna – Server)</w:t>
      </w:r>
      <w:bookmarkEnd w:id="136"/>
    </w:p>
    <w:p w:rsidR="002B4102" w:rsidRDefault="00F17523" w:rsidP="002B4102">
      <w:pPr>
        <w:keepNext/>
        <w:ind w:firstLine="720"/>
      </w:pPr>
      <w:r w:rsidRPr="00F17523">
        <w:t xml:space="preserve">Arsitektur </w:t>
      </w:r>
      <w:r>
        <w:t>sisten antar pengguna dan sercer</w:t>
      </w:r>
      <w:r w:rsidRPr="00F17523">
        <w:t xml:space="preserve"> yang digunakan ialah Model-View Controller. Model-View-Controller atau MVC adalah salah arsitektur yang digunakan untuk membuat sebuah aplikasi dengan memisahkan data (Model) dari tampilan (View) dan </w:t>
      </w:r>
      <w:proofErr w:type="gramStart"/>
      <w:r w:rsidRPr="00F17523">
        <w:t>cara</w:t>
      </w:r>
      <w:proofErr w:type="gramEnd"/>
      <w:r w:rsidRPr="00F17523">
        <w:t xml:space="preserve"> bagaimana memproses data untuk ditampilkan </w:t>
      </w:r>
      <w:r w:rsidR="002B4102">
        <w:lastRenderedPageBreak/>
        <w:t xml:space="preserve">Controller). Implementasi </w:t>
      </w:r>
      <w:r w:rsidRPr="00F17523">
        <w:t xml:space="preserve">kerangka kerja yang ada dalam aplikasi website sebagian besar adalah berbasis arsitektur </w:t>
      </w:r>
    </w:p>
    <w:p w:rsidR="002B4102" w:rsidRDefault="002B4102" w:rsidP="002B4102">
      <w:pPr>
        <w:keepNext/>
        <w:ind w:firstLine="720"/>
      </w:pPr>
    </w:p>
    <w:p w:rsidR="00F17523" w:rsidRDefault="009B233B" w:rsidP="002B4102">
      <w:pPr>
        <w:keepNext/>
        <w:ind w:firstLine="720"/>
      </w:pPr>
      <w:r>
        <w:rPr>
          <w:noProof/>
          <w:lang w:eastAsia="en-US"/>
        </w:rPr>
        <w:drawing>
          <wp:inline distT="0" distB="0" distL="0" distR="0" wp14:anchorId="71DE767B" wp14:editId="7E744EC1">
            <wp:extent cx="2362200" cy="1889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vc.png"/>
                    <pic:cNvPicPr/>
                  </pic:nvPicPr>
                  <pic:blipFill>
                    <a:blip r:embed="rId61">
                      <a:extLst>
                        <a:ext uri="{28A0092B-C50C-407E-A947-70E740481C1C}">
                          <a14:useLocalDpi xmlns:a14="http://schemas.microsoft.com/office/drawing/2010/main" val="0"/>
                        </a:ext>
                      </a:extLst>
                    </a:blip>
                    <a:stretch>
                      <a:fillRect/>
                    </a:stretch>
                  </pic:blipFill>
                  <pic:spPr>
                    <a:xfrm>
                      <a:off x="0" y="0"/>
                      <a:ext cx="2367527" cy="1894022"/>
                    </a:xfrm>
                    <a:prstGeom prst="rect">
                      <a:avLst/>
                    </a:prstGeom>
                  </pic:spPr>
                </pic:pic>
              </a:graphicData>
            </a:graphic>
          </wp:inline>
        </w:drawing>
      </w:r>
    </w:p>
    <w:p w:rsidR="009B233B" w:rsidRDefault="00F17523" w:rsidP="00F17523">
      <w:pPr>
        <w:pStyle w:val="Caption"/>
      </w:pPr>
      <w:bookmarkStart w:id="137" w:name="_Toc453470918"/>
      <w:r>
        <w:t>Gambar 3.</w:t>
      </w:r>
      <w:r>
        <w:fldChar w:fldCharType="begin"/>
      </w:r>
      <w:r>
        <w:instrText xml:space="preserve"> SEQ Gambar \* ARABIC </w:instrText>
      </w:r>
      <w:r>
        <w:fldChar w:fldCharType="separate"/>
      </w:r>
      <w:r w:rsidR="00FA3BFC">
        <w:rPr>
          <w:noProof/>
        </w:rPr>
        <w:t>7</w:t>
      </w:r>
      <w:r>
        <w:fldChar w:fldCharType="end"/>
      </w:r>
      <w:r>
        <w:t xml:space="preserve"> Arsitektur MVC</w:t>
      </w:r>
      <w:bookmarkEnd w:id="137"/>
    </w:p>
    <w:p w:rsidR="002B4102" w:rsidRPr="002B4102" w:rsidRDefault="002B4102" w:rsidP="002B4102"/>
    <w:p w:rsidR="00F17523" w:rsidRPr="00F17523" w:rsidRDefault="00F17523" w:rsidP="00F17523">
      <w:r>
        <w:t xml:space="preserve">Pada Gambar 3.7 memperlihatkan bahwa </w:t>
      </w:r>
      <w:r w:rsidRPr="00F17523">
        <w:rPr>
          <w:i/>
        </w:rPr>
        <w:t>controller</w:t>
      </w:r>
      <w:r>
        <w:t xml:space="preserve"> merupakan muara dari arsitektur ini. Controller menguhubungkan antara model dan view serta kepada pangguna. Controller biasanya berisikan perintah-perintah yang dijalankan sistem.</w:t>
      </w:r>
    </w:p>
    <w:p w:rsidR="00F17523" w:rsidRDefault="00F17523" w:rsidP="00F17523">
      <w:pPr>
        <w:ind w:firstLine="720"/>
      </w:pPr>
    </w:p>
    <w:p w:rsidR="002B4102" w:rsidRPr="005805B7" w:rsidRDefault="002B4102" w:rsidP="00F17523">
      <w:pPr>
        <w:ind w:firstLine="720"/>
      </w:pPr>
    </w:p>
    <w:p w:rsidR="005805B7" w:rsidRDefault="005805B7" w:rsidP="005805B7">
      <w:pPr>
        <w:pStyle w:val="Heading4"/>
      </w:pPr>
      <w:bookmarkStart w:id="138" w:name="_Toc453463560"/>
      <w:r>
        <w:t>Perancangan Arsitektur Sistem (Pengguna – Mapbox API)</w:t>
      </w:r>
      <w:bookmarkEnd w:id="138"/>
    </w:p>
    <w:p w:rsidR="00217F68" w:rsidRDefault="00F17523" w:rsidP="00217F68">
      <w:pPr>
        <w:keepNext/>
        <w:ind w:firstLine="720"/>
      </w:pPr>
      <w:r>
        <w:t xml:space="preserve">Arstitektur antara pengguna dan Mapbox API menggunakan arsitektur </w:t>
      </w:r>
      <w:r w:rsidRPr="00F17523">
        <w:rPr>
          <w:i/>
        </w:rPr>
        <w:t>client-server</w:t>
      </w:r>
      <w:r>
        <w:t xml:space="preserve">. Arsitektur ini </w:t>
      </w:r>
      <w:r w:rsidRPr="00F17523">
        <w:t xml:space="preserve">merupakan model konektivitas pada jaringan yang membedakan fungsi </w:t>
      </w:r>
      <w:r w:rsidRPr="00F17523">
        <w:lastRenderedPageBreak/>
        <w:t>com</w:t>
      </w:r>
      <w:r w:rsidR="00217F68">
        <w:t>puter sebagai Client dan Server</w:t>
      </w:r>
      <w:r w:rsidRPr="00F17523">
        <w:t xml:space="preserve">. Server ini yang bertugas memberikan pelayanan kepada </w:t>
      </w:r>
      <w:r w:rsidR="00217F68">
        <w:t xml:space="preserve">pengguna </w:t>
      </w:r>
      <w:r w:rsidRPr="00F17523">
        <w:t>terhubung dalam s</w:t>
      </w:r>
      <w:r w:rsidR="00217F68">
        <w:t>i</w:t>
      </w:r>
      <w:r w:rsidRPr="00F17523">
        <w:t>stem</w:t>
      </w:r>
      <w:r w:rsidR="00217F68">
        <w:t>.</w:t>
      </w:r>
    </w:p>
    <w:p w:rsidR="002B4102" w:rsidRDefault="002B4102" w:rsidP="00217F68">
      <w:pPr>
        <w:keepNext/>
        <w:ind w:firstLine="720"/>
      </w:pPr>
    </w:p>
    <w:p w:rsidR="00217F68" w:rsidRDefault="00F17523" w:rsidP="00217F68">
      <w:pPr>
        <w:keepNext/>
        <w:ind w:firstLine="720"/>
      </w:pPr>
      <w:r w:rsidRPr="00F17523">
        <w:t xml:space="preserve"> </w:t>
      </w:r>
      <w:r w:rsidR="00CF523D">
        <w:rPr>
          <w:noProof/>
          <w:lang w:eastAsia="en-US"/>
        </w:rPr>
        <w:drawing>
          <wp:inline distT="0" distB="0" distL="0" distR="0" wp14:anchorId="42ACD457" wp14:editId="7B5AECB0">
            <wp:extent cx="3708400" cy="93916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p API.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08400" cy="939165"/>
                    </a:xfrm>
                    <a:prstGeom prst="rect">
                      <a:avLst/>
                    </a:prstGeom>
                  </pic:spPr>
                </pic:pic>
              </a:graphicData>
            </a:graphic>
          </wp:inline>
        </w:drawing>
      </w:r>
    </w:p>
    <w:p w:rsidR="00CF523D" w:rsidRDefault="00217F68" w:rsidP="00217F68">
      <w:pPr>
        <w:pStyle w:val="Caption"/>
      </w:pPr>
      <w:bookmarkStart w:id="139" w:name="_Toc453470919"/>
      <w:r>
        <w:t>Gambar 3.</w:t>
      </w:r>
      <w:r>
        <w:fldChar w:fldCharType="begin"/>
      </w:r>
      <w:r>
        <w:instrText xml:space="preserve"> SEQ Gambar \* ARABIC </w:instrText>
      </w:r>
      <w:r>
        <w:fldChar w:fldCharType="separate"/>
      </w:r>
      <w:r w:rsidR="00FA3BFC">
        <w:rPr>
          <w:noProof/>
        </w:rPr>
        <w:t>8</w:t>
      </w:r>
      <w:r>
        <w:fldChar w:fldCharType="end"/>
      </w:r>
      <w:r>
        <w:t xml:space="preserve"> Arsitektur Client-Server</w:t>
      </w:r>
      <w:bookmarkEnd w:id="139"/>
    </w:p>
    <w:p w:rsidR="00217F68" w:rsidRPr="00217F68" w:rsidRDefault="00217F68" w:rsidP="00217F68">
      <w:r>
        <w:t xml:space="preserve">Gambar 3.8 memperlihatkan bahwa Mapbox API sebagai server. Mapbox API memberikan layanan sesuai dengan permintaan yang diajukan oleh pengguna. </w:t>
      </w:r>
    </w:p>
    <w:p w:rsidR="0027775D" w:rsidRDefault="0027775D" w:rsidP="0027775D">
      <w:pPr>
        <w:ind w:firstLine="540"/>
      </w:pPr>
    </w:p>
    <w:p w:rsidR="00043170" w:rsidRDefault="00BB0870" w:rsidP="001D55EC">
      <w:pPr>
        <w:pStyle w:val="Heading3"/>
      </w:pPr>
      <w:bookmarkStart w:id="140" w:name="_Toc453463561"/>
      <w:r>
        <w:t xml:space="preserve">Perancangan </w:t>
      </w:r>
      <w:r w:rsidR="003D4B3D">
        <w:t>Antarmuka</w:t>
      </w:r>
      <w:r>
        <w:t xml:space="preserve"> Pengguna</w:t>
      </w:r>
      <w:bookmarkEnd w:id="140"/>
    </w:p>
    <w:p w:rsidR="00B668F6" w:rsidRPr="00217F68" w:rsidRDefault="00E16BE8" w:rsidP="00E2291C">
      <w:pPr>
        <w:ind w:firstLine="540"/>
      </w:pPr>
      <w:r>
        <w:t xml:space="preserve">Perancangan </w:t>
      </w:r>
      <w:r w:rsidR="003D4B3D">
        <w:t>antarmuka</w:t>
      </w:r>
      <w:r>
        <w:t xml:space="preserve"> pengguna merupakan hal yang penting dalam melakukan perancangan aplikasi. </w:t>
      </w:r>
      <w:r w:rsidR="003D4B3D">
        <w:t>Antarmuka</w:t>
      </w:r>
      <w:r>
        <w:t xml:space="preserve"> pengguna yang berhubungan langsung dengan aktor harus memiliki kemudahan-kemudahan bagi penggunanya.</w:t>
      </w:r>
      <w:r w:rsidR="00E2291C">
        <w:t xml:space="preserve"> Sistem memiliki </w:t>
      </w:r>
      <w:r w:rsidR="00D04D05">
        <w:rPr>
          <w:lang w:val="id-ID"/>
        </w:rPr>
        <w:t>3</w:t>
      </w:r>
      <w:r w:rsidR="00E2291C">
        <w:t xml:space="preserve"> </w:t>
      </w:r>
      <w:r w:rsidR="003D4B3D">
        <w:t>antarmuka</w:t>
      </w:r>
      <w:r w:rsidR="00E2291C">
        <w:t xml:space="preserve"> pengguna, yaitu halaman </w:t>
      </w:r>
      <w:r w:rsidR="00217F68">
        <w:t>Halaman Utama, Informasi Keseluruhan dan Informasi Perkoridor.</w:t>
      </w:r>
    </w:p>
    <w:p w:rsidR="00B668F6" w:rsidRPr="00043170" w:rsidRDefault="00B668F6" w:rsidP="00E16BE8">
      <w:pPr>
        <w:ind w:firstLine="540"/>
      </w:pPr>
    </w:p>
    <w:p w:rsidR="00CF2722" w:rsidRPr="00CF2722" w:rsidRDefault="0082761F" w:rsidP="003D0F74">
      <w:pPr>
        <w:pStyle w:val="Heading4"/>
      </w:pPr>
      <w:bookmarkStart w:id="141" w:name="_Toc453463562"/>
      <w:r>
        <w:t xml:space="preserve">Rancangan </w:t>
      </w:r>
      <w:r w:rsidR="00E2291C">
        <w:t xml:space="preserve">Halaman </w:t>
      </w:r>
      <w:r w:rsidR="003D4B3D">
        <w:t>Antarmuka</w:t>
      </w:r>
      <w:r w:rsidR="00B668F6">
        <w:t xml:space="preserve"> </w:t>
      </w:r>
      <w:r w:rsidR="00D760D8">
        <w:t>Halaman Utama</w:t>
      </w:r>
      <w:bookmarkEnd w:id="141"/>
    </w:p>
    <w:p w:rsidR="002B4102" w:rsidRDefault="00E2291C" w:rsidP="00161A80">
      <w:pPr>
        <w:ind w:firstLine="720"/>
      </w:pPr>
      <w:r>
        <w:t>Halaman ini</w:t>
      </w:r>
      <w:r w:rsidR="00412391">
        <w:rPr>
          <w:lang w:val="id-ID"/>
        </w:rPr>
        <w:t xml:space="preserve"> merupakan halaman utama dari aplikasi</w:t>
      </w:r>
      <w:r>
        <w:t>.</w:t>
      </w:r>
      <w:r w:rsidR="00412391">
        <w:rPr>
          <w:lang w:val="id-ID"/>
        </w:rPr>
        <w:t xml:space="preserve"> Pada halaman ini </w:t>
      </w:r>
      <w:r w:rsidR="00D760D8">
        <w:t>langsung merujuk kepada halaman pencarian</w:t>
      </w:r>
      <w:r w:rsidR="006D06AD">
        <w:rPr>
          <w:lang w:val="id-ID"/>
        </w:rPr>
        <w:t>.</w:t>
      </w:r>
      <w:r w:rsidR="00D760D8">
        <w:t xml:space="preserve"> Pada halaman utama ini disediakan isian untuk halte keberangka</w:t>
      </w:r>
      <w:r w:rsidR="00D760D8">
        <w:rPr>
          <w:lang w:val="id-ID"/>
        </w:rPr>
        <w:t>n dan halte kedatangan</w:t>
      </w:r>
      <w:r w:rsidR="00D760D8">
        <w:t xml:space="preserve">. Selain itu, </w:t>
      </w:r>
      <w:r w:rsidR="00AB3875">
        <w:t xml:space="preserve">Pada halaman utama juga menyajikan peta yang menampilkan pengelompokan halte bedasarkan posisi terdekatnya. </w:t>
      </w:r>
      <w:r w:rsidR="00844131" w:rsidRPr="00844131">
        <w:rPr>
          <w:lang w:val="id-ID"/>
        </w:rPr>
        <w:t>Rancangan</w:t>
      </w:r>
      <w:r w:rsidR="00207BAC">
        <w:t xml:space="preserve"> </w:t>
      </w:r>
      <w:r w:rsidR="00844131">
        <w:rPr>
          <w:lang w:val="id-ID"/>
        </w:rPr>
        <w:t>h</w:t>
      </w:r>
      <w:r w:rsidR="00207BAC">
        <w:t xml:space="preserve">alaman </w:t>
      </w:r>
      <w:r w:rsidR="003D4B3D">
        <w:t>antarmuka</w:t>
      </w:r>
      <w:r w:rsidR="006D06AD">
        <w:t xml:space="preserve"> dapat dilihat pada</w:t>
      </w:r>
      <w:r w:rsidR="002B4102">
        <w:t xml:space="preserve"> Gambar 3.9 </w:t>
      </w:r>
      <w:r w:rsidR="00C03C02">
        <w:rPr>
          <w:lang w:val="id-ID"/>
        </w:rPr>
        <w:t xml:space="preserve">dan </w:t>
      </w:r>
      <w:r w:rsidR="002B4102">
        <w:t xml:space="preserve">Tabel 5. </w:t>
      </w:r>
      <w:r w:rsidR="000C354E">
        <w:t xml:space="preserve">Adapun setelah dilakukan pencarian, maka tampilan </w:t>
      </w:r>
      <w:proofErr w:type="gramStart"/>
      <w:r w:rsidR="000C354E">
        <w:t>akan</w:t>
      </w:r>
      <w:proofErr w:type="gramEnd"/>
      <w:r w:rsidR="000C354E">
        <w:t xml:space="preserve"> terlihat pada Gambar</w:t>
      </w:r>
      <w:r w:rsidR="002B4102">
        <w:t xml:space="preserve"> 3.10</w:t>
      </w:r>
    </w:p>
    <w:p w:rsidR="002B4102" w:rsidRDefault="002B4102" w:rsidP="002B4102">
      <w:r>
        <w:br w:type="page"/>
      </w:r>
    </w:p>
    <w:p w:rsidR="000C354E" w:rsidRPr="00C03C02" w:rsidRDefault="00ED51A6" w:rsidP="00ED51A6">
      <w:pPr>
        <w:pStyle w:val="Caption"/>
        <w:rPr>
          <w:lang w:val="id-ID"/>
        </w:rPr>
      </w:pPr>
      <w:bookmarkStart w:id="142" w:name="_Toc453463427"/>
      <w:r>
        <w:lastRenderedPageBreak/>
        <w:t xml:space="preserve">Tabel </w:t>
      </w:r>
      <w:r>
        <w:fldChar w:fldCharType="begin"/>
      </w:r>
      <w:r>
        <w:instrText xml:space="preserve"> SEQ Tabel \* ARABIC </w:instrText>
      </w:r>
      <w:r>
        <w:fldChar w:fldCharType="separate"/>
      </w:r>
      <w:r w:rsidR="00691FA7">
        <w:rPr>
          <w:noProof/>
        </w:rPr>
        <w:t>5</w:t>
      </w:r>
      <w:r>
        <w:fldChar w:fldCharType="end"/>
      </w:r>
      <w:r w:rsidR="002B4102">
        <w:t xml:space="preserve"> Rancangan Antarmuka Halaman Utama</w:t>
      </w:r>
      <w:bookmarkEnd w:id="142"/>
    </w:p>
    <w:tbl>
      <w:tblPr>
        <w:tblStyle w:val="PlainTable1"/>
        <w:tblW w:w="5803" w:type="dxa"/>
        <w:jc w:val="center"/>
        <w:tblLayout w:type="fixed"/>
        <w:tblLook w:val="04A0" w:firstRow="1" w:lastRow="0" w:firstColumn="1" w:lastColumn="0" w:noHBand="0" w:noVBand="1"/>
      </w:tblPr>
      <w:tblGrid>
        <w:gridCol w:w="702"/>
        <w:gridCol w:w="1723"/>
        <w:gridCol w:w="3378"/>
      </w:tblGrid>
      <w:tr w:rsidR="000C354E" w:rsidTr="002852D6">
        <w:trPr>
          <w:cnfStyle w:val="100000000000" w:firstRow="1" w:lastRow="0" w:firstColumn="0" w:lastColumn="0" w:oddVBand="0" w:evenVBand="0" w:oddHBand="0"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r>
              <w:t>No.</w:t>
            </w:r>
          </w:p>
        </w:tc>
        <w:tc>
          <w:tcPr>
            <w:tcW w:w="1723" w:type="dxa"/>
          </w:tcPr>
          <w:p w:rsidR="000C354E" w:rsidRDefault="000C354E" w:rsidP="002852D6">
            <w:pPr>
              <w:cnfStyle w:val="100000000000" w:firstRow="1" w:lastRow="0" w:firstColumn="0" w:lastColumn="0" w:oddVBand="0" w:evenVBand="0" w:oddHBand="0" w:evenHBand="0" w:firstRowFirstColumn="0" w:firstRowLastColumn="0" w:lastRowFirstColumn="0" w:lastRowLastColumn="0"/>
            </w:pPr>
            <w:r>
              <w:t>Nama Atribut Antarmuka</w:t>
            </w:r>
          </w:p>
        </w:tc>
        <w:tc>
          <w:tcPr>
            <w:tcW w:w="3378" w:type="dxa"/>
          </w:tcPr>
          <w:p w:rsidR="000C354E" w:rsidRDefault="000C354E" w:rsidP="002852D6">
            <w:pPr>
              <w:cnfStyle w:val="100000000000" w:firstRow="1" w:lastRow="0" w:firstColumn="0" w:lastColumn="0" w:oddVBand="0" w:evenVBand="0" w:oddHBand="0" w:evenHBand="0" w:firstRowFirstColumn="0" w:firstRowLastColumn="0" w:lastRowFirstColumn="0" w:lastRowLastColumn="0"/>
            </w:pPr>
            <w:r>
              <w:t>Kegunaan</w:t>
            </w:r>
          </w:p>
        </w:tc>
      </w:tr>
      <w:tr w:rsidR="000C354E" w:rsidTr="002852D6">
        <w:trPr>
          <w:cnfStyle w:val="000000100000" w:firstRow="0" w:lastRow="0" w:firstColumn="0" w:lastColumn="0" w:oddVBand="0" w:evenVBand="0" w:oddHBand="1" w:evenHBand="0" w:firstRowFirstColumn="0" w:firstRowLastColumn="0" w:lastRowFirstColumn="0" w:lastRowLastColumn="0"/>
          <w:trHeight w:val="828"/>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r>
              <w:t>1</w:t>
            </w:r>
          </w:p>
        </w:tc>
        <w:tc>
          <w:tcPr>
            <w:tcW w:w="1723" w:type="dxa"/>
          </w:tcPr>
          <w:p w:rsidR="000C354E" w:rsidRPr="00F6251F" w:rsidRDefault="000C354E" w:rsidP="002852D6">
            <w:pPr>
              <w:cnfStyle w:val="000000100000" w:firstRow="0" w:lastRow="0" w:firstColumn="0" w:lastColumn="0" w:oddVBand="0" w:evenVBand="0" w:oddHBand="1" w:evenHBand="0" w:firstRowFirstColumn="0" w:firstRowLastColumn="0" w:lastRowFirstColumn="0" w:lastRowLastColumn="0"/>
            </w:pPr>
            <w:r>
              <w:t>Keberangkatan</w:t>
            </w:r>
          </w:p>
          <w:p w:rsidR="000C354E" w:rsidRPr="003C0BA8" w:rsidRDefault="000C354E" w:rsidP="002852D6">
            <w:pPr>
              <w:cnfStyle w:val="000000100000" w:firstRow="0" w:lastRow="0" w:firstColumn="0" w:lastColumn="0" w:oddVBand="0" w:evenVBand="0" w:oddHBand="1" w:evenHBand="0" w:firstRowFirstColumn="0" w:firstRowLastColumn="0" w:lastRowFirstColumn="0" w:lastRowLastColumn="0"/>
            </w:pPr>
          </w:p>
        </w:tc>
        <w:tc>
          <w:tcPr>
            <w:tcW w:w="3378" w:type="dxa"/>
          </w:tcPr>
          <w:p w:rsidR="000C354E" w:rsidRPr="00F6251F" w:rsidRDefault="000C354E" w:rsidP="002852D6">
            <w:pPr>
              <w:jc w:val="left"/>
              <w:cnfStyle w:val="000000100000" w:firstRow="0" w:lastRow="0" w:firstColumn="0" w:lastColumn="0" w:oddVBand="0" w:evenVBand="0" w:oddHBand="1" w:evenHBand="0" w:firstRowFirstColumn="0" w:firstRowLastColumn="0" w:lastRowFirstColumn="0" w:lastRowLastColumn="0"/>
            </w:pPr>
            <w:r>
              <w:t>Mencari dan memilih halte keberangkatan / asal yang diinginkan pengguna</w:t>
            </w:r>
          </w:p>
        </w:tc>
      </w:tr>
      <w:tr w:rsidR="000C354E" w:rsidTr="002852D6">
        <w:trPr>
          <w:trHeight w:val="617"/>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r>
              <w:t>2</w:t>
            </w:r>
          </w:p>
        </w:tc>
        <w:tc>
          <w:tcPr>
            <w:tcW w:w="1723" w:type="dxa"/>
          </w:tcPr>
          <w:p w:rsidR="000C354E" w:rsidRPr="00F6251F" w:rsidRDefault="000C354E" w:rsidP="002852D6">
            <w:pPr>
              <w:cnfStyle w:val="000000000000" w:firstRow="0" w:lastRow="0" w:firstColumn="0" w:lastColumn="0" w:oddVBand="0" w:evenVBand="0" w:oddHBand="0" w:evenHBand="0" w:firstRowFirstColumn="0" w:firstRowLastColumn="0" w:lastRowFirstColumn="0" w:lastRowLastColumn="0"/>
            </w:pPr>
            <w:r>
              <w:t>Kedatangan</w:t>
            </w:r>
          </w:p>
        </w:tc>
        <w:tc>
          <w:tcPr>
            <w:tcW w:w="3378"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Mencari dan memilih halte kedatangan / tujuan yang diinginkan pengguna</w:t>
            </w:r>
          </w:p>
        </w:tc>
      </w:tr>
      <w:tr w:rsidR="000C354E" w:rsidTr="002852D6">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r>
              <w:t>3</w:t>
            </w:r>
          </w:p>
        </w:tc>
        <w:tc>
          <w:tcPr>
            <w:tcW w:w="1723" w:type="dxa"/>
          </w:tcPr>
          <w:p w:rsidR="000C354E" w:rsidRPr="00F6251F" w:rsidRDefault="000C354E" w:rsidP="002852D6">
            <w:pPr>
              <w:cnfStyle w:val="000000100000" w:firstRow="0" w:lastRow="0" w:firstColumn="0" w:lastColumn="0" w:oddVBand="0" w:evenVBand="0" w:oddHBand="1" w:evenHBand="0" w:firstRowFirstColumn="0" w:firstRowLastColumn="0" w:lastRowFirstColumn="0" w:lastRowLastColumn="0"/>
            </w:pPr>
            <w:r>
              <w:t>Telusuri</w:t>
            </w:r>
          </w:p>
        </w:tc>
        <w:tc>
          <w:tcPr>
            <w:tcW w:w="3378" w:type="dxa"/>
          </w:tcPr>
          <w:p w:rsidR="000C354E" w:rsidRPr="00F6251F" w:rsidRDefault="000C354E" w:rsidP="002852D6">
            <w:pPr>
              <w:cnfStyle w:val="000000100000" w:firstRow="0" w:lastRow="0" w:firstColumn="0" w:lastColumn="0" w:oddVBand="0" w:evenVBand="0" w:oddHBand="1" w:evenHBand="0" w:firstRowFirstColumn="0" w:firstRowLastColumn="0" w:lastRowFirstColumn="0" w:lastRowLastColumn="0"/>
            </w:pPr>
            <w:r>
              <w:t>Melakukan pencarian bedasarkan halte kedatangan dan keberangkatan yang telah dimasukkan sebelumnya</w:t>
            </w:r>
          </w:p>
        </w:tc>
      </w:tr>
      <w:tr w:rsidR="000C354E" w:rsidTr="002852D6">
        <w:trPr>
          <w:trHeight w:val="53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Pr="003C0BA8" w:rsidRDefault="000C354E" w:rsidP="002852D6">
            <w:pPr>
              <w:rPr>
                <w:lang w:val="id-ID"/>
              </w:rPr>
            </w:pPr>
            <w:r>
              <w:rPr>
                <w:lang w:val="id-ID"/>
              </w:rPr>
              <w:t>4</w:t>
            </w:r>
          </w:p>
        </w:tc>
        <w:tc>
          <w:tcPr>
            <w:tcW w:w="1723" w:type="dxa"/>
          </w:tcPr>
          <w:p w:rsidR="000C354E" w:rsidRPr="00F6251F" w:rsidRDefault="000C354E" w:rsidP="002852D6">
            <w:pPr>
              <w:cnfStyle w:val="000000000000" w:firstRow="0" w:lastRow="0" w:firstColumn="0" w:lastColumn="0" w:oddVBand="0" w:evenVBand="0" w:oddHBand="0" w:evenHBand="0" w:firstRowFirstColumn="0" w:firstRowLastColumn="0" w:lastRowFirstColumn="0" w:lastRowLastColumn="0"/>
              <w:rPr>
                <w:lang w:val="id-ID"/>
              </w:rPr>
            </w:pPr>
            <w:r>
              <w:t>+-</w:t>
            </w:r>
          </w:p>
        </w:tc>
        <w:tc>
          <w:tcPr>
            <w:tcW w:w="3378" w:type="dxa"/>
          </w:tcPr>
          <w:p w:rsidR="000C354E" w:rsidRPr="004D635D" w:rsidRDefault="000C354E" w:rsidP="002852D6">
            <w:pPr>
              <w:cnfStyle w:val="000000000000" w:firstRow="0" w:lastRow="0" w:firstColumn="0" w:lastColumn="0" w:oddVBand="0" w:evenVBand="0" w:oddHBand="0" w:evenHBand="0" w:firstRowFirstColumn="0" w:firstRowLastColumn="0" w:lastRowFirstColumn="0" w:lastRowLastColumn="0"/>
            </w:pPr>
            <w:r>
              <w:t>Fitur untuk memperbesar atau memperkecil detail peta</w:t>
            </w:r>
          </w:p>
        </w:tc>
      </w:tr>
      <w:tr w:rsidR="000C354E" w:rsidTr="002852D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Pr="00F6251F" w:rsidRDefault="000C354E" w:rsidP="002852D6">
            <w:r>
              <w:t>5</w:t>
            </w:r>
          </w:p>
        </w:tc>
        <w:tc>
          <w:tcPr>
            <w:tcW w:w="1723" w:type="dxa"/>
          </w:tcPr>
          <w:p w:rsidR="000C354E" w:rsidRDefault="000C354E" w:rsidP="002852D6">
            <w:pPr>
              <w:cnfStyle w:val="000000100000" w:firstRow="0" w:lastRow="0" w:firstColumn="0" w:lastColumn="0" w:oddVBand="0" w:evenVBand="0" w:oddHBand="1" w:evenHBand="0" w:firstRowFirstColumn="0" w:firstRowLastColumn="0" w:lastRowFirstColumn="0" w:lastRowLastColumn="0"/>
            </w:pPr>
            <w:r>
              <w:t>Halaman Utama</w:t>
            </w:r>
          </w:p>
        </w:tc>
        <w:tc>
          <w:tcPr>
            <w:tcW w:w="3378" w:type="dxa"/>
          </w:tcPr>
          <w:p w:rsidR="000C354E" w:rsidRPr="00F6251F" w:rsidRDefault="000C354E" w:rsidP="002852D6">
            <w:pPr>
              <w:cnfStyle w:val="000000100000" w:firstRow="0" w:lastRow="0" w:firstColumn="0" w:lastColumn="0" w:oddVBand="0" w:evenVBand="0" w:oddHBand="1" w:evenHBand="0" w:firstRowFirstColumn="0" w:firstRowLastColumn="0" w:lastRowFirstColumn="0" w:lastRowLastColumn="0"/>
            </w:pPr>
            <w:r>
              <w:t>Untuk menampilkan halaman utama sistem informasi</w:t>
            </w:r>
          </w:p>
        </w:tc>
      </w:tr>
      <w:tr w:rsidR="000C354E" w:rsidTr="002852D6">
        <w:trPr>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r>
              <w:t>6</w:t>
            </w:r>
          </w:p>
        </w:tc>
        <w:tc>
          <w:tcPr>
            <w:tcW w:w="1723"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Informasi</w:t>
            </w:r>
          </w:p>
        </w:tc>
        <w:tc>
          <w:tcPr>
            <w:tcW w:w="3378"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Untuk menampilkan informasi yang akan dilihat. Adapun informasi ini dapat dipilih bedasarkan koridor atau informasi keseluruhan</w:t>
            </w:r>
          </w:p>
        </w:tc>
      </w:tr>
    </w:tbl>
    <w:p w:rsidR="000C354E" w:rsidRDefault="000C354E" w:rsidP="000C354E">
      <w:pPr>
        <w:ind w:firstLine="720"/>
      </w:pPr>
    </w:p>
    <w:p w:rsidR="00253DED" w:rsidRDefault="00253DED">
      <w:pPr>
        <w:spacing w:after="200" w:line="276" w:lineRule="auto"/>
        <w:jc w:val="left"/>
      </w:pPr>
      <w:r>
        <w:br w:type="page"/>
      </w:r>
    </w:p>
    <w:p w:rsidR="00253DED" w:rsidRDefault="00253DED" w:rsidP="00AB3875">
      <w:pPr>
        <w:rPr>
          <w:lang w:val="id-ID"/>
        </w:rPr>
        <w:sectPr w:rsidR="00253DED" w:rsidSect="00050793">
          <w:headerReference w:type="even" r:id="rId63"/>
          <w:pgSz w:w="8392" w:h="11907" w:code="11"/>
          <w:pgMar w:top="1418" w:right="1134" w:bottom="1418" w:left="1418" w:header="709" w:footer="709" w:gutter="0"/>
          <w:cols w:space="708"/>
          <w:titlePg/>
          <w:docGrid w:linePitch="360"/>
        </w:sectPr>
      </w:pPr>
    </w:p>
    <w:p w:rsidR="002B4102" w:rsidRDefault="00F6251F" w:rsidP="002B4102">
      <w:pPr>
        <w:keepNext/>
        <w:jc w:val="center"/>
      </w:pPr>
      <w:r>
        <w:rPr>
          <w:noProof/>
          <w:lang w:eastAsia="en-US"/>
        </w:rPr>
        <w:lastRenderedPageBreak/>
        <w:drawing>
          <wp:inline distT="0" distB="0" distL="0" distR="0" wp14:anchorId="10F23ECB" wp14:editId="385FB3E9">
            <wp:extent cx="4829175" cy="2465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 Utama.png"/>
                    <pic:cNvPicPr/>
                  </pic:nvPicPr>
                  <pic:blipFill>
                    <a:blip r:embed="rId64">
                      <a:extLst>
                        <a:ext uri="{28A0092B-C50C-407E-A947-70E740481C1C}">
                          <a14:useLocalDpi xmlns:a14="http://schemas.microsoft.com/office/drawing/2010/main" val="0"/>
                        </a:ext>
                      </a:extLst>
                    </a:blip>
                    <a:stretch>
                      <a:fillRect/>
                    </a:stretch>
                  </pic:blipFill>
                  <pic:spPr>
                    <a:xfrm>
                      <a:off x="0" y="0"/>
                      <a:ext cx="4865703" cy="2483963"/>
                    </a:xfrm>
                    <a:prstGeom prst="rect">
                      <a:avLst/>
                    </a:prstGeom>
                  </pic:spPr>
                </pic:pic>
              </a:graphicData>
            </a:graphic>
          </wp:inline>
        </w:drawing>
      </w:r>
    </w:p>
    <w:p w:rsidR="00AB3875" w:rsidRPr="006D06AD" w:rsidRDefault="002B4102" w:rsidP="002B4102">
      <w:pPr>
        <w:pStyle w:val="Caption"/>
        <w:rPr>
          <w:lang w:val="id-ID"/>
        </w:rPr>
      </w:pPr>
      <w:bookmarkStart w:id="143" w:name="_Toc453470920"/>
      <w:r>
        <w:t>Gambar 3.</w:t>
      </w:r>
      <w:r>
        <w:fldChar w:fldCharType="begin"/>
      </w:r>
      <w:r>
        <w:instrText xml:space="preserve"> SEQ Gambar \* ARABIC </w:instrText>
      </w:r>
      <w:r>
        <w:fldChar w:fldCharType="separate"/>
      </w:r>
      <w:r w:rsidR="00FA3BFC">
        <w:rPr>
          <w:noProof/>
        </w:rPr>
        <w:t>9</w:t>
      </w:r>
      <w:r>
        <w:fldChar w:fldCharType="end"/>
      </w:r>
      <w:r>
        <w:t xml:space="preserve"> Rancangan Antarmuka Halaman Utama</w:t>
      </w:r>
      <w:bookmarkEnd w:id="143"/>
    </w:p>
    <w:p w:rsidR="002B4102" w:rsidRPr="003A3A9F" w:rsidRDefault="002B4102" w:rsidP="002B4102">
      <w:pPr>
        <w:sectPr w:rsidR="002B4102" w:rsidRPr="003A3A9F" w:rsidSect="000C354E">
          <w:pgSz w:w="11907" w:h="8392" w:orient="landscape" w:code="11"/>
          <w:pgMar w:top="1411" w:right="1411" w:bottom="1138" w:left="1411" w:header="706" w:footer="706" w:gutter="0"/>
          <w:cols w:space="708"/>
          <w:titlePg/>
          <w:docGrid w:linePitch="360"/>
        </w:sectPr>
      </w:pPr>
      <w:r>
        <w:t>Gambar 3.9 merupakan rancangan antarmuka untuk menampilkan informasi rute dan halte. Bedasarkan gambar, nomor 1, 2 dan 3 berfungsi untuk merupakan form isian halte keberangkatan, kedatangan dan tombol penelusuran atau perncarian. Pada nomor 4 berfungsi untuk memperbesar atau memperkecil detail peta. Untuk nomor 5 dan 6 berfungsi sebagai navigasi menuju halaman utama dan halaman informasi perkoridor atau keseluruhan.</w:t>
      </w:r>
    </w:p>
    <w:p w:rsidR="0079456C" w:rsidRDefault="0079456C" w:rsidP="0079456C"/>
    <w:p w:rsidR="002B4102" w:rsidRDefault="00E417CC" w:rsidP="002B4102">
      <w:pPr>
        <w:keepNext/>
        <w:jc w:val="center"/>
      </w:pPr>
      <w:r>
        <w:rPr>
          <w:noProof/>
          <w:lang w:eastAsia="en-US"/>
        </w:rPr>
        <w:drawing>
          <wp:inline distT="0" distB="0" distL="0" distR="0" wp14:anchorId="77D8F9BA" wp14:editId="59F14DCE">
            <wp:extent cx="5324475" cy="2459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carian.png"/>
                    <pic:cNvPicPr/>
                  </pic:nvPicPr>
                  <pic:blipFill>
                    <a:blip r:embed="rId65">
                      <a:extLst>
                        <a:ext uri="{28A0092B-C50C-407E-A947-70E740481C1C}">
                          <a14:useLocalDpi xmlns:a14="http://schemas.microsoft.com/office/drawing/2010/main" val="0"/>
                        </a:ext>
                      </a:extLst>
                    </a:blip>
                    <a:stretch>
                      <a:fillRect/>
                    </a:stretch>
                  </pic:blipFill>
                  <pic:spPr>
                    <a:xfrm>
                      <a:off x="0" y="0"/>
                      <a:ext cx="5337318" cy="2465768"/>
                    </a:xfrm>
                    <a:prstGeom prst="rect">
                      <a:avLst/>
                    </a:prstGeom>
                  </pic:spPr>
                </pic:pic>
              </a:graphicData>
            </a:graphic>
          </wp:inline>
        </w:drawing>
      </w:r>
    </w:p>
    <w:p w:rsidR="0079456C" w:rsidRPr="0079456C" w:rsidRDefault="002B4102" w:rsidP="002B4102">
      <w:pPr>
        <w:pStyle w:val="Caption"/>
      </w:pPr>
      <w:bookmarkStart w:id="144" w:name="_Toc453470921"/>
      <w:r>
        <w:t>Gambar 3.</w:t>
      </w:r>
      <w:r>
        <w:fldChar w:fldCharType="begin"/>
      </w:r>
      <w:r>
        <w:instrText xml:space="preserve"> SEQ Gambar \* ARABIC </w:instrText>
      </w:r>
      <w:r>
        <w:fldChar w:fldCharType="separate"/>
      </w:r>
      <w:r w:rsidR="00FA3BFC">
        <w:rPr>
          <w:noProof/>
        </w:rPr>
        <w:t>10</w:t>
      </w:r>
      <w:r>
        <w:fldChar w:fldCharType="end"/>
      </w:r>
      <w:r>
        <w:t xml:space="preserve"> Rancangan AntarmukaHasil Pencarian Rute</w:t>
      </w:r>
      <w:bookmarkEnd w:id="144"/>
    </w:p>
    <w:p w:rsidR="000C354E" w:rsidRDefault="002B4102" w:rsidP="002B4102">
      <w:pPr>
        <w:sectPr w:rsidR="000C354E" w:rsidSect="000C354E">
          <w:pgSz w:w="11907" w:h="8392" w:orient="landscape" w:code="11"/>
          <w:pgMar w:top="1411" w:right="1411" w:bottom="1138" w:left="1411" w:header="706" w:footer="706" w:gutter="0"/>
          <w:cols w:space="708"/>
          <w:titlePg/>
          <w:docGrid w:linePitch="360"/>
        </w:sectPr>
      </w:pPr>
      <w:r>
        <w:t>Gambar 3.10 merupakan rancangan antarmuka untuk yang menampilkan hasil pencarian rute bedasarkan halte kedatangan dan keberangkatan. Bedasarkan gambar, diberikan variasi visualisasi warna rute dan halte asal dan tujuan.</w:t>
      </w:r>
    </w:p>
    <w:p w:rsidR="00C85C23" w:rsidRDefault="00E417CC" w:rsidP="00BC71D5">
      <w:pPr>
        <w:pStyle w:val="Heading4"/>
      </w:pPr>
      <w:bookmarkStart w:id="145" w:name="_Toc453463563"/>
      <w:r>
        <w:lastRenderedPageBreak/>
        <w:t>Melihat Keseluruhan Rute dan Halte</w:t>
      </w:r>
      <w:bookmarkEnd w:id="145"/>
    </w:p>
    <w:p w:rsidR="005A6FD4" w:rsidRDefault="00727A56" w:rsidP="000C354E">
      <w:pPr>
        <w:ind w:firstLine="720"/>
        <w:rPr>
          <w:b/>
          <w:lang w:val="id-ID"/>
        </w:rPr>
      </w:pPr>
      <w:r>
        <w:rPr>
          <w:lang w:val="id-ID"/>
        </w:rPr>
        <w:t xml:space="preserve">Antarmuka ini digunakan untuk </w:t>
      </w:r>
      <w:r w:rsidR="009F46FD">
        <w:t>melihat</w:t>
      </w:r>
      <w:r w:rsidR="006D41B8">
        <w:t xml:space="preserve"> </w:t>
      </w:r>
      <w:r w:rsidR="009F46FD">
        <w:t xml:space="preserve">visualisasi halte dan rute yang ada di sistem. Adapun pada gambar dapat juga melihat visualisasi halte dan rute sesuai koridor </w:t>
      </w:r>
      <w:r w:rsidR="00DA26E0">
        <w:t xml:space="preserve">dicentang pada kolom </w:t>
      </w:r>
      <w:r w:rsidR="00DA26E0">
        <w:rPr>
          <w:i/>
        </w:rPr>
        <w:t>checkbo</w:t>
      </w:r>
      <w:r w:rsidR="005A6FD4">
        <w:rPr>
          <w:i/>
        </w:rPr>
        <w:t xml:space="preserve">x </w:t>
      </w:r>
      <w:r w:rsidR="005A6FD4">
        <w:t xml:space="preserve">dapat dilihat pada Gambar 3.11 </w:t>
      </w:r>
      <w:r w:rsidR="00C03C02">
        <w:rPr>
          <w:lang w:val="id-ID"/>
        </w:rPr>
        <w:t xml:space="preserve">dan </w:t>
      </w:r>
      <w:r w:rsidR="005A6FD4">
        <w:t>6</w:t>
      </w:r>
      <w:r w:rsidR="000C354E">
        <w:t>. Adapun setelah dicentang koridor yang ingin ditampilk</w:t>
      </w:r>
      <w:r w:rsidR="005A6FD4">
        <w:t>a</w:t>
      </w:r>
      <w:r w:rsidR="000C354E">
        <w:t xml:space="preserve">n, maka </w:t>
      </w:r>
      <w:proofErr w:type="gramStart"/>
      <w:r w:rsidR="000C354E">
        <w:t>akan</w:t>
      </w:r>
      <w:proofErr w:type="gramEnd"/>
      <w:r w:rsidR="000C354E">
        <w:t xml:space="preserve"> ditampilkan seperti pada Gambar</w:t>
      </w:r>
      <w:r w:rsidR="005A6FD4">
        <w:t xml:space="preserve"> 3.12.</w:t>
      </w:r>
    </w:p>
    <w:p w:rsidR="000C354E" w:rsidRPr="00C03C02" w:rsidRDefault="005A6FD4" w:rsidP="005A6FD4">
      <w:pPr>
        <w:pStyle w:val="Caption"/>
        <w:rPr>
          <w:lang w:val="id-ID"/>
        </w:rPr>
      </w:pPr>
      <w:bookmarkStart w:id="146" w:name="_Toc453463428"/>
      <w:r>
        <w:t xml:space="preserve">Tabel </w:t>
      </w:r>
      <w:r>
        <w:fldChar w:fldCharType="begin"/>
      </w:r>
      <w:r>
        <w:instrText xml:space="preserve"> SEQ Tabel \* ARABIC </w:instrText>
      </w:r>
      <w:r>
        <w:fldChar w:fldCharType="separate"/>
      </w:r>
      <w:r w:rsidR="00691FA7">
        <w:rPr>
          <w:noProof/>
        </w:rPr>
        <w:t>6</w:t>
      </w:r>
      <w:r>
        <w:fldChar w:fldCharType="end"/>
      </w:r>
      <w:r>
        <w:t xml:space="preserve"> Melihat Keseluruhan Halte</w:t>
      </w:r>
      <w:bookmarkEnd w:id="146"/>
    </w:p>
    <w:tbl>
      <w:tblPr>
        <w:tblStyle w:val="PlainTable1"/>
        <w:tblW w:w="5803" w:type="dxa"/>
        <w:jc w:val="center"/>
        <w:tblLayout w:type="fixed"/>
        <w:tblLook w:val="04A0" w:firstRow="1" w:lastRow="0" w:firstColumn="1" w:lastColumn="0" w:noHBand="0" w:noVBand="1"/>
      </w:tblPr>
      <w:tblGrid>
        <w:gridCol w:w="702"/>
        <w:gridCol w:w="1723"/>
        <w:gridCol w:w="3378"/>
      </w:tblGrid>
      <w:tr w:rsidR="000C354E" w:rsidTr="002852D6">
        <w:trPr>
          <w:cnfStyle w:val="100000000000" w:firstRow="1" w:lastRow="0" w:firstColumn="0" w:lastColumn="0" w:oddVBand="0" w:evenVBand="0" w:oddHBand="0"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r>
              <w:t>No.</w:t>
            </w:r>
          </w:p>
        </w:tc>
        <w:tc>
          <w:tcPr>
            <w:tcW w:w="1723" w:type="dxa"/>
          </w:tcPr>
          <w:p w:rsidR="000C354E" w:rsidRDefault="000C354E" w:rsidP="002852D6">
            <w:pPr>
              <w:cnfStyle w:val="100000000000" w:firstRow="1" w:lastRow="0" w:firstColumn="0" w:lastColumn="0" w:oddVBand="0" w:evenVBand="0" w:oddHBand="0" w:evenHBand="0" w:firstRowFirstColumn="0" w:firstRowLastColumn="0" w:lastRowFirstColumn="0" w:lastRowLastColumn="0"/>
            </w:pPr>
            <w:r>
              <w:t>Nama Atribut Antarmuka</w:t>
            </w:r>
          </w:p>
        </w:tc>
        <w:tc>
          <w:tcPr>
            <w:tcW w:w="3378" w:type="dxa"/>
          </w:tcPr>
          <w:p w:rsidR="000C354E" w:rsidRDefault="000C354E" w:rsidP="002852D6">
            <w:pPr>
              <w:cnfStyle w:val="100000000000" w:firstRow="1" w:lastRow="0" w:firstColumn="0" w:lastColumn="0" w:oddVBand="0" w:evenVBand="0" w:oddHBand="0" w:evenHBand="0" w:firstRowFirstColumn="0" w:firstRowLastColumn="0" w:lastRowFirstColumn="0" w:lastRowLastColumn="0"/>
            </w:pPr>
            <w:r>
              <w:t>Kegunaan</w:t>
            </w:r>
          </w:p>
        </w:tc>
      </w:tr>
      <w:tr w:rsidR="000C354E" w:rsidTr="002852D6">
        <w:trPr>
          <w:cnfStyle w:val="000000100000" w:firstRow="0" w:lastRow="0" w:firstColumn="0" w:lastColumn="0" w:oddVBand="0" w:evenVBand="0" w:oddHBand="1" w:evenHBand="0" w:firstRowFirstColumn="0" w:firstRowLastColumn="0" w:lastRowFirstColumn="0" w:lastRowLastColumn="0"/>
          <w:trHeight w:val="828"/>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r>
              <w:t>1</w:t>
            </w:r>
          </w:p>
        </w:tc>
        <w:tc>
          <w:tcPr>
            <w:tcW w:w="1723" w:type="dxa"/>
          </w:tcPr>
          <w:p w:rsidR="000C354E" w:rsidRPr="00F6251F" w:rsidRDefault="000C354E" w:rsidP="002852D6">
            <w:pPr>
              <w:cnfStyle w:val="000000100000" w:firstRow="0" w:lastRow="0" w:firstColumn="0" w:lastColumn="0" w:oddVBand="0" w:evenVBand="0" w:oddHBand="1" w:evenHBand="0" w:firstRowFirstColumn="0" w:firstRowLastColumn="0" w:lastRowFirstColumn="0" w:lastRowLastColumn="0"/>
            </w:pPr>
            <w:r>
              <w:t>Checkbox</w:t>
            </w:r>
          </w:p>
          <w:p w:rsidR="000C354E" w:rsidRPr="003C0BA8" w:rsidRDefault="000C354E" w:rsidP="002852D6">
            <w:pPr>
              <w:cnfStyle w:val="000000100000" w:firstRow="0" w:lastRow="0" w:firstColumn="0" w:lastColumn="0" w:oddVBand="0" w:evenVBand="0" w:oddHBand="1" w:evenHBand="0" w:firstRowFirstColumn="0" w:firstRowLastColumn="0" w:lastRowFirstColumn="0" w:lastRowLastColumn="0"/>
            </w:pPr>
          </w:p>
        </w:tc>
        <w:tc>
          <w:tcPr>
            <w:tcW w:w="3378" w:type="dxa"/>
          </w:tcPr>
          <w:p w:rsidR="000C354E" w:rsidRPr="00F6251F" w:rsidRDefault="000C354E" w:rsidP="002852D6">
            <w:pPr>
              <w:jc w:val="left"/>
              <w:cnfStyle w:val="000000100000" w:firstRow="0" w:lastRow="0" w:firstColumn="0" w:lastColumn="0" w:oddVBand="0" w:evenVBand="0" w:oddHBand="1" w:evenHBand="0" w:firstRowFirstColumn="0" w:firstRowLastColumn="0" w:lastRowFirstColumn="0" w:lastRowLastColumn="0"/>
            </w:pPr>
            <w:r>
              <w:t>Menampilkan halte dan rute bedasarkan pilihan yang diinginkan pengguna.</w:t>
            </w:r>
          </w:p>
        </w:tc>
      </w:tr>
      <w:tr w:rsidR="000C354E" w:rsidTr="002852D6">
        <w:trPr>
          <w:trHeight w:val="53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Pr="003C0BA8" w:rsidRDefault="000C354E" w:rsidP="002852D6">
            <w:pPr>
              <w:rPr>
                <w:lang w:val="id-ID"/>
              </w:rPr>
            </w:pPr>
            <w:r>
              <w:rPr>
                <w:lang w:val="id-ID"/>
              </w:rPr>
              <w:t>2</w:t>
            </w:r>
          </w:p>
        </w:tc>
        <w:tc>
          <w:tcPr>
            <w:tcW w:w="1723" w:type="dxa"/>
          </w:tcPr>
          <w:p w:rsidR="000C354E" w:rsidRPr="00F6251F" w:rsidRDefault="000C354E" w:rsidP="002852D6">
            <w:pPr>
              <w:cnfStyle w:val="000000000000" w:firstRow="0" w:lastRow="0" w:firstColumn="0" w:lastColumn="0" w:oddVBand="0" w:evenVBand="0" w:oddHBand="0" w:evenHBand="0" w:firstRowFirstColumn="0" w:firstRowLastColumn="0" w:lastRowFirstColumn="0" w:lastRowLastColumn="0"/>
              <w:rPr>
                <w:lang w:val="id-ID"/>
              </w:rPr>
            </w:pPr>
            <w:r>
              <w:t>+-</w:t>
            </w:r>
          </w:p>
        </w:tc>
        <w:tc>
          <w:tcPr>
            <w:tcW w:w="3378" w:type="dxa"/>
          </w:tcPr>
          <w:p w:rsidR="000C354E" w:rsidRPr="004D635D" w:rsidRDefault="000C354E" w:rsidP="002852D6">
            <w:pPr>
              <w:cnfStyle w:val="000000000000" w:firstRow="0" w:lastRow="0" w:firstColumn="0" w:lastColumn="0" w:oddVBand="0" w:evenVBand="0" w:oddHBand="0" w:evenHBand="0" w:firstRowFirstColumn="0" w:firstRowLastColumn="0" w:lastRowFirstColumn="0" w:lastRowLastColumn="0"/>
            </w:pPr>
            <w:r>
              <w:t>Fitur untuk memperbesar atau memperkecil detail peta</w:t>
            </w:r>
          </w:p>
        </w:tc>
      </w:tr>
      <w:tr w:rsidR="000C354E" w:rsidTr="002852D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Pr="00F6251F" w:rsidRDefault="000C354E" w:rsidP="002852D6">
            <w:r>
              <w:t>3</w:t>
            </w:r>
          </w:p>
        </w:tc>
        <w:tc>
          <w:tcPr>
            <w:tcW w:w="1723" w:type="dxa"/>
          </w:tcPr>
          <w:p w:rsidR="000C354E" w:rsidRDefault="000C354E" w:rsidP="002852D6">
            <w:pPr>
              <w:cnfStyle w:val="000000100000" w:firstRow="0" w:lastRow="0" w:firstColumn="0" w:lastColumn="0" w:oddVBand="0" w:evenVBand="0" w:oddHBand="1" w:evenHBand="0" w:firstRowFirstColumn="0" w:firstRowLastColumn="0" w:lastRowFirstColumn="0" w:lastRowLastColumn="0"/>
            </w:pPr>
            <w:r>
              <w:t>Halaman Utama</w:t>
            </w:r>
          </w:p>
        </w:tc>
        <w:tc>
          <w:tcPr>
            <w:tcW w:w="3378" w:type="dxa"/>
          </w:tcPr>
          <w:p w:rsidR="000C354E" w:rsidRPr="00F6251F" w:rsidRDefault="000C354E" w:rsidP="002852D6">
            <w:pPr>
              <w:cnfStyle w:val="000000100000" w:firstRow="0" w:lastRow="0" w:firstColumn="0" w:lastColumn="0" w:oddVBand="0" w:evenVBand="0" w:oddHBand="1" w:evenHBand="0" w:firstRowFirstColumn="0" w:firstRowLastColumn="0" w:lastRowFirstColumn="0" w:lastRowLastColumn="0"/>
            </w:pPr>
            <w:r>
              <w:t>Untuk menampilkan halaman utama sistem informasi</w:t>
            </w:r>
          </w:p>
        </w:tc>
      </w:tr>
      <w:tr w:rsidR="000C354E" w:rsidTr="002852D6">
        <w:trPr>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r>
              <w:t>4</w:t>
            </w:r>
          </w:p>
        </w:tc>
        <w:tc>
          <w:tcPr>
            <w:tcW w:w="1723"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Informasi</w:t>
            </w:r>
          </w:p>
        </w:tc>
        <w:tc>
          <w:tcPr>
            <w:tcW w:w="3378"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Untuk menampilkan informasi yang akan dilihat. Adapun informasi ini dapat dipilih bedasarkan koridor atau informasi keseluruhan</w:t>
            </w:r>
          </w:p>
        </w:tc>
      </w:tr>
      <w:tr w:rsidR="000C354E" w:rsidTr="002852D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tc>
        <w:tc>
          <w:tcPr>
            <w:tcW w:w="1723" w:type="dxa"/>
          </w:tcPr>
          <w:p w:rsidR="000C354E" w:rsidRDefault="000C354E" w:rsidP="002852D6">
            <w:pPr>
              <w:cnfStyle w:val="000000100000" w:firstRow="0" w:lastRow="0" w:firstColumn="0" w:lastColumn="0" w:oddVBand="0" w:evenVBand="0" w:oddHBand="1" w:evenHBand="0" w:firstRowFirstColumn="0" w:firstRowLastColumn="0" w:lastRowFirstColumn="0" w:lastRowLastColumn="0"/>
            </w:pPr>
            <w:r>
              <w:t>Semua</w:t>
            </w:r>
          </w:p>
        </w:tc>
        <w:tc>
          <w:tcPr>
            <w:tcW w:w="3378" w:type="dxa"/>
          </w:tcPr>
          <w:p w:rsidR="000C354E" w:rsidRDefault="000C354E" w:rsidP="002852D6">
            <w:pPr>
              <w:cnfStyle w:val="000000100000" w:firstRow="0" w:lastRow="0" w:firstColumn="0" w:lastColumn="0" w:oddVBand="0" w:evenVBand="0" w:oddHBand="1" w:evenHBand="0" w:firstRowFirstColumn="0" w:firstRowLastColumn="0" w:lastRowFirstColumn="0" w:lastRowLastColumn="0"/>
            </w:pPr>
            <w:r>
              <w:t>Untuk menampilkan informasi halte dan koridor secara keseluruhan</w:t>
            </w:r>
          </w:p>
        </w:tc>
      </w:tr>
      <w:tr w:rsidR="000C354E" w:rsidTr="002852D6">
        <w:trPr>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tc>
        <w:tc>
          <w:tcPr>
            <w:tcW w:w="1723"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Koridor 1</w:t>
            </w:r>
          </w:p>
        </w:tc>
        <w:tc>
          <w:tcPr>
            <w:tcW w:w="3378"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Untuk menampilkan informasi halte dan koridor 1</w:t>
            </w:r>
          </w:p>
        </w:tc>
      </w:tr>
      <w:tr w:rsidR="000C354E" w:rsidTr="002852D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tc>
        <w:tc>
          <w:tcPr>
            <w:tcW w:w="1723" w:type="dxa"/>
          </w:tcPr>
          <w:p w:rsidR="000C354E" w:rsidRDefault="000C354E" w:rsidP="002852D6">
            <w:pPr>
              <w:cnfStyle w:val="000000100000" w:firstRow="0" w:lastRow="0" w:firstColumn="0" w:lastColumn="0" w:oddVBand="0" w:evenVBand="0" w:oddHBand="1" w:evenHBand="0" w:firstRowFirstColumn="0" w:firstRowLastColumn="0" w:lastRowFirstColumn="0" w:lastRowLastColumn="0"/>
            </w:pPr>
            <w:r>
              <w:t>Koridor 2</w:t>
            </w:r>
          </w:p>
        </w:tc>
        <w:tc>
          <w:tcPr>
            <w:tcW w:w="3378" w:type="dxa"/>
          </w:tcPr>
          <w:p w:rsidR="000C354E" w:rsidRDefault="000C354E" w:rsidP="002852D6">
            <w:pPr>
              <w:cnfStyle w:val="000000100000" w:firstRow="0" w:lastRow="0" w:firstColumn="0" w:lastColumn="0" w:oddVBand="0" w:evenVBand="0" w:oddHBand="1" w:evenHBand="0" w:firstRowFirstColumn="0" w:firstRowLastColumn="0" w:lastRowFirstColumn="0" w:lastRowLastColumn="0"/>
            </w:pPr>
            <w:r>
              <w:t>Untuk menampilkan informasi halte dan koridor 2</w:t>
            </w:r>
          </w:p>
        </w:tc>
      </w:tr>
      <w:tr w:rsidR="000C354E" w:rsidTr="002852D6">
        <w:trPr>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tc>
        <w:tc>
          <w:tcPr>
            <w:tcW w:w="1723"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Koridor 3</w:t>
            </w:r>
          </w:p>
          <w:p w:rsidR="000C354E" w:rsidRDefault="000C354E" w:rsidP="002852D6">
            <w:pPr>
              <w:cnfStyle w:val="000000000000" w:firstRow="0" w:lastRow="0" w:firstColumn="0" w:lastColumn="0" w:oddVBand="0" w:evenVBand="0" w:oddHBand="0" w:evenHBand="0" w:firstRowFirstColumn="0" w:firstRowLastColumn="0" w:lastRowFirstColumn="0" w:lastRowLastColumn="0"/>
            </w:pPr>
          </w:p>
        </w:tc>
        <w:tc>
          <w:tcPr>
            <w:tcW w:w="3378"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Untuk menampilkan informasi halte dan koridor 3</w:t>
            </w:r>
          </w:p>
        </w:tc>
      </w:tr>
      <w:tr w:rsidR="000C354E" w:rsidTr="002852D6">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tc>
        <w:tc>
          <w:tcPr>
            <w:tcW w:w="1723" w:type="dxa"/>
          </w:tcPr>
          <w:p w:rsidR="000C354E" w:rsidRDefault="000C354E" w:rsidP="002852D6">
            <w:pPr>
              <w:cnfStyle w:val="000000100000" w:firstRow="0" w:lastRow="0" w:firstColumn="0" w:lastColumn="0" w:oddVBand="0" w:evenVBand="0" w:oddHBand="1" w:evenHBand="0" w:firstRowFirstColumn="0" w:firstRowLastColumn="0" w:lastRowFirstColumn="0" w:lastRowLastColumn="0"/>
            </w:pPr>
            <w:r>
              <w:t>Koridor 5</w:t>
            </w:r>
          </w:p>
        </w:tc>
        <w:tc>
          <w:tcPr>
            <w:tcW w:w="3378" w:type="dxa"/>
          </w:tcPr>
          <w:p w:rsidR="000C354E" w:rsidRDefault="000C354E" w:rsidP="002852D6">
            <w:pPr>
              <w:cnfStyle w:val="000000100000" w:firstRow="0" w:lastRow="0" w:firstColumn="0" w:lastColumn="0" w:oddVBand="0" w:evenVBand="0" w:oddHBand="1" w:evenHBand="0" w:firstRowFirstColumn="0" w:firstRowLastColumn="0" w:lastRowFirstColumn="0" w:lastRowLastColumn="0"/>
            </w:pPr>
            <w:r>
              <w:t>Untuk menampilkan informasi halte dan koridor 5</w:t>
            </w:r>
          </w:p>
        </w:tc>
      </w:tr>
      <w:tr w:rsidR="000C354E" w:rsidTr="002852D6">
        <w:trPr>
          <w:trHeight w:val="264"/>
          <w:jc w:val="center"/>
        </w:trPr>
        <w:tc>
          <w:tcPr>
            <w:cnfStyle w:val="001000000000" w:firstRow="0" w:lastRow="0" w:firstColumn="1" w:lastColumn="0" w:oddVBand="0" w:evenVBand="0" w:oddHBand="0" w:evenHBand="0" w:firstRowFirstColumn="0" w:firstRowLastColumn="0" w:lastRowFirstColumn="0" w:lastRowLastColumn="0"/>
            <w:tcW w:w="702" w:type="dxa"/>
          </w:tcPr>
          <w:p w:rsidR="000C354E" w:rsidRDefault="000C354E" w:rsidP="002852D6"/>
        </w:tc>
        <w:tc>
          <w:tcPr>
            <w:tcW w:w="1723"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Koridor 6</w:t>
            </w:r>
          </w:p>
        </w:tc>
        <w:tc>
          <w:tcPr>
            <w:tcW w:w="3378" w:type="dxa"/>
          </w:tcPr>
          <w:p w:rsidR="000C354E" w:rsidRDefault="000C354E" w:rsidP="002852D6">
            <w:pPr>
              <w:cnfStyle w:val="000000000000" w:firstRow="0" w:lastRow="0" w:firstColumn="0" w:lastColumn="0" w:oddVBand="0" w:evenVBand="0" w:oddHBand="0" w:evenHBand="0" w:firstRowFirstColumn="0" w:firstRowLastColumn="0" w:lastRowFirstColumn="0" w:lastRowLastColumn="0"/>
            </w:pPr>
            <w:r>
              <w:t>Untuk menampilkan informasi halte dan koridor 6</w:t>
            </w:r>
          </w:p>
        </w:tc>
      </w:tr>
    </w:tbl>
    <w:p w:rsidR="000C354E" w:rsidRPr="000C354E" w:rsidRDefault="000C354E" w:rsidP="000C354E">
      <w:pPr>
        <w:ind w:firstLine="720"/>
        <w:sectPr w:rsidR="000C354E" w:rsidRPr="000C354E" w:rsidSect="00050793">
          <w:pgSz w:w="8392" w:h="11907" w:code="11"/>
          <w:pgMar w:top="1418" w:right="1134" w:bottom="1418" w:left="1418" w:header="709" w:footer="709" w:gutter="0"/>
          <w:cols w:space="708"/>
          <w:titlePg/>
          <w:docGrid w:linePitch="360"/>
        </w:sectPr>
      </w:pPr>
    </w:p>
    <w:p w:rsidR="002B4102" w:rsidRDefault="004D635D" w:rsidP="002B4102">
      <w:pPr>
        <w:keepNext/>
        <w:jc w:val="center"/>
      </w:pPr>
      <w:r>
        <w:rPr>
          <w:noProof/>
          <w:lang w:eastAsia="en-US"/>
        </w:rPr>
        <w:lastRenderedPageBreak/>
        <w:drawing>
          <wp:inline distT="0" distB="0" distL="0" distR="0" wp14:anchorId="21D1A664" wp14:editId="02E90B85">
            <wp:extent cx="5334000" cy="24021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mua Rute Halte .png"/>
                    <pic:cNvPicPr/>
                  </pic:nvPicPr>
                  <pic:blipFill>
                    <a:blip r:embed="rId66">
                      <a:extLst>
                        <a:ext uri="{28A0092B-C50C-407E-A947-70E740481C1C}">
                          <a14:useLocalDpi xmlns:a14="http://schemas.microsoft.com/office/drawing/2010/main" val="0"/>
                        </a:ext>
                      </a:extLst>
                    </a:blip>
                    <a:stretch>
                      <a:fillRect/>
                    </a:stretch>
                  </pic:blipFill>
                  <pic:spPr>
                    <a:xfrm>
                      <a:off x="0" y="0"/>
                      <a:ext cx="5362671" cy="2415039"/>
                    </a:xfrm>
                    <a:prstGeom prst="rect">
                      <a:avLst/>
                    </a:prstGeom>
                  </pic:spPr>
                </pic:pic>
              </a:graphicData>
            </a:graphic>
          </wp:inline>
        </w:drawing>
      </w:r>
    </w:p>
    <w:p w:rsidR="00C03C02" w:rsidRPr="006A41EA" w:rsidRDefault="002B4102" w:rsidP="002B4102">
      <w:pPr>
        <w:pStyle w:val="Caption"/>
        <w:rPr>
          <w:lang w:val="id-ID"/>
        </w:rPr>
      </w:pPr>
      <w:bookmarkStart w:id="147" w:name="_Toc453470922"/>
      <w:r>
        <w:t>Gambar 3.</w:t>
      </w:r>
      <w:r>
        <w:fldChar w:fldCharType="begin"/>
      </w:r>
      <w:r>
        <w:instrText xml:space="preserve"> SEQ Gambar \* ARABIC </w:instrText>
      </w:r>
      <w:r>
        <w:fldChar w:fldCharType="separate"/>
      </w:r>
      <w:r w:rsidR="00FA3BFC">
        <w:rPr>
          <w:noProof/>
        </w:rPr>
        <w:t>11</w:t>
      </w:r>
      <w:r>
        <w:fldChar w:fldCharType="end"/>
      </w:r>
      <w:r>
        <w:t xml:space="preserve"> Rancangan Antarmuka Menampilkan Informasi Seluruh Koridor</w:t>
      </w:r>
      <w:bookmarkEnd w:id="147"/>
    </w:p>
    <w:p w:rsidR="00A15927" w:rsidRPr="003A3A9F" w:rsidRDefault="002B4102" w:rsidP="002B4102">
      <w:pPr>
        <w:sectPr w:rsidR="00A15927" w:rsidRPr="003A3A9F" w:rsidSect="000C354E">
          <w:pgSz w:w="11907" w:h="8392" w:orient="landscape" w:code="11"/>
          <w:pgMar w:top="1411" w:right="1411" w:bottom="1138" w:left="1411" w:header="706" w:footer="706" w:gutter="0"/>
          <w:cols w:space="708"/>
          <w:titlePg/>
          <w:docGrid w:linePitch="360"/>
        </w:sectPr>
      </w:pPr>
      <w:r>
        <w:t>Gambar 3.11</w:t>
      </w:r>
      <w:r w:rsidR="003A3A9F">
        <w:t xml:space="preserve"> Menampilkan rancangan antarmuka untuk menampilkan informasi rute dan halte. Bedasarkan gambar, nomor 1 merupakan </w:t>
      </w:r>
      <w:proofErr w:type="gramStart"/>
      <w:r w:rsidR="003A3A9F" w:rsidRPr="003A3A9F">
        <w:rPr>
          <w:i/>
        </w:rPr>
        <w:t>checkbox</w:t>
      </w:r>
      <w:r w:rsidR="003A3A9F">
        <w:t xml:space="preserve">  sebagai</w:t>
      </w:r>
      <w:proofErr w:type="gramEnd"/>
      <w:r w:rsidR="003A3A9F">
        <w:t xml:space="preserve"> isian untuk pengguna dalam menampilkan informasi koridor  yang ingin ditampilkan. Nomor 2 berfungsi untuk memperbesa</w:t>
      </w:r>
      <w:r w:rsidR="000F55F0">
        <w:t>r</w:t>
      </w:r>
      <w:r w:rsidR="003A3A9F">
        <w:t xml:space="preserve"> atau memperkecil hasil   tampilan peta. Sedangkan nomor 2 dan 3 berfungsi sebagai navigasi menuju halaman utama dan halaman informasi perkoridor atau keseluruhan</w:t>
      </w:r>
      <w:r w:rsidR="00DF4C34">
        <w:t>.</w:t>
      </w:r>
    </w:p>
    <w:p w:rsidR="005A6FD4" w:rsidRDefault="00253DED" w:rsidP="005A6FD4">
      <w:pPr>
        <w:keepNext/>
        <w:jc w:val="center"/>
      </w:pPr>
      <w:r>
        <w:rPr>
          <w:noProof/>
          <w:lang w:eastAsia="en-US"/>
        </w:rPr>
        <w:lastRenderedPageBreak/>
        <w:drawing>
          <wp:inline distT="0" distB="0" distL="0" distR="0" wp14:anchorId="4BFE8B8C" wp14:editId="7F3C55B8">
            <wp:extent cx="5362575" cy="25989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mua Rute Halte tampil.png"/>
                    <pic:cNvPicPr/>
                  </pic:nvPicPr>
                  <pic:blipFill>
                    <a:blip r:embed="rId67">
                      <a:extLst>
                        <a:ext uri="{28A0092B-C50C-407E-A947-70E740481C1C}">
                          <a14:useLocalDpi xmlns:a14="http://schemas.microsoft.com/office/drawing/2010/main" val="0"/>
                        </a:ext>
                      </a:extLst>
                    </a:blip>
                    <a:stretch>
                      <a:fillRect/>
                    </a:stretch>
                  </pic:blipFill>
                  <pic:spPr>
                    <a:xfrm>
                      <a:off x="0" y="0"/>
                      <a:ext cx="5396076" cy="2615173"/>
                    </a:xfrm>
                    <a:prstGeom prst="rect">
                      <a:avLst/>
                    </a:prstGeom>
                  </pic:spPr>
                </pic:pic>
              </a:graphicData>
            </a:graphic>
          </wp:inline>
        </w:drawing>
      </w:r>
    </w:p>
    <w:p w:rsidR="00253DED" w:rsidRDefault="005A6FD4" w:rsidP="005A6FD4">
      <w:pPr>
        <w:pStyle w:val="Caption"/>
      </w:pPr>
      <w:bookmarkStart w:id="148" w:name="_Toc453470923"/>
      <w:r>
        <w:t>Gambar 3.</w:t>
      </w:r>
      <w:r>
        <w:fldChar w:fldCharType="begin"/>
      </w:r>
      <w:r>
        <w:instrText xml:space="preserve"> SEQ Gambar \* ARABIC </w:instrText>
      </w:r>
      <w:r>
        <w:fldChar w:fldCharType="separate"/>
      </w:r>
      <w:r w:rsidR="00FA3BFC">
        <w:rPr>
          <w:noProof/>
        </w:rPr>
        <w:t>12</w:t>
      </w:r>
      <w:r>
        <w:fldChar w:fldCharType="end"/>
      </w:r>
      <w:r>
        <w:t xml:space="preserve"> Rancangan Antarmuka Hasil Informasi Seluruh Koridor</w:t>
      </w:r>
      <w:bookmarkEnd w:id="148"/>
    </w:p>
    <w:p w:rsidR="003A3A9F" w:rsidRPr="005A6FD4" w:rsidRDefault="005A6FD4" w:rsidP="005A6FD4">
      <w:pPr>
        <w:pStyle w:val="Caption"/>
        <w:jc w:val="left"/>
        <w:rPr>
          <w:b w:val="0"/>
        </w:rPr>
        <w:sectPr w:rsidR="003A3A9F" w:rsidRPr="005A6FD4" w:rsidSect="000C354E">
          <w:pgSz w:w="11907" w:h="8392" w:orient="landscape" w:code="11"/>
          <w:pgMar w:top="1411" w:right="1411" w:bottom="1138" w:left="1411" w:header="706" w:footer="706" w:gutter="0"/>
          <w:cols w:space="708"/>
          <w:titlePg/>
          <w:docGrid w:linePitch="360"/>
        </w:sectPr>
      </w:pPr>
      <w:r>
        <w:rPr>
          <w:b w:val="0"/>
        </w:rPr>
        <w:t xml:space="preserve">Pada </w:t>
      </w:r>
      <w:r w:rsidR="003A3A9F" w:rsidRPr="005A6FD4">
        <w:rPr>
          <w:b w:val="0"/>
        </w:rPr>
        <w:t>Gambar</w:t>
      </w:r>
      <w:r w:rsidRPr="005A6FD4">
        <w:rPr>
          <w:b w:val="0"/>
        </w:rPr>
        <w:t xml:space="preserve"> 3.12</w:t>
      </w:r>
      <w:r w:rsidR="003A3A9F" w:rsidRPr="005A6FD4">
        <w:rPr>
          <w:b w:val="0"/>
        </w:rPr>
        <w:t xml:space="preserve"> Menampilkan rancangan antarmuka yang menampilkan informasi rute dan halte seluruh koridor. Warna rute dan halte </w:t>
      </w:r>
      <w:proofErr w:type="gramStart"/>
      <w:r w:rsidR="003A3A9F" w:rsidRPr="005A6FD4">
        <w:rPr>
          <w:b w:val="0"/>
        </w:rPr>
        <w:t>akan</w:t>
      </w:r>
      <w:proofErr w:type="gramEnd"/>
      <w:r w:rsidR="003A3A9F" w:rsidRPr="005A6FD4">
        <w:rPr>
          <w:b w:val="0"/>
        </w:rPr>
        <w:t xml:space="preserve"> dibedakan bedasarkan koridor pada saat implementasi. </w:t>
      </w:r>
    </w:p>
    <w:p w:rsidR="00DA26E0" w:rsidRDefault="00DA26E0" w:rsidP="00F07468"/>
    <w:p w:rsidR="00F07468" w:rsidRPr="00BF4B4B" w:rsidRDefault="00F07468" w:rsidP="002852D6">
      <w:pPr>
        <w:pStyle w:val="Heading4"/>
        <w:tabs>
          <w:tab w:val="left" w:pos="1725"/>
        </w:tabs>
      </w:pPr>
      <w:bookmarkStart w:id="149" w:name="_Toc453463564"/>
      <w:r>
        <w:t xml:space="preserve">Rancangan Halaman Antarmuka </w:t>
      </w:r>
      <w:r w:rsidR="006D41B8">
        <w:t>Melihat Rute dan Halte Perkoridor</w:t>
      </w:r>
      <w:bookmarkEnd w:id="149"/>
    </w:p>
    <w:p w:rsidR="00B224CB" w:rsidRPr="00B224CB" w:rsidRDefault="006D41B8" w:rsidP="000C354E">
      <w:pPr>
        <w:ind w:firstLine="720"/>
        <w:rPr>
          <w:lang w:val="id-ID"/>
        </w:rPr>
      </w:pPr>
      <w:r>
        <w:rPr>
          <w:lang w:val="id-ID"/>
        </w:rPr>
        <w:t xml:space="preserve">Antarmuka ini digunakan untuk </w:t>
      </w:r>
      <w:r>
        <w:t>melihat visualisasi halte dan rute yang ada di sistem. Adapun pada gambar dapat juga melihat visualisasi halte dan rute sesuai koridor yang diingiinkan. Rute dan halte yang dilihat dibagi menjadi 2 yakni rute pergi dan rute pulang.</w:t>
      </w:r>
      <w:r w:rsidR="00F07468">
        <w:t xml:space="preserve"> Halaman antarmuka dapat dilihat </w:t>
      </w:r>
      <w:r w:rsidR="00DF4C34">
        <w:t>Gambar dan Tabel 7</w:t>
      </w:r>
    </w:p>
    <w:p w:rsidR="00B224CB" w:rsidRDefault="00B224CB" w:rsidP="000C354E">
      <w:pPr>
        <w:pStyle w:val="Caption"/>
        <w:keepNext/>
      </w:pPr>
      <w:bookmarkStart w:id="150" w:name="_Ref451549025"/>
      <w:bookmarkStart w:id="151" w:name="_Toc453463429"/>
      <w:r>
        <w:t xml:space="preserve">Tabel </w:t>
      </w:r>
      <w:r w:rsidR="002B6DFF">
        <w:fldChar w:fldCharType="begin"/>
      </w:r>
      <w:r w:rsidR="002B6DFF">
        <w:instrText xml:space="preserve"> SEQ Tabel \* ARABIC </w:instrText>
      </w:r>
      <w:r w:rsidR="002B6DFF">
        <w:fldChar w:fldCharType="separate"/>
      </w:r>
      <w:r w:rsidR="00691FA7">
        <w:rPr>
          <w:noProof/>
        </w:rPr>
        <w:t>7</w:t>
      </w:r>
      <w:r w:rsidR="002B6DFF">
        <w:fldChar w:fldCharType="end"/>
      </w:r>
      <w:bookmarkEnd w:id="150"/>
      <w:r>
        <w:rPr>
          <w:lang w:val="id-ID"/>
        </w:rPr>
        <w:t xml:space="preserve"> Penjelasan Antarmuka Edit Image Window</w:t>
      </w:r>
      <w:bookmarkEnd w:id="151"/>
    </w:p>
    <w:tbl>
      <w:tblPr>
        <w:tblStyle w:val="PlainTable1"/>
        <w:tblW w:w="5803" w:type="dxa"/>
        <w:jc w:val="center"/>
        <w:tblLayout w:type="fixed"/>
        <w:tblLook w:val="04A0" w:firstRow="1" w:lastRow="0" w:firstColumn="1" w:lastColumn="0" w:noHBand="0" w:noVBand="1"/>
      </w:tblPr>
      <w:tblGrid>
        <w:gridCol w:w="535"/>
        <w:gridCol w:w="1530"/>
        <w:gridCol w:w="3738"/>
      </w:tblGrid>
      <w:tr w:rsidR="006D41B8" w:rsidTr="00DF4C34">
        <w:trPr>
          <w:cnfStyle w:val="100000000000" w:firstRow="1" w:lastRow="0" w:firstColumn="0" w:lastColumn="0" w:oddVBand="0" w:evenVBand="0" w:oddHBand="0"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DF4C34" w:rsidP="002852D6">
            <w:r>
              <w:t>No</w:t>
            </w:r>
          </w:p>
        </w:tc>
        <w:tc>
          <w:tcPr>
            <w:tcW w:w="1530" w:type="dxa"/>
          </w:tcPr>
          <w:p w:rsidR="006D41B8" w:rsidRDefault="006D41B8" w:rsidP="002852D6">
            <w:pPr>
              <w:cnfStyle w:val="100000000000" w:firstRow="1" w:lastRow="0" w:firstColumn="0" w:lastColumn="0" w:oddVBand="0" w:evenVBand="0" w:oddHBand="0" w:evenHBand="0" w:firstRowFirstColumn="0" w:firstRowLastColumn="0" w:lastRowFirstColumn="0" w:lastRowLastColumn="0"/>
            </w:pPr>
            <w:r>
              <w:t>Nama Atribut Antarmuka</w:t>
            </w:r>
          </w:p>
        </w:tc>
        <w:tc>
          <w:tcPr>
            <w:tcW w:w="3738" w:type="dxa"/>
          </w:tcPr>
          <w:p w:rsidR="006D41B8" w:rsidRDefault="006D41B8" w:rsidP="002852D6">
            <w:pPr>
              <w:cnfStyle w:val="100000000000" w:firstRow="1" w:lastRow="0" w:firstColumn="0" w:lastColumn="0" w:oddVBand="0" w:evenVBand="0" w:oddHBand="0" w:evenHBand="0" w:firstRowFirstColumn="0" w:firstRowLastColumn="0" w:lastRowFirstColumn="0" w:lastRowLastColumn="0"/>
            </w:pPr>
            <w:r>
              <w:t>Kegunaan</w:t>
            </w:r>
          </w:p>
        </w:tc>
      </w:tr>
      <w:tr w:rsidR="006D41B8" w:rsidTr="00DF4C34">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6D41B8" w:rsidP="002852D6">
            <w:r>
              <w:t>1</w:t>
            </w:r>
          </w:p>
        </w:tc>
        <w:tc>
          <w:tcPr>
            <w:tcW w:w="1530" w:type="dxa"/>
          </w:tcPr>
          <w:p w:rsidR="006D41B8" w:rsidRPr="00F6251F" w:rsidRDefault="006D41B8" w:rsidP="002852D6">
            <w:pPr>
              <w:cnfStyle w:val="000000100000" w:firstRow="0" w:lastRow="0" w:firstColumn="0" w:lastColumn="0" w:oddVBand="0" w:evenVBand="0" w:oddHBand="1" w:evenHBand="0" w:firstRowFirstColumn="0" w:firstRowLastColumn="0" w:lastRowFirstColumn="0" w:lastRowLastColumn="0"/>
            </w:pPr>
            <w:r>
              <w:t>Checkbox</w:t>
            </w:r>
          </w:p>
          <w:p w:rsidR="006D41B8" w:rsidRPr="003C0BA8" w:rsidRDefault="006D41B8" w:rsidP="002852D6">
            <w:pPr>
              <w:cnfStyle w:val="000000100000" w:firstRow="0" w:lastRow="0" w:firstColumn="0" w:lastColumn="0" w:oddVBand="0" w:evenVBand="0" w:oddHBand="1" w:evenHBand="0" w:firstRowFirstColumn="0" w:firstRowLastColumn="0" w:lastRowFirstColumn="0" w:lastRowLastColumn="0"/>
            </w:pPr>
          </w:p>
        </w:tc>
        <w:tc>
          <w:tcPr>
            <w:tcW w:w="3738" w:type="dxa"/>
          </w:tcPr>
          <w:p w:rsidR="006D41B8" w:rsidRPr="00F6251F" w:rsidRDefault="006D41B8" w:rsidP="002852D6">
            <w:pPr>
              <w:jc w:val="left"/>
              <w:cnfStyle w:val="000000100000" w:firstRow="0" w:lastRow="0" w:firstColumn="0" w:lastColumn="0" w:oddVBand="0" w:evenVBand="0" w:oddHBand="1" w:evenHBand="0" w:firstRowFirstColumn="0" w:firstRowLastColumn="0" w:lastRowFirstColumn="0" w:lastRowLastColumn="0"/>
            </w:pPr>
            <w:r>
              <w:t>Menampilkan halte dan rute bedasarkan pilihan yang diinginkan pengguna.</w:t>
            </w:r>
          </w:p>
        </w:tc>
      </w:tr>
      <w:tr w:rsidR="006D41B8" w:rsidTr="00DF4C34">
        <w:trPr>
          <w:trHeight w:val="53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Pr="003C0BA8" w:rsidRDefault="006D41B8" w:rsidP="002852D6">
            <w:pPr>
              <w:rPr>
                <w:lang w:val="id-ID"/>
              </w:rPr>
            </w:pPr>
            <w:r>
              <w:rPr>
                <w:lang w:val="id-ID"/>
              </w:rPr>
              <w:t>2</w:t>
            </w:r>
          </w:p>
        </w:tc>
        <w:tc>
          <w:tcPr>
            <w:tcW w:w="1530" w:type="dxa"/>
          </w:tcPr>
          <w:p w:rsidR="006D41B8" w:rsidRPr="00F6251F" w:rsidRDefault="006D41B8" w:rsidP="002852D6">
            <w:pPr>
              <w:cnfStyle w:val="000000000000" w:firstRow="0" w:lastRow="0" w:firstColumn="0" w:lastColumn="0" w:oddVBand="0" w:evenVBand="0" w:oddHBand="0" w:evenHBand="0" w:firstRowFirstColumn="0" w:firstRowLastColumn="0" w:lastRowFirstColumn="0" w:lastRowLastColumn="0"/>
              <w:rPr>
                <w:lang w:val="id-ID"/>
              </w:rPr>
            </w:pPr>
            <w:r>
              <w:t>+-</w:t>
            </w:r>
          </w:p>
        </w:tc>
        <w:tc>
          <w:tcPr>
            <w:tcW w:w="3738" w:type="dxa"/>
          </w:tcPr>
          <w:p w:rsidR="006D41B8" w:rsidRPr="004D635D" w:rsidRDefault="006D41B8" w:rsidP="002852D6">
            <w:pPr>
              <w:cnfStyle w:val="000000000000" w:firstRow="0" w:lastRow="0" w:firstColumn="0" w:lastColumn="0" w:oddVBand="0" w:evenVBand="0" w:oddHBand="0" w:evenHBand="0" w:firstRowFirstColumn="0" w:firstRowLastColumn="0" w:lastRowFirstColumn="0" w:lastRowLastColumn="0"/>
            </w:pPr>
            <w:r>
              <w:t>Fitur untuk memperbesar atau memperkecil detail peta</w:t>
            </w:r>
          </w:p>
        </w:tc>
      </w:tr>
      <w:tr w:rsidR="006D41B8" w:rsidTr="00DF4C34">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Pr="00F6251F" w:rsidRDefault="006D41B8" w:rsidP="002852D6">
            <w:r>
              <w:t>3</w:t>
            </w:r>
          </w:p>
        </w:tc>
        <w:tc>
          <w:tcPr>
            <w:tcW w:w="1530" w:type="dxa"/>
          </w:tcPr>
          <w:p w:rsidR="006D41B8" w:rsidRDefault="006D41B8" w:rsidP="002852D6">
            <w:pPr>
              <w:cnfStyle w:val="000000100000" w:firstRow="0" w:lastRow="0" w:firstColumn="0" w:lastColumn="0" w:oddVBand="0" w:evenVBand="0" w:oddHBand="1" w:evenHBand="0" w:firstRowFirstColumn="0" w:firstRowLastColumn="0" w:lastRowFirstColumn="0" w:lastRowLastColumn="0"/>
            </w:pPr>
            <w:r>
              <w:t>Halaman Utama</w:t>
            </w:r>
          </w:p>
        </w:tc>
        <w:tc>
          <w:tcPr>
            <w:tcW w:w="3738" w:type="dxa"/>
          </w:tcPr>
          <w:p w:rsidR="006D41B8" w:rsidRPr="00F6251F" w:rsidRDefault="006D41B8" w:rsidP="002852D6">
            <w:pPr>
              <w:cnfStyle w:val="000000100000" w:firstRow="0" w:lastRow="0" w:firstColumn="0" w:lastColumn="0" w:oddVBand="0" w:evenVBand="0" w:oddHBand="1" w:evenHBand="0" w:firstRowFirstColumn="0" w:firstRowLastColumn="0" w:lastRowFirstColumn="0" w:lastRowLastColumn="0"/>
            </w:pPr>
            <w:r>
              <w:t>Untuk menampilkan halaman utama sistem informasi</w:t>
            </w:r>
          </w:p>
        </w:tc>
      </w:tr>
      <w:tr w:rsidR="006D41B8" w:rsidTr="00DF4C34">
        <w:trPr>
          <w:trHeight w:val="26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6D41B8" w:rsidP="002852D6">
            <w:r>
              <w:t>4</w:t>
            </w:r>
          </w:p>
        </w:tc>
        <w:tc>
          <w:tcPr>
            <w:tcW w:w="1530" w:type="dxa"/>
          </w:tcPr>
          <w:p w:rsidR="006D41B8" w:rsidRDefault="006D41B8" w:rsidP="002852D6">
            <w:pPr>
              <w:cnfStyle w:val="000000000000" w:firstRow="0" w:lastRow="0" w:firstColumn="0" w:lastColumn="0" w:oddVBand="0" w:evenVBand="0" w:oddHBand="0" w:evenHBand="0" w:firstRowFirstColumn="0" w:firstRowLastColumn="0" w:lastRowFirstColumn="0" w:lastRowLastColumn="0"/>
            </w:pPr>
            <w:r>
              <w:t>Informasi</w:t>
            </w:r>
          </w:p>
        </w:tc>
        <w:tc>
          <w:tcPr>
            <w:tcW w:w="3738" w:type="dxa"/>
          </w:tcPr>
          <w:p w:rsidR="006D41B8" w:rsidRDefault="006D41B8" w:rsidP="002852D6">
            <w:pPr>
              <w:cnfStyle w:val="000000000000" w:firstRow="0" w:lastRow="0" w:firstColumn="0" w:lastColumn="0" w:oddVBand="0" w:evenVBand="0" w:oddHBand="0" w:evenHBand="0" w:firstRowFirstColumn="0" w:firstRowLastColumn="0" w:lastRowFirstColumn="0" w:lastRowLastColumn="0"/>
            </w:pPr>
            <w:r>
              <w:t>Untuk menampilkan informasi yang akan dilihat. Adapun informasi ini dapat dipilih bedasarkan koridor atau informasi keseluruhan</w:t>
            </w:r>
          </w:p>
        </w:tc>
      </w:tr>
      <w:tr w:rsidR="006D41B8" w:rsidTr="00DF4C34">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6D41B8" w:rsidP="002852D6"/>
        </w:tc>
        <w:tc>
          <w:tcPr>
            <w:tcW w:w="1530" w:type="dxa"/>
          </w:tcPr>
          <w:p w:rsidR="006D41B8" w:rsidRDefault="006D41B8" w:rsidP="002852D6">
            <w:pPr>
              <w:cnfStyle w:val="000000100000" w:firstRow="0" w:lastRow="0" w:firstColumn="0" w:lastColumn="0" w:oddVBand="0" w:evenVBand="0" w:oddHBand="1" w:evenHBand="0" w:firstRowFirstColumn="0" w:firstRowLastColumn="0" w:lastRowFirstColumn="0" w:lastRowLastColumn="0"/>
            </w:pPr>
            <w:r>
              <w:t>Semua</w:t>
            </w:r>
          </w:p>
        </w:tc>
        <w:tc>
          <w:tcPr>
            <w:tcW w:w="3738" w:type="dxa"/>
          </w:tcPr>
          <w:p w:rsidR="006D41B8" w:rsidRDefault="006D41B8" w:rsidP="002852D6">
            <w:pPr>
              <w:cnfStyle w:val="000000100000" w:firstRow="0" w:lastRow="0" w:firstColumn="0" w:lastColumn="0" w:oddVBand="0" w:evenVBand="0" w:oddHBand="1" w:evenHBand="0" w:firstRowFirstColumn="0" w:firstRowLastColumn="0" w:lastRowFirstColumn="0" w:lastRowLastColumn="0"/>
            </w:pPr>
            <w:r>
              <w:t>Untuk menampilkan informasi halte dan koridor secara keseluruhan</w:t>
            </w:r>
          </w:p>
        </w:tc>
      </w:tr>
      <w:tr w:rsidR="006D41B8" w:rsidTr="00DF4C34">
        <w:trPr>
          <w:trHeight w:val="26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6D41B8" w:rsidP="002852D6"/>
        </w:tc>
        <w:tc>
          <w:tcPr>
            <w:tcW w:w="1530" w:type="dxa"/>
          </w:tcPr>
          <w:p w:rsidR="006D41B8" w:rsidRDefault="006D41B8" w:rsidP="002852D6">
            <w:pPr>
              <w:cnfStyle w:val="000000000000" w:firstRow="0" w:lastRow="0" w:firstColumn="0" w:lastColumn="0" w:oddVBand="0" w:evenVBand="0" w:oddHBand="0" w:evenHBand="0" w:firstRowFirstColumn="0" w:firstRowLastColumn="0" w:lastRowFirstColumn="0" w:lastRowLastColumn="0"/>
            </w:pPr>
            <w:r>
              <w:t>Koridor 1</w:t>
            </w:r>
          </w:p>
        </w:tc>
        <w:tc>
          <w:tcPr>
            <w:tcW w:w="3738" w:type="dxa"/>
          </w:tcPr>
          <w:p w:rsidR="006D41B8" w:rsidRDefault="006D41B8" w:rsidP="002852D6">
            <w:pPr>
              <w:cnfStyle w:val="000000000000" w:firstRow="0" w:lastRow="0" w:firstColumn="0" w:lastColumn="0" w:oddVBand="0" w:evenVBand="0" w:oddHBand="0" w:evenHBand="0" w:firstRowFirstColumn="0" w:firstRowLastColumn="0" w:lastRowFirstColumn="0" w:lastRowLastColumn="0"/>
            </w:pPr>
            <w:r>
              <w:t>Untuk menampilkan informasi halte dan koridor 1</w:t>
            </w:r>
          </w:p>
        </w:tc>
      </w:tr>
      <w:tr w:rsidR="006D41B8" w:rsidTr="00DF4C34">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6D41B8" w:rsidP="002852D6"/>
        </w:tc>
        <w:tc>
          <w:tcPr>
            <w:tcW w:w="1530" w:type="dxa"/>
          </w:tcPr>
          <w:p w:rsidR="006D41B8" w:rsidRDefault="006D41B8" w:rsidP="002852D6">
            <w:pPr>
              <w:cnfStyle w:val="000000100000" w:firstRow="0" w:lastRow="0" w:firstColumn="0" w:lastColumn="0" w:oddVBand="0" w:evenVBand="0" w:oddHBand="1" w:evenHBand="0" w:firstRowFirstColumn="0" w:firstRowLastColumn="0" w:lastRowFirstColumn="0" w:lastRowLastColumn="0"/>
            </w:pPr>
            <w:r>
              <w:t>Koridor 2</w:t>
            </w:r>
          </w:p>
        </w:tc>
        <w:tc>
          <w:tcPr>
            <w:tcW w:w="3738" w:type="dxa"/>
          </w:tcPr>
          <w:p w:rsidR="006D41B8" w:rsidRDefault="006D41B8" w:rsidP="002852D6">
            <w:pPr>
              <w:cnfStyle w:val="000000100000" w:firstRow="0" w:lastRow="0" w:firstColumn="0" w:lastColumn="0" w:oddVBand="0" w:evenVBand="0" w:oddHBand="1" w:evenHBand="0" w:firstRowFirstColumn="0" w:firstRowLastColumn="0" w:lastRowFirstColumn="0" w:lastRowLastColumn="0"/>
            </w:pPr>
            <w:r>
              <w:t>Untuk menampilkan informasi halte dan koridor 2</w:t>
            </w:r>
          </w:p>
        </w:tc>
      </w:tr>
      <w:tr w:rsidR="006D41B8" w:rsidTr="00DF4C34">
        <w:trPr>
          <w:trHeight w:val="26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6D41B8" w:rsidP="002852D6"/>
        </w:tc>
        <w:tc>
          <w:tcPr>
            <w:tcW w:w="1530" w:type="dxa"/>
          </w:tcPr>
          <w:p w:rsidR="006D41B8" w:rsidRDefault="006D41B8" w:rsidP="002852D6">
            <w:pPr>
              <w:cnfStyle w:val="000000000000" w:firstRow="0" w:lastRow="0" w:firstColumn="0" w:lastColumn="0" w:oddVBand="0" w:evenVBand="0" w:oddHBand="0" w:evenHBand="0" w:firstRowFirstColumn="0" w:firstRowLastColumn="0" w:lastRowFirstColumn="0" w:lastRowLastColumn="0"/>
            </w:pPr>
            <w:r>
              <w:t>Koridor 3</w:t>
            </w:r>
          </w:p>
          <w:p w:rsidR="006D41B8" w:rsidRDefault="006D41B8" w:rsidP="002852D6">
            <w:pPr>
              <w:cnfStyle w:val="000000000000" w:firstRow="0" w:lastRow="0" w:firstColumn="0" w:lastColumn="0" w:oddVBand="0" w:evenVBand="0" w:oddHBand="0" w:evenHBand="0" w:firstRowFirstColumn="0" w:firstRowLastColumn="0" w:lastRowFirstColumn="0" w:lastRowLastColumn="0"/>
            </w:pPr>
          </w:p>
        </w:tc>
        <w:tc>
          <w:tcPr>
            <w:tcW w:w="3738" w:type="dxa"/>
          </w:tcPr>
          <w:p w:rsidR="006D41B8" w:rsidRDefault="006D41B8" w:rsidP="002852D6">
            <w:pPr>
              <w:cnfStyle w:val="000000000000" w:firstRow="0" w:lastRow="0" w:firstColumn="0" w:lastColumn="0" w:oddVBand="0" w:evenVBand="0" w:oddHBand="0" w:evenHBand="0" w:firstRowFirstColumn="0" w:firstRowLastColumn="0" w:lastRowFirstColumn="0" w:lastRowLastColumn="0"/>
            </w:pPr>
            <w:r>
              <w:t>Untuk menampilkan informasi halte dan koridor 3</w:t>
            </w:r>
          </w:p>
        </w:tc>
      </w:tr>
      <w:tr w:rsidR="006D41B8" w:rsidTr="00DF4C34">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6D41B8" w:rsidP="002852D6"/>
        </w:tc>
        <w:tc>
          <w:tcPr>
            <w:tcW w:w="1530" w:type="dxa"/>
          </w:tcPr>
          <w:p w:rsidR="006D41B8" w:rsidRDefault="006D41B8" w:rsidP="002852D6">
            <w:pPr>
              <w:cnfStyle w:val="000000100000" w:firstRow="0" w:lastRow="0" w:firstColumn="0" w:lastColumn="0" w:oddVBand="0" w:evenVBand="0" w:oddHBand="1" w:evenHBand="0" w:firstRowFirstColumn="0" w:firstRowLastColumn="0" w:lastRowFirstColumn="0" w:lastRowLastColumn="0"/>
            </w:pPr>
            <w:r>
              <w:t>Koridor 5</w:t>
            </w:r>
          </w:p>
        </w:tc>
        <w:tc>
          <w:tcPr>
            <w:tcW w:w="3738" w:type="dxa"/>
          </w:tcPr>
          <w:p w:rsidR="006D41B8" w:rsidRDefault="006D41B8" w:rsidP="002852D6">
            <w:pPr>
              <w:cnfStyle w:val="000000100000" w:firstRow="0" w:lastRow="0" w:firstColumn="0" w:lastColumn="0" w:oddVBand="0" w:evenVBand="0" w:oddHBand="1" w:evenHBand="0" w:firstRowFirstColumn="0" w:firstRowLastColumn="0" w:lastRowFirstColumn="0" w:lastRowLastColumn="0"/>
            </w:pPr>
            <w:r>
              <w:t>Untuk menampilkan informasi halte dan koridor 5</w:t>
            </w:r>
          </w:p>
        </w:tc>
      </w:tr>
      <w:tr w:rsidR="006D41B8" w:rsidTr="00DF4C34">
        <w:trPr>
          <w:trHeight w:val="264"/>
          <w:jc w:val="center"/>
        </w:trPr>
        <w:tc>
          <w:tcPr>
            <w:cnfStyle w:val="001000000000" w:firstRow="0" w:lastRow="0" w:firstColumn="1" w:lastColumn="0" w:oddVBand="0" w:evenVBand="0" w:oddHBand="0" w:evenHBand="0" w:firstRowFirstColumn="0" w:firstRowLastColumn="0" w:lastRowFirstColumn="0" w:lastRowLastColumn="0"/>
            <w:tcW w:w="535" w:type="dxa"/>
          </w:tcPr>
          <w:p w:rsidR="006D41B8" w:rsidRDefault="006D41B8" w:rsidP="002852D6"/>
        </w:tc>
        <w:tc>
          <w:tcPr>
            <w:tcW w:w="1530" w:type="dxa"/>
          </w:tcPr>
          <w:p w:rsidR="006D41B8" w:rsidRDefault="006D41B8" w:rsidP="002852D6">
            <w:pPr>
              <w:cnfStyle w:val="000000000000" w:firstRow="0" w:lastRow="0" w:firstColumn="0" w:lastColumn="0" w:oddVBand="0" w:evenVBand="0" w:oddHBand="0" w:evenHBand="0" w:firstRowFirstColumn="0" w:firstRowLastColumn="0" w:lastRowFirstColumn="0" w:lastRowLastColumn="0"/>
            </w:pPr>
            <w:r>
              <w:t>Koridor 6</w:t>
            </w:r>
          </w:p>
        </w:tc>
        <w:tc>
          <w:tcPr>
            <w:tcW w:w="3738" w:type="dxa"/>
          </w:tcPr>
          <w:p w:rsidR="006D41B8" w:rsidRDefault="006D41B8" w:rsidP="002852D6">
            <w:pPr>
              <w:cnfStyle w:val="000000000000" w:firstRow="0" w:lastRow="0" w:firstColumn="0" w:lastColumn="0" w:oddVBand="0" w:evenVBand="0" w:oddHBand="0" w:evenHBand="0" w:firstRowFirstColumn="0" w:firstRowLastColumn="0" w:lastRowFirstColumn="0" w:lastRowLastColumn="0"/>
            </w:pPr>
            <w:r>
              <w:t>Untuk menampilkan informasi halte dan koridor 6</w:t>
            </w:r>
          </w:p>
        </w:tc>
      </w:tr>
    </w:tbl>
    <w:p w:rsidR="0053519D" w:rsidRPr="0053519D" w:rsidRDefault="0053519D" w:rsidP="0053519D">
      <w:pPr>
        <w:pStyle w:val="Heading1"/>
        <w:numPr>
          <w:ilvl w:val="0"/>
          <w:numId w:val="0"/>
        </w:numPr>
        <w:jc w:val="both"/>
      </w:pPr>
      <w:bookmarkStart w:id="152" w:name="_Toc453463565"/>
      <w:r>
        <w:lastRenderedPageBreak/>
        <w:t>3.3 Perancangan Basis Data</w:t>
      </w:r>
      <w:bookmarkEnd w:id="152"/>
    </w:p>
    <w:p w:rsidR="0053519D" w:rsidRDefault="00161A80" w:rsidP="0053519D">
      <w:pPr>
        <w:rPr>
          <w:lang w:eastAsia="en-US"/>
        </w:rPr>
      </w:pPr>
      <w:r>
        <w:rPr>
          <w:lang w:eastAsia="en-US"/>
        </w:rPr>
        <w:tab/>
        <w:t>Pada perancangan basis data membutuhkan analisis peta dan rute Trans Padang. Adapun peta Trans Padang yang berjumlah 5 koridor dapat dilihat pada Lampiran….. Setelah melihat dan menganalisis Peta Trans Padang, maka penulis merancang basis data yang dapat dilihat pada Gambar</w:t>
      </w:r>
    </w:p>
    <w:p w:rsidR="00161A80" w:rsidRDefault="00FA3BFC" w:rsidP="00FA3BFC">
      <w:pPr>
        <w:jc w:val="center"/>
        <w:rPr>
          <w:lang w:eastAsia="en-US"/>
        </w:rPr>
      </w:pPr>
      <w:r>
        <w:rPr>
          <w:noProof/>
          <w:lang w:eastAsia="en-US"/>
        </w:rPr>
        <w:drawing>
          <wp:inline distT="0" distB="0" distL="0" distR="0">
            <wp:extent cx="2752725" cy="3306616"/>
            <wp:effectExtent l="0" t="0" r="0" b="8255"/>
            <wp:docPr id="450791" name="Picture 45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1" name="erd.png"/>
                    <pic:cNvPicPr/>
                  </pic:nvPicPr>
                  <pic:blipFill>
                    <a:blip r:embed="rId68">
                      <a:extLst>
                        <a:ext uri="{28A0092B-C50C-407E-A947-70E740481C1C}">
                          <a14:useLocalDpi xmlns:a14="http://schemas.microsoft.com/office/drawing/2010/main" val="0"/>
                        </a:ext>
                      </a:extLst>
                    </a:blip>
                    <a:stretch>
                      <a:fillRect/>
                    </a:stretch>
                  </pic:blipFill>
                  <pic:spPr>
                    <a:xfrm>
                      <a:off x="0" y="0"/>
                      <a:ext cx="2762188" cy="3317984"/>
                    </a:xfrm>
                    <a:prstGeom prst="rect">
                      <a:avLst/>
                    </a:prstGeom>
                  </pic:spPr>
                </pic:pic>
              </a:graphicData>
            </a:graphic>
          </wp:inline>
        </w:drawing>
      </w:r>
    </w:p>
    <w:p w:rsidR="00161A80" w:rsidRPr="0053519D" w:rsidRDefault="00161A80" w:rsidP="0053519D">
      <w:pPr>
        <w:rPr>
          <w:lang w:eastAsia="en-US"/>
        </w:rPr>
      </w:pPr>
    </w:p>
    <w:p w:rsidR="00B224CB" w:rsidRDefault="00FA3BFC" w:rsidP="00FA3BFC">
      <w:pPr>
        <w:pStyle w:val="Caption"/>
      </w:pPr>
      <w:bookmarkStart w:id="153" w:name="_Toc453470924"/>
      <w:r>
        <w:t>Gambar 3.</w:t>
      </w:r>
      <w:r>
        <w:fldChar w:fldCharType="begin"/>
      </w:r>
      <w:r>
        <w:instrText xml:space="preserve"> SEQ Gambar \* ARABIC </w:instrText>
      </w:r>
      <w:r>
        <w:fldChar w:fldCharType="separate"/>
      </w:r>
      <w:r>
        <w:rPr>
          <w:noProof/>
        </w:rPr>
        <w:t>13</w:t>
      </w:r>
      <w:r>
        <w:fldChar w:fldCharType="end"/>
      </w:r>
      <w:r>
        <w:t xml:space="preserve"> Perancangan Basis Data</w:t>
      </w:r>
      <w:bookmarkEnd w:id="153"/>
    </w:p>
    <w:p w:rsidR="00B224CB" w:rsidRPr="00FA3BFC" w:rsidRDefault="00FA3BFC" w:rsidP="00B224CB">
      <w:r>
        <w:t xml:space="preserve">Gambar 3.13 menjelaskan bahwa tabel halte berhubungan dengan tabel point dengan relasi </w:t>
      </w:r>
      <w:r w:rsidRPr="00F83DFD">
        <w:rPr>
          <w:i/>
        </w:rPr>
        <w:t xml:space="preserve">one </w:t>
      </w:r>
      <w:proofErr w:type="gramStart"/>
      <w:r w:rsidRPr="00F83DFD">
        <w:rPr>
          <w:i/>
        </w:rPr>
        <w:t>to</w:t>
      </w:r>
      <w:proofErr w:type="gramEnd"/>
      <w:r w:rsidRPr="00F83DFD">
        <w:rPr>
          <w:i/>
        </w:rPr>
        <w:t xml:space="preserve"> many</w:t>
      </w:r>
      <w:r>
        <w:t xml:space="preserve">. Selain itu, tabel koridor memiliki relasi </w:t>
      </w:r>
      <w:r w:rsidRPr="00F83DFD">
        <w:rPr>
          <w:i/>
        </w:rPr>
        <w:t xml:space="preserve">one </w:t>
      </w:r>
      <w:proofErr w:type="gramStart"/>
      <w:r w:rsidRPr="00F83DFD">
        <w:rPr>
          <w:i/>
        </w:rPr>
        <w:t>to</w:t>
      </w:r>
      <w:proofErr w:type="gramEnd"/>
      <w:r w:rsidRPr="00F83DFD">
        <w:rPr>
          <w:i/>
        </w:rPr>
        <w:t xml:space="preserve"> many</w:t>
      </w:r>
      <w:r>
        <w:t xml:space="preserve"> dengan tabel point.</w:t>
      </w:r>
    </w:p>
    <w:p w:rsidR="00B224CB" w:rsidRDefault="00B224CB" w:rsidP="00B224CB"/>
    <w:p w:rsidR="00B224CB" w:rsidRDefault="00B224CB" w:rsidP="00B224CB"/>
    <w:p w:rsidR="00B224CB" w:rsidRDefault="00B224CB" w:rsidP="00B224CB"/>
    <w:p w:rsidR="004A6102" w:rsidRDefault="004A6102" w:rsidP="00F07468">
      <w:pPr>
        <w:ind w:firstLine="720"/>
      </w:pPr>
    </w:p>
    <w:p w:rsidR="000F04B3" w:rsidRPr="00326ED3" w:rsidRDefault="00076BC9" w:rsidP="007047A4">
      <w:pPr>
        <w:pStyle w:val="Heading1"/>
        <w:numPr>
          <w:ilvl w:val="0"/>
          <w:numId w:val="0"/>
        </w:numPr>
        <w:rPr>
          <w:lang w:val="id-ID"/>
        </w:rPr>
      </w:pPr>
      <w:bookmarkStart w:id="154" w:name="_Toc453463566"/>
      <w:r>
        <w:rPr>
          <w:lang w:val="id-ID"/>
        </w:rPr>
        <w:t xml:space="preserve">BAB </w:t>
      </w:r>
      <w:r w:rsidR="00E07F80">
        <w:t>I</w:t>
      </w:r>
      <w:r>
        <w:rPr>
          <w:lang w:val="id-ID"/>
        </w:rPr>
        <w:t>V</w:t>
      </w:r>
      <w:r w:rsidR="000F04B3" w:rsidRPr="00326ED3">
        <w:rPr>
          <w:lang w:val="id-ID"/>
        </w:rPr>
        <w:br/>
      </w:r>
      <w:r w:rsidR="00F14D74">
        <w:rPr>
          <w:lang w:val="id-ID"/>
        </w:rPr>
        <w:t>IMPLEMENTASI</w:t>
      </w:r>
      <w:bookmarkEnd w:id="154"/>
    </w:p>
    <w:p w:rsidR="00EA65FB" w:rsidRDefault="00EA65FB" w:rsidP="00EA65FB">
      <w:pPr>
        <w:pStyle w:val="NormalRoy"/>
        <w:spacing w:line="240" w:lineRule="auto"/>
        <w:rPr>
          <w:noProof/>
          <w:sz w:val="22"/>
          <w:szCs w:val="22"/>
          <w:lang w:val="id-ID"/>
        </w:rPr>
      </w:pPr>
      <w:bookmarkStart w:id="155" w:name="_Toc268643001"/>
      <w:bookmarkStart w:id="156" w:name="_Toc282673491"/>
      <w:bookmarkStart w:id="157" w:name="_Toc283255337"/>
      <w:bookmarkStart w:id="158" w:name="_Toc283280560"/>
      <w:bookmarkStart w:id="159" w:name="_Toc283421867"/>
    </w:p>
    <w:bookmarkEnd w:id="155"/>
    <w:bookmarkEnd w:id="156"/>
    <w:bookmarkEnd w:id="157"/>
    <w:bookmarkEnd w:id="158"/>
    <w:bookmarkEnd w:id="159"/>
    <w:p w:rsidR="00ED2592" w:rsidRPr="00ED2592" w:rsidRDefault="00F14D74" w:rsidP="00ED2592">
      <w:pPr>
        <w:ind w:firstLine="426"/>
      </w:pPr>
      <w:r>
        <w:t xml:space="preserve">Pada </w:t>
      </w:r>
      <w:proofErr w:type="gramStart"/>
      <w:r>
        <w:t>bab</w:t>
      </w:r>
      <w:proofErr w:type="gramEnd"/>
      <w:r>
        <w:t xml:space="preserve"> ini akan dibahas mengenai implemen</w:t>
      </w:r>
      <w:r w:rsidR="0033080B">
        <w:t>tasi sistem sesuai dengan analisis dan perancangan</w:t>
      </w:r>
      <w:r w:rsidR="00E2360E">
        <w:t xml:space="preserve"> </w:t>
      </w:r>
      <w:r w:rsidR="00931FF8">
        <w:rPr>
          <w:lang w:val="id-ID"/>
        </w:rPr>
        <w:t>sistem</w:t>
      </w:r>
      <w:r w:rsidR="00E2360E">
        <w:t xml:space="preserve"> secara umum pada</w:t>
      </w:r>
      <w:r w:rsidR="00931FF8">
        <w:rPr>
          <w:lang w:val="id-ID"/>
        </w:rPr>
        <w:t xml:space="preserve"> aplikasi editor album foto digital yang dijabarkan pada bab sebelumnya</w:t>
      </w:r>
      <w:r w:rsidR="0033080B">
        <w:t xml:space="preserve">. </w:t>
      </w:r>
    </w:p>
    <w:p w:rsidR="00B44FD4" w:rsidRPr="00792FFC" w:rsidRDefault="002E1912" w:rsidP="004A5170">
      <w:pPr>
        <w:ind w:firstLine="709"/>
        <w:rPr>
          <w:lang w:eastAsia="en-US"/>
        </w:rPr>
      </w:pPr>
      <w:r>
        <w:t>Implementasi yang dijelaskan meliputi lingkungan pembangunan perangkat lunak, kode sumber</w:t>
      </w:r>
      <w:r>
        <w:rPr>
          <w:lang w:val="id-ID"/>
        </w:rPr>
        <w:t xml:space="preserve"> </w:t>
      </w:r>
      <w:r>
        <w:t xml:space="preserve">utama </w:t>
      </w:r>
      <w:r>
        <w:rPr>
          <w:lang w:val="id-ID"/>
        </w:rPr>
        <w:t>dan</w:t>
      </w:r>
      <w:r>
        <w:t xml:space="preserve"> implementasi antarmuka perangkat lunak.</w:t>
      </w:r>
      <w:r w:rsidRPr="009A1313">
        <w:t xml:space="preserve"> </w:t>
      </w:r>
      <w:r w:rsidR="00792FFC">
        <w:t xml:space="preserve">Bahasa pemrograman yang digunakan adalah </w:t>
      </w:r>
      <w:r w:rsidR="00E405A0">
        <w:t>Bahasa pemrograman</w:t>
      </w:r>
      <w:r w:rsidR="004A5170">
        <w:t xml:space="preserve"> Web, </w:t>
      </w:r>
      <w:r w:rsidR="00931FF8">
        <w:rPr>
          <w:i/>
          <w:lang w:val="id-ID"/>
        </w:rPr>
        <w:t>framework</w:t>
      </w:r>
      <w:r w:rsidR="00E405A0">
        <w:rPr>
          <w:lang w:val="id-ID"/>
        </w:rPr>
        <w:t xml:space="preserve"> untuk laravel</w:t>
      </w:r>
      <w:r w:rsidR="004A5170">
        <w:t xml:space="preserve"> dan menggunakan My SQL untuk basis data</w:t>
      </w:r>
    </w:p>
    <w:p w:rsidR="007047A4" w:rsidRPr="007047A4" w:rsidRDefault="007047A4" w:rsidP="007047A4">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160" w:name="_Toc422306482"/>
      <w:bookmarkStart w:id="161" w:name="_Toc422495884"/>
      <w:bookmarkStart w:id="162" w:name="_Toc422698649"/>
      <w:bookmarkStart w:id="163" w:name="_Toc422801943"/>
      <w:bookmarkStart w:id="164" w:name="_Toc422911559"/>
      <w:bookmarkStart w:id="165" w:name="_Toc422911911"/>
      <w:bookmarkStart w:id="166" w:name="_Toc422999343"/>
      <w:bookmarkStart w:id="167" w:name="_Toc453149421"/>
      <w:bookmarkStart w:id="168" w:name="_Toc453152959"/>
      <w:bookmarkStart w:id="169" w:name="_Toc453153066"/>
      <w:bookmarkStart w:id="170" w:name="_Toc453182829"/>
      <w:bookmarkStart w:id="171" w:name="_Toc453236454"/>
      <w:bookmarkStart w:id="172" w:name="_Toc453237010"/>
      <w:bookmarkStart w:id="173" w:name="_Toc453463567"/>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EA65FB" w:rsidRPr="002852D6" w:rsidRDefault="00EA65FB" w:rsidP="002852D6">
      <w:pPr>
        <w:pStyle w:val="Heading2"/>
        <w:numPr>
          <w:ilvl w:val="1"/>
          <w:numId w:val="58"/>
        </w:numPr>
        <w:rPr>
          <w:lang w:val="id-ID"/>
        </w:rPr>
      </w:pPr>
      <w:bookmarkStart w:id="174" w:name="_Toc453463568"/>
      <w:r w:rsidRPr="002852D6">
        <w:rPr>
          <w:lang w:val="id-ID"/>
        </w:rPr>
        <w:t xml:space="preserve">Lingkungan </w:t>
      </w:r>
      <w:r w:rsidR="00F14D74" w:rsidRPr="002852D6">
        <w:rPr>
          <w:lang w:val="id-ID"/>
        </w:rPr>
        <w:t>Implementasi</w:t>
      </w:r>
      <w:bookmarkEnd w:id="174"/>
    </w:p>
    <w:p w:rsidR="00FC2082" w:rsidRDefault="00F14D74" w:rsidP="00DA038C">
      <w:pPr>
        <w:ind w:firstLine="567"/>
      </w:pPr>
      <w:r w:rsidRPr="00B8109C">
        <w:t xml:space="preserve">Lingkungan implementasi yang </w:t>
      </w:r>
      <w:proofErr w:type="gramStart"/>
      <w:r w:rsidRPr="00B8109C">
        <w:t>akan</w:t>
      </w:r>
      <w:proofErr w:type="gramEnd"/>
      <w:r w:rsidRPr="00B8109C">
        <w:t xml:space="preserve"> digunakan untuk melakukan im</w:t>
      </w:r>
      <w:r w:rsidR="00E2360E">
        <w:t xml:space="preserve">plementasi pada </w:t>
      </w:r>
      <w:r w:rsidR="00AC55FE">
        <w:t>tugas akhir</w:t>
      </w:r>
      <w:r w:rsidR="00E2360E">
        <w:t xml:space="preserve"> ini dilakukan pada lingkungan dengan kakas sebagai berikut.</w:t>
      </w:r>
    </w:p>
    <w:p w:rsidR="00E2360E" w:rsidRPr="004A5170" w:rsidRDefault="00E2360E" w:rsidP="00171716">
      <w:pPr>
        <w:pStyle w:val="ListParagraph"/>
        <w:numPr>
          <w:ilvl w:val="0"/>
          <w:numId w:val="8"/>
        </w:numPr>
        <w:spacing w:before="120" w:after="120"/>
        <w:ind w:left="900" w:hanging="284"/>
        <w:jc w:val="left"/>
        <w:rPr>
          <w:noProof/>
          <w:color w:val="000000"/>
          <w:lang w:val="id-ID"/>
        </w:rPr>
      </w:pPr>
      <w:r w:rsidRPr="009A1313">
        <w:rPr>
          <w:noProof/>
          <w:color w:val="000000"/>
          <w:lang w:val="id-ID"/>
        </w:rPr>
        <w:t xml:space="preserve">Sistem operasi </w:t>
      </w:r>
      <w:r>
        <w:rPr>
          <w:noProof/>
          <w:color w:val="000000"/>
          <w:lang w:val="id-ID"/>
        </w:rPr>
        <w:t xml:space="preserve">Windows </w:t>
      </w:r>
      <w:r w:rsidR="00931FF8">
        <w:rPr>
          <w:noProof/>
          <w:color w:val="000000"/>
          <w:lang w:val="id-ID"/>
        </w:rPr>
        <w:t>10</w:t>
      </w:r>
      <w:r>
        <w:rPr>
          <w:noProof/>
          <w:color w:val="000000"/>
          <w:lang w:val="id-ID"/>
        </w:rPr>
        <w:t xml:space="preserve"> </w:t>
      </w:r>
      <w:r w:rsidR="00931FF8">
        <w:rPr>
          <w:noProof/>
          <w:color w:val="000000"/>
          <w:lang w:val="id-ID"/>
        </w:rPr>
        <w:t>Enterprise</w:t>
      </w:r>
      <w:r>
        <w:rPr>
          <w:noProof/>
          <w:color w:val="000000"/>
          <w:lang w:val="id-ID"/>
        </w:rPr>
        <w:t xml:space="preserve"> </w:t>
      </w:r>
      <w:r w:rsidR="00792FFC">
        <w:rPr>
          <w:noProof/>
          <w:color w:val="000000"/>
        </w:rPr>
        <w:t>64</w:t>
      </w:r>
      <w:r w:rsidRPr="009A1313">
        <w:rPr>
          <w:noProof/>
          <w:color w:val="000000"/>
        </w:rPr>
        <w:t xml:space="preserve"> bit.</w:t>
      </w:r>
    </w:p>
    <w:p w:rsidR="00EF2795" w:rsidRPr="00EF2795" w:rsidRDefault="00EF2795" w:rsidP="00EF2795">
      <w:pPr>
        <w:pStyle w:val="ListParagraph"/>
        <w:numPr>
          <w:ilvl w:val="0"/>
          <w:numId w:val="8"/>
        </w:numPr>
        <w:spacing w:before="120" w:after="120"/>
        <w:ind w:left="900" w:hanging="284"/>
        <w:jc w:val="left"/>
        <w:rPr>
          <w:noProof/>
          <w:color w:val="000000"/>
          <w:lang w:val="id-ID"/>
        </w:rPr>
      </w:pPr>
      <w:r>
        <w:rPr>
          <w:noProof/>
          <w:color w:val="000000"/>
        </w:rPr>
        <w:t>My SQL Workbench 6.3 CE.</w:t>
      </w:r>
    </w:p>
    <w:p w:rsidR="00EF2795" w:rsidRPr="00EF2795" w:rsidRDefault="00EF2795" w:rsidP="00EF2795">
      <w:pPr>
        <w:pStyle w:val="ListParagraph"/>
        <w:numPr>
          <w:ilvl w:val="0"/>
          <w:numId w:val="8"/>
        </w:numPr>
        <w:spacing w:before="120" w:after="120"/>
        <w:ind w:left="900" w:hanging="284"/>
        <w:jc w:val="left"/>
        <w:rPr>
          <w:noProof/>
          <w:color w:val="000000"/>
          <w:lang w:val="id-ID"/>
        </w:rPr>
      </w:pPr>
      <w:r>
        <w:rPr>
          <w:noProof/>
          <w:color w:val="000000"/>
        </w:rPr>
        <w:t>Heidi SQl 9.3.</w:t>
      </w:r>
    </w:p>
    <w:p w:rsidR="00E2360E" w:rsidRDefault="00EF2795" w:rsidP="00171716">
      <w:pPr>
        <w:pStyle w:val="ListParagraph"/>
        <w:numPr>
          <w:ilvl w:val="0"/>
          <w:numId w:val="8"/>
        </w:numPr>
        <w:spacing w:before="120" w:after="120"/>
        <w:ind w:left="900" w:hanging="284"/>
        <w:jc w:val="left"/>
        <w:rPr>
          <w:noProof/>
          <w:color w:val="000000"/>
          <w:lang w:val="id-ID"/>
        </w:rPr>
      </w:pPr>
      <w:r>
        <w:rPr>
          <w:noProof/>
          <w:color w:val="000000"/>
        </w:rPr>
        <w:t>XAMPP 3.2.2 Apache Web server</w:t>
      </w:r>
      <w:r w:rsidR="00E2360E">
        <w:rPr>
          <w:noProof/>
          <w:color w:val="000000"/>
          <w:lang w:val="id-ID"/>
        </w:rPr>
        <w:t>.</w:t>
      </w:r>
    </w:p>
    <w:p w:rsidR="00E2360E" w:rsidRPr="008D2A83" w:rsidRDefault="00E2360E" w:rsidP="00171716">
      <w:pPr>
        <w:pStyle w:val="ListParagraph"/>
        <w:numPr>
          <w:ilvl w:val="0"/>
          <w:numId w:val="8"/>
        </w:numPr>
        <w:spacing w:before="120" w:after="120"/>
        <w:ind w:left="900" w:hanging="284"/>
        <w:jc w:val="left"/>
        <w:rPr>
          <w:noProof/>
          <w:color w:val="000000"/>
          <w:lang w:val="id-ID"/>
        </w:rPr>
      </w:pPr>
      <w:r w:rsidRPr="009A1313">
        <w:rPr>
          <w:noProof/>
          <w:color w:val="000000"/>
        </w:rPr>
        <w:t>StarUML</w:t>
      </w:r>
      <w:r w:rsidR="00792FFC">
        <w:rPr>
          <w:noProof/>
          <w:color w:val="000000"/>
        </w:rPr>
        <w:t xml:space="preserve"> 2</w:t>
      </w:r>
      <w:r w:rsidR="00931FF8">
        <w:rPr>
          <w:noProof/>
          <w:color w:val="000000"/>
          <w:lang w:val="id-ID"/>
        </w:rPr>
        <w:t>.7</w:t>
      </w:r>
      <w:r w:rsidRPr="009A1313">
        <w:rPr>
          <w:noProof/>
          <w:color w:val="000000"/>
        </w:rPr>
        <w:t xml:space="preserve"> </w:t>
      </w:r>
      <w:r>
        <w:rPr>
          <w:noProof/>
          <w:color w:val="000000"/>
          <w:lang w:val="id-ID"/>
        </w:rPr>
        <w:t xml:space="preserve">digunakan </w:t>
      </w:r>
      <w:r w:rsidRPr="009A1313">
        <w:rPr>
          <w:noProof/>
          <w:color w:val="000000"/>
        </w:rPr>
        <w:t xml:space="preserve">untuk </w:t>
      </w:r>
      <w:r>
        <w:rPr>
          <w:noProof/>
          <w:color w:val="000000"/>
          <w:lang w:val="id-ID"/>
        </w:rPr>
        <w:t>membuat</w:t>
      </w:r>
      <w:r>
        <w:rPr>
          <w:noProof/>
          <w:color w:val="000000"/>
        </w:rPr>
        <w:t xml:space="preserve"> diagram kasus penggunaan</w:t>
      </w:r>
      <w:r>
        <w:rPr>
          <w:noProof/>
          <w:color w:val="000000"/>
          <w:lang w:val="id-ID"/>
        </w:rPr>
        <w:t xml:space="preserve"> dan</w:t>
      </w:r>
      <w:r w:rsidRPr="009A1313">
        <w:rPr>
          <w:noProof/>
          <w:color w:val="000000"/>
        </w:rPr>
        <w:t xml:space="preserve"> diagram</w:t>
      </w:r>
      <w:r>
        <w:rPr>
          <w:noProof/>
          <w:color w:val="000000"/>
        </w:rPr>
        <w:t xml:space="preserve"> aktivita</w:t>
      </w:r>
      <w:r>
        <w:rPr>
          <w:noProof/>
          <w:color w:val="000000"/>
          <w:lang w:val="id-ID"/>
        </w:rPr>
        <w:t>s</w:t>
      </w:r>
      <w:r w:rsidRPr="009A1313">
        <w:rPr>
          <w:noProof/>
          <w:color w:val="000000"/>
        </w:rPr>
        <w:t>.</w:t>
      </w:r>
    </w:p>
    <w:p w:rsidR="008D2A83" w:rsidRDefault="008D2A83" w:rsidP="008D2A83">
      <w:pPr>
        <w:spacing w:before="120" w:after="120"/>
        <w:ind w:firstLine="567"/>
        <w:jc w:val="left"/>
        <w:rPr>
          <w:noProof/>
          <w:color w:val="000000"/>
        </w:rPr>
      </w:pPr>
      <w:r>
        <w:rPr>
          <w:noProof/>
          <w:color w:val="000000"/>
        </w:rPr>
        <w:t>Adapun untuk implementasi, maka dibutuhkan perkakas bantuan untuk menunjang pengerjaan sebagai berikut:</w:t>
      </w:r>
    </w:p>
    <w:p w:rsidR="008D2A83" w:rsidRDefault="008D2A83" w:rsidP="008D2A83">
      <w:pPr>
        <w:pStyle w:val="ListParagraph"/>
        <w:numPr>
          <w:ilvl w:val="6"/>
          <w:numId w:val="44"/>
        </w:numPr>
        <w:spacing w:before="120" w:after="120"/>
        <w:ind w:left="900" w:hanging="270"/>
        <w:jc w:val="left"/>
        <w:rPr>
          <w:noProof/>
          <w:color w:val="000000"/>
        </w:rPr>
      </w:pPr>
      <w:r>
        <w:rPr>
          <w:noProof/>
          <w:color w:val="000000"/>
        </w:rPr>
        <w:t xml:space="preserve">Telepon genggam dengan sistem operasi Android </w:t>
      </w:r>
      <w:r w:rsidR="00D47F34">
        <w:rPr>
          <w:noProof/>
          <w:color w:val="000000"/>
        </w:rPr>
        <w:t>dalam hal ini menggunakan Samsung Galaxy S7 Edge</w:t>
      </w:r>
      <w:r>
        <w:rPr>
          <w:noProof/>
          <w:color w:val="000000"/>
        </w:rPr>
        <w:t>.</w:t>
      </w:r>
    </w:p>
    <w:p w:rsidR="008D2A83" w:rsidRDefault="008D2A83" w:rsidP="008D2A83">
      <w:pPr>
        <w:pStyle w:val="ListParagraph"/>
        <w:numPr>
          <w:ilvl w:val="6"/>
          <w:numId w:val="44"/>
        </w:numPr>
        <w:spacing w:before="120" w:after="120"/>
        <w:ind w:left="900" w:hanging="270"/>
        <w:jc w:val="left"/>
        <w:rPr>
          <w:noProof/>
          <w:color w:val="000000"/>
        </w:rPr>
      </w:pPr>
      <w:r>
        <w:rPr>
          <w:noProof/>
          <w:color w:val="000000"/>
        </w:rPr>
        <w:t>GPS Coord. Finder untuk mendapatkan longitude dan latitude halte pada saat studi lapangan.</w:t>
      </w:r>
    </w:p>
    <w:p w:rsidR="00D47F34" w:rsidRPr="00C4554A" w:rsidRDefault="00D47F34" w:rsidP="00C4554A">
      <w:pPr>
        <w:pStyle w:val="ListParagraph"/>
        <w:numPr>
          <w:ilvl w:val="6"/>
          <w:numId w:val="44"/>
        </w:numPr>
        <w:spacing w:before="120" w:after="120"/>
        <w:ind w:left="900" w:hanging="270"/>
        <w:jc w:val="left"/>
        <w:rPr>
          <w:noProof/>
          <w:color w:val="000000"/>
        </w:rPr>
      </w:pPr>
      <w:r>
        <w:rPr>
          <w:noProof/>
          <w:color w:val="000000"/>
        </w:rPr>
        <w:t xml:space="preserve">Normalisasi data, penambahan poin menggunakan fitur pada aplikasi website </w:t>
      </w:r>
      <w:r w:rsidRPr="00D47F34">
        <w:rPr>
          <w:noProof/>
          <w:color w:val="000000"/>
        </w:rPr>
        <w:t>www.gps-coordinate.net</w:t>
      </w:r>
      <w:r>
        <w:rPr>
          <w:noProof/>
          <w:color w:val="000000"/>
        </w:rPr>
        <w:t>.</w:t>
      </w:r>
    </w:p>
    <w:p w:rsidR="008D2A83" w:rsidRPr="008D2A83" w:rsidRDefault="008D2A83" w:rsidP="008D2A83">
      <w:pPr>
        <w:spacing w:before="120" w:after="120"/>
        <w:jc w:val="left"/>
        <w:rPr>
          <w:noProof/>
          <w:color w:val="000000"/>
        </w:rPr>
      </w:pPr>
    </w:p>
    <w:p w:rsidR="00643B75" w:rsidRDefault="00643B75" w:rsidP="00643B75">
      <w:pPr>
        <w:pStyle w:val="Heading2"/>
        <w:spacing w:before="300"/>
        <w:ind w:left="567" w:hanging="567"/>
        <w:rPr>
          <w:lang w:val="id-ID"/>
        </w:rPr>
      </w:pPr>
      <w:bookmarkStart w:id="175" w:name="_Toc453463569"/>
      <w:r>
        <w:t>I</w:t>
      </w:r>
      <w:r>
        <w:rPr>
          <w:lang w:val="id-ID"/>
        </w:rPr>
        <w:t>mplementasi</w:t>
      </w:r>
      <w:r>
        <w:t xml:space="preserve"> Pendataan Kordinat Halte</w:t>
      </w:r>
      <w:bookmarkEnd w:id="175"/>
    </w:p>
    <w:p w:rsidR="00643B75" w:rsidRDefault="00643B75" w:rsidP="00643B75">
      <w:pPr>
        <w:ind w:firstLine="426"/>
      </w:pPr>
      <w:bookmarkStart w:id="176" w:name="_Toc266685498"/>
      <w:bookmarkStart w:id="177" w:name="_Toc283421868"/>
      <w:bookmarkStart w:id="178" w:name="OLE_LINK3"/>
      <w:r>
        <w:rPr>
          <w:lang w:val="id-ID"/>
        </w:rPr>
        <w:t xml:space="preserve">Sistem yang dibuat memiliki </w:t>
      </w:r>
      <w:r>
        <w:t>banyak data halte serta rute yang akan disimpan didalamnya</w:t>
      </w:r>
      <w:r>
        <w:rPr>
          <w:lang w:val="id-ID"/>
        </w:rPr>
        <w:t>.</w:t>
      </w:r>
      <w:r>
        <w:t xml:space="preserve"> Data yang diberikan oleh Dinas Perhubungan </w:t>
      </w:r>
      <w:proofErr w:type="gramStart"/>
      <w:r>
        <w:t>kota</w:t>
      </w:r>
      <w:proofErr w:type="gramEnd"/>
      <w:r>
        <w:t xml:space="preserve"> Padang ialah data yang disajikan dalam bentuk peta yang didalamnya meliputi rute dan titik halte. Maka data halte yang </w:t>
      </w:r>
      <w:proofErr w:type="gramStart"/>
      <w:r>
        <w:t>akan</w:t>
      </w:r>
      <w:proofErr w:type="gramEnd"/>
      <w:r>
        <w:t xml:space="preserve"> diperolah dengan pendataan halte. Pada Gambar</w:t>
      </w:r>
      <w:proofErr w:type="gramStart"/>
      <w:r>
        <w:t>..</w:t>
      </w:r>
      <w:proofErr w:type="gramEnd"/>
      <w:r>
        <w:t xml:space="preserve"> </w:t>
      </w:r>
      <w:proofErr w:type="gramStart"/>
      <w:r>
        <w:t>dapat</w:t>
      </w:r>
      <w:proofErr w:type="gramEnd"/>
      <w:r>
        <w:t xml:space="preserve"> dilihat contoh perolehan data koordinat yang menggunakan aplikasi GPS Coord Finder</w:t>
      </w:r>
    </w:p>
    <w:p w:rsidR="00643B75" w:rsidRDefault="00643B75" w:rsidP="00643B75">
      <w:pPr>
        <w:ind w:firstLine="426"/>
        <w:jc w:val="center"/>
      </w:pPr>
      <w:r>
        <w:rPr>
          <w:noProof/>
          <w:lang w:eastAsia="en-US"/>
        </w:rPr>
        <w:drawing>
          <wp:inline distT="0" distB="0" distL="0" distR="0" wp14:anchorId="3BBE8F08" wp14:editId="1881EEAA">
            <wp:extent cx="1581150" cy="2811174"/>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60423-10192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96352" cy="2838202"/>
                    </a:xfrm>
                    <a:prstGeom prst="rect">
                      <a:avLst/>
                    </a:prstGeom>
                  </pic:spPr>
                </pic:pic>
              </a:graphicData>
            </a:graphic>
          </wp:inline>
        </w:drawing>
      </w:r>
    </w:p>
    <w:p w:rsidR="00225986" w:rsidRDefault="00225986" w:rsidP="00225986">
      <w:pPr>
        <w:pStyle w:val="Caption"/>
      </w:pPr>
      <w:bookmarkStart w:id="179" w:name="_Toc453463444"/>
      <w:bookmarkStart w:id="180" w:name="_Toc453470902"/>
      <w:r>
        <w:t>Gambar 4.</w:t>
      </w:r>
      <w:r>
        <w:fldChar w:fldCharType="begin"/>
      </w:r>
      <w:r>
        <w:instrText xml:space="preserve"> SEQ Gambar_4. \* ARABIC </w:instrText>
      </w:r>
      <w:r>
        <w:fldChar w:fldCharType="separate"/>
      </w:r>
      <w:r w:rsidR="00DF4C34">
        <w:rPr>
          <w:noProof/>
        </w:rPr>
        <w:t>1</w:t>
      </w:r>
      <w:r>
        <w:fldChar w:fldCharType="end"/>
      </w:r>
      <w:r>
        <w:t xml:space="preserve"> Contoh Screenshot Hasil Studi Lapangan</w:t>
      </w:r>
      <w:bookmarkEnd w:id="179"/>
      <w:bookmarkEnd w:id="180"/>
    </w:p>
    <w:p w:rsidR="00643B75" w:rsidRDefault="00643B75" w:rsidP="00643B75">
      <w:pPr>
        <w:ind w:firstLine="426"/>
      </w:pPr>
      <w:r>
        <w:t>Gambar</w:t>
      </w:r>
      <w:r w:rsidR="00225986">
        <w:t xml:space="preserve"> 4.1</w:t>
      </w:r>
      <w:r>
        <w:t xml:space="preserve"> Merupakan contoh koordinat dari salah satu halte yang ada di Trans Padang. Koordinat tersebut didapat dengan studi lapangan menuju lokasi halte dan hasil tersebut disimpan untuk dilakukan pencatatan kordinat pada tahap selanjutnya. Cuplikan dari pencatatan dapat dilihat pada Tabel</w:t>
      </w:r>
      <w:r w:rsidR="00E96AB4">
        <w:t xml:space="preserve"> 8, 9, 10, 11 dan 12.</w:t>
      </w:r>
    </w:p>
    <w:p w:rsidR="00643B75" w:rsidRDefault="00643B75" w:rsidP="00643B75">
      <w:pPr>
        <w:spacing w:after="200" w:line="276" w:lineRule="auto"/>
        <w:jc w:val="left"/>
      </w:pPr>
    </w:p>
    <w:p w:rsidR="00643B75" w:rsidRDefault="00643B75" w:rsidP="00643B75">
      <w:pPr>
        <w:spacing w:after="200" w:line="276" w:lineRule="auto"/>
        <w:jc w:val="left"/>
      </w:pPr>
    </w:p>
    <w:p w:rsidR="00643B75" w:rsidRDefault="00E96AB4" w:rsidP="00E96AB4">
      <w:pPr>
        <w:pStyle w:val="Caption"/>
        <w:keepNext/>
      </w:pPr>
      <w:bookmarkStart w:id="181" w:name="_Toc453463430"/>
      <w:r>
        <w:t xml:space="preserve">Tabel </w:t>
      </w:r>
      <w:r>
        <w:fldChar w:fldCharType="begin"/>
      </w:r>
      <w:r>
        <w:instrText xml:space="preserve"> SEQ Tabel \* ARABIC </w:instrText>
      </w:r>
      <w:r>
        <w:fldChar w:fldCharType="separate"/>
      </w:r>
      <w:r w:rsidR="00691FA7">
        <w:rPr>
          <w:noProof/>
        </w:rPr>
        <w:t>8</w:t>
      </w:r>
      <w:r>
        <w:fldChar w:fldCharType="end"/>
      </w:r>
      <w:r>
        <w:t xml:space="preserve"> Cuplikan Data Halte Koridor 1</w:t>
      </w:r>
      <w:bookmarkEnd w:id="181"/>
    </w:p>
    <w:tbl>
      <w:tblPr>
        <w:tblStyle w:val="GridTable4-Accent1"/>
        <w:tblW w:w="6205" w:type="dxa"/>
        <w:tblLook w:val="04A0" w:firstRow="1" w:lastRow="0" w:firstColumn="1" w:lastColumn="0" w:noHBand="0" w:noVBand="1"/>
      </w:tblPr>
      <w:tblGrid>
        <w:gridCol w:w="525"/>
        <w:gridCol w:w="2710"/>
        <w:gridCol w:w="1440"/>
        <w:gridCol w:w="1561"/>
      </w:tblGrid>
      <w:tr w:rsidR="00643B75" w:rsidRPr="00C4554A" w:rsidTr="000649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left"/>
              <w:rPr>
                <w:color w:val="000000"/>
                <w:lang w:eastAsia="en-US"/>
              </w:rPr>
            </w:pPr>
            <w:r w:rsidRPr="00C4554A">
              <w:rPr>
                <w:color w:val="000000"/>
                <w:lang w:eastAsia="en-US"/>
              </w:rPr>
              <w:t>ID</w:t>
            </w:r>
          </w:p>
        </w:tc>
        <w:tc>
          <w:tcPr>
            <w:tcW w:w="2710" w:type="dxa"/>
            <w:noWrap/>
            <w:hideMark/>
          </w:tcPr>
          <w:p w:rsidR="00643B75" w:rsidRPr="00C4554A"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NAMA HALTE</w:t>
            </w:r>
          </w:p>
        </w:tc>
        <w:tc>
          <w:tcPr>
            <w:tcW w:w="1440" w:type="dxa"/>
            <w:noWrap/>
            <w:hideMark/>
          </w:tcPr>
          <w:p w:rsidR="00643B75" w:rsidRPr="00C4554A"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LATITUDE</w:t>
            </w:r>
          </w:p>
        </w:tc>
        <w:tc>
          <w:tcPr>
            <w:tcW w:w="1530" w:type="dxa"/>
            <w:noWrap/>
            <w:hideMark/>
          </w:tcPr>
          <w:p w:rsidR="00643B75" w:rsidRPr="00C4554A"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LONGITUDE</w:t>
            </w:r>
          </w:p>
        </w:tc>
      </w:tr>
      <w:tr w:rsidR="00643B75" w:rsidRPr="00C4554A"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1</w:t>
            </w:r>
          </w:p>
        </w:tc>
        <w:tc>
          <w:tcPr>
            <w:tcW w:w="2710" w:type="dxa"/>
            <w:noWrap/>
            <w:hideMark/>
          </w:tcPr>
          <w:p w:rsidR="00643B75" w:rsidRPr="00C4554A"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RTH Imam Bonjol I</w:t>
            </w:r>
          </w:p>
        </w:tc>
        <w:tc>
          <w:tcPr>
            <w:tcW w:w="144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-0.952708</w:t>
            </w:r>
          </w:p>
        </w:tc>
        <w:tc>
          <w:tcPr>
            <w:tcW w:w="153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100.363513</w:t>
            </w:r>
          </w:p>
        </w:tc>
      </w:tr>
      <w:tr w:rsidR="00643B75" w:rsidRPr="00C4554A" w:rsidTr="00064966">
        <w:trPr>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2</w:t>
            </w:r>
          </w:p>
        </w:tc>
        <w:tc>
          <w:tcPr>
            <w:tcW w:w="2710" w:type="dxa"/>
            <w:noWrap/>
            <w:hideMark/>
          </w:tcPr>
          <w:p w:rsidR="00643B75" w:rsidRPr="00C4554A"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Kantor Pos</w:t>
            </w:r>
          </w:p>
        </w:tc>
        <w:tc>
          <w:tcPr>
            <w:tcW w:w="144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-0.949802</w:t>
            </w:r>
          </w:p>
        </w:tc>
        <w:tc>
          <w:tcPr>
            <w:tcW w:w="153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100.363544</w:t>
            </w:r>
          </w:p>
        </w:tc>
      </w:tr>
      <w:tr w:rsidR="00643B75" w:rsidRPr="00C4554A"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3</w:t>
            </w:r>
          </w:p>
        </w:tc>
        <w:tc>
          <w:tcPr>
            <w:tcW w:w="2710" w:type="dxa"/>
            <w:noWrap/>
            <w:hideMark/>
          </w:tcPr>
          <w:p w:rsidR="00643B75" w:rsidRPr="00C4554A"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SMP 1</w:t>
            </w:r>
          </w:p>
        </w:tc>
        <w:tc>
          <w:tcPr>
            <w:tcW w:w="144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-0.947088</w:t>
            </w:r>
          </w:p>
        </w:tc>
        <w:tc>
          <w:tcPr>
            <w:tcW w:w="153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100.36275</w:t>
            </w:r>
          </w:p>
        </w:tc>
      </w:tr>
      <w:tr w:rsidR="00643B75" w:rsidRPr="00C4554A" w:rsidTr="00064966">
        <w:trPr>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4</w:t>
            </w:r>
          </w:p>
        </w:tc>
        <w:tc>
          <w:tcPr>
            <w:tcW w:w="2710" w:type="dxa"/>
            <w:noWrap/>
            <w:hideMark/>
          </w:tcPr>
          <w:p w:rsidR="00643B75" w:rsidRPr="00C4554A"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IAIN I</w:t>
            </w:r>
          </w:p>
        </w:tc>
        <w:tc>
          <w:tcPr>
            <w:tcW w:w="144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-0.94485</w:t>
            </w:r>
          </w:p>
        </w:tc>
        <w:tc>
          <w:tcPr>
            <w:tcW w:w="153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100.362239</w:t>
            </w:r>
          </w:p>
        </w:tc>
      </w:tr>
      <w:tr w:rsidR="00643B75" w:rsidRPr="00C4554A"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5</w:t>
            </w:r>
          </w:p>
        </w:tc>
        <w:tc>
          <w:tcPr>
            <w:tcW w:w="2710" w:type="dxa"/>
            <w:noWrap/>
            <w:hideMark/>
          </w:tcPr>
          <w:p w:rsidR="00643B75" w:rsidRPr="00C4554A"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Korem I</w:t>
            </w:r>
          </w:p>
        </w:tc>
        <w:tc>
          <w:tcPr>
            <w:tcW w:w="144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-0.94052</w:t>
            </w:r>
          </w:p>
        </w:tc>
        <w:tc>
          <w:tcPr>
            <w:tcW w:w="153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100.361448</w:t>
            </w:r>
          </w:p>
        </w:tc>
      </w:tr>
      <w:tr w:rsidR="00643B75" w:rsidRPr="00C4554A" w:rsidTr="00064966">
        <w:trPr>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6</w:t>
            </w:r>
          </w:p>
        </w:tc>
        <w:tc>
          <w:tcPr>
            <w:tcW w:w="2710" w:type="dxa"/>
            <w:noWrap/>
            <w:hideMark/>
          </w:tcPr>
          <w:p w:rsidR="00643B75" w:rsidRPr="00C4554A"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Kantor Gubernur</w:t>
            </w:r>
          </w:p>
        </w:tc>
        <w:tc>
          <w:tcPr>
            <w:tcW w:w="144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-0.937019</w:t>
            </w:r>
          </w:p>
        </w:tc>
        <w:tc>
          <w:tcPr>
            <w:tcW w:w="153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100.361151</w:t>
            </w:r>
          </w:p>
        </w:tc>
      </w:tr>
      <w:tr w:rsidR="00643B75" w:rsidRPr="00C4554A"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7</w:t>
            </w:r>
          </w:p>
        </w:tc>
        <w:tc>
          <w:tcPr>
            <w:tcW w:w="2710" w:type="dxa"/>
            <w:noWrap/>
            <w:hideMark/>
          </w:tcPr>
          <w:p w:rsidR="00643B75" w:rsidRPr="00C4554A"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BTN I</w:t>
            </w:r>
          </w:p>
        </w:tc>
        <w:tc>
          <w:tcPr>
            <w:tcW w:w="144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-0.933072</w:t>
            </w:r>
          </w:p>
        </w:tc>
        <w:tc>
          <w:tcPr>
            <w:tcW w:w="153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100.361381</w:t>
            </w:r>
          </w:p>
        </w:tc>
      </w:tr>
      <w:tr w:rsidR="00643B75" w:rsidRPr="00C4554A" w:rsidTr="00064966">
        <w:trPr>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8</w:t>
            </w:r>
          </w:p>
        </w:tc>
        <w:tc>
          <w:tcPr>
            <w:tcW w:w="2710" w:type="dxa"/>
            <w:noWrap/>
            <w:hideMark/>
          </w:tcPr>
          <w:p w:rsidR="00643B75" w:rsidRPr="00C4554A"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GOR I</w:t>
            </w:r>
          </w:p>
        </w:tc>
        <w:tc>
          <w:tcPr>
            <w:tcW w:w="144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-0.929559</w:t>
            </w:r>
          </w:p>
        </w:tc>
        <w:tc>
          <w:tcPr>
            <w:tcW w:w="153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100.361276</w:t>
            </w:r>
          </w:p>
        </w:tc>
      </w:tr>
      <w:tr w:rsidR="00643B75" w:rsidRPr="00C4554A"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9</w:t>
            </w:r>
          </w:p>
        </w:tc>
        <w:tc>
          <w:tcPr>
            <w:tcW w:w="2710" w:type="dxa"/>
            <w:noWrap/>
            <w:hideMark/>
          </w:tcPr>
          <w:p w:rsidR="00643B75" w:rsidRPr="00C4554A"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Telkom Padang Baru I</w:t>
            </w:r>
          </w:p>
        </w:tc>
        <w:tc>
          <w:tcPr>
            <w:tcW w:w="144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-0.927609</w:t>
            </w:r>
          </w:p>
        </w:tc>
        <w:tc>
          <w:tcPr>
            <w:tcW w:w="1530" w:type="dxa"/>
            <w:noWrap/>
            <w:hideMark/>
          </w:tcPr>
          <w:p w:rsidR="00643B75" w:rsidRPr="00C4554A"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4554A">
              <w:rPr>
                <w:color w:val="000000"/>
                <w:lang w:eastAsia="en-US"/>
              </w:rPr>
              <w:t>100.36125</w:t>
            </w:r>
          </w:p>
        </w:tc>
      </w:tr>
      <w:tr w:rsidR="00643B75" w:rsidRPr="00C4554A" w:rsidTr="00064966">
        <w:trPr>
          <w:trHeight w:val="300"/>
        </w:trPr>
        <w:tc>
          <w:tcPr>
            <w:cnfStyle w:val="001000000000" w:firstRow="0" w:lastRow="0" w:firstColumn="1" w:lastColumn="0" w:oddVBand="0" w:evenVBand="0" w:oddHBand="0" w:evenHBand="0" w:firstRowFirstColumn="0" w:firstRowLastColumn="0" w:lastRowFirstColumn="0" w:lastRowLastColumn="0"/>
            <w:tcW w:w="525" w:type="dxa"/>
            <w:noWrap/>
            <w:hideMark/>
          </w:tcPr>
          <w:p w:rsidR="00643B75" w:rsidRPr="00C4554A" w:rsidRDefault="00643B75" w:rsidP="00064966">
            <w:pPr>
              <w:jc w:val="right"/>
              <w:rPr>
                <w:color w:val="000000"/>
                <w:lang w:eastAsia="en-US"/>
              </w:rPr>
            </w:pPr>
            <w:r w:rsidRPr="00C4554A">
              <w:rPr>
                <w:color w:val="000000"/>
                <w:lang w:eastAsia="en-US"/>
              </w:rPr>
              <w:t>10</w:t>
            </w:r>
          </w:p>
        </w:tc>
        <w:tc>
          <w:tcPr>
            <w:tcW w:w="2710" w:type="dxa"/>
            <w:noWrap/>
            <w:hideMark/>
          </w:tcPr>
          <w:p w:rsidR="00643B75" w:rsidRPr="00C4554A"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Masjid Raya I</w:t>
            </w:r>
          </w:p>
        </w:tc>
        <w:tc>
          <w:tcPr>
            <w:tcW w:w="144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-0.92258</w:t>
            </w:r>
          </w:p>
        </w:tc>
        <w:tc>
          <w:tcPr>
            <w:tcW w:w="1530" w:type="dxa"/>
            <w:noWrap/>
            <w:hideMark/>
          </w:tcPr>
          <w:p w:rsidR="00643B75" w:rsidRPr="00C4554A"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4554A">
              <w:rPr>
                <w:color w:val="000000"/>
                <w:lang w:eastAsia="en-US"/>
              </w:rPr>
              <w:t>100.36125</w:t>
            </w:r>
          </w:p>
        </w:tc>
      </w:tr>
    </w:tbl>
    <w:p w:rsidR="00643B75" w:rsidRDefault="00643B75" w:rsidP="00643B75">
      <w:pPr>
        <w:spacing w:after="200" w:line="276" w:lineRule="auto"/>
        <w:jc w:val="left"/>
      </w:pPr>
    </w:p>
    <w:p w:rsidR="00643B75" w:rsidRDefault="00E96AB4" w:rsidP="00E96AB4">
      <w:pPr>
        <w:pStyle w:val="Caption"/>
      </w:pPr>
      <w:bookmarkStart w:id="182" w:name="_Toc453463431"/>
      <w:r>
        <w:t xml:space="preserve">Tabel </w:t>
      </w:r>
      <w:r>
        <w:fldChar w:fldCharType="begin"/>
      </w:r>
      <w:r>
        <w:instrText xml:space="preserve"> SEQ Tabel \* ARABIC </w:instrText>
      </w:r>
      <w:r>
        <w:fldChar w:fldCharType="separate"/>
      </w:r>
      <w:r w:rsidR="00691FA7">
        <w:rPr>
          <w:noProof/>
        </w:rPr>
        <w:t>9</w:t>
      </w:r>
      <w:r>
        <w:fldChar w:fldCharType="end"/>
      </w:r>
      <w:r>
        <w:t xml:space="preserve"> Cuplikan Data Halte Koridor 2</w:t>
      </w:r>
      <w:bookmarkEnd w:id="182"/>
    </w:p>
    <w:tbl>
      <w:tblPr>
        <w:tblStyle w:val="GridTable4-Accent1"/>
        <w:tblW w:w="6252" w:type="dxa"/>
        <w:tblLook w:val="04A0" w:firstRow="1" w:lastRow="0" w:firstColumn="1" w:lastColumn="0" w:noHBand="0" w:noVBand="1"/>
      </w:tblPr>
      <w:tblGrid>
        <w:gridCol w:w="551"/>
        <w:gridCol w:w="2684"/>
        <w:gridCol w:w="1456"/>
        <w:gridCol w:w="1561"/>
      </w:tblGrid>
      <w:tr w:rsidR="00643B75" w:rsidRPr="00C544D7" w:rsidTr="000649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left"/>
              <w:rPr>
                <w:color w:val="000000"/>
                <w:lang w:eastAsia="en-US"/>
              </w:rPr>
            </w:pPr>
            <w:r w:rsidRPr="00C544D7">
              <w:rPr>
                <w:color w:val="000000"/>
                <w:lang w:eastAsia="en-US"/>
              </w:rPr>
              <w:t>ID</w:t>
            </w:r>
          </w:p>
        </w:tc>
        <w:tc>
          <w:tcPr>
            <w:tcW w:w="2684"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NAMA HALTE</w:t>
            </w:r>
          </w:p>
        </w:tc>
        <w:tc>
          <w:tcPr>
            <w:tcW w:w="1456"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LATITUDE</w:t>
            </w:r>
          </w:p>
        </w:tc>
        <w:tc>
          <w:tcPr>
            <w:tcW w:w="1561"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LONGITUDE</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84</w:t>
            </w:r>
          </w:p>
        </w:tc>
        <w:tc>
          <w:tcPr>
            <w:tcW w:w="2684"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Pasar Gaung</w:t>
            </w:r>
          </w:p>
        </w:tc>
        <w:tc>
          <w:tcPr>
            <w:tcW w:w="1456"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-0.991894</w:t>
            </w:r>
          </w:p>
        </w:tc>
        <w:tc>
          <w:tcPr>
            <w:tcW w:w="1561"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100.383657</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85</w:t>
            </w:r>
          </w:p>
        </w:tc>
        <w:tc>
          <w:tcPr>
            <w:tcW w:w="2684"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Toko Gani</w:t>
            </w:r>
          </w:p>
        </w:tc>
        <w:tc>
          <w:tcPr>
            <w:tcW w:w="1456"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-0.995099</w:t>
            </w:r>
          </w:p>
        </w:tc>
        <w:tc>
          <w:tcPr>
            <w:tcW w:w="1561"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100.385328</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86</w:t>
            </w:r>
          </w:p>
        </w:tc>
        <w:tc>
          <w:tcPr>
            <w:tcW w:w="2684"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Masjid Al Qohar</w:t>
            </w:r>
          </w:p>
        </w:tc>
        <w:tc>
          <w:tcPr>
            <w:tcW w:w="1456"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-1.001715</w:t>
            </w:r>
          </w:p>
        </w:tc>
        <w:tc>
          <w:tcPr>
            <w:tcW w:w="1561"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100.387856</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87</w:t>
            </w:r>
          </w:p>
        </w:tc>
        <w:tc>
          <w:tcPr>
            <w:tcW w:w="2684"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Pabrik Karet Sel Beremas</w:t>
            </w:r>
          </w:p>
        </w:tc>
        <w:tc>
          <w:tcPr>
            <w:tcW w:w="1456"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-1.007585</w:t>
            </w:r>
          </w:p>
        </w:tc>
        <w:tc>
          <w:tcPr>
            <w:tcW w:w="1561"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100.390633</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88</w:t>
            </w:r>
          </w:p>
        </w:tc>
        <w:tc>
          <w:tcPr>
            <w:tcW w:w="2684"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Pantai Nirwana</w:t>
            </w:r>
          </w:p>
        </w:tc>
        <w:tc>
          <w:tcPr>
            <w:tcW w:w="1456"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-1.008343</w:t>
            </w:r>
          </w:p>
        </w:tc>
        <w:tc>
          <w:tcPr>
            <w:tcW w:w="1561"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100.392117</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89</w:t>
            </w:r>
          </w:p>
        </w:tc>
        <w:tc>
          <w:tcPr>
            <w:tcW w:w="2684"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PPS Bungus</w:t>
            </w:r>
          </w:p>
        </w:tc>
        <w:tc>
          <w:tcPr>
            <w:tcW w:w="1456"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-1.02745</w:t>
            </w:r>
          </w:p>
        </w:tc>
        <w:tc>
          <w:tcPr>
            <w:tcW w:w="1561"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100.399217</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90</w:t>
            </w:r>
          </w:p>
        </w:tc>
        <w:tc>
          <w:tcPr>
            <w:tcW w:w="2684"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 xml:space="preserve">Pelabuhan Penyebrangan </w:t>
            </w:r>
          </w:p>
        </w:tc>
        <w:tc>
          <w:tcPr>
            <w:tcW w:w="1456"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-1.028218</w:t>
            </w:r>
          </w:p>
        </w:tc>
        <w:tc>
          <w:tcPr>
            <w:tcW w:w="1561"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100.403146</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91</w:t>
            </w:r>
          </w:p>
        </w:tc>
        <w:tc>
          <w:tcPr>
            <w:tcW w:w="2684"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Kampus II MAN 1 Padang</w:t>
            </w:r>
          </w:p>
        </w:tc>
        <w:tc>
          <w:tcPr>
            <w:tcW w:w="1456"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-1.027809</w:t>
            </w:r>
          </w:p>
        </w:tc>
        <w:tc>
          <w:tcPr>
            <w:tcW w:w="1561"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100.412248</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92</w:t>
            </w:r>
          </w:p>
        </w:tc>
        <w:tc>
          <w:tcPr>
            <w:tcW w:w="2684"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SPBU Bungus</w:t>
            </w:r>
          </w:p>
        </w:tc>
        <w:tc>
          <w:tcPr>
            <w:tcW w:w="1456"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-1.031516</w:t>
            </w:r>
          </w:p>
        </w:tc>
        <w:tc>
          <w:tcPr>
            <w:tcW w:w="1561" w:type="dxa"/>
            <w:noWrap/>
            <w:hideMark/>
          </w:tcPr>
          <w:p w:rsidR="00643B75" w:rsidRPr="007E5135" w:rsidRDefault="00643B75" w:rsidP="00064966">
            <w:pPr>
              <w:cnfStyle w:val="000000100000" w:firstRow="0" w:lastRow="0" w:firstColumn="0" w:lastColumn="0" w:oddVBand="0" w:evenVBand="0" w:oddHBand="1" w:evenHBand="0" w:firstRowFirstColumn="0" w:firstRowLastColumn="0" w:lastRowFirstColumn="0" w:lastRowLastColumn="0"/>
            </w:pPr>
            <w:r w:rsidRPr="007E5135">
              <w:t>100.415207</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7E5135" w:rsidRDefault="00643B75" w:rsidP="00064966">
            <w:r w:rsidRPr="007E5135">
              <w:t>93</w:t>
            </w:r>
          </w:p>
        </w:tc>
        <w:tc>
          <w:tcPr>
            <w:tcW w:w="2684"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SMP 19</w:t>
            </w:r>
          </w:p>
        </w:tc>
        <w:tc>
          <w:tcPr>
            <w:tcW w:w="1456"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-1.034248</w:t>
            </w:r>
          </w:p>
        </w:tc>
        <w:tc>
          <w:tcPr>
            <w:tcW w:w="1561" w:type="dxa"/>
            <w:noWrap/>
            <w:hideMark/>
          </w:tcPr>
          <w:p w:rsidR="00643B75" w:rsidRPr="007E5135" w:rsidRDefault="00643B75" w:rsidP="00064966">
            <w:pPr>
              <w:cnfStyle w:val="000000000000" w:firstRow="0" w:lastRow="0" w:firstColumn="0" w:lastColumn="0" w:oddVBand="0" w:evenVBand="0" w:oddHBand="0" w:evenHBand="0" w:firstRowFirstColumn="0" w:firstRowLastColumn="0" w:lastRowFirstColumn="0" w:lastRowLastColumn="0"/>
            </w:pPr>
            <w:r w:rsidRPr="007E5135">
              <w:t>100.412842</w:t>
            </w:r>
          </w:p>
        </w:tc>
      </w:tr>
    </w:tbl>
    <w:p w:rsidR="00643B75" w:rsidRDefault="00643B75" w:rsidP="00643B75">
      <w:pPr>
        <w:spacing w:after="200" w:line="276" w:lineRule="auto"/>
        <w:jc w:val="left"/>
      </w:pPr>
    </w:p>
    <w:p w:rsidR="00E96AB4" w:rsidRDefault="00E96AB4" w:rsidP="00643B75">
      <w:pPr>
        <w:spacing w:after="200" w:line="276" w:lineRule="auto"/>
        <w:jc w:val="left"/>
      </w:pPr>
    </w:p>
    <w:p w:rsidR="00643B75" w:rsidRDefault="00E96AB4" w:rsidP="00E96AB4">
      <w:pPr>
        <w:pStyle w:val="Caption"/>
      </w:pPr>
      <w:bookmarkStart w:id="183" w:name="_Toc453463432"/>
      <w:r>
        <w:t xml:space="preserve">Tabel </w:t>
      </w:r>
      <w:r>
        <w:fldChar w:fldCharType="begin"/>
      </w:r>
      <w:r>
        <w:instrText xml:space="preserve"> SEQ Tabel \* ARABIC </w:instrText>
      </w:r>
      <w:r>
        <w:fldChar w:fldCharType="separate"/>
      </w:r>
      <w:r w:rsidR="00691FA7">
        <w:rPr>
          <w:noProof/>
        </w:rPr>
        <w:t>10</w:t>
      </w:r>
      <w:r>
        <w:fldChar w:fldCharType="end"/>
      </w:r>
      <w:r>
        <w:t xml:space="preserve"> Cuplikan Data Halte Koridor 3</w:t>
      </w:r>
      <w:bookmarkEnd w:id="183"/>
    </w:p>
    <w:tbl>
      <w:tblPr>
        <w:tblStyle w:val="GridTable4-Accent1"/>
        <w:tblW w:w="6115" w:type="dxa"/>
        <w:tblLook w:val="04A0" w:firstRow="1" w:lastRow="0" w:firstColumn="1" w:lastColumn="0" w:noHBand="0" w:noVBand="1"/>
      </w:tblPr>
      <w:tblGrid>
        <w:gridCol w:w="625"/>
        <w:gridCol w:w="2520"/>
        <w:gridCol w:w="1366"/>
        <w:gridCol w:w="1604"/>
      </w:tblGrid>
      <w:tr w:rsidR="00643B75" w:rsidRPr="00C544D7" w:rsidTr="0006496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left"/>
              <w:rPr>
                <w:color w:val="000000"/>
                <w:lang w:eastAsia="en-US"/>
              </w:rPr>
            </w:pPr>
            <w:r w:rsidRPr="00C544D7">
              <w:rPr>
                <w:color w:val="000000"/>
                <w:lang w:eastAsia="en-US"/>
              </w:rPr>
              <w:t>ID</w:t>
            </w:r>
          </w:p>
        </w:tc>
        <w:tc>
          <w:tcPr>
            <w:tcW w:w="2520"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NAMA HALTE</w:t>
            </w:r>
          </w:p>
        </w:tc>
        <w:tc>
          <w:tcPr>
            <w:tcW w:w="1366"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LATITUDE</w:t>
            </w:r>
          </w:p>
        </w:tc>
        <w:tc>
          <w:tcPr>
            <w:tcW w:w="1604"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LONGITUDE</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139</w:t>
            </w:r>
          </w:p>
        </w:tc>
        <w:tc>
          <w:tcPr>
            <w:tcW w:w="2520"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Pusat Pemetintahan Aia Pacah</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-0.877145</w:t>
            </w:r>
          </w:p>
        </w:tc>
        <w:tc>
          <w:tcPr>
            <w:tcW w:w="1604"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100.386874</w:t>
            </w:r>
          </w:p>
        </w:tc>
      </w:tr>
      <w:tr w:rsidR="00643B75" w:rsidRPr="00C544D7" w:rsidTr="00064966">
        <w:trPr>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140</w:t>
            </w:r>
          </w:p>
        </w:tc>
        <w:tc>
          <w:tcPr>
            <w:tcW w:w="2520"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FKG Baiturrahmah</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-0.880518</w:t>
            </w:r>
          </w:p>
        </w:tc>
        <w:tc>
          <w:tcPr>
            <w:tcW w:w="1604"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100.389661</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141</w:t>
            </w:r>
          </w:p>
        </w:tc>
        <w:tc>
          <w:tcPr>
            <w:tcW w:w="2520"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Toko Bangunan Anifa</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-0.884852</w:t>
            </w:r>
          </w:p>
        </w:tc>
        <w:tc>
          <w:tcPr>
            <w:tcW w:w="1604"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100.392238</w:t>
            </w:r>
          </w:p>
        </w:tc>
      </w:tr>
      <w:tr w:rsidR="00643B75" w:rsidRPr="00C544D7" w:rsidTr="00064966">
        <w:trPr>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142</w:t>
            </w:r>
          </w:p>
        </w:tc>
        <w:tc>
          <w:tcPr>
            <w:tcW w:w="2520"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Universitas Terbuka</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-0.88702</w:t>
            </w:r>
          </w:p>
        </w:tc>
        <w:tc>
          <w:tcPr>
            <w:tcW w:w="1604"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100.393668</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143</w:t>
            </w:r>
          </w:p>
        </w:tc>
        <w:tc>
          <w:tcPr>
            <w:tcW w:w="2520"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Toyota By Pass</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-0.894116</w:t>
            </w:r>
          </w:p>
        </w:tc>
        <w:tc>
          <w:tcPr>
            <w:tcW w:w="1604"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100.394905</w:t>
            </w:r>
          </w:p>
        </w:tc>
      </w:tr>
      <w:tr w:rsidR="00643B75" w:rsidRPr="00C544D7" w:rsidTr="00064966">
        <w:trPr>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144</w:t>
            </w:r>
          </w:p>
        </w:tc>
        <w:tc>
          <w:tcPr>
            <w:tcW w:w="2520"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RM Arafah</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-0.896173</w:t>
            </w:r>
          </w:p>
        </w:tc>
        <w:tc>
          <w:tcPr>
            <w:tcW w:w="1604"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100.39484</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145</w:t>
            </w:r>
          </w:p>
        </w:tc>
        <w:tc>
          <w:tcPr>
            <w:tcW w:w="2520"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Hendra Auto Service</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-0.899682</w:t>
            </w:r>
          </w:p>
        </w:tc>
        <w:tc>
          <w:tcPr>
            <w:tcW w:w="1604"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100.395188</w:t>
            </w:r>
          </w:p>
        </w:tc>
      </w:tr>
      <w:tr w:rsidR="00643B75" w:rsidRPr="00C544D7" w:rsidTr="00064966">
        <w:trPr>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146</w:t>
            </w:r>
          </w:p>
        </w:tc>
        <w:tc>
          <w:tcPr>
            <w:tcW w:w="2520"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PNM Ulam Syariah</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-0.900207</w:t>
            </w:r>
          </w:p>
        </w:tc>
        <w:tc>
          <w:tcPr>
            <w:tcW w:w="1604"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100.394571</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147</w:t>
            </w:r>
          </w:p>
        </w:tc>
        <w:tc>
          <w:tcPr>
            <w:tcW w:w="2520"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Masjid Anwar</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-0.899612</w:t>
            </w:r>
          </w:p>
        </w:tc>
        <w:tc>
          <w:tcPr>
            <w:tcW w:w="1604"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100.393013</w:t>
            </w:r>
          </w:p>
        </w:tc>
      </w:tr>
      <w:tr w:rsidR="00643B75" w:rsidRPr="00C544D7" w:rsidTr="00064966">
        <w:trPr>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148</w:t>
            </w:r>
          </w:p>
        </w:tc>
        <w:tc>
          <w:tcPr>
            <w:tcW w:w="2520"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Pagang</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-0.898713</w:t>
            </w:r>
          </w:p>
        </w:tc>
        <w:tc>
          <w:tcPr>
            <w:tcW w:w="1604"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100.387881</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5" w:type="dxa"/>
            <w:noWrap/>
            <w:hideMark/>
          </w:tcPr>
          <w:p w:rsidR="00643B75" w:rsidRPr="00C544D7" w:rsidRDefault="00643B75" w:rsidP="00064966">
            <w:pPr>
              <w:jc w:val="right"/>
              <w:rPr>
                <w:color w:val="000000"/>
                <w:lang w:eastAsia="en-US"/>
              </w:rPr>
            </w:pPr>
            <w:r w:rsidRPr="00C544D7">
              <w:rPr>
                <w:color w:val="000000"/>
                <w:lang w:eastAsia="en-US"/>
              </w:rPr>
              <w:t>149</w:t>
            </w:r>
          </w:p>
        </w:tc>
        <w:tc>
          <w:tcPr>
            <w:tcW w:w="2520"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Kantor Camat Nanggalo</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-0.896519</w:t>
            </w:r>
          </w:p>
        </w:tc>
        <w:tc>
          <w:tcPr>
            <w:tcW w:w="1604"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100.377463</w:t>
            </w:r>
          </w:p>
        </w:tc>
      </w:tr>
    </w:tbl>
    <w:p w:rsidR="00E96AB4" w:rsidRDefault="00E96AB4" w:rsidP="00E96AB4">
      <w:pPr>
        <w:pStyle w:val="Caption"/>
        <w:keepNext/>
      </w:pPr>
    </w:p>
    <w:p w:rsidR="00643B75" w:rsidRDefault="00E96AB4" w:rsidP="00E96AB4">
      <w:pPr>
        <w:pStyle w:val="Caption"/>
        <w:keepNext/>
      </w:pPr>
      <w:bookmarkStart w:id="184" w:name="_Toc453463433"/>
      <w:r>
        <w:t xml:space="preserve">Tabel </w:t>
      </w:r>
      <w:r>
        <w:fldChar w:fldCharType="begin"/>
      </w:r>
      <w:r>
        <w:instrText xml:space="preserve"> SEQ Tabel \* ARABIC </w:instrText>
      </w:r>
      <w:r>
        <w:fldChar w:fldCharType="separate"/>
      </w:r>
      <w:r w:rsidR="00691FA7">
        <w:rPr>
          <w:noProof/>
        </w:rPr>
        <w:t>11</w:t>
      </w:r>
      <w:r>
        <w:fldChar w:fldCharType="end"/>
      </w:r>
      <w:r w:rsidRPr="00E96AB4">
        <w:t xml:space="preserve"> </w:t>
      </w:r>
      <w:r>
        <w:t>Cuplikan Data Halte Koridor 5</w:t>
      </w:r>
      <w:bookmarkEnd w:id="184"/>
    </w:p>
    <w:tbl>
      <w:tblPr>
        <w:tblStyle w:val="GridTable4-Accent1"/>
        <w:tblW w:w="6162" w:type="dxa"/>
        <w:tblLook w:val="04A0" w:firstRow="1" w:lastRow="0" w:firstColumn="1" w:lastColumn="0" w:noHBand="0" w:noVBand="1"/>
      </w:tblPr>
      <w:tblGrid>
        <w:gridCol w:w="551"/>
        <w:gridCol w:w="2684"/>
        <w:gridCol w:w="1366"/>
        <w:gridCol w:w="1561"/>
      </w:tblGrid>
      <w:tr w:rsidR="00643B75" w:rsidRPr="00C544D7" w:rsidTr="000649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left"/>
              <w:rPr>
                <w:color w:val="000000"/>
                <w:lang w:eastAsia="en-US"/>
              </w:rPr>
            </w:pPr>
            <w:r w:rsidRPr="00C544D7">
              <w:rPr>
                <w:color w:val="000000"/>
                <w:lang w:eastAsia="en-US"/>
              </w:rPr>
              <w:t>ID</w:t>
            </w:r>
          </w:p>
        </w:tc>
        <w:tc>
          <w:tcPr>
            <w:tcW w:w="2684"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NAMA HALTE</w:t>
            </w:r>
          </w:p>
        </w:tc>
        <w:tc>
          <w:tcPr>
            <w:tcW w:w="1366"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LATITUDE</w:t>
            </w:r>
          </w:p>
        </w:tc>
        <w:tc>
          <w:tcPr>
            <w:tcW w:w="1561" w:type="dxa"/>
            <w:noWrap/>
            <w:hideMark/>
          </w:tcPr>
          <w:p w:rsidR="00643B75" w:rsidRPr="00C544D7"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LONGITUDE</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215</w:t>
            </w:r>
          </w:p>
        </w:tc>
        <w:tc>
          <w:tcPr>
            <w:tcW w:w="2684"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Semen Padang</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-0.956325</w:t>
            </w:r>
          </w:p>
        </w:tc>
        <w:tc>
          <w:tcPr>
            <w:tcW w:w="1561"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100.46702</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216</w:t>
            </w:r>
          </w:p>
        </w:tc>
        <w:tc>
          <w:tcPr>
            <w:tcW w:w="2684"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Semen Padang II</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-0.956401</w:t>
            </w:r>
          </w:p>
        </w:tc>
        <w:tc>
          <w:tcPr>
            <w:tcW w:w="1561"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100.467459</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217</w:t>
            </w:r>
          </w:p>
        </w:tc>
        <w:tc>
          <w:tcPr>
            <w:tcW w:w="2684"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Audio Mobil</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-0.957958</w:t>
            </w:r>
          </w:p>
        </w:tc>
        <w:tc>
          <w:tcPr>
            <w:tcW w:w="1561"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100.462299</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218</w:t>
            </w:r>
          </w:p>
        </w:tc>
        <w:tc>
          <w:tcPr>
            <w:tcW w:w="2684"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Warung Dhesie</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-0.957095</w:t>
            </w:r>
          </w:p>
        </w:tc>
        <w:tc>
          <w:tcPr>
            <w:tcW w:w="1561"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100.456429</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219</w:t>
            </w:r>
          </w:p>
        </w:tc>
        <w:tc>
          <w:tcPr>
            <w:tcW w:w="2684"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Muncak Motor</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-0.95346</w:t>
            </w:r>
          </w:p>
        </w:tc>
        <w:tc>
          <w:tcPr>
            <w:tcW w:w="1561"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100.452309</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220</w:t>
            </w:r>
          </w:p>
        </w:tc>
        <w:tc>
          <w:tcPr>
            <w:tcW w:w="2684"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TK Adzkia V</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-0.950022</w:t>
            </w:r>
          </w:p>
        </w:tc>
        <w:tc>
          <w:tcPr>
            <w:tcW w:w="1561"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100.444322</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221</w:t>
            </w:r>
          </w:p>
        </w:tc>
        <w:tc>
          <w:tcPr>
            <w:tcW w:w="2684"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Seberang Toko H Bahar</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-0.949046</w:t>
            </w:r>
          </w:p>
        </w:tc>
        <w:tc>
          <w:tcPr>
            <w:tcW w:w="1561"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100.437419</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222</w:t>
            </w:r>
          </w:p>
        </w:tc>
        <w:tc>
          <w:tcPr>
            <w:tcW w:w="2684"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SDN 03 dan 05</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-0.949683</w:t>
            </w:r>
          </w:p>
        </w:tc>
        <w:tc>
          <w:tcPr>
            <w:tcW w:w="1561"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100.434411</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223</w:t>
            </w:r>
          </w:p>
        </w:tc>
        <w:tc>
          <w:tcPr>
            <w:tcW w:w="2684"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Seberang BNI Syariah Bandar Buat</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-0.949786</w:t>
            </w:r>
          </w:p>
        </w:tc>
        <w:tc>
          <w:tcPr>
            <w:tcW w:w="1561"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100.432286</w:t>
            </w:r>
          </w:p>
        </w:tc>
      </w:tr>
      <w:tr w:rsidR="00643B75" w:rsidRPr="00C544D7"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lastRenderedPageBreak/>
              <w:t>224</w:t>
            </w:r>
          </w:p>
        </w:tc>
        <w:tc>
          <w:tcPr>
            <w:tcW w:w="2684" w:type="dxa"/>
            <w:noWrap/>
            <w:hideMark/>
          </w:tcPr>
          <w:p w:rsidR="00643B75" w:rsidRPr="00C544D7"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CV Tisati Persada</w:t>
            </w:r>
          </w:p>
        </w:tc>
        <w:tc>
          <w:tcPr>
            <w:tcW w:w="1366"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-0.95147</w:t>
            </w:r>
          </w:p>
        </w:tc>
        <w:tc>
          <w:tcPr>
            <w:tcW w:w="1561" w:type="dxa"/>
            <w:noWrap/>
            <w:hideMark/>
          </w:tcPr>
          <w:p w:rsidR="00643B75" w:rsidRPr="00C544D7"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C544D7">
              <w:rPr>
                <w:color w:val="000000"/>
                <w:lang w:eastAsia="en-US"/>
              </w:rPr>
              <w:t>100.452902</w:t>
            </w:r>
          </w:p>
        </w:tc>
      </w:tr>
      <w:tr w:rsidR="00643B75" w:rsidRPr="00C544D7"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C544D7" w:rsidRDefault="00643B75" w:rsidP="00064966">
            <w:pPr>
              <w:jc w:val="right"/>
              <w:rPr>
                <w:color w:val="000000"/>
                <w:lang w:eastAsia="en-US"/>
              </w:rPr>
            </w:pPr>
            <w:r w:rsidRPr="00C544D7">
              <w:rPr>
                <w:color w:val="000000"/>
                <w:lang w:eastAsia="en-US"/>
              </w:rPr>
              <w:t>225</w:t>
            </w:r>
          </w:p>
        </w:tc>
        <w:tc>
          <w:tcPr>
            <w:tcW w:w="2684" w:type="dxa"/>
            <w:noWrap/>
            <w:hideMark/>
          </w:tcPr>
          <w:p w:rsidR="00643B75" w:rsidRPr="00C544D7"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PT. Sumatex Subur</w:t>
            </w:r>
          </w:p>
        </w:tc>
        <w:tc>
          <w:tcPr>
            <w:tcW w:w="1366"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-0.952185</w:t>
            </w:r>
          </w:p>
        </w:tc>
        <w:tc>
          <w:tcPr>
            <w:tcW w:w="1561" w:type="dxa"/>
            <w:noWrap/>
            <w:hideMark/>
          </w:tcPr>
          <w:p w:rsidR="00643B75" w:rsidRPr="00C544D7"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C544D7">
              <w:rPr>
                <w:color w:val="000000"/>
                <w:lang w:eastAsia="en-US"/>
              </w:rPr>
              <w:t>100.422308</w:t>
            </w:r>
          </w:p>
        </w:tc>
      </w:tr>
    </w:tbl>
    <w:p w:rsidR="00643B75" w:rsidRDefault="00E96AB4" w:rsidP="00E96AB4">
      <w:pPr>
        <w:pStyle w:val="Caption"/>
      </w:pPr>
      <w:bookmarkStart w:id="185" w:name="_Toc453463434"/>
      <w:r>
        <w:t xml:space="preserve">Tabel </w:t>
      </w:r>
      <w:r>
        <w:fldChar w:fldCharType="begin"/>
      </w:r>
      <w:r>
        <w:instrText xml:space="preserve"> SEQ Tabel \* ARABIC </w:instrText>
      </w:r>
      <w:r>
        <w:fldChar w:fldCharType="separate"/>
      </w:r>
      <w:r w:rsidR="00691FA7">
        <w:rPr>
          <w:noProof/>
        </w:rPr>
        <w:t>12</w:t>
      </w:r>
      <w:r>
        <w:fldChar w:fldCharType="end"/>
      </w:r>
      <w:r>
        <w:t xml:space="preserve"> Cuplikan Data Halte Koridor 6</w:t>
      </w:r>
      <w:bookmarkEnd w:id="185"/>
    </w:p>
    <w:tbl>
      <w:tblPr>
        <w:tblStyle w:val="GridTable4-Accent1"/>
        <w:tblW w:w="6295" w:type="dxa"/>
        <w:tblLook w:val="04A0" w:firstRow="1" w:lastRow="0" w:firstColumn="1" w:lastColumn="0" w:noHBand="0" w:noVBand="1"/>
      </w:tblPr>
      <w:tblGrid>
        <w:gridCol w:w="551"/>
        <w:gridCol w:w="2684"/>
        <w:gridCol w:w="1440"/>
        <w:gridCol w:w="1620"/>
      </w:tblGrid>
      <w:tr w:rsidR="00643B75" w:rsidRPr="00E96AB4" w:rsidTr="000649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left"/>
              <w:rPr>
                <w:color w:val="000000"/>
                <w:lang w:eastAsia="en-US"/>
              </w:rPr>
            </w:pPr>
            <w:r w:rsidRPr="00E96AB4">
              <w:rPr>
                <w:color w:val="000000"/>
                <w:lang w:eastAsia="en-US"/>
              </w:rPr>
              <w:t>ID</w:t>
            </w:r>
          </w:p>
        </w:tc>
        <w:tc>
          <w:tcPr>
            <w:tcW w:w="2684" w:type="dxa"/>
            <w:noWrap/>
            <w:hideMark/>
          </w:tcPr>
          <w:p w:rsidR="00643B75" w:rsidRPr="00E96AB4"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NAMA HALTE</w:t>
            </w:r>
          </w:p>
        </w:tc>
        <w:tc>
          <w:tcPr>
            <w:tcW w:w="1440" w:type="dxa"/>
            <w:noWrap/>
            <w:hideMark/>
          </w:tcPr>
          <w:p w:rsidR="00643B75" w:rsidRPr="00E96AB4"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LATITUDE</w:t>
            </w:r>
          </w:p>
        </w:tc>
        <w:tc>
          <w:tcPr>
            <w:tcW w:w="1620" w:type="dxa"/>
            <w:noWrap/>
            <w:hideMark/>
          </w:tcPr>
          <w:p w:rsidR="00643B75" w:rsidRPr="00E96AB4" w:rsidRDefault="00643B75" w:rsidP="00064966">
            <w:pPr>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LONGITUDE</w:t>
            </w:r>
          </w:p>
        </w:tc>
      </w:tr>
      <w:tr w:rsidR="00643B75" w:rsidRPr="00E96AB4"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269</w:t>
            </w:r>
          </w:p>
        </w:tc>
        <w:tc>
          <w:tcPr>
            <w:tcW w:w="2684" w:type="dxa"/>
            <w:noWrap/>
            <w:hideMark/>
          </w:tcPr>
          <w:p w:rsidR="00643B75" w:rsidRPr="00E96AB4"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Damar Plaza</w:t>
            </w:r>
          </w:p>
        </w:tc>
        <w:tc>
          <w:tcPr>
            <w:tcW w:w="144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-0.944274</w:t>
            </w:r>
          </w:p>
        </w:tc>
        <w:tc>
          <w:tcPr>
            <w:tcW w:w="162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100.35455</w:t>
            </w:r>
          </w:p>
        </w:tc>
      </w:tr>
      <w:tr w:rsidR="00643B75" w:rsidRPr="00E96AB4"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270</w:t>
            </w:r>
          </w:p>
        </w:tc>
        <w:tc>
          <w:tcPr>
            <w:tcW w:w="2684" w:type="dxa"/>
            <w:noWrap/>
            <w:hideMark/>
          </w:tcPr>
          <w:p w:rsidR="00643B75" w:rsidRPr="00E96AB4"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Panin</w:t>
            </w:r>
          </w:p>
        </w:tc>
        <w:tc>
          <w:tcPr>
            <w:tcW w:w="144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-0.945818</w:t>
            </w:r>
          </w:p>
        </w:tc>
        <w:tc>
          <w:tcPr>
            <w:tcW w:w="162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100.355621</w:t>
            </w:r>
          </w:p>
        </w:tc>
      </w:tr>
      <w:tr w:rsidR="00643B75" w:rsidRPr="00E96AB4"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271</w:t>
            </w:r>
          </w:p>
        </w:tc>
        <w:tc>
          <w:tcPr>
            <w:tcW w:w="2684" w:type="dxa"/>
            <w:noWrap/>
            <w:hideMark/>
          </w:tcPr>
          <w:p w:rsidR="00643B75" w:rsidRPr="00E96AB4"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Bumi Putera</w:t>
            </w:r>
          </w:p>
        </w:tc>
        <w:tc>
          <w:tcPr>
            <w:tcW w:w="144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-0.945817</w:t>
            </w:r>
          </w:p>
        </w:tc>
        <w:tc>
          <w:tcPr>
            <w:tcW w:w="162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100.357408</w:t>
            </w:r>
          </w:p>
        </w:tc>
      </w:tr>
      <w:tr w:rsidR="00643B75" w:rsidRPr="00E96AB4"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272</w:t>
            </w:r>
          </w:p>
        </w:tc>
        <w:tc>
          <w:tcPr>
            <w:tcW w:w="2684" w:type="dxa"/>
            <w:noWrap/>
            <w:hideMark/>
          </w:tcPr>
          <w:p w:rsidR="00643B75" w:rsidRPr="00E96AB4"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McD</w:t>
            </w:r>
          </w:p>
        </w:tc>
        <w:tc>
          <w:tcPr>
            <w:tcW w:w="144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-0.943091</w:t>
            </w:r>
          </w:p>
        </w:tc>
        <w:tc>
          <w:tcPr>
            <w:tcW w:w="162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100.355963</w:t>
            </w:r>
          </w:p>
        </w:tc>
      </w:tr>
      <w:tr w:rsidR="00643B75" w:rsidRPr="00E96AB4"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273</w:t>
            </w:r>
          </w:p>
        </w:tc>
        <w:tc>
          <w:tcPr>
            <w:tcW w:w="2684" w:type="dxa"/>
            <w:noWrap/>
            <w:hideMark/>
          </w:tcPr>
          <w:p w:rsidR="00643B75" w:rsidRPr="00E96AB4"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Taman Sari</w:t>
            </w:r>
          </w:p>
        </w:tc>
        <w:tc>
          <w:tcPr>
            <w:tcW w:w="144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-0.942797</w:t>
            </w:r>
          </w:p>
        </w:tc>
        <w:tc>
          <w:tcPr>
            <w:tcW w:w="162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100.358699</w:t>
            </w:r>
          </w:p>
        </w:tc>
      </w:tr>
      <w:tr w:rsidR="00643B75" w:rsidRPr="00E96AB4"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274</w:t>
            </w:r>
          </w:p>
        </w:tc>
        <w:tc>
          <w:tcPr>
            <w:tcW w:w="2684" w:type="dxa"/>
            <w:noWrap/>
            <w:hideMark/>
          </w:tcPr>
          <w:p w:rsidR="00643B75" w:rsidRPr="00E96AB4"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Rumah Walikota</w:t>
            </w:r>
          </w:p>
        </w:tc>
        <w:tc>
          <w:tcPr>
            <w:tcW w:w="144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-0.942788</w:t>
            </w:r>
          </w:p>
        </w:tc>
        <w:tc>
          <w:tcPr>
            <w:tcW w:w="162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100.360477</w:t>
            </w:r>
          </w:p>
        </w:tc>
      </w:tr>
      <w:tr w:rsidR="00643B75" w:rsidRPr="00E96AB4"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275</w:t>
            </w:r>
          </w:p>
        </w:tc>
        <w:tc>
          <w:tcPr>
            <w:tcW w:w="2684" w:type="dxa"/>
            <w:noWrap/>
            <w:hideMark/>
          </w:tcPr>
          <w:p w:rsidR="00643B75" w:rsidRPr="00E96AB4"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SMA Bukit Barisan</w:t>
            </w:r>
          </w:p>
        </w:tc>
        <w:tc>
          <w:tcPr>
            <w:tcW w:w="144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-0.944948</w:t>
            </w:r>
          </w:p>
        </w:tc>
        <w:tc>
          <w:tcPr>
            <w:tcW w:w="162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100.36232</w:t>
            </w:r>
          </w:p>
        </w:tc>
      </w:tr>
      <w:tr w:rsidR="00643B75" w:rsidRPr="00E96AB4"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276</w:t>
            </w:r>
          </w:p>
        </w:tc>
        <w:tc>
          <w:tcPr>
            <w:tcW w:w="2684" w:type="dxa"/>
            <w:noWrap/>
            <w:hideMark/>
          </w:tcPr>
          <w:p w:rsidR="00643B75" w:rsidRPr="00E96AB4"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SMP 1</w:t>
            </w:r>
          </w:p>
        </w:tc>
        <w:tc>
          <w:tcPr>
            <w:tcW w:w="144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-0.946852</w:t>
            </w:r>
          </w:p>
        </w:tc>
        <w:tc>
          <w:tcPr>
            <w:tcW w:w="162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100.362645</w:t>
            </w:r>
          </w:p>
        </w:tc>
      </w:tr>
      <w:tr w:rsidR="00643B75" w:rsidRPr="00E96AB4"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277</w:t>
            </w:r>
          </w:p>
        </w:tc>
        <w:tc>
          <w:tcPr>
            <w:tcW w:w="2684" w:type="dxa"/>
            <w:noWrap/>
            <w:hideMark/>
          </w:tcPr>
          <w:p w:rsidR="00643B75" w:rsidRPr="00E96AB4"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Masjid Mubarak</w:t>
            </w:r>
          </w:p>
        </w:tc>
        <w:tc>
          <w:tcPr>
            <w:tcW w:w="144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-0.947476</w:t>
            </w:r>
          </w:p>
        </w:tc>
        <w:tc>
          <w:tcPr>
            <w:tcW w:w="162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100.364709</w:t>
            </w:r>
          </w:p>
        </w:tc>
      </w:tr>
      <w:tr w:rsidR="00643B75" w:rsidRPr="00E96AB4" w:rsidTr="00064966">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278</w:t>
            </w:r>
          </w:p>
        </w:tc>
        <w:tc>
          <w:tcPr>
            <w:tcW w:w="2684" w:type="dxa"/>
            <w:noWrap/>
            <w:hideMark/>
          </w:tcPr>
          <w:p w:rsidR="00643B75" w:rsidRPr="00E96AB4" w:rsidRDefault="00643B75" w:rsidP="00064966">
            <w:pPr>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BCA</w:t>
            </w:r>
          </w:p>
        </w:tc>
        <w:tc>
          <w:tcPr>
            <w:tcW w:w="144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-0.947587</w:t>
            </w:r>
          </w:p>
        </w:tc>
        <w:tc>
          <w:tcPr>
            <w:tcW w:w="1620" w:type="dxa"/>
            <w:noWrap/>
            <w:hideMark/>
          </w:tcPr>
          <w:p w:rsidR="00643B75" w:rsidRPr="00E96AB4" w:rsidRDefault="00643B75" w:rsidP="00064966">
            <w:pPr>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E96AB4">
              <w:rPr>
                <w:color w:val="000000"/>
                <w:lang w:eastAsia="en-US"/>
              </w:rPr>
              <w:t>100.364612</w:t>
            </w:r>
          </w:p>
        </w:tc>
      </w:tr>
      <w:tr w:rsidR="00643B75" w:rsidRPr="00E96AB4" w:rsidTr="000649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643B75" w:rsidRPr="00E96AB4" w:rsidRDefault="00643B75" w:rsidP="00064966">
            <w:pPr>
              <w:jc w:val="right"/>
              <w:rPr>
                <w:color w:val="000000"/>
                <w:lang w:eastAsia="en-US"/>
              </w:rPr>
            </w:pPr>
            <w:r w:rsidRPr="00E96AB4">
              <w:rPr>
                <w:color w:val="000000"/>
                <w:lang w:eastAsia="en-US"/>
              </w:rPr>
              <w:t>279</w:t>
            </w:r>
          </w:p>
        </w:tc>
        <w:tc>
          <w:tcPr>
            <w:tcW w:w="2684" w:type="dxa"/>
            <w:noWrap/>
            <w:hideMark/>
          </w:tcPr>
          <w:p w:rsidR="00643B75" w:rsidRPr="00E96AB4" w:rsidRDefault="00643B75" w:rsidP="00064966">
            <w:pPr>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PT. Pembina Citra Utama</w:t>
            </w:r>
          </w:p>
        </w:tc>
        <w:tc>
          <w:tcPr>
            <w:tcW w:w="144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-0.945763</w:t>
            </w:r>
          </w:p>
        </w:tc>
        <w:tc>
          <w:tcPr>
            <w:tcW w:w="1620" w:type="dxa"/>
            <w:noWrap/>
            <w:hideMark/>
          </w:tcPr>
          <w:p w:rsidR="00643B75" w:rsidRPr="00E96AB4" w:rsidRDefault="00643B75" w:rsidP="00064966">
            <w:pPr>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E96AB4">
              <w:rPr>
                <w:color w:val="000000"/>
                <w:lang w:eastAsia="en-US"/>
              </w:rPr>
              <w:t>100.368565</w:t>
            </w:r>
          </w:p>
        </w:tc>
      </w:tr>
    </w:tbl>
    <w:p w:rsidR="00643B75" w:rsidRDefault="00643B75" w:rsidP="00643B75"/>
    <w:bookmarkEnd w:id="176"/>
    <w:bookmarkEnd w:id="177"/>
    <w:bookmarkEnd w:id="178"/>
    <w:p w:rsidR="00643B75" w:rsidRPr="00643B75" w:rsidRDefault="00643B75" w:rsidP="00643B75">
      <w:pPr>
        <w:rPr>
          <w:lang w:val="id-ID"/>
        </w:rPr>
      </w:pPr>
    </w:p>
    <w:p w:rsidR="00F7737D" w:rsidRDefault="00643B75" w:rsidP="00643B75">
      <w:pPr>
        <w:pStyle w:val="Heading2"/>
        <w:spacing w:before="300"/>
        <w:ind w:left="567" w:hanging="567"/>
      </w:pPr>
      <w:bookmarkStart w:id="186" w:name="_Toc453463570"/>
      <w:r>
        <w:t>Implementasi Normalisasi Data</w:t>
      </w:r>
      <w:bookmarkEnd w:id="186"/>
    </w:p>
    <w:p w:rsidR="00F7737D" w:rsidRDefault="00F7737D" w:rsidP="00F7737D">
      <w:pPr>
        <w:ind w:firstLine="720"/>
      </w:pPr>
      <w:r>
        <w:t xml:space="preserve">Normalisasi data pada sistem informasi dilakukan untuk memperbaiki data atau titik halte yang dirasa kurang tepat disaat pencocokan pada peta </w:t>
      </w:r>
      <w:r w:rsidRPr="005E2A6B">
        <w:rPr>
          <w:i/>
        </w:rPr>
        <w:t>online</w:t>
      </w:r>
      <w:r>
        <w:t xml:space="preserve">. Langkah normalisasi digunakan karena pengambilan koordinat yang kurang cocok antara kakas pendukung studi lapangan dengan peta yang </w:t>
      </w:r>
      <w:proofErr w:type="gramStart"/>
      <w:r>
        <w:t>akan</w:t>
      </w:r>
      <w:proofErr w:type="gramEnd"/>
      <w:r>
        <w:t xml:space="preserve"> digunakan pada sistem informasi Trans Padang. Selain itu, Normalisasi memliki fungsi utama yakni untuk memperbaiki tampilan posisi halte pada sistem informasi. Adapun data yang dipermasalahka hanya data yang berposisi sangat jauh dari posisi normal.</w:t>
      </w:r>
    </w:p>
    <w:p w:rsidR="00F7737D" w:rsidRDefault="00F7737D" w:rsidP="00F7737D">
      <w:pPr>
        <w:ind w:firstLine="720"/>
      </w:pPr>
      <w:r>
        <w:t>Halte SDN 03 dan 05 adalah salah satu contoh kekurang cocokan koordinat hasil studi lapangan yang dapat dilihat pada Gambar</w:t>
      </w:r>
      <w:r w:rsidR="00E96AB4">
        <w:t xml:space="preserve"> 4.2.</w:t>
      </w:r>
    </w:p>
    <w:p w:rsidR="00F7737D" w:rsidRDefault="00F7737D" w:rsidP="00F7737D">
      <w:r>
        <w:rPr>
          <w:noProof/>
          <w:lang w:eastAsia="en-US"/>
        </w:rPr>
        <w:lastRenderedPageBreak/>
        <w:drawing>
          <wp:inline distT="0" distB="0" distL="0" distR="0" wp14:anchorId="4BADB18B" wp14:editId="61810DC4">
            <wp:extent cx="3708400" cy="2223820"/>
            <wp:effectExtent l="0" t="0" r="635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09606" cy="2224543"/>
                    </a:xfrm>
                    <a:prstGeom prst="rect">
                      <a:avLst/>
                    </a:prstGeom>
                  </pic:spPr>
                </pic:pic>
              </a:graphicData>
            </a:graphic>
          </wp:inline>
        </w:drawing>
      </w:r>
    </w:p>
    <w:p w:rsidR="00F7737D" w:rsidRDefault="00E96AB4" w:rsidP="00E96AB4">
      <w:pPr>
        <w:pStyle w:val="Caption"/>
      </w:pPr>
      <w:bookmarkStart w:id="187" w:name="_Toc453463445"/>
      <w:bookmarkStart w:id="188" w:name="_Toc453470903"/>
      <w:r>
        <w:t>Gambar 4.</w:t>
      </w:r>
      <w:r>
        <w:fldChar w:fldCharType="begin"/>
      </w:r>
      <w:r>
        <w:instrText xml:space="preserve"> SEQ Gambar_4. \* ARABIC </w:instrText>
      </w:r>
      <w:r>
        <w:fldChar w:fldCharType="separate"/>
      </w:r>
      <w:r w:rsidR="00DF4C34">
        <w:rPr>
          <w:noProof/>
        </w:rPr>
        <w:t>2</w:t>
      </w:r>
      <w:r>
        <w:fldChar w:fldCharType="end"/>
      </w:r>
      <w:r>
        <w:t xml:space="preserve"> Contoh Data Tidak Normal</w:t>
      </w:r>
      <w:bookmarkEnd w:id="187"/>
      <w:bookmarkEnd w:id="188"/>
    </w:p>
    <w:p w:rsidR="00F7737D" w:rsidRDefault="00F7737D" w:rsidP="00F7737D">
      <w:r>
        <w:t>Pada Gambar</w:t>
      </w:r>
      <w:r w:rsidR="00E96AB4">
        <w:t xml:space="preserve"> 4.2</w:t>
      </w:r>
      <w:r>
        <w:t xml:space="preserve"> terlihat bahwa posisi koordinat sangat jauh dari jalan raya yang semestinya sebuah halte berposisis tepat disisi jalan raya. Oleh karena itu, maka dilakukan normalisasi data dengan menarik posisi kordinat mendekati sisi jalan dengan hasil seperti pada Gambar </w:t>
      </w:r>
      <w:r w:rsidR="00E96AB4">
        <w:t>4.3</w:t>
      </w:r>
    </w:p>
    <w:p w:rsidR="00F7737D" w:rsidRDefault="00F7737D" w:rsidP="00F7737D">
      <w:r>
        <w:rPr>
          <w:noProof/>
          <w:lang w:eastAsia="en-US"/>
        </w:rPr>
        <w:drawing>
          <wp:inline distT="0" distB="0" distL="0" distR="0" wp14:anchorId="2EFA041A" wp14:editId="487C2280">
            <wp:extent cx="3708400" cy="2231136"/>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2965" cy="2233882"/>
                    </a:xfrm>
                    <a:prstGeom prst="rect">
                      <a:avLst/>
                    </a:prstGeom>
                  </pic:spPr>
                </pic:pic>
              </a:graphicData>
            </a:graphic>
          </wp:inline>
        </w:drawing>
      </w:r>
    </w:p>
    <w:p w:rsidR="00E96AB4" w:rsidRDefault="00E96AB4" w:rsidP="00E96AB4">
      <w:pPr>
        <w:pStyle w:val="Caption"/>
      </w:pPr>
      <w:bookmarkStart w:id="189" w:name="_Toc453463446"/>
      <w:bookmarkStart w:id="190" w:name="_Toc453470904"/>
      <w:r>
        <w:t>Gambar 4.</w:t>
      </w:r>
      <w:r>
        <w:fldChar w:fldCharType="begin"/>
      </w:r>
      <w:r>
        <w:instrText xml:space="preserve"> SEQ Gambar_4. \* ARABIC </w:instrText>
      </w:r>
      <w:r>
        <w:fldChar w:fldCharType="separate"/>
      </w:r>
      <w:r w:rsidR="00DF4C34">
        <w:rPr>
          <w:noProof/>
        </w:rPr>
        <w:t>3</w:t>
      </w:r>
      <w:r>
        <w:fldChar w:fldCharType="end"/>
      </w:r>
      <w:r>
        <w:t xml:space="preserve"> Contoh Data Setelah Normalisasi</w:t>
      </w:r>
      <w:bookmarkEnd w:id="189"/>
      <w:bookmarkEnd w:id="190"/>
    </w:p>
    <w:p w:rsidR="00F7737D" w:rsidRDefault="00F7737D" w:rsidP="00F7737D"/>
    <w:p w:rsidR="00E96AB4" w:rsidRPr="00F22D02" w:rsidRDefault="00F7737D" w:rsidP="00F22D02">
      <w:pPr>
        <w:pStyle w:val="Caption"/>
        <w:jc w:val="left"/>
        <w:rPr>
          <w:b w:val="0"/>
        </w:rPr>
      </w:pPr>
      <w:r w:rsidRPr="00F22D02">
        <w:rPr>
          <w:b w:val="0"/>
        </w:rPr>
        <w:t xml:space="preserve">Adapun untuk cuplikan hasil normalisasi data dapat dilihat pada </w:t>
      </w:r>
      <w:r w:rsidR="00E96AB4" w:rsidRPr="00F22D02">
        <w:rPr>
          <w:b w:val="0"/>
        </w:rPr>
        <w:t>Tabel 13, 14, 15 dan 17</w:t>
      </w:r>
      <w:r w:rsidR="00F22D02">
        <w:rPr>
          <w:b w:val="0"/>
        </w:rPr>
        <w:t>.</w:t>
      </w:r>
    </w:p>
    <w:p w:rsidR="00E96AB4" w:rsidRDefault="00E96AB4" w:rsidP="00F7737D">
      <w:pPr>
        <w:ind w:left="90"/>
      </w:pPr>
    </w:p>
    <w:p w:rsidR="00E96AB4" w:rsidRDefault="00E96AB4" w:rsidP="00E96AB4">
      <w:pPr>
        <w:pStyle w:val="Caption"/>
        <w:keepNext/>
      </w:pPr>
      <w:bookmarkStart w:id="191" w:name="_Toc453463435"/>
      <w:r>
        <w:t xml:space="preserve">Tabel </w:t>
      </w:r>
      <w:r>
        <w:fldChar w:fldCharType="begin"/>
      </w:r>
      <w:r>
        <w:instrText xml:space="preserve"> SEQ Tabel \* ARABIC </w:instrText>
      </w:r>
      <w:r>
        <w:fldChar w:fldCharType="separate"/>
      </w:r>
      <w:r w:rsidR="00691FA7">
        <w:rPr>
          <w:noProof/>
        </w:rPr>
        <w:t>13</w:t>
      </w:r>
      <w:r>
        <w:fldChar w:fldCharType="end"/>
      </w:r>
      <w:r>
        <w:t xml:space="preserve"> Cuplikan Data Halte Kordior 1 Setelah Normalisasi</w:t>
      </w:r>
      <w:bookmarkEnd w:id="191"/>
    </w:p>
    <w:tbl>
      <w:tblPr>
        <w:tblStyle w:val="GridTable4-Accent1"/>
        <w:tblW w:w="5987" w:type="dxa"/>
        <w:tblInd w:w="85" w:type="dxa"/>
        <w:tblLook w:val="04A0" w:firstRow="1" w:lastRow="0" w:firstColumn="1" w:lastColumn="0" w:noHBand="0" w:noVBand="1"/>
      </w:tblPr>
      <w:tblGrid>
        <w:gridCol w:w="551"/>
        <w:gridCol w:w="2329"/>
        <w:gridCol w:w="1456"/>
        <w:gridCol w:w="1651"/>
      </w:tblGrid>
      <w:tr w:rsidR="00F7737D" w:rsidRPr="00517048" w:rsidTr="00E96A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left"/>
              <w:rPr>
                <w:color w:val="000000"/>
                <w:lang w:eastAsia="en-US"/>
              </w:rPr>
            </w:pPr>
            <w:r w:rsidRPr="00517048">
              <w:rPr>
                <w:color w:val="000000"/>
                <w:lang w:eastAsia="en-US"/>
              </w:rPr>
              <w:t>ID</w:t>
            </w:r>
          </w:p>
        </w:tc>
        <w:tc>
          <w:tcPr>
            <w:tcW w:w="2329"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NAMA HALTE</w:t>
            </w:r>
          </w:p>
        </w:tc>
        <w:tc>
          <w:tcPr>
            <w:tcW w:w="1456"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LATITUDE</w:t>
            </w:r>
          </w:p>
        </w:tc>
        <w:tc>
          <w:tcPr>
            <w:tcW w:w="1651"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LONGITUDE</w:t>
            </w:r>
          </w:p>
        </w:tc>
      </w:tr>
      <w:tr w:rsidR="00F7737D" w:rsidRPr="00517048" w:rsidTr="00E96A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1</w:t>
            </w:r>
          </w:p>
        </w:tc>
        <w:tc>
          <w:tcPr>
            <w:tcW w:w="2329" w:type="dxa"/>
            <w:noWrap/>
            <w:hideMark/>
          </w:tcPr>
          <w:p w:rsidR="00F7737D" w:rsidRPr="00517048" w:rsidRDefault="00F7737D" w:rsidP="00F7737D">
            <w:pPr>
              <w:ind w:left="90"/>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RTH Imam Bonjol I</w:t>
            </w:r>
          </w:p>
        </w:tc>
        <w:tc>
          <w:tcPr>
            <w:tcW w:w="1456"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-0.952719</w:t>
            </w:r>
          </w:p>
        </w:tc>
        <w:tc>
          <w:tcPr>
            <w:tcW w:w="1651"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100.363636</w:t>
            </w:r>
          </w:p>
        </w:tc>
      </w:tr>
      <w:tr w:rsidR="00F7737D" w:rsidRPr="00517048" w:rsidTr="00E96AB4">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2</w:t>
            </w:r>
          </w:p>
        </w:tc>
        <w:tc>
          <w:tcPr>
            <w:tcW w:w="2329" w:type="dxa"/>
            <w:noWrap/>
            <w:hideMark/>
          </w:tcPr>
          <w:p w:rsidR="00F7737D" w:rsidRPr="00517048" w:rsidRDefault="00F7737D" w:rsidP="00F7737D">
            <w:pPr>
              <w:ind w:left="90"/>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Kantor Pos</w:t>
            </w:r>
          </w:p>
        </w:tc>
        <w:tc>
          <w:tcPr>
            <w:tcW w:w="1456"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-0.94983</w:t>
            </w:r>
          </w:p>
        </w:tc>
        <w:tc>
          <w:tcPr>
            <w:tcW w:w="1651"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100.363485</w:t>
            </w:r>
          </w:p>
        </w:tc>
      </w:tr>
      <w:tr w:rsidR="00F7737D" w:rsidRPr="00517048" w:rsidTr="00E96A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3</w:t>
            </w:r>
          </w:p>
        </w:tc>
        <w:tc>
          <w:tcPr>
            <w:tcW w:w="2329" w:type="dxa"/>
            <w:noWrap/>
            <w:hideMark/>
          </w:tcPr>
          <w:p w:rsidR="00F7737D" w:rsidRPr="00517048" w:rsidRDefault="00F7737D" w:rsidP="00F7737D">
            <w:pPr>
              <w:ind w:left="90"/>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SMP 1</w:t>
            </w:r>
          </w:p>
        </w:tc>
        <w:tc>
          <w:tcPr>
            <w:tcW w:w="1456"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-0.947088</w:t>
            </w:r>
          </w:p>
        </w:tc>
        <w:tc>
          <w:tcPr>
            <w:tcW w:w="1651"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100.36275</w:t>
            </w:r>
          </w:p>
        </w:tc>
      </w:tr>
      <w:tr w:rsidR="00F7737D" w:rsidRPr="00517048" w:rsidTr="00E96AB4">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4</w:t>
            </w:r>
          </w:p>
        </w:tc>
        <w:tc>
          <w:tcPr>
            <w:tcW w:w="2329" w:type="dxa"/>
            <w:noWrap/>
            <w:hideMark/>
          </w:tcPr>
          <w:p w:rsidR="00F7737D" w:rsidRPr="00517048" w:rsidRDefault="00F7737D" w:rsidP="00F7737D">
            <w:pPr>
              <w:ind w:left="90"/>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IAIN I</w:t>
            </w:r>
          </w:p>
        </w:tc>
        <w:tc>
          <w:tcPr>
            <w:tcW w:w="1456"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-0.94485</w:t>
            </w:r>
          </w:p>
        </w:tc>
        <w:tc>
          <w:tcPr>
            <w:tcW w:w="1651"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100.362239</w:t>
            </w:r>
          </w:p>
        </w:tc>
      </w:tr>
      <w:tr w:rsidR="00F7737D" w:rsidRPr="00517048" w:rsidTr="00E96A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5</w:t>
            </w:r>
          </w:p>
        </w:tc>
        <w:tc>
          <w:tcPr>
            <w:tcW w:w="2329" w:type="dxa"/>
            <w:noWrap/>
            <w:hideMark/>
          </w:tcPr>
          <w:p w:rsidR="00F7737D" w:rsidRPr="00517048" w:rsidRDefault="00F7737D" w:rsidP="00F7737D">
            <w:pPr>
              <w:ind w:left="90"/>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Korem I</w:t>
            </w:r>
          </w:p>
        </w:tc>
        <w:tc>
          <w:tcPr>
            <w:tcW w:w="1456"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-0.94052</w:t>
            </w:r>
          </w:p>
        </w:tc>
        <w:tc>
          <w:tcPr>
            <w:tcW w:w="1651"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100.361448</w:t>
            </w:r>
          </w:p>
        </w:tc>
      </w:tr>
      <w:tr w:rsidR="00F7737D" w:rsidRPr="00517048" w:rsidTr="00E96AB4">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6</w:t>
            </w:r>
          </w:p>
        </w:tc>
        <w:tc>
          <w:tcPr>
            <w:tcW w:w="2329" w:type="dxa"/>
            <w:noWrap/>
            <w:hideMark/>
          </w:tcPr>
          <w:p w:rsidR="00F7737D" w:rsidRPr="00517048" w:rsidRDefault="00F7737D" w:rsidP="00F7737D">
            <w:pPr>
              <w:ind w:left="90"/>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Kantor Gubernur</w:t>
            </w:r>
          </w:p>
        </w:tc>
        <w:tc>
          <w:tcPr>
            <w:tcW w:w="1456"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-0.937019</w:t>
            </w:r>
          </w:p>
        </w:tc>
        <w:tc>
          <w:tcPr>
            <w:tcW w:w="1651"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100.361151</w:t>
            </w:r>
          </w:p>
        </w:tc>
      </w:tr>
      <w:tr w:rsidR="00F7737D" w:rsidRPr="00517048" w:rsidTr="00E96A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7</w:t>
            </w:r>
          </w:p>
        </w:tc>
        <w:tc>
          <w:tcPr>
            <w:tcW w:w="2329" w:type="dxa"/>
            <w:noWrap/>
            <w:hideMark/>
          </w:tcPr>
          <w:p w:rsidR="00F7737D" w:rsidRPr="00517048" w:rsidRDefault="00F7737D" w:rsidP="00F7737D">
            <w:pPr>
              <w:ind w:left="90"/>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BTN I</w:t>
            </w:r>
          </w:p>
        </w:tc>
        <w:tc>
          <w:tcPr>
            <w:tcW w:w="1456"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-0.933066</w:t>
            </w:r>
          </w:p>
        </w:tc>
        <w:tc>
          <w:tcPr>
            <w:tcW w:w="1651"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100.361206</w:t>
            </w:r>
          </w:p>
        </w:tc>
      </w:tr>
      <w:tr w:rsidR="00F7737D" w:rsidRPr="00517048" w:rsidTr="00E96AB4">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8</w:t>
            </w:r>
          </w:p>
        </w:tc>
        <w:tc>
          <w:tcPr>
            <w:tcW w:w="2329" w:type="dxa"/>
            <w:noWrap/>
            <w:hideMark/>
          </w:tcPr>
          <w:p w:rsidR="00F7737D" w:rsidRPr="00517048" w:rsidRDefault="00F7737D" w:rsidP="00F7737D">
            <w:pPr>
              <w:ind w:left="90"/>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GOR I</w:t>
            </w:r>
          </w:p>
        </w:tc>
        <w:tc>
          <w:tcPr>
            <w:tcW w:w="1456"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-0.929559</w:t>
            </w:r>
          </w:p>
        </w:tc>
        <w:tc>
          <w:tcPr>
            <w:tcW w:w="1651"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100.361276</w:t>
            </w:r>
          </w:p>
        </w:tc>
      </w:tr>
      <w:tr w:rsidR="00F7737D" w:rsidRPr="00517048" w:rsidTr="00E96A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9</w:t>
            </w:r>
          </w:p>
        </w:tc>
        <w:tc>
          <w:tcPr>
            <w:tcW w:w="2329" w:type="dxa"/>
            <w:noWrap/>
            <w:hideMark/>
          </w:tcPr>
          <w:p w:rsidR="00F7737D" w:rsidRPr="00517048" w:rsidRDefault="00F7737D" w:rsidP="00F7737D">
            <w:pPr>
              <w:ind w:left="90"/>
              <w:jc w:val="lef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Telkom Padang Baru I</w:t>
            </w:r>
          </w:p>
        </w:tc>
        <w:tc>
          <w:tcPr>
            <w:tcW w:w="1456"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-0.927609</w:t>
            </w:r>
          </w:p>
        </w:tc>
        <w:tc>
          <w:tcPr>
            <w:tcW w:w="1651" w:type="dxa"/>
            <w:noWrap/>
            <w:hideMark/>
          </w:tcPr>
          <w:p w:rsidR="00F7737D" w:rsidRPr="00517048" w:rsidRDefault="00F7737D" w:rsidP="00F7737D">
            <w:pPr>
              <w:ind w:left="90"/>
              <w:jc w:val="right"/>
              <w:cnfStyle w:val="000000100000" w:firstRow="0" w:lastRow="0" w:firstColumn="0" w:lastColumn="0" w:oddVBand="0" w:evenVBand="0" w:oddHBand="1" w:evenHBand="0" w:firstRowFirstColumn="0" w:firstRowLastColumn="0" w:lastRowFirstColumn="0" w:lastRowLastColumn="0"/>
              <w:rPr>
                <w:color w:val="000000"/>
                <w:lang w:eastAsia="en-US"/>
              </w:rPr>
            </w:pPr>
            <w:r w:rsidRPr="00517048">
              <w:rPr>
                <w:color w:val="000000"/>
                <w:lang w:eastAsia="en-US"/>
              </w:rPr>
              <w:t>100.36125</w:t>
            </w:r>
          </w:p>
        </w:tc>
      </w:tr>
      <w:tr w:rsidR="00F7737D" w:rsidRPr="00517048" w:rsidTr="00E96AB4">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right"/>
              <w:rPr>
                <w:color w:val="000000"/>
                <w:lang w:eastAsia="en-US"/>
              </w:rPr>
            </w:pPr>
            <w:r w:rsidRPr="00517048">
              <w:rPr>
                <w:color w:val="000000"/>
                <w:lang w:eastAsia="en-US"/>
              </w:rPr>
              <w:t>10</w:t>
            </w:r>
          </w:p>
        </w:tc>
        <w:tc>
          <w:tcPr>
            <w:tcW w:w="2329" w:type="dxa"/>
            <w:noWrap/>
            <w:hideMark/>
          </w:tcPr>
          <w:p w:rsidR="00F7737D" w:rsidRPr="00517048" w:rsidRDefault="00F7737D" w:rsidP="00F7737D">
            <w:pPr>
              <w:ind w:left="90"/>
              <w:jc w:val="lef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Masjid Raya I</w:t>
            </w:r>
          </w:p>
        </w:tc>
        <w:tc>
          <w:tcPr>
            <w:tcW w:w="1456"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-0.92258</w:t>
            </w:r>
          </w:p>
        </w:tc>
        <w:tc>
          <w:tcPr>
            <w:tcW w:w="1651" w:type="dxa"/>
            <w:noWrap/>
            <w:hideMark/>
          </w:tcPr>
          <w:p w:rsidR="00F7737D" w:rsidRPr="00517048" w:rsidRDefault="00F7737D" w:rsidP="00F7737D">
            <w:pPr>
              <w:ind w:left="90"/>
              <w:jc w:val="right"/>
              <w:cnfStyle w:val="000000000000" w:firstRow="0"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100.36125</w:t>
            </w:r>
          </w:p>
        </w:tc>
      </w:tr>
    </w:tbl>
    <w:p w:rsidR="00F7737D" w:rsidRDefault="00F7737D" w:rsidP="00F7737D">
      <w:pPr>
        <w:ind w:left="90"/>
      </w:pPr>
    </w:p>
    <w:p w:rsidR="00F7737D" w:rsidRDefault="00E96AB4" w:rsidP="00E96AB4">
      <w:pPr>
        <w:pStyle w:val="Caption"/>
      </w:pPr>
      <w:bookmarkStart w:id="192" w:name="_Toc453463436"/>
      <w:r>
        <w:t xml:space="preserve">Tabel </w:t>
      </w:r>
      <w:r>
        <w:fldChar w:fldCharType="begin"/>
      </w:r>
      <w:r>
        <w:instrText xml:space="preserve"> SEQ Tabel \* ARABIC </w:instrText>
      </w:r>
      <w:r>
        <w:fldChar w:fldCharType="separate"/>
      </w:r>
      <w:r w:rsidR="00691FA7">
        <w:rPr>
          <w:noProof/>
        </w:rPr>
        <w:t>14</w:t>
      </w:r>
      <w:r>
        <w:fldChar w:fldCharType="end"/>
      </w:r>
      <w:r w:rsidRPr="00E96AB4">
        <w:t xml:space="preserve"> </w:t>
      </w:r>
      <w:r>
        <w:t>Cuplikan Data Halte Kordior 2 Setelah Normalisasi</w:t>
      </w:r>
      <w:bookmarkEnd w:id="192"/>
    </w:p>
    <w:tbl>
      <w:tblPr>
        <w:tblStyle w:val="GridTable4-Accent1"/>
        <w:tblW w:w="5960" w:type="dxa"/>
        <w:tblInd w:w="85" w:type="dxa"/>
        <w:tblLook w:val="04A0" w:firstRow="1" w:lastRow="0" w:firstColumn="1" w:lastColumn="0" w:noHBand="0" w:noVBand="1"/>
      </w:tblPr>
      <w:tblGrid>
        <w:gridCol w:w="552"/>
        <w:gridCol w:w="2148"/>
        <w:gridCol w:w="111"/>
        <w:gridCol w:w="1345"/>
        <w:gridCol w:w="227"/>
        <w:gridCol w:w="1570"/>
        <w:gridCol w:w="7"/>
      </w:tblGrid>
      <w:tr w:rsidR="00F7737D" w:rsidRPr="00517048" w:rsidTr="00F7737D">
        <w:trPr>
          <w:gridAfter w:val="1"/>
          <w:cnfStyle w:val="100000000000" w:firstRow="1" w:lastRow="0" w:firstColumn="0" w:lastColumn="0" w:oddVBand="0" w:evenVBand="0" w:oddHBand="0" w:evenHBand="0" w:firstRowFirstColumn="0" w:firstRowLastColumn="0" w:lastRowFirstColumn="0" w:lastRowLastColumn="0"/>
          <w:wAfter w:w="7" w:type="dxa"/>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517048" w:rsidRDefault="00F7737D" w:rsidP="00F7737D">
            <w:pPr>
              <w:ind w:left="90"/>
              <w:jc w:val="left"/>
              <w:rPr>
                <w:color w:val="000000"/>
                <w:lang w:eastAsia="en-US"/>
              </w:rPr>
            </w:pPr>
            <w:r w:rsidRPr="00517048">
              <w:rPr>
                <w:color w:val="000000"/>
                <w:lang w:eastAsia="en-US"/>
              </w:rPr>
              <w:t>ID</w:t>
            </w:r>
          </w:p>
        </w:tc>
        <w:tc>
          <w:tcPr>
            <w:tcW w:w="2148"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NAMA HALTE</w:t>
            </w:r>
          </w:p>
        </w:tc>
        <w:tc>
          <w:tcPr>
            <w:tcW w:w="1456" w:type="dxa"/>
            <w:gridSpan w:val="2"/>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LATITUDE</w:t>
            </w:r>
          </w:p>
        </w:tc>
        <w:tc>
          <w:tcPr>
            <w:tcW w:w="1797" w:type="dxa"/>
            <w:gridSpan w:val="2"/>
            <w:noWrap/>
            <w:hideMark/>
          </w:tcPr>
          <w:p w:rsidR="00F7737D" w:rsidRPr="00517048" w:rsidRDefault="00F7737D" w:rsidP="00F7737D">
            <w:pPr>
              <w:ind w:left="146"/>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LONGITUDE</w:t>
            </w:r>
          </w:p>
        </w:tc>
      </w:tr>
      <w:tr w:rsidR="00F7737D" w:rsidRPr="00BD7C62"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84</w:t>
            </w:r>
          </w:p>
        </w:tc>
        <w:tc>
          <w:tcPr>
            <w:tcW w:w="2259"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Pasar Gaung</w:t>
            </w:r>
          </w:p>
        </w:tc>
        <w:tc>
          <w:tcPr>
            <w:tcW w:w="1572"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-0.991894</w:t>
            </w:r>
          </w:p>
        </w:tc>
        <w:tc>
          <w:tcPr>
            <w:tcW w:w="1577"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100.383657</w:t>
            </w:r>
          </w:p>
        </w:tc>
      </w:tr>
      <w:tr w:rsidR="00F7737D" w:rsidRPr="00BD7C62" w:rsidTr="00F7737D">
        <w:trPr>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85</w:t>
            </w:r>
          </w:p>
        </w:tc>
        <w:tc>
          <w:tcPr>
            <w:tcW w:w="2259"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Toko Gani</w:t>
            </w:r>
          </w:p>
        </w:tc>
        <w:tc>
          <w:tcPr>
            <w:tcW w:w="1572"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-0.995099</w:t>
            </w:r>
          </w:p>
        </w:tc>
        <w:tc>
          <w:tcPr>
            <w:tcW w:w="1577"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100.385328</w:t>
            </w:r>
          </w:p>
        </w:tc>
      </w:tr>
      <w:tr w:rsidR="00F7737D" w:rsidRPr="00BD7C62"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86</w:t>
            </w:r>
          </w:p>
        </w:tc>
        <w:tc>
          <w:tcPr>
            <w:tcW w:w="2259"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Masjid Al Qohar</w:t>
            </w:r>
          </w:p>
        </w:tc>
        <w:tc>
          <w:tcPr>
            <w:tcW w:w="1572"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-1.001715</w:t>
            </w:r>
          </w:p>
        </w:tc>
        <w:tc>
          <w:tcPr>
            <w:tcW w:w="1577"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100.387856</w:t>
            </w:r>
          </w:p>
        </w:tc>
      </w:tr>
      <w:tr w:rsidR="00F7737D" w:rsidRPr="00BD7C62" w:rsidTr="00F7737D">
        <w:trPr>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87</w:t>
            </w:r>
          </w:p>
        </w:tc>
        <w:tc>
          <w:tcPr>
            <w:tcW w:w="2259"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Pabrik Karet Sel Beremas</w:t>
            </w:r>
          </w:p>
        </w:tc>
        <w:tc>
          <w:tcPr>
            <w:tcW w:w="1572"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-1.007213</w:t>
            </w:r>
          </w:p>
        </w:tc>
        <w:tc>
          <w:tcPr>
            <w:tcW w:w="1577"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100.390632</w:t>
            </w:r>
          </w:p>
        </w:tc>
      </w:tr>
      <w:tr w:rsidR="00F7737D" w:rsidRPr="00BD7C62"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88</w:t>
            </w:r>
          </w:p>
        </w:tc>
        <w:tc>
          <w:tcPr>
            <w:tcW w:w="2259"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Pantai Nirwana</w:t>
            </w:r>
          </w:p>
        </w:tc>
        <w:tc>
          <w:tcPr>
            <w:tcW w:w="1572"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-1.008343</w:t>
            </w:r>
          </w:p>
        </w:tc>
        <w:tc>
          <w:tcPr>
            <w:tcW w:w="1577"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100.392117</w:t>
            </w:r>
          </w:p>
        </w:tc>
      </w:tr>
      <w:tr w:rsidR="00F7737D" w:rsidRPr="00BD7C62" w:rsidTr="00F7737D">
        <w:trPr>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89</w:t>
            </w:r>
          </w:p>
        </w:tc>
        <w:tc>
          <w:tcPr>
            <w:tcW w:w="2259"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PPS Bungus</w:t>
            </w:r>
          </w:p>
        </w:tc>
        <w:tc>
          <w:tcPr>
            <w:tcW w:w="1572"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-1.02745</w:t>
            </w:r>
          </w:p>
        </w:tc>
        <w:tc>
          <w:tcPr>
            <w:tcW w:w="1577"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100.399217</w:t>
            </w:r>
          </w:p>
        </w:tc>
      </w:tr>
      <w:tr w:rsidR="00F7737D" w:rsidRPr="00BD7C62"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90</w:t>
            </w:r>
          </w:p>
        </w:tc>
        <w:tc>
          <w:tcPr>
            <w:tcW w:w="2259"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 xml:space="preserve">Pelabuhan Penyebrangan </w:t>
            </w:r>
          </w:p>
        </w:tc>
        <w:tc>
          <w:tcPr>
            <w:tcW w:w="1572"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-1.028218</w:t>
            </w:r>
          </w:p>
        </w:tc>
        <w:tc>
          <w:tcPr>
            <w:tcW w:w="1577"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100.403146</w:t>
            </w:r>
          </w:p>
        </w:tc>
      </w:tr>
      <w:tr w:rsidR="00F7737D" w:rsidRPr="00BD7C62" w:rsidTr="00F7737D">
        <w:trPr>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lastRenderedPageBreak/>
              <w:t>91</w:t>
            </w:r>
          </w:p>
        </w:tc>
        <w:tc>
          <w:tcPr>
            <w:tcW w:w="2259"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Kampus II MAN 1 Padang</w:t>
            </w:r>
          </w:p>
        </w:tc>
        <w:tc>
          <w:tcPr>
            <w:tcW w:w="1572"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-1.027809</w:t>
            </w:r>
          </w:p>
        </w:tc>
        <w:tc>
          <w:tcPr>
            <w:tcW w:w="1577"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100.412248</w:t>
            </w:r>
          </w:p>
        </w:tc>
      </w:tr>
      <w:tr w:rsidR="00F7737D" w:rsidRPr="00BD7C62"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92</w:t>
            </w:r>
          </w:p>
        </w:tc>
        <w:tc>
          <w:tcPr>
            <w:tcW w:w="2259"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SPBU Bungus</w:t>
            </w:r>
          </w:p>
        </w:tc>
        <w:tc>
          <w:tcPr>
            <w:tcW w:w="1572"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-1.031516</w:t>
            </w:r>
          </w:p>
        </w:tc>
        <w:tc>
          <w:tcPr>
            <w:tcW w:w="1577" w:type="dxa"/>
            <w:gridSpan w:val="2"/>
            <w:noWrap/>
            <w:hideMark/>
          </w:tcPr>
          <w:p w:rsidR="00F7737D" w:rsidRPr="00BD7C62" w:rsidRDefault="00F7737D" w:rsidP="00F7737D">
            <w:pPr>
              <w:ind w:left="90"/>
              <w:cnfStyle w:val="000000100000" w:firstRow="0" w:lastRow="0" w:firstColumn="0" w:lastColumn="0" w:oddVBand="0" w:evenVBand="0" w:oddHBand="1" w:evenHBand="0" w:firstRowFirstColumn="0" w:firstRowLastColumn="0" w:lastRowFirstColumn="0" w:lastRowLastColumn="0"/>
            </w:pPr>
            <w:r w:rsidRPr="00BD7C62">
              <w:t>100.415207</w:t>
            </w:r>
          </w:p>
        </w:tc>
      </w:tr>
      <w:tr w:rsidR="00F7737D" w:rsidRPr="00BD7C62" w:rsidTr="00F7737D">
        <w:trPr>
          <w:trHeight w:val="300"/>
        </w:trPr>
        <w:tc>
          <w:tcPr>
            <w:cnfStyle w:val="001000000000" w:firstRow="0" w:lastRow="0" w:firstColumn="1" w:lastColumn="0" w:oddVBand="0" w:evenVBand="0" w:oddHBand="0" w:evenHBand="0" w:firstRowFirstColumn="0" w:firstRowLastColumn="0" w:lastRowFirstColumn="0" w:lastRowLastColumn="0"/>
            <w:tcW w:w="552" w:type="dxa"/>
            <w:noWrap/>
            <w:hideMark/>
          </w:tcPr>
          <w:p w:rsidR="00F7737D" w:rsidRPr="00BD7C62" w:rsidRDefault="00F7737D" w:rsidP="00F7737D">
            <w:pPr>
              <w:ind w:left="90"/>
            </w:pPr>
            <w:r w:rsidRPr="00BD7C62">
              <w:t>93</w:t>
            </w:r>
          </w:p>
        </w:tc>
        <w:tc>
          <w:tcPr>
            <w:tcW w:w="2259"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SMP 19</w:t>
            </w:r>
          </w:p>
        </w:tc>
        <w:tc>
          <w:tcPr>
            <w:tcW w:w="1572"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-1.034248</w:t>
            </w:r>
          </w:p>
        </w:tc>
        <w:tc>
          <w:tcPr>
            <w:tcW w:w="1577" w:type="dxa"/>
            <w:gridSpan w:val="2"/>
            <w:noWrap/>
            <w:hideMark/>
          </w:tcPr>
          <w:p w:rsidR="00F7737D" w:rsidRPr="00BD7C62" w:rsidRDefault="00F7737D" w:rsidP="00F7737D">
            <w:pPr>
              <w:ind w:left="90"/>
              <w:cnfStyle w:val="000000000000" w:firstRow="0" w:lastRow="0" w:firstColumn="0" w:lastColumn="0" w:oddVBand="0" w:evenVBand="0" w:oddHBand="0" w:evenHBand="0" w:firstRowFirstColumn="0" w:firstRowLastColumn="0" w:lastRowFirstColumn="0" w:lastRowLastColumn="0"/>
            </w:pPr>
            <w:r w:rsidRPr="00BD7C62">
              <w:t>100.412842</w:t>
            </w:r>
          </w:p>
        </w:tc>
      </w:tr>
    </w:tbl>
    <w:p w:rsidR="00F7737D" w:rsidRDefault="00F7737D" w:rsidP="00F7737D"/>
    <w:p w:rsidR="00F7737D" w:rsidRDefault="00E96AB4" w:rsidP="00E96AB4">
      <w:pPr>
        <w:pStyle w:val="Caption"/>
      </w:pPr>
      <w:bookmarkStart w:id="193" w:name="_Toc453463437"/>
      <w:r>
        <w:t xml:space="preserve">Tabel </w:t>
      </w:r>
      <w:r>
        <w:fldChar w:fldCharType="begin"/>
      </w:r>
      <w:r>
        <w:instrText xml:space="preserve"> SEQ Tabel \* ARABIC </w:instrText>
      </w:r>
      <w:r>
        <w:fldChar w:fldCharType="separate"/>
      </w:r>
      <w:r w:rsidR="00691FA7">
        <w:rPr>
          <w:noProof/>
        </w:rPr>
        <w:t>15</w:t>
      </w:r>
      <w:r>
        <w:fldChar w:fldCharType="end"/>
      </w:r>
      <w:r>
        <w:t xml:space="preserve"> Cuplikan Data Halte Kordior 3 Setelah Normalisasi</w:t>
      </w:r>
      <w:bookmarkEnd w:id="193"/>
    </w:p>
    <w:tbl>
      <w:tblPr>
        <w:tblStyle w:val="GridTable4-Accent1"/>
        <w:tblW w:w="5987" w:type="dxa"/>
        <w:tblInd w:w="85" w:type="dxa"/>
        <w:tblLook w:val="04A0" w:firstRow="1" w:lastRow="0" w:firstColumn="1" w:lastColumn="0" w:noHBand="0" w:noVBand="1"/>
      </w:tblPr>
      <w:tblGrid>
        <w:gridCol w:w="551"/>
        <w:gridCol w:w="2329"/>
        <w:gridCol w:w="1456"/>
        <w:gridCol w:w="1651"/>
      </w:tblGrid>
      <w:tr w:rsidR="00F7737D" w:rsidRPr="00517048" w:rsidTr="00F773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left"/>
              <w:rPr>
                <w:color w:val="000000"/>
                <w:lang w:eastAsia="en-US"/>
              </w:rPr>
            </w:pPr>
            <w:r w:rsidRPr="00517048">
              <w:rPr>
                <w:color w:val="000000"/>
                <w:lang w:eastAsia="en-US"/>
              </w:rPr>
              <w:t>ID</w:t>
            </w:r>
          </w:p>
        </w:tc>
        <w:tc>
          <w:tcPr>
            <w:tcW w:w="2329"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NAMA HALTE</w:t>
            </w:r>
          </w:p>
        </w:tc>
        <w:tc>
          <w:tcPr>
            <w:tcW w:w="1456"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LATITUDE</w:t>
            </w:r>
          </w:p>
        </w:tc>
        <w:tc>
          <w:tcPr>
            <w:tcW w:w="1651"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LONGITUDE</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139</w:t>
            </w:r>
          </w:p>
        </w:tc>
        <w:tc>
          <w:tcPr>
            <w:tcW w:w="2329"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Pusat Pemerintahan Aia Pacah</w:t>
            </w:r>
          </w:p>
        </w:tc>
        <w:tc>
          <w:tcPr>
            <w:tcW w:w="1456"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-0.877145</w:t>
            </w:r>
          </w:p>
        </w:tc>
        <w:tc>
          <w:tcPr>
            <w:tcW w:w="1651"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100.386874</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140</w:t>
            </w:r>
          </w:p>
        </w:tc>
        <w:tc>
          <w:tcPr>
            <w:tcW w:w="2329"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FKG Baiturrahmah</w:t>
            </w:r>
          </w:p>
        </w:tc>
        <w:tc>
          <w:tcPr>
            <w:tcW w:w="1456"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-0.880588</w:t>
            </w:r>
          </w:p>
        </w:tc>
        <w:tc>
          <w:tcPr>
            <w:tcW w:w="1651"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100.389529</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141</w:t>
            </w:r>
          </w:p>
        </w:tc>
        <w:tc>
          <w:tcPr>
            <w:tcW w:w="2329"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Toko Bangunan Anifa</w:t>
            </w:r>
          </w:p>
        </w:tc>
        <w:tc>
          <w:tcPr>
            <w:tcW w:w="1456"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-0.884852</w:t>
            </w:r>
          </w:p>
        </w:tc>
        <w:tc>
          <w:tcPr>
            <w:tcW w:w="1651"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100.392238</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142</w:t>
            </w:r>
          </w:p>
        </w:tc>
        <w:tc>
          <w:tcPr>
            <w:tcW w:w="2329"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Universitas Terbuka</w:t>
            </w:r>
          </w:p>
        </w:tc>
        <w:tc>
          <w:tcPr>
            <w:tcW w:w="1456"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-0.887055</w:t>
            </w:r>
          </w:p>
        </w:tc>
        <w:tc>
          <w:tcPr>
            <w:tcW w:w="1651"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100.393584</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143</w:t>
            </w:r>
          </w:p>
        </w:tc>
        <w:tc>
          <w:tcPr>
            <w:tcW w:w="2329"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Toyota By Pass</w:t>
            </w:r>
          </w:p>
        </w:tc>
        <w:tc>
          <w:tcPr>
            <w:tcW w:w="1456"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-0.894122</w:t>
            </w:r>
          </w:p>
        </w:tc>
        <w:tc>
          <w:tcPr>
            <w:tcW w:w="1651"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100.394862</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144</w:t>
            </w:r>
          </w:p>
        </w:tc>
        <w:tc>
          <w:tcPr>
            <w:tcW w:w="2329"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RM Arafah</w:t>
            </w:r>
          </w:p>
        </w:tc>
        <w:tc>
          <w:tcPr>
            <w:tcW w:w="1456"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-0.896167</w:t>
            </w:r>
          </w:p>
        </w:tc>
        <w:tc>
          <w:tcPr>
            <w:tcW w:w="1651"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100.394953</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145</w:t>
            </w:r>
          </w:p>
        </w:tc>
        <w:tc>
          <w:tcPr>
            <w:tcW w:w="2329"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Hendra Auto Service</w:t>
            </w:r>
          </w:p>
        </w:tc>
        <w:tc>
          <w:tcPr>
            <w:tcW w:w="1456"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-0.899682</w:t>
            </w:r>
          </w:p>
        </w:tc>
        <w:tc>
          <w:tcPr>
            <w:tcW w:w="1651"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100.395231</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146</w:t>
            </w:r>
          </w:p>
        </w:tc>
        <w:tc>
          <w:tcPr>
            <w:tcW w:w="2329"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PNM Ulam Syariah</w:t>
            </w:r>
          </w:p>
        </w:tc>
        <w:tc>
          <w:tcPr>
            <w:tcW w:w="1456"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-0.900276</w:t>
            </w:r>
          </w:p>
        </w:tc>
        <w:tc>
          <w:tcPr>
            <w:tcW w:w="1651"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100.394545</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147</w:t>
            </w:r>
          </w:p>
        </w:tc>
        <w:tc>
          <w:tcPr>
            <w:tcW w:w="2329"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Masjid Anwar</w:t>
            </w:r>
          </w:p>
        </w:tc>
        <w:tc>
          <w:tcPr>
            <w:tcW w:w="1456"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-0.899717</w:t>
            </w:r>
          </w:p>
        </w:tc>
        <w:tc>
          <w:tcPr>
            <w:tcW w:w="1651" w:type="dxa"/>
            <w:noWrap/>
            <w:hideMark/>
          </w:tcPr>
          <w:p w:rsidR="00F7737D" w:rsidRPr="00FE1CCD" w:rsidRDefault="00F7737D" w:rsidP="00F7737D">
            <w:pPr>
              <w:cnfStyle w:val="000000100000" w:firstRow="0" w:lastRow="0" w:firstColumn="0" w:lastColumn="0" w:oddVBand="0" w:evenVBand="0" w:oddHBand="1" w:evenHBand="0" w:firstRowFirstColumn="0" w:firstRowLastColumn="0" w:lastRowFirstColumn="0" w:lastRowLastColumn="0"/>
            </w:pPr>
            <w:r w:rsidRPr="00FE1CCD">
              <w:t>100.392997</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FE1CCD" w:rsidRDefault="00F7737D" w:rsidP="00F7737D">
            <w:r w:rsidRPr="00FE1CCD">
              <w:t>148</w:t>
            </w:r>
          </w:p>
        </w:tc>
        <w:tc>
          <w:tcPr>
            <w:tcW w:w="2329"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Pagang</w:t>
            </w:r>
          </w:p>
        </w:tc>
        <w:tc>
          <w:tcPr>
            <w:tcW w:w="1456"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-0.898677</w:t>
            </w:r>
          </w:p>
        </w:tc>
        <w:tc>
          <w:tcPr>
            <w:tcW w:w="1651" w:type="dxa"/>
            <w:noWrap/>
            <w:hideMark/>
          </w:tcPr>
          <w:p w:rsidR="00F7737D" w:rsidRPr="00FE1CCD" w:rsidRDefault="00F7737D" w:rsidP="00F7737D">
            <w:pPr>
              <w:cnfStyle w:val="000000000000" w:firstRow="0" w:lastRow="0" w:firstColumn="0" w:lastColumn="0" w:oddVBand="0" w:evenVBand="0" w:oddHBand="0" w:evenHBand="0" w:firstRowFirstColumn="0" w:firstRowLastColumn="0" w:lastRowFirstColumn="0" w:lastRowLastColumn="0"/>
            </w:pPr>
            <w:r w:rsidRPr="00FE1CCD">
              <w:t>100.387892</w:t>
            </w:r>
          </w:p>
        </w:tc>
      </w:tr>
    </w:tbl>
    <w:p w:rsidR="00F7737D" w:rsidRDefault="00F7737D" w:rsidP="00F7737D"/>
    <w:p w:rsidR="00F7737D" w:rsidRDefault="00E96AB4" w:rsidP="00E96AB4">
      <w:pPr>
        <w:pStyle w:val="Caption"/>
      </w:pPr>
      <w:bookmarkStart w:id="194" w:name="_Toc453463438"/>
      <w:r>
        <w:t xml:space="preserve">Tabel </w:t>
      </w:r>
      <w:r>
        <w:fldChar w:fldCharType="begin"/>
      </w:r>
      <w:r>
        <w:instrText xml:space="preserve"> SEQ Tabel \* ARABIC </w:instrText>
      </w:r>
      <w:r>
        <w:fldChar w:fldCharType="separate"/>
      </w:r>
      <w:r w:rsidR="00691FA7">
        <w:rPr>
          <w:noProof/>
        </w:rPr>
        <w:t>16</w:t>
      </w:r>
      <w:r>
        <w:fldChar w:fldCharType="end"/>
      </w:r>
      <w:r>
        <w:t xml:space="preserve"> Cuplikan Data Halte Kordior 5 Setelah Normalisasi</w:t>
      </w:r>
      <w:bookmarkEnd w:id="194"/>
    </w:p>
    <w:tbl>
      <w:tblPr>
        <w:tblStyle w:val="GridTable4-Accent1"/>
        <w:tblW w:w="5987" w:type="dxa"/>
        <w:tblInd w:w="85" w:type="dxa"/>
        <w:tblLook w:val="04A0" w:firstRow="1" w:lastRow="0" w:firstColumn="1" w:lastColumn="0" w:noHBand="0" w:noVBand="1"/>
      </w:tblPr>
      <w:tblGrid>
        <w:gridCol w:w="551"/>
        <w:gridCol w:w="2329"/>
        <w:gridCol w:w="1456"/>
        <w:gridCol w:w="1651"/>
      </w:tblGrid>
      <w:tr w:rsidR="00F7737D" w:rsidRPr="00517048" w:rsidTr="00F773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left"/>
              <w:rPr>
                <w:color w:val="000000"/>
                <w:lang w:eastAsia="en-US"/>
              </w:rPr>
            </w:pPr>
            <w:r w:rsidRPr="00517048">
              <w:rPr>
                <w:color w:val="000000"/>
                <w:lang w:eastAsia="en-US"/>
              </w:rPr>
              <w:t>ID</w:t>
            </w:r>
          </w:p>
        </w:tc>
        <w:tc>
          <w:tcPr>
            <w:tcW w:w="2329"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NAMA HALTE</w:t>
            </w:r>
          </w:p>
        </w:tc>
        <w:tc>
          <w:tcPr>
            <w:tcW w:w="1456"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LATITUDE</w:t>
            </w:r>
          </w:p>
        </w:tc>
        <w:tc>
          <w:tcPr>
            <w:tcW w:w="1651"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LONGITUDE</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215</w:t>
            </w:r>
          </w:p>
        </w:tc>
        <w:tc>
          <w:tcPr>
            <w:tcW w:w="2329"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Semen Padang II</w:t>
            </w:r>
          </w:p>
        </w:tc>
        <w:tc>
          <w:tcPr>
            <w:tcW w:w="1456"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-0.956401</w:t>
            </w:r>
          </w:p>
        </w:tc>
        <w:tc>
          <w:tcPr>
            <w:tcW w:w="1651"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100.467459</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216</w:t>
            </w:r>
          </w:p>
        </w:tc>
        <w:tc>
          <w:tcPr>
            <w:tcW w:w="2329"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Audio Mobil</w:t>
            </w:r>
          </w:p>
        </w:tc>
        <w:tc>
          <w:tcPr>
            <w:tcW w:w="1456"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-0.957958</w:t>
            </w:r>
          </w:p>
        </w:tc>
        <w:tc>
          <w:tcPr>
            <w:tcW w:w="1651"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100.462299</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217</w:t>
            </w:r>
          </w:p>
        </w:tc>
        <w:tc>
          <w:tcPr>
            <w:tcW w:w="2329"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Warung Dhesie</w:t>
            </w:r>
          </w:p>
        </w:tc>
        <w:tc>
          <w:tcPr>
            <w:tcW w:w="1456"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-0.95707</w:t>
            </w:r>
          </w:p>
        </w:tc>
        <w:tc>
          <w:tcPr>
            <w:tcW w:w="1651"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100.456443</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218</w:t>
            </w:r>
          </w:p>
        </w:tc>
        <w:tc>
          <w:tcPr>
            <w:tcW w:w="2329"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Muncak Motor</w:t>
            </w:r>
          </w:p>
        </w:tc>
        <w:tc>
          <w:tcPr>
            <w:tcW w:w="1456"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-0.95346</w:t>
            </w:r>
          </w:p>
        </w:tc>
        <w:tc>
          <w:tcPr>
            <w:tcW w:w="1651"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100.452309</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219</w:t>
            </w:r>
          </w:p>
        </w:tc>
        <w:tc>
          <w:tcPr>
            <w:tcW w:w="2329"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TK Adzkia V</w:t>
            </w:r>
          </w:p>
        </w:tc>
        <w:tc>
          <w:tcPr>
            <w:tcW w:w="1456"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-0.950022</w:t>
            </w:r>
          </w:p>
        </w:tc>
        <w:tc>
          <w:tcPr>
            <w:tcW w:w="1651"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100.444322</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220</w:t>
            </w:r>
          </w:p>
        </w:tc>
        <w:tc>
          <w:tcPr>
            <w:tcW w:w="2329"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Seberang Toko H Bahar</w:t>
            </w:r>
          </w:p>
        </w:tc>
        <w:tc>
          <w:tcPr>
            <w:tcW w:w="1456"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-0.949158</w:t>
            </w:r>
          </w:p>
        </w:tc>
        <w:tc>
          <w:tcPr>
            <w:tcW w:w="1651"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100.437382</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221</w:t>
            </w:r>
          </w:p>
        </w:tc>
        <w:tc>
          <w:tcPr>
            <w:tcW w:w="2329"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SDN 03 dan 05</w:t>
            </w:r>
          </w:p>
        </w:tc>
        <w:tc>
          <w:tcPr>
            <w:tcW w:w="1456"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-0.949599</w:t>
            </w:r>
          </w:p>
        </w:tc>
        <w:tc>
          <w:tcPr>
            <w:tcW w:w="1651"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100.434414</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lastRenderedPageBreak/>
              <w:t>222</w:t>
            </w:r>
          </w:p>
        </w:tc>
        <w:tc>
          <w:tcPr>
            <w:tcW w:w="2329"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Seberang BNI Syariah Bandar Buat</w:t>
            </w:r>
          </w:p>
        </w:tc>
        <w:tc>
          <w:tcPr>
            <w:tcW w:w="1456"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-0.94986</w:t>
            </w:r>
          </w:p>
        </w:tc>
        <w:tc>
          <w:tcPr>
            <w:tcW w:w="1651"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100.432314</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223</w:t>
            </w:r>
          </w:p>
        </w:tc>
        <w:tc>
          <w:tcPr>
            <w:tcW w:w="2329"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CV Tisati Persada</w:t>
            </w:r>
          </w:p>
        </w:tc>
        <w:tc>
          <w:tcPr>
            <w:tcW w:w="1456"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-0.9509</w:t>
            </w:r>
          </w:p>
        </w:tc>
        <w:tc>
          <w:tcPr>
            <w:tcW w:w="1651" w:type="dxa"/>
            <w:noWrap/>
            <w:hideMark/>
          </w:tcPr>
          <w:p w:rsidR="00F7737D" w:rsidRPr="00844D61" w:rsidRDefault="00F7737D" w:rsidP="00F7737D">
            <w:pPr>
              <w:cnfStyle w:val="000000100000" w:firstRow="0" w:lastRow="0" w:firstColumn="0" w:lastColumn="0" w:oddVBand="0" w:evenVBand="0" w:oddHBand="1" w:evenHBand="0" w:firstRowFirstColumn="0" w:firstRowLastColumn="0" w:lastRowFirstColumn="0" w:lastRowLastColumn="0"/>
            </w:pPr>
            <w:r w:rsidRPr="00844D61">
              <w:t>100.428055</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844D61" w:rsidRDefault="00F7737D" w:rsidP="00F7737D">
            <w:r w:rsidRPr="00844D61">
              <w:t>224</w:t>
            </w:r>
          </w:p>
        </w:tc>
        <w:tc>
          <w:tcPr>
            <w:tcW w:w="2329"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PT. Sumatex Subur</w:t>
            </w:r>
          </w:p>
        </w:tc>
        <w:tc>
          <w:tcPr>
            <w:tcW w:w="1456"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-0.952185</w:t>
            </w:r>
          </w:p>
        </w:tc>
        <w:tc>
          <w:tcPr>
            <w:tcW w:w="1651" w:type="dxa"/>
            <w:noWrap/>
            <w:hideMark/>
          </w:tcPr>
          <w:p w:rsidR="00F7737D" w:rsidRPr="00844D61" w:rsidRDefault="00F7737D" w:rsidP="00F7737D">
            <w:pPr>
              <w:cnfStyle w:val="000000000000" w:firstRow="0" w:lastRow="0" w:firstColumn="0" w:lastColumn="0" w:oddVBand="0" w:evenVBand="0" w:oddHBand="0" w:evenHBand="0" w:firstRowFirstColumn="0" w:firstRowLastColumn="0" w:lastRowFirstColumn="0" w:lastRowLastColumn="0"/>
            </w:pPr>
            <w:r w:rsidRPr="00844D61">
              <w:t>100.422308</w:t>
            </w:r>
          </w:p>
        </w:tc>
      </w:tr>
    </w:tbl>
    <w:p w:rsidR="00F7737D" w:rsidRDefault="00F7737D" w:rsidP="00F7737D"/>
    <w:p w:rsidR="00F7737D" w:rsidRDefault="00E96AB4" w:rsidP="00E96AB4">
      <w:pPr>
        <w:pStyle w:val="Caption"/>
      </w:pPr>
      <w:bookmarkStart w:id="195" w:name="_Toc453463439"/>
      <w:r>
        <w:t xml:space="preserve">Tabel </w:t>
      </w:r>
      <w:r>
        <w:fldChar w:fldCharType="begin"/>
      </w:r>
      <w:r>
        <w:instrText xml:space="preserve"> SEQ Tabel \* ARABIC </w:instrText>
      </w:r>
      <w:r>
        <w:fldChar w:fldCharType="separate"/>
      </w:r>
      <w:r w:rsidR="00691FA7">
        <w:rPr>
          <w:noProof/>
        </w:rPr>
        <w:t>17</w:t>
      </w:r>
      <w:r>
        <w:fldChar w:fldCharType="end"/>
      </w:r>
      <w:r>
        <w:t xml:space="preserve"> Cuplikan Data Halte Kordior 6 Setelah Normalisasi</w:t>
      </w:r>
      <w:bookmarkEnd w:id="195"/>
    </w:p>
    <w:tbl>
      <w:tblPr>
        <w:tblStyle w:val="GridTable4-Accent1"/>
        <w:tblW w:w="5987" w:type="dxa"/>
        <w:tblInd w:w="85" w:type="dxa"/>
        <w:tblLook w:val="04A0" w:firstRow="1" w:lastRow="0" w:firstColumn="1" w:lastColumn="0" w:noHBand="0" w:noVBand="1"/>
      </w:tblPr>
      <w:tblGrid>
        <w:gridCol w:w="551"/>
        <w:gridCol w:w="2329"/>
        <w:gridCol w:w="1456"/>
        <w:gridCol w:w="1651"/>
      </w:tblGrid>
      <w:tr w:rsidR="00F7737D" w:rsidRPr="00517048" w:rsidTr="00F773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517048" w:rsidRDefault="00F7737D" w:rsidP="00F7737D">
            <w:pPr>
              <w:ind w:left="90"/>
              <w:jc w:val="left"/>
              <w:rPr>
                <w:color w:val="000000"/>
                <w:lang w:eastAsia="en-US"/>
              </w:rPr>
            </w:pPr>
            <w:r w:rsidRPr="00517048">
              <w:rPr>
                <w:color w:val="000000"/>
                <w:lang w:eastAsia="en-US"/>
              </w:rPr>
              <w:t>ID</w:t>
            </w:r>
          </w:p>
        </w:tc>
        <w:tc>
          <w:tcPr>
            <w:tcW w:w="2329"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NAMA HALTE</w:t>
            </w:r>
          </w:p>
        </w:tc>
        <w:tc>
          <w:tcPr>
            <w:tcW w:w="1456"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LATITUDE</w:t>
            </w:r>
          </w:p>
        </w:tc>
        <w:tc>
          <w:tcPr>
            <w:tcW w:w="1651" w:type="dxa"/>
            <w:noWrap/>
            <w:hideMark/>
          </w:tcPr>
          <w:p w:rsidR="00F7737D" w:rsidRPr="00517048" w:rsidRDefault="00F7737D" w:rsidP="00F7737D">
            <w:pPr>
              <w:ind w:left="90"/>
              <w:jc w:val="left"/>
              <w:cnfStyle w:val="100000000000" w:firstRow="1" w:lastRow="0" w:firstColumn="0" w:lastColumn="0" w:oddVBand="0" w:evenVBand="0" w:oddHBand="0" w:evenHBand="0" w:firstRowFirstColumn="0" w:firstRowLastColumn="0" w:lastRowFirstColumn="0" w:lastRowLastColumn="0"/>
              <w:rPr>
                <w:color w:val="000000"/>
                <w:lang w:eastAsia="en-US"/>
              </w:rPr>
            </w:pPr>
            <w:r w:rsidRPr="00517048">
              <w:rPr>
                <w:color w:val="000000"/>
                <w:lang w:eastAsia="en-US"/>
              </w:rPr>
              <w:t>LONGITUDE</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269</w:t>
            </w:r>
          </w:p>
        </w:tc>
        <w:tc>
          <w:tcPr>
            <w:tcW w:w="2329"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BCA</w:t>
            </w:r>
          </w:p>
        </w:tc>
        <w:tc>
          <w:tcPr>
            <w:tcW w:w="1456"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-0.947529</w:t>
            </w:r>
          </w:p>
        </w:tc>
        <w:tc>
          <w:tcPr>
            <w:tcW w:w="1651"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100.364584</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270</w:t>
            </w:r>
          </w:p>
        </w:tc>
        <w:tc>
          <w:tcPr>
            <w:tcW w:w="2329"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PT. Pembina Citra Utama</w:t>
            </w:r>
          </w:p>
        </w:tc>
        <w:tc>
          <w:tcPr>
            <w:tcW w:w="1456"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-0.945812</w:t>
            </w:r>
          </w:p>
        </w:tc>
        <w:tc>
          <w:tcPr>
            <w:tcW w:w="1651"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100.368584</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271</w:t>
            </w:r>
          </w:p>
        </w:tc>
        <w:tc>
          <w:tcPr>
            <w:tcW w:w="2329"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Stasiun Kereta</w:t>
            </w:r>
          </w:p>
        </w:tc>
        <w:tc>
          <w:tcPr>
            <w:tcW w:w="1456"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-0.943926</w:t>
            </w:r>
          </w:p>
        </w:tc>
        <w:tc>
          <w:tcPr>
            <w:tcW w:w="1651"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100.374307</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272</w:t>
            </w:r>
          </w:p>
        </w:tc>
        <w:tc>
          <w:tcPr>
            <w:tcW w:w="2329"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Bank Nagari Andalas</w:t>
            </w:r>
          </w:p>
        </w:tc>
        <w:tc>
          <w:tcPr>
            <w:tcW w:w="1456"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-0.943125</w:t>
            </w:r>
          </w:p>
        </w:tc>
        <w:tc>
          <w:tcPr>
            <w:tcW w:w="1651"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100.376815</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273</w:t>
            </w:r>
          </w:p>
        </w:tc>
        <w:tc>
          <w:tcPr>
            <w:tcW w:w="2329"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Dalas Motor</w:t>
            </w:r>
          </w:p>
        </w:tc>
        <w:tc>
          <w:tcPr>
            <w:tcW w:w="1456"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-0.941588</w:t>
            </w:r>
          </w:p>
        </w:tc>
        <w:tc>
          <w:tcPr>
            <w:tcW w:w="1651"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100.380761</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274</w:t>
            </w:r>
          </w:p>
        </w:tc>
        <w:tc>
          <w:tcPr>
            <w:tcW w:w="2329"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Depot Air Skalau Krul</w:t>
            </w:r>
          </w:p>
        </w:tc>
        <w:tc>
          <w:tcPr>
            <w:tcW w:w="1456"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-0.940183</w:t>
            </w:r>
          </w:p>
        </w:tc>
        <w:tc>
          <w:tcPr>
            <w:tcW w:w="1651"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100.383199</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275</w:t>
            </w:r>
          </w:p>
        </w:tc>
        <w:tc>
          <w:tcPr>
            <w:tcW w:w="2329"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Swalayan Aqlan</w:t>
            </w:r>
          </w:p>
        </w:tc>
        <w:tc>
          <w:tcPr>
            <w:tcW w:w="1456"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-0.938905</w:t>
            </w:r>
          </w:p>
        </w:tc>
        <w:tc>
          <w:tcPr>
            <w:tcW w:w="1651"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100.385508</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276</w:t>
            </w:r>
          </w:p>
        </w:tc>
        <w:tc>
          <w:tcPr>
            <w:tcW w:w="2329"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SMP 31</w:t>
            </w:r>
          </w:p>
        </w:tc>
        <w:tc>
          <w:tcPr>
            <w:tcW w:w="1456"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-0.938337</w:t>
            </w:r>
          </w:p>
        </w:tc>
        <w:tc>
          <w:tcPr>
            <w:tcW w:w="1651"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100.386562</w:t>
            </w:r>
          </w:p>
        </w:tc>
      </w:tr>
      <w:tr w:rsidR="00F7737D" w:rsidRPr="00517048" w:rsidTr="00F773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277</w:t>
            </w:r>
          </w:p>
        </w:tc>
        <w:tc>
          <w:tcPr>
            <w:tcW w:w="2329"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Nusantara Poultry Shop</w:t>
            </w:r>
          </w:p>
        </w:tc>
        <w:tc>
          <w:tcPr>
            <w:tcW w:w="1456"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-0.938001</w:t>
            </w:r>
          </w:p>
        </w:tc>
        <w:tc>
          <w:tcPr>
            <w:tcW w:w="1651" w:type="dxa"/>
            <w:noWrap/>
            <w:hideMark/>
          </w:tcPr>
          <w:p w:rsidR="00F7737D" w:rsidRPr="0020534C" w:rsidRDefault="00F7737D" w:rsidP="00F7737D">
            <w:pPr>
              <w:cnfStyle w:val="000000100000" w:firstRow="0" w:lastRow="0" w:firstColumn="0" w:lastColumn="0" w:oddVBand="0" w:evenVBand="0" w:oddHBand="1" w:evenHBand="0" w:firstRowFirstColumn="0" w:firstRowLastColumn="0" w:lastRowFirstColumn="0" w:lastRowLastColumn="0"/>
            </w:pPr>
            <w:r w:rsidRPr="0020534C">
              <w:t>100.387168</w:t>
            </w:r>
          </w:p>
        </w:tc>
      </w:tr>
      <w:tr w:rsidR="00F7737D" w:rsidRPr="00517048" w:rsidTr="00F7737D">
        <w:trPr>
          <w:trHeight w:val="300"/>
        </w:trPr>
        <w:tc>
          <w:tcPr>
            <w:cnfStyle w:val="001000000000" w:firstRow="0" w:lastRow="0" w:firstColumn="1" w:lastColumn="0" w:oddVBand="0" w:evenVBand="0" w:oddHBand="0" w:evenHBand="0" w:firstRowFirstColumn="0" w:firstRowLastColumn="0" w:lastRowFirstColumn="0" w:lastRowLastColumn="0"/>
            <w:tcW w:w="551" w:type="dxa"/>
            <w:noWrap/>
            <w:hideMark/>
          </w:tcPr>
          <w:p w:rsidR="00F7737D" w:rsidRPr="0020534C" w:rsidRDefault="00F7737D" w:rsidP="00F7737D">
            <w:r w:rsidRPr="0020534C">
              <w:t>278</w:t>
            </w:r>
          </w:p>
        </w:tc>
        <w:tc>
          <w:tcPr>
            <w:tcW w:w="2329"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Masjid Kebenaran Anduring</w:t>
            </w:r>
          </w:p>
        </w:tc>
        <w:tc>
          <w:tcPr>
            <w:tcW w:w="1456"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-0.93594</w:t>
            </w:r>
          </w:p>
        </w:tc>
        <w:tc>
          <w:tcPr>
            <w:tcW w:w="1651" w:type="dxa"/>
            <w:noWrap/>
            <w:hideMark/>
          </w:tcPr>
          <w:p w:rsidR="00F7737D" w:rsidRPr="0020534C" w:rsidRDefault="00F7737D" w:rsidP="00F7737D">
            <w:pPr>
              <w:cnfStyle w:val="000000000000" w:firstRow="0" w:lastRow="0" w:firstColumn="0" w:lastColumn="0" w:oddVBand="0" w:evenVBand="0" w:oddHBand="0" w:evenHBand="0" w:firstRowFirstColumn="0" w:firstRowLastColumn="0" w:lastRowFirstColumn="0" w:lastRowLastColumn="0"/>
            </w:pPr>
            <w:r w:rsidRPr="0020534C">
              <w:t>100.391681</w:t>
            </w:r>
          </w:p>
        </w:tc>
      </w:tr>
    </w:tbl>
    <w:p w:rsidR="00B257EA" w:rsidRDefault="004D0CE5" w:rsidP="002852D6">
      <w:pPr>
        <w:pStyle w:val="Heading2"/>
        <w:spacing w:before="300"/>
        <w:ind w:left="567" w:hanging="567"/>
      </w:pPr>
      <w:bookmarkStart w:id="196" w:name="_Toc453463571"/>
      <w:r>
        <w:t>I</w:t>
      </w:r>
      <w:r w:rsidR="00B257EA">
        <w:t>mplementasi Basis Data</w:t>
      </w:r>
      <w:bookmarkEnd w:id="196"/>
    </w:p>
    <w:p w:rsidR="00B257EA" w:rsidRDefault="00B257EA" w:rsidP="00B257EA">
      <w:pPr>
        <w:ind w:firstLine="567"/>
        <w:rPr>
          <w:lang w:eastAsia="en-US"/>
        </w:rPr>
      </w:pPr>
      <w:r>
        <w:rPr>
          <w:lang w:eastAsia="en-US"/>
        </w:rPr>
        <w:t>Implementasi pembuatan basis data menggunakan bantuan SQL</w:t>
      </w:r>
      <w:r>
        <w:rPr>
          <w:lang w:eastAsia="en-US"/>
        </w:rPr>
        <w:fldChar w:fldCharType="begin"/>
      </w:r>
      <w:r>
        <w:instrText xml:space="preserve"> XE "</w:instrText>
      </w:r>
      <w:r w:rsidRPr="00502996">
        <w:rPr>
          <w:b/>
        </w:rPr>
        <w:instrText>SQL</w:instrText>
      </w:r>
      <w:r>
        <w:instrText xml:space="preserve">" </w:instrText>
      </w:r>
      <w:r>
        <w:rPr>
          <w:lang w:eastAsia="en-US"/>
        </w:rPr>
        <w:fldChar w:fldCharType="end"/>
      </w:r>
      <w:r>
        <w:rPr>
          <w:lang w:eastAsia="en-US"/>
        </w:rPr>
        <w:t>. Pada bagian ini, terdapat sub bagian yang menjelaskan setiap implementasi setiap tabel beserta hasilnya. Impelemntasi basis data ini diperuntukkan untuk menyimpan dan mengelola data yang dibutuhkan dalam pembentukan sistem informasi ini</w:t>
      </w:r>
    </w:p>
    <w:p w:rsidR="00B257EA" w:rsidRPr="004D0CE5" w:rsidRDefault="00B257EA" w:rsidP="00B257EA"/>
    <w:p w:rsidR="00B257EA" w:rsidRDefault="00B257EA" w:rsidP="00B257EA">
      <w:pPr>
        <w:pStyle w:val="Heading3"/>
      </w:pPr>
      <w:bookmarkStart w:id="197" w:name="_Toc453463572"/>
      <w:r>
        <w:t>Implementasi Tabel Koridor</w:t>
      </w:r>
      <w:bookmarkEnd w:id="197"/>
    </w:p>
    <w:p w:rsidR="00B257EA" w:rsidRDefault="00B257EA" w:rsidP="00B257EA">
      <w:pPr>
        <w:ind w:firstLine="567"/>
        <w:rPr>
          <w:lang w:eastAsia="en-US"/>
        </w:rPr>
      </w:pPr>
      <w:r>
        <w:rPr>
          <w:lang w:eastAsia="en-US"/>
        </w:rPr>
        <w:t xml:space="preserve">Implementasi pembuatan table koridor diperuntukkan menyimpan data koridor pada sistem informasi. Tabel koridor terdiri dari beberapa kolom yakni id, nomor, </w:t>
      </w:r>
      <w:proofErr w:type="gramStart"/>
      <w:r>
        <w:rPr>
          <w:lang w:eastAsia="en-US"/>
        </w:rPr>
        <w:t>nama</w:t>
      </w:r>
      <w:proofErr w:type="gramEnd"/>
      <w:r>
        <w:rPr>
          <w:lang w:eastAsia="en-US"/>
        </w:rPr>
        <w:t xml:space="preserve">, keterangan, simbol, line, </w:t>
      </w:r>
      <w:r>
        <w:rPr>
          <w:lang w:eastAsia="en-US"/>
        </w:rPr>
        <w:lastRenderedPageBreak/>
        <w:t>created_at, updated_at dan deleted_at. Untuk implementasi serta hasilnya dapat dilihat pada Kode Sumber</w:t>
      </w:r>
      <w:r w:rsidR="00F22D02">
        <w:rPr>
          <w:lang w:eastAsia="en-US"/>
        </w:rPr>
        <w:t xml:space="preserve"> 1 dan 2 serta </w:t>
      </w:r>
      <w:r>
        <w:rPr>
          <w:lang w:eastAsia="en-US"/>
        </w:rPr>
        <w:t>Gambar</w:t>
      </w:r>
      <w:r w:rsidR="00F22D02">
        <w:rPr>
          <w:lang w:eastAsia="en-US"/>
        </w:rPr>
        <w:t xml:space="preserve"> 4.4.</w:t>
      </w:r>
    </w:p>
    <w:p w:rsidR="00B257EA" w:rsidRDefault="00B257EA" w:rsidP="00B257EA">
      <w:pPr>
        <w:ind w:firstLine="567"/>
        <w:rPr>
          <w:lang w:eastAsia="en-US"/>
        </w:rPr>
      </w:pPr>
      <w:r>
        <w:rPr>
          <w:lang w:eastAsia="en-US"/>
        </w:rPr>
        <w:t xml:space="preserve"> </w:t>
      </w:r>
    </w:p>
    <w:p w:rsidR="00B257EA" w:rsidRDefault="00B257EA" w:rsidP="00B257EA">
      <w:pPr>
        <w:rPr>
          <w:lang w:val="id-ID"/>
        </w:rPr>
      </w:pPr>
      <w:r>
        <w:rPr>
          <w:noProof/>
          <w:lang w:eastAsia="en-US"/>
        </w:rPr>
        <mc:AlternateContent>
          <mc:Choice Requires="wps">
            <w:drawing>
              <wp:inline distT="0" distB="0" distL="0" distR="0">
                <wp:extent cx="3701415" cy="1404620"/>
                <wp:effectExtent l="0" t="0" r="1333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404620"/>
                        </a:xfrm>
                        <a:prstGeom prst="rect">
                          <a:avLst/>
                        </a:prstGeom>
                        <a:solidFill>
                          <a:srgbClr val="FFFFFF"/>
                        </a:solidFill>
                        <a:ln w="9525">
                          <a:solidFill>
                            <a:srgbClr val="000000"/>
                          </a:solidFill>
                          <a:miter lim="800000"/>
                          <a:headEnd/>
                          <a:tailEnd/>
                        </a:ln>
                      </wps:spPr>
                      <wps:txbx>
                        <w:txbxContent>
                          <w:p w:rsidR="00E059FA" w:rsidRPr="00A15927" w:rsidRDefault="00E059FA" w:rsidP="00B257EA">
                            <w:pPr>
                              <w:rPr>
                                <w:sz w:val="20"/>
                                <w:szCs w:val="20"/>
                              </w:rPr>
                            </w:pPr>
                            <w:r w:rsidRPr="00A15927">
                              <w:rPr>
                                <w:sz w:val="20"/>
                                <w:szCs w:val="20"/>
                              </w:rPr>
                              <w:t>CREATE TABLE `trans_padang`</w:t>
                            </w:r>
                            <w:proofErr w:type="gramStart"/>
                            <w:r w:rsidRPr="00A15927">
                              <w:rPr>
                                <w:sz w:val="20"/>
                                <w:szCs w:val="20"/>
                              </w:rPr>
                              <w:t>.`</w:t>
                            </w:r>
                            <w:proofErr w:type="gramEnd"/>
                            <w:r w:rsidRPr="00A15927">
                              <w:rPr>
                                <w:sz w:val="20"/>
                                <w:szCs w:val="20"/>
                              </w:rPr>
                              <w:t>koridor` (</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id</w:t>
                            </w:r>
                            <w:proofErr w:type="gramEnd"/>
                            <w:r w:rsidRPr="00A15927">
                              <w:rPr>
                                <w:sz w:val="20"/>
                                <w:szCs w:val="20"/>
                              </w:rPr>
                              <w:t>` INT NOT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nomor</w:t>
                            </w:r>
                            <w:proofErr w:type="gramEnd"/>
                            <w:r w:rsidRPr="00A15927">
                              <w:rPr>
                                <w:sz w:val="20"/>
                                <w:szCs w:val="20"/>
                              </w:rPr>
                              <w:t>` INT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nama</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keterangan</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simbol</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line</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`created_at` DATETIME NULL,</w:t>
                            </w:r>
                          </w:p>
                          <w:p w:rsidR="00E059FA" w:rsidRPr="00A15927" w:rsidRDefault="00E059FA" w:rsidP="00B257EA">
                            <w:pPr>
                              <w:rPr>
                                <w:sz w:val="20"/>
                                <w:szCs w:val="20"/>
                              </w:rPr>
                            </w:pPr>
                            <w:r w:rsidRPr="00A15927">
                              <w:rPr>
                                <w:sz w:val="20"/>
                                <w:szCs w:val="20"/>
                              </w:rPr>
                              <w:t xml:space="preserve">  `updated_at` DATETIME NULL,</w:t>
                            </w:r>
                          </w:p>
                          <w:p w:rsidR="00E059FA" w:rsidRPr="00A15927" w:rsidRDefault="00E059FA" w:rsidP="00B257EA">
                            <w:pPr>
                              <w:rPr>
                                <w:sz w:val="20"/>
                                <w:szCs w:val="20"/>
                              </w:rPr>
                            </w:pPr>
                            <w:r w:rsidRPr="00A15927">
                              <w:rPr>
                                <w:sz w:val="20"/>
                                <w:szCs w:val="20"/>
                              </w:rPr>
                              <w:t xml:space="preserve">  `deleted_at` DATETIME NULL,</w:t>
                            </w:r>
                          </w:p>
                          <w:p w:rsidR="00E059FA" w:rsidRPr="00A15927" w:rsidRDefault="00E059FA" w:rsidP="00B257EA">
                            <w:pPr>
                              <w:rPr>
                                <w:sz w:val="20"/>
                                <w:szCs w:val="20"/>
                              </w:rPr>
                            </w:pPr>
                            <w:r w:rsidRPr="00A15927">
                              <w:rPr>
                                <w:sz w:val="20"/>
                                <w:szCs w:val="20"/>
                              </w:rPr>
                              <w:t xml:space="preserve">  PRIMARY KEY (`id`))</w:t>
                            </w:r>
                          </w:p>
                        </w:txbxContent>
                      </wps:txbx>
                      <wps:bodyPr rot="0" vert="horz" wrap="square" lIns="91440" tIns="45720" rIns="91440" bIns="45720" anchor="t" anchorCtr="0">
                        <a:spAutoFit/>
                      </wps:bodyPr>
                    </wps:wsp>
                  </a:graphicData>
                </a:graphic>
              </wp:inline>
            </w:drawing>
          </mc:Choice>
          <mc:Fallback>
            <w:pict>
              <v:shape id="Text Box 2" o:spid="_x0000_s1029" type="#_x0000_t202" style="width:291.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rw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">
                <v:textbox style="mso-fit-shape-to-text:t">
                  <w:txbxContent>
                    <w:p w:rsidR="00E059FA" w:rsidRPr="00A15927" w:rsidRDefault="00E059FA" w:rsidP="00B257EA">
                      <w:pPr>
                        <w:rPr>
                          <w:sz w:val="20"/>
                          <w:szCs w:val="20"/>
                        </w:rPr>
                      </w:pPr>
                      <w:r w:rsidRPr="00A15927">
                        <w:rPr>
                          <w:sz w:val="20"/>
                          <w:szCs w:val="20"/>
                        </w:rPr>
                        <w:t>CREATE TABLE `trans_padang`</w:t>
                      </w:r>
                      <w:proofErr w:type="gramStart"/>
                      <w:r w:rsidRPr="00A15927">
                        <w:rPr>
                          <w:sz w:val="20"/>
                          <w:szCs w:val="20"/>
                        </w:rPr>
                        <w:t>.`</w:t>
                      </w:r>
                      <w:proofErr w:type="gramEnd"/>
                      <w:r w:rsidRPr="00A15927">
                        <w:rPr>
                          <w:sz w:val="20"/>
                          <w:szCs w:val="20"/>
                        </w:rPr>
                        <w:t>koridor` (</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id</w:t>
                      </w:r>
                      <w:proofErr w:type="gramEnd"/>
                      <w:r w:rsidRPr="00A15927">
                        <w:rPr>
                          <w:sz w:val="20"/>
                          <w:szCs w:val="20"/>
                        </w:rPr>
                        <w:t>` INT NOT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nomor</w:t>
                      </w:r>
                      <w:proofErr w:type="gramEnd"/>
                      <w:r w:rsidRPr="00A15927">
                        <w:rPr>
                          <w:sz w:val="20"/>
                          <w:szCs w:val="20"/>
                        </w:rPr>
                        <w:t>` INT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nama</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keterangan</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simbol</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line</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`created_at` DATETIME NULL,</w:t>
                      </w:r>
                    </w:p>
                    <w:p w:rsidR="00E059FA" w:rsidRPr="00A15927" w:rsidRDefault="00E059FA" w:rsidP="00B257EA">
                      <w:pPr>
                        <w:rPr>
                          <w:sz w:val="20"/>
                          <w:szCs w:val="20"/>
                        </w:rPr>
                      </w:pPr>
                      <w:r w:rsidRPr="00A15927">
                        <w:rPr>
                          <w:sz w:val="20"/>
                          <w:szCs w:val="20"/>
                        </w:rPr>
                        <w:t xml:space="preserve">  `updated_at` DATETIME NULL,</w:t>
                      </w:r>
                    </w:p>
                    <w:p w:rsidR="00E059FA" w:rsidRPr="00A15927" w:rsidRDefault="00E059FA" w:rsidP="00B257EA">
                      <w:pPr>
                        <w:rPr>
                          <w:sz w:val="20"/>
                          <w:szCs w:val="20"/>
                        </w:rPr>
                      </w:pPr>
                      <w:r w:rsidRPr="00A15927">
                        <w:rPr>
                          <w:sz w:val="20"/>
                          <w:szCs w:val="20"/>
                        </w:rPr>
                        <w:t xml:space="preserve">  `deleted_at` DATETIME NULL,</w:t>
                      </w:r>
                    </w:p>
                    <w:p w:rsidR="00E059FA" w:rsidRPr="00A15927" w:rsidRDefault="00E059FA" w:rsidP="00B257EA">
                      <w:pPr>
                        <w:rPr>
                          <w:sz w:val="20"/>
                          <w:szCs w:val="20"/>
                        </w:rPr>
                      </w:pPr>
                      <w:r w:rsidRPr="00A15927">
                        <w:rPr>
                          <w:sz w:val="20"/>
                          <w:szCs w:val="20"/>
                        </w:rPr>
                        <w:t xml:space="preserve">  PRIMARY KEY (`id`))</w:t>
                      </w:r>
                    </w:p>
                  </w:txbxContent>
                </v:textbox>
                <w10:anchorlock/>
              </v:shape>
            </w:pict>
          </mc:Fallback>
        </mc:AlternateContent>
      </w:r>
    </w:p>
    <w:p w:rsidR="00F22D02" w:rsidRDefault="00F22D02" w:rsidP="00F22D02">
      <w:pPr>
        <w:pStyle w:val="Caption"/>
        <w:rPr>
          <w:lang w:val="id-ID"/>
        </w:rPr>
      </w:pPr>
      <w:bookmarkStart w:id="198" w:name="_Toc453463395"/>
      <w:r>
        <w:t xml:space="preserve">Kode Sumber </w:t>
      </w:r>
      <w:r>
        <w:fldChar w:fldCharType="begin"/>
      </w:r>
      <w:r>
        <w:instrText xml:space="preserve"> SEQ Kode_Sumber \* ARABIC </w:instrText>
      </w:r>
      <w:r>
        <w:fldChar w:fldCharType="separate"/>
      </w:r>
      <w:r w:rsidR="00A206F2">
        <w:rPr>
          <w:noProof/>
        </w:rPr>
        <w:t>1</w:t>
      </w:r>
      <w:r>
        <w:fldChar w:fldCharType="end"/>
      </w:r>
      <w:r>
        <w:t xml:space="preserve"> Membuat Tabel Koridor</w:t>
      </w:r>
      <w:bookmarkEnd w:id="198"/>
    </w:p>
    <w:p w:rsidR="00B257EA" w:rsidRPr="00E273DB" w:rsidRDefault="00F22D02" w:rsidP="00B257EA">
      <w:r>
        <w:t>Pada Kode Sumber 1 dapat dilihat</w:t>
      </w:r>
      <w:r w:rsidR="00B257EA">
        <w:t xml:space="preserve"> bahwa untuk id dan nomor memiliki tipe data integer. Pada keterangan, simbol dan line bertipe data varchar serta crated _at, updated_at dan deleted_at bertipe data datetime. Untuk </w:t>
      </w:r>
      <w:r w:rsidR="00B257EA" w:rsidRPr="00E273DB">
        <w:rPr>
          <w:i/>
        </w:rPr>
        <w:t>primary</w:t>
      </w:r>
      <w:r w:rsidR="00B257EA">
        <w:rPr>
          <w:i/>
        </w:rPr>
        <w:t xml:space="preserve"> key</w:t>
      </w:r>
      <w:r w:rsidR="00B257EA">
        <w:t xml:space="preserve"> table ini ialah id. </w:t>
      </w:r>
    </w:p>
    <w:p w:rsidR="003A3A9F" w:rsidRDefault="00B257EA" w:rsidP="00F22D02">
      <w:pPr>
        <w:pStyle w:val="Caption"/>
      </w:pPr>
      <w:bookmarkStart w:id="199" w:name="_Toc453463396"/>
      <w:r>
        <w:rPr>
          <w:noProof/>
          <w:lang w:eastAsia="en-US"/>
        </w:rPr>
        <mc:AlternateContent>
          <mc:Choice Requires="wps">
            <w:drawing>
              <wp:anchor distT="45720" distB="45720" distL="114300" distR="114300" simplePos="0" relativeHeight="252424192" behindDoc="0" locked="0" layoutInCell="1" allowOverlap="1" wp14:anchorId="553A8F60" wp14:editId="429B309D">
                <wp:simplePos x="0" y="0"/>
                <wp:positionH relativeFrom="margin">
                  <wp:posOffset>0</wp:posOffset>
                </wp:positionH>
                <wp:positionV relativeFrom="paragraph">
                  <wp:posOffset>205740</wp:posOffset>
                </wp:positionV>
                <wp:extent cx="3701415" cy="1404620"/>
                <wp:effectExtent l="0" t="0" r="13335" b="2730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404620"/>
                        </a:xfrm>
                        <a:prstGeom prst="rect">
                          <a:avLst/>
                        </a:prstGeom>
                        <a:solidFill>
                          <a:srgbClr val="FFFFFF"/>
                        </a:solidFill>
                        <a:ln w="9525">
                          <a:solidFill>
                            <a:srgbClr val="000000"/>
                          </a:solidFill>
                          <a:miter lim="800000"/>
                          <a:headEnd/>
                          <a:tailEnd/>
                        </a:ln>
                      </wps:spPr>
                      <wps:txbx>
                        <w:txbxContent>
                          <w:p w:rsidR="00E059FA" w:rsidRPr="00E273DB" w:rsidRDefault="00E059FA" w:rsidP="00B257EA">
                            <w:pPr>
                              <w:autoSpaceDE w:val="0"/>
                              <w:autoSpaceDN w:val="0"/>
                              <w:adjustRightInd w:val="0"/>
                              <w:jc w:val="left"/>
                              <w:rPr>
                                <w:rFonts w:ascii="Courier New" w:eastAsiaTheme="minorHAnsi" w:hAnsi="Courier New" w:cs="Courier New"/>
                                <w:color w:val="0000FF"/>
                                <w:sz w:val="20"/>
                                <w:szCs w:val="20"/>
                                <w:lang w:eastAsia="en-US"/>
                              </w:rPr>
                            </w:pPr>
                            <w:r>
                              <w:rPr>
                                <w:rFonts w:ascii="Courier New" w:eastAsiaTheme="minorHAnsi" w:hAnsi="Courier New" w:cs="Courier New"/>
                                <w:b/>
                                <w:bCs/>
                                <w:color w:val="0000FF"/>
                                <w:sz w:val="20"/>
                                <w:szCs w:val="20"/>
                                <w:lang w:eastAsia="en-US"/>
                              </w:rPr>
                              <w:t>INSERT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INTO</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`trans_padang`</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`koridor`</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`nomor`</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`nama`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`simbol`</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`line`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`created_at`</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VALUES</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'1a'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'rail-metro'</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'blue'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'2016-06-10 16:38:33'</w:t>
                            </w:r>
                            <w:r>
                              <w:rPr>
                                <w:rFonts w:ascii="Courier New" w:eastAsiaTheme="minorHAnsi" w:hAnsi="Courier New" w:cs="Courier New"/>
                                <w:color w:val="0000FF"/>
                                <w:sz w:val="20"/>
                                <w:szCs w:val="20"/>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A8F60" id="_x0000_s1030" type="#_x0000_t202" style="position:absolute;left:0;text-align:left;margin-left:0;margin-top:16.2pt;width:291.45pt;height:110.6pt;z-index:25242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">
                <v:textbox style="mso-fit-shape-to-text:t">
                  <w:txbxContent>
                    <w:p w:rsidR="00E059FA" w:rsidRPr="00E273DB" w:rsidRDefault="00E059FA" w:rsidP="00B257EA">
                      <w:pPr>
                        <w:autoSpaceDE w:val="0"/>
                        <w:autoSpaceDN w:val="0"/>
                        <w:adjustRightInd w:val="0"/>
                        <w:jc w:val="left"/>
                        <w:rPr>
                          <w:rFonts w:ascii="Courier New" w:eastAsiaTheme="minorHAnsi" w:hAnsi="Courier New" w:cs="Courier New"/>
                          <w:color w:val="0000FF"/>
                          <w:sz w:val="20"/>
                          <w:szCs w:val="20"/>
                          <w:lang w:eastAsia="en-US"/>
                        </w:rPr>
                      </w:pPr>
                      <w:r>
                        <w:rPr>
                          <w:rFonts w:ascii="Courier New" w:eastAsiaTheme="minorHAnsi" w:hAnsi="Courier New" w:cs="Courier New"/>
                          <w:b/>
                          <w:bCs/>
                          <w:color w:val="0000FF"/>
                          <w:sz w:val="20"/>
                          <w:szCs w:val="20"/>
                          <w:lang w:eastAsia="en-US"/>
                        </w:rPr>
                        <w:t>INSERT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INTO</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`trans_padang`</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`koridor`</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`nomor`</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`nama`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`simbol`</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`line`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`created_at`</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VALUES</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'1a'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'rail-metro'</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'blue'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'2016-06-10 16:38:33'</w:t>
                      </w:r>
                      <w:r>
                        <w:rPr>
                          <w:rFonts w:ascii="Courier New" w:eastAsiaTheme="minorHAnsi" w:hAnsi="Courier New" w:cs="Courier New"/>
                          <w:color w:val="0000FF"/>
                          <w:sz w:val="20"/>
                          <w:szCs w:val="20"/>
                          <w:lang w:eastAsia="en-US"/>
                        </w:rPr>
                        <w:t>);</w:t>
                      </w:r>
                    </w:p>
                  </w:txbxContent>
                </v:textbox>
                <w10:wrap type="topAndBottom" anchorx="margin"/>
              </v:shape>
            </w:pict>
          </mc:Fallback>
        </mc:AlternateContent>
      </w:r>
      <w:r w:rsidR="00F22D02">
        <w:t xml:space="preserve">Kode Sumber </w:t>
      </w:r>
      <w:r w:rsidR="00F22D02">
        <w:fldChar w:fldCharType="begin"/>
      </w:r>
      <w:r w:rsidR="00F22D02">
        <w:instrText xml:space="preserve"> SEQ Kode_Sumber \* ARABIC </w:instrText>
      </w:r>
      <w:r w:rsidR="00F22D02">
        <w:fldChar w:fldCharType="separate"/>
      </w:r>
      <w:r w:rsidR="00A206F2">
        <w:rPr>
          <w:noProof/>
        </w:rPr>
        <w:t>2</w:t>
      </w:r>
      <w:r w:rsidR="00F22D02">
        <w:fldChar w:fldCharType="end"/>
      </w:r>
      <w:r w:rsidR="00F22D02">
        <w:t xml:space="preserve"> Menyisipkan Data </w:t>
      </w:r>
      <w:r w:rsidR="0044410A">
        <w:t>Pada</w:t>
      </w:r>
      <w:r w:rsidR="00F22D02">
        <w:t xml:space="preserve"> Tabel Koridor</w:t>
      </w:r>
      <w:bookmarkEnd w:id="199"/>
    </w:p>
    <w:p w:rsidR="00B257EA" w:rsidRDefault="00B257EA" w:rsidP="00B257EA">
      <w:r>
        <w:t>Pada Kode Sumber</w:t>
      </w:r>
      <w:r w:rsidR="00F22D02">
        <w:t xml:space="preserve"> 2 m</w:t>
      </w:r>
      <w:r>
        <w:t>erupakan salah satu contoh data yang disimpan dalam tabel koridor. Kolom updated_at dan kolom deleted_at belum terisi atau secara langsung terdefinisi dengan nilai null.</w:t>
      </w:r>
    </w:p>
    <w:p w:rsidR="00B257EA" w:rsidRDefault="00B257EA" w:rsidP="00B257EA">
      <w:r>
        <w:rPr>
          <w:noProof/>
          <w:lang w:eastAsia="en-US"/>
        </w:rPr>
        <w:lastRenderedPageBreak/>
        <w:drawing>
          <wp:inline distT="0" distB="0" distL="0" distR="0" wp14:anchorId="3924808B" wp14:editId="486437C7">
            <wp:extent cx="3865880" cy="179514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5880" cy="1795145"/>
                    </a:xfrm>
                    <a:prstGeom prst="rect">
                      <a:avLst/>
                    </a:prstGeom>
                  </pic:spPr>
                </pic:pic>
              </a:graphicData>
            </a:graphic>
          </wp:inline>
        </w:drawing>
      </w:r>
    </w:p>
    <w:p w:rsidR="003A3A9F" w:rsidRDefault="00F22D02" w:rsidP="00F22D02">
      <w:pPr>
        <w:pStyle w:val="Caption"/>
      </w:pPr>
      <w:bookmarkStart w:id="200" w:name="_Toc453463447"/>
      <w:bookmarkStart w:id="201" w:name="_Toc453470905"/>
      <w:r>
        <w:t>Gambar 4.</w:t>
      </w:r>
      <w:r>
        <w:fldChar w:fldCharType="begin"/>
      </w:r>
      <w:r>
        <w:instrText xml:space="preserve"> SEQ Gambar_4. \* ARABIC </w:instrText>
      </w:r>
      <w:r>
        <w:fldChar w:fldCharType="separate"/>
      </w:r>
      <w:r w:rsidR="00DF4C34">
        <w:rPr>
          <w:noProof/>
        </w:rPr>
        <w:t>4</w:t>
      </w:r>
      <w:r>
        <w:fldChar w:fldCharType="end"/>
      </w:r>
      <w:r>
        <w:t xml:space="preserve"> Cuplikan Basis Data Tabel Koridor</w:t>
      </w:r>
      <w:bookmarkEnd w:id="200"/>
      <w:bookmarkEnd w:id="201"/>
    </w:p>
    <w:p w:rsidR="00B257EA" w:rsidRDefault="00B257EA" w:rsidP="00B257EA">
      <w:r>
        <w:t>Pada Gambar</w:t>
      </w:r>
      <w:r w:rsidR="00F22D02">
        <w:t xml:space="preserve"> 4.4</w:t>
      </w:r>
      <w:r>
        <w:t xml:space="preserve"> memperlihatkan hasil table setelah dimasukkan sejumlah data yang diperlukan pada tabel koridor. Tabel koridor berfungsi untuk mengelompokkan titik-titik halte bedasarkan koridornya.</w:t>
      </w:r>
    </w:p>
    <w:p w:rsidR="00B257EA" w:rsidRPr="00E15D79" w:rsidRDefault="00B257EA" w:rsidP="00B257EA"/>
    <w:p w:rsidR="00B257EA" w:rsidRDefault="00B257EA" w:rsidP="00B257EA">
      <w:pPr>
        <w:pStyle w:val="Heading3"/>
      </w:pPr>
      <w:bookmarkStart w:id="202" w:name="_Toc453463573"/>
      <w:r>
        <w:t>Implementasi Tabel Halte</w:t>
      </w:r>
      <w:bookmarkEnd w:id="202"/>
    </w:p>
    <w:p w:rsidR="00A15927" w:rsidRDefault="00B257EA" w:rsidP="00A15927">
      <w:pPr>
        <w:ind w:firstLine="567"/>
        <w:rPr>
          <w:lang w:eastAsia="en-US"/>
        </w:rPr>
      </w:pPr>
      <w:r>
        <w:rPr>
          <w:lang w:eastAsia="en-US"/>
        </w:rPr>
        <w:t xml:space="preserve">Implementasi pembuatan tabel halte diperuntukkan menyimpan data halte pada sistem informasi. Tabel halte terdiri dari beberapa kolom yakni id, </w:t>
      </w:r>
      <w:proofErr w:type="gramStart"/>
      <w:r>
        <w:rPr>
          <w:lang w:eastAsia="en-US"/>
        </w:rPr>
        <w:t>nama</w:t>
      </w:r>
      <w:proofErr w:type="gramEnd"/>
      <w:r>
        <w:rPr>
          <w:lang w:eastAsia="en-US"/>
        </w:rPr>
        <w:t>, latitude, longitude, relasi, photo, keterangan, warna, created_at, updated_at dan deleted_at. Untuk implementasi serta hasilnya dapat dilihat pada Kode Sumber… dan Gambar….</w:t>
      </w:r>
    </w:p>
    <w:p w:rsidR="00B257EA" w:rsidRDefault="00B257EA" w:rsidP="00F22D02">
      <w:pPr>
        <w:rPr>
          <w:lang w:val="id-ID"/>
        </w:rPr>
      </w:pPr>
      <w:r>
        <w:rPr>
          <w:noProof/>
          <w:lang w:eastAsia="en-US"/>
        </w:rPr>
        <w:lastRenderedPageBreak/>
        <mc:AlternateContent>
          <mc:Choice Requires="wps">
            <w:drawing>
              <wp:inline distT="0" distB="0" distL="0" distR="0">
                <wp:extent cx="3701415" cy="1404620"/>
                <wp:effectExtent l="0" t="0" r="13335" b="2032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404620"/>
                        </a:xfrm>
                        <a:prstGeom prst="rect">
                          <a:avLst/>
                        </a:prstGeom>
                        <a:solidFill>
                          <a:srgbClr val="FFFFFF"/>
                        </a:solidFill>
                        <a:ln w="9525">
                          <a:solidFill>
                            <a:srgbClr val="000000"/>
                          </a:solidFill>
                          <a:miter lim="800000"/>
                          <a:headEnd/>
                          <a:tailEnd/>
                        </a:ln>
                      </wps:spPr>
                      <wps:txbx>
                        <w:txbxContent>
                          <w:p w:rsidR="00E059FA" w:rsidRPr="00A15927" w:rsidRDefault="00E059FA" w:rsidP="00B257EA">
                            <w:pPr>
                              <w:rPr>
                                <w:sz w:val="20"/>
                                <w:szCs w:val="20"/>
                              </w:rPr>
                            </w:pPr>
                            <w:r w:rsidRPr="00A15927">
                              <w:rPr>
                                <w:sz w:val="20"/>
                                <w:szCs w:val="20"/>
                              </w:rPr>
                              <w:t>CREATE TABLE `trans_padang`</w:t>
                            </w:r>
                            <w:proofErr w:type="gramStart"/>
                            <w:r w:rsidRPr="00A15927">
                              <w:rPr>
                                <w:sz w:val="20"/>
                                <w:szCs w:val="20"/>
                              </w:rPr>
                              <w:t>.`</w:t>
                            </w:r>
                            <w:proofErr w:type="gramEnd"/>
                            <w:r w:rsidRPr="00A15927">
                              <w:rPr>
                                <w:sz w:val="20"/>
                                <w:szCs w:val="20"/>
                              </w:rPr>
                              <w:t>halte` (</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id</w:t>
                            </w:r>
                            <w:proofErr w:type="gramEnd"/>
                            <w:r w:rsidRPr="00A15927">
                              <w:rPr>
                                <w:sz w:val="20"/>
                                <w:szCs w:val="20"/>
                              </w:rPr>
                              <w:t>` INT NOT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nama</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latitude</w:t>
                            </w:r>
                            <w:proofErr w:type="gramEnd"/>
                            <w:r w:rsidRPr="00A15927">
                              <w:rPr>
                                <w:sz w:val="20"/>
                                <w:szCs w:val="20"/>
                              </w:rPr>
                              <w:t>` DOUBLE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longitude</w:t>
                            </w:r>
                            <w:proofErr w:type="gramEnd"/>
                            <w:r w:rsidRPr="00A15927">
                              <w:rPr>
                                <w:sz w:val="20"/>
                                <w:szCs w:val="20"/>
                              </w:rPr>
                              <w:t>` DOUBLE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relasi</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photo</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keterangan</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warna</w:t>
                            </w:r>
                            <w:proofErr w:type="gramEnd"/>
                            <w:r w:rsidRPr="00A15927">
                              <w:rPr>
                                <w:sz w:val="20"/>
                                <w:szCs w:val="20"/>
                              </w:rPr>
                              <w:t>` VARCHAR(10) NULL,</w:t>
                            </w:r>
                          </w:p>
                          <w:p w:rsidR="00E059FA" w:rsidRPr="00A15927" w:rsidRDefault="00E059FA" w:rsidP="00B257EA">
                            <w:pPr>
                              <w:rPr>
                                <w:sz w:val="20"/>
                                <w:szCs w:val="20"/>
                              </w:rPr>
                            </w:pPr>
                            <w:r w:rsidRPr="00A15927">
                              <w:rPr>
                                <w:sz w:val="20"/>
                                <w:szCs w:val="20"/>
                              </w:rPr>
                              <w:t xml:space="preserve">  `created_at` DATETIME NULL,</w:t>
                            </w:r>
                          </w:p>
                          <w:p w:rsidR="00E059FA" w:rsidRPr="00A15927" w:rsidRDefault="00E059FA" w:rsidP="00B257EA">
                            <w:pPr>
                              <w:rPr>
                                <w:sz w:val="20"/>
                                <w:szCs w:val="20"/>
                              </w:rPr>
                            </w:pPr>
                            <w:r w:rsidRPr="00A15927">
                              <w:rPr>
                                <w:sz w:val="20"/>
                                <w:szCs w:val="20"/>
                              </w:rPr>
                              <w:t xml:space="preserve">  `updated_at` DATETIME NULL,</w:t>
                            </w:r>
                          </w:p>
                          <w:p w:rsidR="00E059FA" w:rsidRPr="00A15927" w:rsidRDefault="00E059FA" w:rsidP="00B257EA">
                            <w:pPr>
                              <w:rPr>
                                <w:sz w:val="20"/>
                                <w:szCs w:val="20"/>
                              </w:rPr>
                            </w:pPr>
                            <w:r w:rsidRPr="00A15927">
                              <w:rPr>
                                <w:sz w:val="20"/>
                                <w:szCs w:val="20"/>
                              </w:rPr>
                              <w:t xml:space="preserve">  `deleted_at` DATETIME NULL,</w:t>
                            </w:r>
                          </w:p>
                          <w:p w:rsidR="00E059FA" w:rsidRPr="00A15927" w:rsidRDefault="00E059FA" w:rsidP="00B257EA">
                            <w:pPr>
                              <w:rPr>
                                <w:sz w:val="20"/>
                                <w:szCs w:val="20"/>
                              </w:rPr>
                            </w:pPr>
                            <w:r w:rsidRPr="00A15927">
                              <w:rPr>
                                <w:sz w:val="20"/>
                                <w:szCs w:val="20"/>
                              </w:rPr>
                              <w:t xml:space="preserve">  PRIMARY KEY (`id`))</w:t>
                            </w:r>
                          </w:p>
                        </w:txbxContent>
                      </wps:txbx>
                      <wps:bodyPr rot="0" vert="horz" wrap="square" lIns="91440" tIns="45720" rIns="91440" bIns="45720" anchor="t" anchorCtr="0">
                        <a:spAutoFit/>
                      </wps:bodyPr>
                    </wps:wsp>
                  </a:graphicData>
                </a:graphic>
              </wp:inline>
            </w:drawing>
          </mc:Choice>
          <mc:Fallback>
            <w:pict>
              <v:shape id="_x0000_s1031" type="#_x0000_t202" style="width:291.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">
                <v:textbox style="mso-fit-shape-to-text:t">
                  <w:txbxContent>
                    <w:p w:rsidR="00E059FA" w:rsidRPr="00A15927" w:rsidRDefault="00E059FA" w:rsidP="00B257EA">
                      <w:pPr>
                        <w:rPr>
                          <w:sz w:val="20"/>
                          <w:szCs w:val="20"/>
                        </w:rPr>
                      </w:pPr>
                      <w:r w:rsidRPr="00A15927">
                        <w:rPr>
                          <w:sz w:val="20"/>
                          <w:szCs w:val="20"/>
                        </w:rPr>
                        <w:t>CREATE TABLE `trans_padang`</w:t>
                      </w:r>
                      <w:proofErr w:type="gramStart"/>
                      <w:r w:rsidRPr="00A15927">
                        <w:rPr>
                          <w:sz w:val="20"/>
                          <w:szCs w:val="20"/>
                        </w:rPr>
                        <w:t>.`</w:t>
                      </w:r>
                      <w:proofErr w:type="gramEnd"/>
                      <w:r w:rsidRPr="00A15927">
                        <w:rPr>
                          <w:sz w:val="20"/>
                          <w:szCs w:val="20"/>
                        </w:rPr>
                        <w:t>halte` (</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id</w:t>
                      </w:r>
                      <w:proofErr w:type="gramEnd"/>
                      <w:r w:rsidRPr="00A15927">
                        <w:rPr>
                          <w:sz w:val="20"/>
                          <w:szCs w:val="20"/>
                        </w:rPr>
                        <w:t>` INT NOT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nama</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latitude</w:t>
                      </w:r>
                      <w:proofErr w:type="gramEnd"/>
                      <w:r w:rsidRPr="00A15927">
                        <w:rPr>
                          <w:sz w:val="20"/>
                          <w:szCs w:val="20"/>
                        </w:rPr>
                        <w:t>` DOUBLE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longitude</w:t>
                      </w:r>
                      <w:proofErr w:type="gramEnd"/>
                      <w:r w:rsidRPr="00A15927">
                        <w:rPr>
                          <w:sz w:val="20"/>
                          <w:szCs w:val="20"/>
                        </w:rPr>
                        <w:t>` DOUBLE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relasi</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photo</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keterangan</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warna</w:t>
                      </w:r>
                      <w:proofErr w:type="gramEnd"/>
                      <w:r w:rsidRPr="00A15927">
                        <w:rPr>
                          <w:sz w:val="20"/>
                          <w:szCs w:val="20"/>
                        </w:rPr>
                        <w:t>` VARCHAR(10) NULL,</w:t>
                      </w:r>
                    </w:p>
                    <w:p w:rsidR="00E059FA" w:rsidRPr="00A15927" w:rsidRDefault="00E059FA" w:rsidP="00B257EA">
                      <w:pPr>
                        <w:rPr>
                          <w:sz w:val="20"/>
                          <w:szCs w:val="20"/>
                        </w:rPr>
                      </w:pPr>
                      <w:r w:rsidRPr="00A15927">
                        <w:rPr>
                          <w:sz w:val="20"/>
                          <w:szCs w:val="20"/>
                        </w:rPr>
                        <w:t xml:space="preserve">  `created_at` DATETIME NULL,</w:t>
                      </w:r>
                    </w:p>
                    <w:p w:rsidR="00E059FA" w:rsidRPr="00A15927" w:rsidRDefault="00E059FA" w:rsidP="00B257EA">
                      <w:pPr>
                        <w:rPr>
                          <w:sz w:val="20"/>
                          <w:szCs w:val="20"/>
                        </w:rPr>
                      </w:pPr>
                      <w:r w:rsidRPr="00A15927">
                        <w:rPr>
                          <w:sz w:val="20"/>
                          <w:szCs w:val="20"/>
                        </w:rPr>
                        <w:t xml:space="preserve">  `updated_at` DATETIME NULL,</w:t>
                      </w:r>
                    </w:p>
                    <w:p w:rsidR="00E059FA" w:rsidRPr="00A15927" w:rsidRDefault="00E059FA" w:rsidP="00B257EA">
                      <w:pPr>
                        <w:rPr>
                          <w:sz w:val="20"/>
                          <w:szCs w:val="20"/>
                        </w:rPr>
                      </w:pPr>
                      <w:r w:rsidRPr="00A15927">
                        <w:rPr>
                          <w:sz w:val="20"/>
                          <w:szCs w:val="20"/>
                        </w:rPr>
                        <w:t xml:space="preserve">  `deleted_at` DATETIME NULL,</w:t>
                      </w:r>
                    </w:p>
                    <w:p w:rsidR="00E059FA" w:rsidRPr="00A15927" w:rsidRDefault="00E059FA" w:rsidP="00B257EA">
                      <w:pPr>
                        <w:rPr>
                          <w:sz w:val="20"/>
                          <w:szCs w:val="20"/>
                        </w:rPr>
                      </w:pPr>
                      <w:r w:rsidRPr="00A15927">
                        <w:rPr>
                          <w:sz w:val="20"/>
                          <w:szCs w:val="20"/>
                        </w:rPr>
                        <w:t xml:space="preserve">  PRIMARY KEY (`id`))</w:t>
                      </w:r>
                    </w:p>
                  </w:txbxContent>
                </v:textbox>
                <w10:anchorlock/>
              </v:shape>
            </w:pict>
          </mc:Fallback>
        </mc:AlternateContent>
      </w:r>
    </w:p>
    <w:p w:rsidR="00B257EA" w:rsidRDefault="00F22D02" w:rsidP="00F22D02">
      <w:pPr>
        <w:pStyle w:val="Caption"/>
      </w:pPr>
      <w:bookmarkStart w:id="203" w:name="_Toc453463397"/>
      <w:r>
        <w:t xml:space="preserve">Kode Sumber </w:t>
      </w:r>
      <w:r>
        <w:fldChar w:fldCharType="begin"/>
      </w:r>
      <w:r>
        <w:instrText xml:space="preserve"> SEQ Kode_Sumber \* ARABIC </w:instrText>
      </w:r>
      <w:r>
        <w:fldChar w:fldCharType="separate"/>
      </w:r>
      <w:r w:rsidR="00A206F2">
        <w:rPr>
          <w:noProof/>
        </w:rPr>
        <w:t>3</w:t>
      </w:r>
      <w:r>
        <w:fldChar w:fldCharType="end"/>
      </w:r>
      <w:r>
        <w:t xml:space="preserve"> Membuat Tabel Halte</w:t>
      </w:r>
      <w:bookmarkEnd w:id="203"/>
    </w:p>
    <w:p w:rsidR="00B257EA" w:rsidRPr="00E273DB" w:rsidRDefault="00B257EA" w:rsidP="00B257EA">
      <w:r>
        <w:t>Pada Kode Sumber</w:t>
      </w:r>
      <w:r w:rsidR="00F22D02">
        <w:t xml:space="preserve"> 3 dapat di</w:t>
      </w:r>
      <w:r>
        <w:t xml:space="preserve">lihat bahwa untuk id bertipe data integer serta latitude dan longitude bertipe data double. Pada warna, relasi, photo, keterangan bertipe data varchar serta crated _at, updated_at dan deleted_at bertipe data datetime. Untuk </w:t>
      </w:r>
      <w:r w:rsidRPr="00E273DB">
        <w:rPr>
          <w:i/>
        </w:rPr>
        <w:t>primary</w:t>
      </w:r>
      <w:r>
        <w:rPr>
          <w:i/>
        </w:rPr>
        <w:t xml:space="preserve"> key</w:t>
      </w:r>
      <w:r>
        <w:t xml:space="preserve"> table ini ialah id. </w:t>
      </w:r>
    </w:p>
    <w:p w:rsidR="003A3A9F" w:rsidRDefault="00B257EA" w:rsidP="0044410A">
      <w:pPr>
        <w:pStyle w:val="Caption"/>
      </w:pPr>
      <w:bookmarkStart w:id="204" w:name="_Toc453463398"/>
      <w:r>
        <w:rPr>
          <w:noProof/>
          <w:lang w:eastAsia="en-US"/>
        </w:rPr>
        <mc:AlternateContent>
          <mc:Choice Requires="wps">
            <w:drawing>
              <wp:anchor distT="45720" distB="45720" distL="114300" distR="114300" simplePos="0" relativeHeight="252426240" behindDoc="0" locked="0" layoutInCell="1" allowOverlap="1" wp14:anchorId="08C9D57F" wp14:editId="421021B5">
                <wp:simplePos x="0" y="0"/>
                <wp:positionH relativeFrom="margin">
                  <wp:posOffset>0</wp:posOffset>
                </wp:positionH>
                <wp:positionV relativeFrom="paragraph">
                  <wp:posOffset>205740</wp:posOffset>
                </wp:positionV>
                <wp:extent cx="3701415" cy="1404620"/>
                <wp:effectExtent l="0" t="0" r="13335" b="27305"/>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404620"/>
                        </a:xfrm>
                        <a:prstGeom prst="rect">
                          <a:avLst/>
                        </a:prstGeom>
                        <a:solidFill>
                          <a:srgbClr val="FFFFFF"/>
                        </a:solidFill>
                        <a:ln w="9525">
                          <a:solidFill>
                            <a:srgbClr val="000000"/>
                          </a:solidFill>
                          <a:miter lim="800000"/>
                          <a:headEnd/>
                          <a:tailEnd/>
                        </a:ln>
                      </wps:spPr>
                      <wps:txbx>
                        <w:txbxContent>
                          <w:p w:rsidR="00E059FA" w:rsidRPr="00E273DB" w:rsidRDefault="00E059FA" w:rsidP="00B257EA">
                            <w:pPr>
                              <w:autoSpaceDE w:val="0"/>
                              <w:autoSpaceDN w:val="0"/>
                              <w:adjustRightInd w:val="0"/>
                              <w:jc w:val="left"/>
                              <w:rPr>
                                <w:rFonts w:ascii="Courier New" w:eastAsiaTheme="minorHAnsi" w:hAnsi="Courier New" w:cs="Courier New"/>
                                <w:color w:val="0000FF"/>
                                <w:sz w:val="20"/>
                                <w:szCs w:val="20"/>
                                <w:lang w:eastAsia="en-US"/>
                              </w:rPr>
                            </w:pPr>
                            <w:r>
                              <w:rPr>
                                <w:rFonts w:ascii="Courier New" w:eastAsiaTheme="minorHAnsi" w:hAnsi="Courier New" w:cs="Courier New"/>
                                <w:b/>
                                <w:bCs/>
                                <w:color w:val="0000FF"/>
                                <w:sz w:val="20"/>
                                <w:szCs w:val="20"/>
                                <w:lang w:eastAsia="en-US"/>
                              </w:rPr>
                              <w:t>INSERT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INTO</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`trans_padang`</w:t>
                            </w:r>
                            <w:proofErr w:type="gramStart"/>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w:t>
                            </w:r>
                            <w:proofErr w:type="gramEnd"/>
                            <w:r>
                              <w:rPr>
                                <w:rFonts w:ascii="Courier New" w:eastAsiaTheme="minorHAnsi" w:hAnsi="Courier New" w:cs="Courier New"/>
                                <w:color w:val="808000"/>
                                <w:sz w:val="20"/>
                                <w:szCs w:val="20"/>
                                <w:lang w:eastAsia="en-US"/>
                              </w:rPr>
                              <w:t>halte`</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`nama`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`latitude`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`longitude`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VALUES</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319</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'RS Siti Rahmah'</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0.871082</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100.382369</w:t>
                            </w:r>
                            <w:r>
                              <w:rPr>
                                <w:rFonts w:ascii="Courier New" w:eastAsiaTheme="minorHAnsi" w:hAnsi="Courier New" w:cs="Courier New"/>
                                <w:color w:val="0000FF"/>
                                <w:sz w:val="20"/>
                                <w:szCs w:val="20"/>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C9D57F" id="_x0000_s1032" type="#_x0000_t202" style="position:absolute;left:0;text-align:left;margin-left:0;margin-top:16.2pt;width:291.45pt;height:110.6pt;z-index:252426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">
                <v:textbox style="mso-fit-shape-to-text:t">
                  <w:txbxContent>
                    <w:p w:rsidR="00E059FA" w:rsidRPr="00E273DB" w:rsidRDefault="00E059FA" w:rsidP="00B257EA">
                      <w:pPr>
                        <w:autoSpaceDE w:val="0"/>
                        <w:autoSpaceDN w:val="0"/>
                        <w:adjustRightInd w:val="0"/>
                        <w:jc w:val="left"/>
                        <w:rPr>
                          <w:rFonts w:ascii="Courier New" w:eastAsiaTheme="minorHAnsi" w:hAnsi="Courier New" w:cs="Courier New"/>
                          <w:color w:val="0000FF"/>
                          <w:sz w:val="20"/>
                          <w:szCs w:val="20"/>
                          <w:lang w:eastAsia="en-US"/>
                        </w:rPr>
                      </w:pPr>
                      <w:r>
                        <w:rPr>
                          <w:rFonts w:ascii="Courier New" w:eastAsiaTheme="minorHAnsi" w:hAnsi="Courier New" w:cs="Courier New"/>
                          <w:b/>
                          <w:bCs/>
                          <w:color w:val="0000FF"/>
                          <w:sz w:val="20"/>
                          <w:szCs w:val="20"/>
                          <w:lang w:eastAsia="en-US"/>
                        </w:rPr>
                        <w:t>INSERT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INTO</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`trans_padang`</w:t>
                      </w:r>
                      <w:proofErr w:type="gramStart"/>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w:t>
                      </w:r>
                      <w:proofErr w:type="gramEnd"/>
                      <w:r>
                        <w:rPr>
                          <w:rFonts w:ascii="Courier New" w:eastAsiaTheme="minorHAnsi" w:hAnsi="Courier New" w:cs="Courier New"/>
                          <w:color w:val="808000"/>
                          <w:sz w:val="20"/>
                          <w:szCs w:val="20"/>
                          <w:lang w:eastAsia="en-US"/>
                        </w:rPr>
                        <w:t>halte`</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`nama`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`latitude`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`longitude`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VALUES</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319</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'RS Siti Rahmah'</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0.871082</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100.382369</w:t>
                      </w:r>
                      <w:r>
                        <w:rPr>
                          <w:rFonts w:ascii="Courier New" w:eastAsiaTheme="minorHAnsi" w:hAnsi="Courier New" w:cs="Courier New"/>
                          <w:color w:val="0000FF"/>
                          <w:sz w:val="20"/>
                          <w:szCs w:val="20"/>
                          <w:lang w:eastAsia="en-US"/>
                        </w:rPr>
                        <w:t>);</w:t>
                      </w:r>
                    </w:p>
                  </w:txbxContent>
                </v:textbox>
                <w10:wrap type="topAndBottom" anchorx="margin"/>
              </v:shape>
            </w:pict>
          </mc:Fallback>
        </mc:AlternateContent>
      </w:r>
      <w:r w:rsidR="0044410A">
        <w:t xml:space="preserve">Kode Sumber </w:t>
      </w:r>
      <w:r w:rsidR="0044410A">
        <w:fldChar w:fldCharType="begin"/>
      </w:r>
      <w:r w:rsidR="0044410A">
        <w:instrText xml:space="preserve"> SEQ Kode_Sumber \* ARABIC </w:instrText>
      </w:r>
      <w:r w:rsidR="0044410A">
        <w:fldChar w:fldCharType="separate"/>
      </w:r>
      <w:r w:rsidR="00A206F2">
        <w:rPr>
          <w:noProof/>
        </w:rPr>
        <w:t>4</w:t>
      </w:r>
      <w:r w:rsidR="0044410A">
        <w:fldChar w:fldCharType="end"/>
      </w:r>
      <w:r w:rsidR="0044410A">
        <w:t xml:space="preserve"> Menyisipkan Data Pada Tabel Halte</w:t>
      </w:r>
      <w:bookmarkEnd w:id="204"/>
    </w:p>
    <w:p w:rsidR="00B257EA" w:rsidRDefault="00B257EA" w:rsidP="00B257EA">
      <w:r>
        <w:t>Pada Kode Sumber</w:t>
      </w:r>
      <w:r w:rsidR="0044410A">
        <w:t xml:space="preserve"> 4 m</w:t>
      </w:r>
      <w:r>
        <w:t>erupakan salah satu contoh data yang disimpan dalam tabel halte. Kolom created_at, updated_at dan kolom deleted_at belum terisi atau secara langsung terdefinisi dengan nilai null.</w:t>
      </w:r>
    </w:p>
    <w:p w:rsidR="00B257EA" w:rsidRDefault="00B257EA" w:rsidP="00B257EA">
      <w:r>
        <w:rPr>
          <w:noProof/>
          <w:lang w:eastAsia="en-US"/>
        </w:rPr>
        <w:lastRenderedPageBreak/>
        <w:drawing>
          <wp:inline distT="0" distB="0" distL="0" distR="0" wp14:anchorId="6AEAF0D5" wp14:editId="5226021B">
            <wp:extent cx="3865880" cy="1313180"/>
            <wp:effectExtent l="0" t="0" r="1270" b="1270"/>
            <wp:docPr id="450754" name="Picture 4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65880" cy="1313180"/>
                    </a:xfrm>
                    <a:prstGeom prst="rect">
                      <a:avLst/>
                    </a:prstGeom>
                  </pic:spPr>
                </pic:pic>
              </a:graphicData>
            </a:graphic>
          </wp:inline>
        </w:drawing>
      </w:r>
    </w:p>
    <w:p w:rsidR="003A3A9F" w:rsidRDefault="0044410A" w:rsidP="0044410A">
      <w:pPr>
        <w:pStyle w:val="Caption"/>
      </w:pPr>
      <w:bookmarkStart w:id="205" w:name="_Toc453463448"/>
      <w:bookmarkStart w:id="206" w:name="_Toc453470906"/>
      <w:r>
        <w:t>Gambar 4.</w:t>
      </w:r>
      <w:r>
        <w:fldChar w:fldCharType="begin"/>
      </w:r>
      <w:r>
        <w:instrText xml:space="preserve"> SEQ Gambar_4. \* ARABIC </w:instrText>
      </w:r>
      <w:r>
        <w:fldChar w:fldCharType="separate"/>
      </w:r>
      <w:r w:rsidR="00DF4C34">
        <w:rPr>
          <w:noProof/>
        </w:rPr>
        <w:t>5</w:t>
      </w:r>
      <w:r>
        <w:fldChar w:fldCharType="end"/>
      </w:r>
      <w:r>
        <w:t xml:space="preserve"> Cuplikan Basis Data Tabel Halte</w:t>
      </w:r>
      <w:bookmarkEnd w:id="205"/>
      <w:bookmarkEnd w:id="206"/>
    </w:p>
    <w:p w:rsidR="00B257EA" w:rsidRDefault="00B257EA" w:rsidP="00B257EA">
      <w:r>
        <w:t>Pada Gambar… memperlihatkan hasil tabel setelah dimasukkan sejumlah data yang diperlukan pada tabel halte. Tabel halte berfungsi untuk menyimpan titik-titik halte dan kelengkapan yang dibutuhkan pada saat menampilkan hasil pada peta.</w:t>
      </w:r>
    </w:p>
    <w:p w:rsidR="00B257EA" w:rsidRPr="00E15D79" w:rsidRDefault="00B257EA" w:rsidP="00B257EA"/>
    <w:p w:rsidR="00B257EA" w:rsidRDefault="00B257EA" w:rsidP="00B257EA">
      <w:pPr>
        <w:pStyle w:val="Heading3"/>
      </w:pPr>
      <w:bookmarkStart w:id="207" w:name="_Toc453463574"/>
      <w:r>
        <w:t>Implementasi Tabel Point</w:t>
      </w:r>
      <w:bookmarkEnd w:id="207"/>
    </w:p>
    <w:p w:rsidR="00B257EA" w:rsidRDefault="00B257EA" w:rsidP="00B257EA">
      <w:pPr>
        <w:ind w:firstLine="567"/>
        <w:rPr>
          <w:lang w:eastAsia="en-US"/>
        </w:rPr>
      </w:pPr>
      <w:r>
        <w:rPr>
          <w:lang w:eastAsia="en-US"/>
        </w:rPr>
        <w:t xml:space="preserve">Implementasi pembuatan tabel point diperuntukkan menyimpan data poin pada sistem informasi. Tabel poin membantu untuk menyempurnakan tampilan pada rute yang </w:t>
      </w:r>
      <w:proofErr w:type="gramStart"/>
      <w:r>
        <w:rPr>
          <w:lang w:eastAsia="en-US"/>
        </w:rPr>
        <w:t>akan</w:t>
      </w:r>
      <w:proofErr w:type="gramEnd"/>
      <w:r>
        <w:rPr>
          <w:lang w:eastAsia="en-US"/>
        </w:rPr>
        <w:t xml:space="preserve"> dihasilkan peta. Tabel poin terdiri dari beberapa kolom yakni id, nomor, latitude, longitude, keterangan, created_at, updated_at, deleted_at, koridor_id dan halte_id. Untuk implementasi serta hasilnya dapat dilihat pada Kode Sumber… dan Gambar….</w:t>
      </w:r>
    </w:p>
    <w:p w:rsidR="00B257EA" w:rsidRDefault="00B257EA" w:rsidP="00B257EA">
      <w:pPr>
        <w:ind w:firstLine="567"/>
        <w:rPr>
          <w:lang w:eastAsia="en-US"/>
        </w:rPr>
      </w:pPr>
      <w:r>
        <w:rPr>
          <w:lang w:eastAsia="en-US"/>
        </w:rPr>
        <w:t xml:space="preserve"> </w:t>
      </w:r>
    </w:p>
    <w:p w:rsidR="00B257EA" w:rsidRDefault="00B257EA" w:rsidP="00B257EA"/>
    <w:p w:rsidR="00B257EA" w:rsidRDefault="00B257EA" w:rsidP="00B257EA">
      <w:pPr>
        <w:rPr>
          <w:lang w:val="id-ID"/>
        </w:rPr>
      </w:pPr>
      <w:r>
        <w:rPr>
          <w:noProof/>
          <w:lang w:eastAsia="en-US"/>
        </w:rPr>
        <w:lastRenderedPageBreak/>
        <mc:AlternateContent>
          <mc:Choice Requires="wps">
            <w:drawing>
              <wp:anchor distT="45720" distB="45720" distL="114300" distR="114300" simplePos="0" relativeHeight="252427264" behindDoc="0" locked="0" layoutInCell="1" allowOverlap="1" wp14:anchorId="172BA0D9" wp14:editId="7FC672E7">
                <wp:simplePos x="0" y="0"/>
                <wp:positionH relativeFrom="margin">
                  <wp:posOffset>39370</wp:posOffset>
                </wp:positionH>
                <wp:positionV relativeFrom="paragraph">
                  <wp:posOffset>328295</wp:posOffset>
                </wp:positionV>
                <wp:extent cx="3701415" cy="1404620"/>
                <wp:effectExtent l="0" t="0" r="13335" b="27305"/>
                <wp:wrapTopAndBottom/>
                <wp:docPr id="450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404620"/>
                        </a:xfrm>
                        <a:prstGeom prst="rect">
                          <a:avLst/>
                        </a:prstGeom>
                        <a:solidFill>
                          <a:srgbClr val="FFFFFF"/>
                        </a:solidFill>
                        <a:ln w="9525">
                          <a:solidFill>
                            <a:srgbClr val="000000"/>
                          </a:solidFill>
                          <a:miter lim="800000"/>
                          <a:headEnd/>
                          <a:tailEnd/>
                        </a:ln>
                      </wps:spPr>
                      <wps:txbx>
                        <w:txbxContent>
                          <w:p w:rsidR="00E059FA" w:rsidRPr="00A15927" w:rsidRDefault="00E059FA" w:rsidP="00B257EA">
                            <w:pPr>
                              <w:rPr>
                                <w:sz w:val="20"/>
                                <w:szCs w:val="20"/>
                              </w:rPr>
                            </w:pPr>
                            <w:r w:rsidRPr="00A15927">
                              <w:rPr>
                                <w:sz w:val="20"/>
                                <w:szCs w:val="20"/>
                              </w:rPr>
                              <w:t>CREATE TABLE `trans_padang`</w:t>
                            </w:r>
                            <w:proofErr w:type="gramStart"/>
                            <w:r w:rsidRPr="00A15927">
                              <w:rPr>
                                <w:sz w:val="20"/>
                                <w:szCs w:val="20"/>
                              </w:rPr>
                              <w:t>.`</w:t>
                            </w:r>
                            <w:proofErr w:type="gramEnd"/>
                            <w:r w:rsidRPr="00A15927">
                              <w:rPr>
                                <w:sz w:val="20"/>
                                <w:szCs w:val="20"/>
                              </w:rPr>
                              <w:t>point` (</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id</w:t>
                            </w:r>
                            <w:proofErr w:type="gramEnd"/>
                            <w:r w:rsidRPr="00A15927">
                              <w:rPr>
                                <w:sz w:val="20"/>
                                <w:szCs w:val="20"/>
                              </w:rPr>
                              <w:t>` INT NOT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nomor</w:t>
                            </w:r>
                            <w:proofErr w:type="gramEnd"/>
                            <w:r w:rsidRPr="00A15927">
                              <w:rPr>
                                <w:sz w:val="20"/>
                                <w:szCs w:val="20"/>
                              </w:rPr>
                              <w:t>` INT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longitude</w:t>
                            </w:r>
                            <w:proofErr w:type="gramEnd"/>
                            <w:r w:rsidRPr="00A15927">
                              <w:rPr>
                                <w:sz w:val="20"/>
                                <w:szCs w:val="20"/>
                              </w:rPr>
                              <w:t>` DOUBLE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latitude</w:t>
                            </w:r>
                            <w:proofErr w:type="gramEnd"/>
                            <w:r w:rsidRPr="00A15927">
                              <w:rPr>
                                <w:sz w:val="20"/>
                                <w:szCs w:val="20"/>
                              </w:rPr>
                              <w:t>` DOUBLE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keterangan</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`created_at` DATETIME NULL,</w:t>
                            </w:r>
                          </w:p>
                          <w:p w:rsidR="00E059FA" w:rsidRPr="00A15927" w:rsidRDefault="00E059FA" w:rsidP="00B257EA">
                            <w:pPr>
                              <w:rPr>
                                <w:sz w:val="20"/>
                                <w:szCs w:val="20"/>
                              </w:rPr>
                            </w:pPr>
                            <w:r w:rsidRPr="00A15927">
                              <w:rPr>
                                <w:sz w:val="20"/>
                                <w:szCs w:val="20"/>
                              </w:rPr>
                              <w:t xml:space="preserve">  `updated_at` DATETIME NULL,</w:t>
                            </w:r>
                          </w:p>
                          <w:p w:rsidR="00E059FA" w:rsidRPr="00A15927" w:rsidRDefault="00E059FA" w:rsidP="00B257EA">
                            <w:pPr>
                              <w:rPr>
                                <w:sz w:val="20"/>
                                <w:szCs w:val="20"/>
                              </w:rPr>
                            </w:pPr>
                            <w:r w:rsidRPr="00A15927">
                              <w:rPr>
                                <w:sz w:val="20"/>
                                <w:szCs w:val="20"/>
                              </w:rPr>
                              <w:t xml:space="preserve">  `deleted_at` DATETIME NULL,</w:t>
                            </w:r>
                          </w:p>
                          <w:p w:rsidR="00E059FA" w:rsidRPr="00A15927" w:rsidRDefault="00E059FA" w:rsidP="00B257EA">
                            <w:pPr>
                              <w:rPr>
                                <w:sz w:val="20"/>
                                <w:szCs w:val="20"/>
                              </w:rPr>
                            </w:pPr>
                            <w:r w:rsidRPr="00A15927">
                              <w:rPr>
                                <w:sz w:val="20"/>
                                <w:szCs w:val="20"/>
                              </w:rPr>
                              <w:t xml:space="preserve">  `koridor_id` INT NOT NULL,</w:t>
                            </w:r>
                          </w:p>
                          <w:p w:rsidR="00E059FA" w:rsidRPr="00A15927" w:rsidRDefault="00E059FA" w:rsidP="00B257EA">
                            <w:pPr>
                              <w:rPr>
                                <w:sz w:val="20"/>
                                <w:szCs w:val="20"/>
                              </w:rPr>
                            </w:pPr>
                            <w:r w:rsidRPr="00A15927">
                              <w:rPr>
                                <w:sz w:val="20"/>
                                <w:szCs w:val="20"/>
                              </w:rPr>
                              <w:t xml:space="preserve">  `halte_id` INT NOT NULL,</w:t>
                            </w:r>
                          </w:p>
                          <w:p w:rsidR="00E059FA" w:rsidRPr="00A15927" w:rsidRDefault="00E059FA" w:rsidP="00B257EA">
                            <w:pPr>
                              <w:rPr>
                                <w:sz w:val="20"/>
                                <w:szCs w:val="20"/>
                              </w:rPr>
                            </w:pPr>
                            <w:r w:rsidRPr="00A15927">
                              <w:rPr>
                                <w:sz w:val="20"/>
                                <w:szCs w:val="20"/>
                              </w:rPr>
                              <w:t xml:space="preserve">  PRIMARY KEY (`id`, `koridor_id`, `halte_id`),</w:t>
                            </w:r>
                          </w:p>
                          <w:p w:rsidR="00E059FA" w:rsidRPr="00A15927" w:rsidRDefault="00E059FA" w:rsidP="00B257EA">
                            <w:pPr>
                              <w:rPr>
                                <w:sz w:val="20"/>
                                <w:szCs w:val="20"/>
                              </w:rPr>
                            </w:pPr>
                            <w:r w:rsidRPr="00A15927">
                              <w:rPr>
                                <w:sz w:val="20"/>
                                <w:szCs w:val="20"/>
                              </w:rPr>
                              <w:t xml:space="preserve">  INDEX `fk_point_rute1_idx` (`koridor_id` ASC),</w:t>
                            </w:r>
                          </w:p>
                          <w:p w:rsidR="00E059FA" w:rsidRPr="00A15927" w:rsidRDefault="00E059FA" w:rsidP="00B257EA">
                            <w:pPr>
                              <w:rPr>
                                <w:sz w:val="20"/>
                                <w:szCs w:val="20"/>
                              </w:rPr>
                            </w:pPr>
                            <w:r w:rsidRPr="00A15927">
                              <w:rPr>
                                <w:sz w:val="20"/>
                                <w:szCs w:val="20"/>
                              </w:rPr>
                              <w:t xml:space="preserve">  INDEX `fk_point_halte1_idx` (`halte_id` ASC),</w:t>
                            </w:r>
                          </w:p>
                          <w:p w:rsidR="00E059FA" w:rsidRPr="00A15927" w:rsidRDefault="00E059FA" w:rsidP="00B257EA">
                            <w:pPr>
                              <w:rPr>
                                <w:sz w:val="20"/>
                                <w:szCs w:val="20"/>
                              </w:rPr>
                            </w:pPr>
                            <w:r w:rsidRPr="00A15927">
                              <w:rPr>
                                <w:sz w:val="20"/>
                                <w:szCs w:val="20"/>
                              </w:rPr>
                              <w:t xml:space="preserve">  CONSTRAINT `fk_point_rute1`</w:t>
                            </w:r>
                          </w:p>
                          <w:p w:rsidR="00E059FA" w:rsidRPr="00A15927" w:rsidRDefault="00E059FA" w:rsidP="00B257EA">
                            <w:pPr>
                              <w:rPr>
                                <w:sz w:val="20"/>
                                <w:szCs w:val="20"/>
                              </w:rPr>
                            </w:pPr>
                            <w:r w:rsidRPr="00A15927">
                              <w:rPr>
                                <w:sz w:val="20"/>
                                <w:szCs w:val="20"/>
                              </w:rPr>
                              <w:t xml:space="preserve">    FOREIGN KEY (`koridor_id`)</w:t>
                            </w:r>
                          </w:p>
                          <w:p w:rsidR="00E059FA" w:rsidRPr="00A15927" w:rsidRDefault="00E059FA" w:rsidP="00B257EA">
                            <w:pPr>
                              <w:rPr>
                                <w:sz w:val="20"/>
                                <w:szCs w:val="20"/>
                              </w:rPr>
                            </w:pPr>
                            <w:r w:rsidRPr="00A15927">
                              <w:rPr>
                                <w:sz w:val="20"/>
                                <w:szCs w:val="20"/>
                              </w:rPr>
                              <w:t xml:space="preserve">    REFERENCES `trans_padang`</w:t>
                            </w:r>
                            <w:proofErr w:type="gramStart"/>
                            <w:r w:rsidRPr="00A15927">
                              <w:rPr>
                                <w:sz w:val="20"/>
                                <w:szCs w:val="20"/>
                              </w:rPr>
                              <w:t>.`</w:t>
                            </w:r>
                            <w:proofErr w:type="gramEnd"/>
                            <w:r w:rsidRPr="00A15927">
                              <w:rPr>
                                <w:sz w:val="20"/>
                                <w:szCs w:val="20"/>
                              </w:rPr>
                              <w:t>koridor` (`id`)</w:t>
                            </w:r>
                          </w:p>
                          <w:p w:rsidR="00E059FA" w:rsidRPr="00A15927" w:rsidRDefault="00E059FA" w:rsidP="00B257EA">
                            <w:pPr>
                              <w:rPr>
                                <w:sz w:val="20"/>
                                <w:szCs w:val="20"/>
                              </w:rPr>
                            </w:pPr>
                            <w:r w:rsidRPr="00A15927">
                              <w:rPr>
                                <w:sz w:val="20"/>
                                <w:szCs w:val="20"/>
                              </w:rPr>
                              <w:t xml:space="preserve">    ON DELETE NO ACTION</w:t>
                            </w:r>
                          </w:p>
                          <w:p w:rsidR="00E059FA" w:rsidRPr="00A15927" w:rsidRDefault="00E059FA" w:rsidP="00B257EA">
                            <w:pPr>
                              <w:rPr>
                                <w:sz w:val="20"/>
                                <w:szCs w:val="20"/>
                              </w:rPr>
                            </w:pPr>
                            <w:r w:rsidRPr="00A15927">
                              <w:rPr>
                                <w:sz w:val="20"/>
                                <w:szCs w:val="20"/>
                              </w:rPr>
                              <w:t xml:space="preserve">    ON UPDATE NO ACTION,</w:t>
                            </w:r>
                          </w:p>
                          <w:p w:rsidR="00E059FA" w:rsidRPr="00A15927" w:rsidRDefault="00E059FA" w:rsidP="00B257EA">
                            <w:pPr>
                              <w:rPr>
                                <w:sz w:val="20"/>
                                <w:szCs w:val="20"/>
                              </w:rPr>
                            </w:pPr>
                            <w:r w:rsidRPr="00A15927">
                              <w:rPr>
                                <w:sz w:val="20"/>
                                <w:szCs w:val="20"/>
                              </w:rPr>
                              <w:t xml:space="preserve">  CONSTRAINT `fk_point_halte1`</w:t>
                            </w:r>
                          </w:p>
                          <w:p w:rsidR="00E059FA" w:rsidRPr="00A15927" w:rsidRDefault="00E059FA" w:rsidP="00B257EA">
                            <w:pPr>
                              <w:rPr>
                                <w:sz w:val="20"/>
                                <w:szCs w:val="20"/>
                              </w:rPr>
                            </w:pPr>
                            <w:r w:rsidRPr="00A15927">
                              <w:rPr>
                                <w:sz w:val="20"/>
                                <w:szCs w:val="20"/>
                              </w:rPr>
                              <w:t xml:space="preserve">    FOREIGN KEY (`halte_id`)</w:t>
                            </w:r>
                          </w:p>
                          <w:p w:rsidR="00E059FA" w:rsidRPr="00A15927" w:rsidRDefault="00E059FA" w:rsidP="00B257EA">
                            <w:pPr>
                              <w:rPr>
                                <w:sz w:val="20"/>
                                <w:szCs w:val="20"/>
                              </w:rPr>
                            </w:pPr>
                            <w:r w:rsidRPr="00A15927">
                              <w:rPr>
                                <w:sz w:val="20"/>
                                <w:szCs w:val="20"/>
                              </w:rPr>
                              <w:t xml:space="preserve">    REFERENCES `trans_padang`</w:t>
                            </w:r>
                            <w:proofErr w:type="gramStart"/>
                            <w:r w:rsidRPr="00A15927">
                              <w:rPr>
                                <w:sz w:val="20"/>
                                <w:szCs w:val="20"/>
                              </w:rPr>
                              <w:t>.`</w:t>
                            </w:r>
                            <w:proofErr w:type="gramEnd"/>
                            <w:r w:rsidRPr="00A15927">
                              <w:rPr>
                                <w:sz w:val="20"/>
                                <w:szCs w:val="20"/>
                              </w:rPr>
                              <w:t>halte` (`id`)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2BA0D9" id="_x0000_s1033" type="#_x0000_t202" style="position:absolute;left:0;text-align:left;margin-left:3.1pt;margin-top:25.85pt;width:291.45pt;height:110.6pt;z-index:252427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">
                <v:textbox style="mso-fit-shape-to-text:t">
                  <w:txbxContent>
                    <w:p w:rsidR="00E059FA" w:rsidRPr="00A15927" w:rsidRDefault="00E059FA" w:rsidP="00B257EA">
                      <w:pPr>
                        <w:rPr>
                          <w:sz w:val="20"/>
                          <w:szCs w:val="20"/>
                        </w:rPr>
                      </w:pPr>
                      <w:r w:rsidRPr="00A15927">
                        <w:rPr>
                          <w:sz w:val="20"/>
                          <w:szCs w:val="20"/>
                        </w:rPr>
                        <w:t>CREATE TABLE `trans_padang`</w:t>
                      </w:r>
                      <w:proofErr w:type="gramStart"/>
                      <w:r w:rsidRPr="00A15927">
                        <w:rPr>
                          <w:sz w:val="20"/>
                          <w:szCs w:val="20"/>
                        </w:rPr>
                        <w:t>.`</w:t>
                      </w:r>
                      <w:proofErr w:type="gramEnd"/>
                      <w:r w:rsidRPr="00A15927">
                        <w:rPr>
                          <w:sz w:val="20"/>
                          <w:szCs w:val="20"/>
                        </w:rPr>
                        <w:t>point` (</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id</w:t>
                      </w:r>
                      <w:proofErr w:type="gramEnd"/>
                      <w:r w:rsidRPr="00A15927">
                        <w:rPr>
                          <w:sz w:val="20"/>
                          <w:szCs w:val="20"/>
                        </w:rPr>
                        <w:t>` INT NOT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nomor</w:t>
                      </w:r>
                      <w:proofErr w:type="gramEnd"/>
                      <w:r w:rsidRPr="00A15927">
                        <w:rPr>
                          <w:sz w:val="20"/>
                          <w:szCs w:val="20"/>
                        </w:rPr>
                        <w:t>` INT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longitude</w:t>
                      </w:r>
                      <w:proofErr w:type="gramEnd"/>
                      <w:r w:rsidRPr="00A15927">
                        <w:rPr>
                          <w:sz w:val="20"/>
                          <w:szCs w:val="20"/>
                        </w:rPr>
                        <w:t>` DOUBLE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latitude</w:t>
                      </w:r>
                      <w:proofErr w:type="gramEnd"/>
                      <w:r w:rsidRPr="00A15927">
                        <w:rPr>
                          <w:sz w:val="20"/>
                          <w:szCs w:val="20"/>
                        </w:rPr>
                        <w:t>` DOUBLE NULL,</w:t>
                      </w:r>
                    </w:p>
                    <w:p w:rsidR="00E059FA" w:rsidRPr="00A15927" w:rsidRDefault="00E059FA" w:rsidP="00B257EA">
                      <w:pPr>
                        <w:rPr>
                          <w:sz w:val="20"/>
                          <w:szCs w:val="20"/>
                        </w:rPr>
                      </w:pPr>
                      <w:r w:rsidRPr="00A15927">
                        <w:rPr>
                          <w:sz w:val="20"/>
                          <w:szCs w:val="20"/>
                        </w:rPr>
                        <w:t xml:space="preserve">  `</w:t>
                      </w:r>
                      <w:proofErr w:type="gramStart"/>
                      <w:r w:rsidRPr="00A15927">
                        <w:rPr>
                          <w:sz w:val="20"/>
                          <w:szCs w:val="20"/>
                        </w:rPr>
                        <w:t>keterangan</w:t>
                      </w:r>
                      <w:proofErr w:type="gramEnd"/>
                      <w:r w:rsidRPr="00A15927">
                        <w:rPr>
                          <w:sz w:val="20"/>
                          <w:szCs w:val="20"/>
                        </w:rPr>
                        <w:t>` VARCHAR(45) NULL,</w:t>
                      </w:r>
                    </w:p>
                    <w:p w:rsidR="00E059FA" w:rsidRPr="00A15927" w:rsidRDefault="00E059FA" w:rsidP="00B257EA">
                      <w:pPr>
                        <w:rPr>
                          <w:sz w:val="20"/>
                          <w:szCs w:val="20"/>
                        </w:rPr>
                      </w:pPr>
                      <w:r w:rsidRPr="00A15927">
                        <w:rPr>
                          <w:sz w:val="20"/>
                          <w:szCs w:val="20"/>
                        </w:rPr>
                        <w:t xml:space="preserve">  `created_at` DATETIME NULL,</w:t>
                      </w:r>
                    </w:p>
                    <w:p w:rsidR="00E059FA" w:rsidRPr="00A15927" w:rsidRDefault="00E059FA" w:rsidP="00B257EA">
                      <w:pPr>
                        <w:rPr>
                          <w:sz w:val="20"/>
                          <w:szCs w:val="20"/>
                        </w:rPr>
                      </w:pPr>
                      <w:r w:rsidRPr="00A15927">
                        <w:rPr>
                          <w:sz w:val="20"/>
                          <w:szCs w:val="20"/>
                        </w:rPr>
                        <w:t xml:space="preserve">  `updated_at` DATETIME NULL,</w:t>
                      </w:r>
                    </w:p>
                    <w:p w:rsidR="00E059FA" w:rsidRPr="00A15927" w:rsidRDefault="00E059FA" w:rsidP="00B257EA">
                      <w:pPr>
                        <w:rPr>
                          <w:sz w:val="20"/>
                          <w:szCs w:val="20"/>
                        </w:rPr>
                      </w:pPr>
                      <w:r w:rsidRPr="00A15927">
                        <w:rPr>
                          <w:sz w:val="20"/>
                          <w:szCs w:val="20"/>
                        </w:rPr>
                        <w:t xml:space="preserve">  `deleted_at` DATETIME NULL,</w:t>
                      </w:r>
                    </w:p>
                    <w:p w:rsidR="00E059FA" w:rsidRPr="00A15927" w:rsidRDefault="00E059FA" w:rsidP="00B257EA">
                      <w:pPr>
                        <w:rPr>
                          <w:sz w:val="20"/>
                          <w:szCs w:val="20"/>
                        </w:rPr>
                      </w:pPr>
                      <w:r w:rsidRPr="00A15927">
                        <w:rPr>
                          <w:sz w:val="20"/>
                          <w:szCs w:val="20"/>
                        </w:rPr>
                        <w:t xml:space="preserve">  `koridor_id` INT NOT NULL,</w:t>
                      </w:r>
                    </w:p>
                    <w:p w:rsidR="00E059FA" w:rsidRPr="00A15927" w:rsidRDefault="00E059FA" w:rsidP="00B257EA">
                      <w:pPr>
                        <w:rPr>
                          <w:sz w:val="20"/>
                          <w:szCs w:val="20"/>
                        </w:rPr>
                      </w:pPr>
                      <w:r w:rsidRPr="00A15927">
                        <w:rPr>
                          <w:sz w:val="20"/>
                          <w:szCs w:val="20"/>
                        </w:rPr>
                        <w:t xml:space="preserve">  `halte_id` INT NOT NULL,</w:t>
                      </w:r>
                    </w:p>
                    <w:p w:rsidR="00E059FA" w:rsidRPr="00A15927" w:rsidRDefault="00E059FA" w:rsidP="00B257EA">
                      <w:pPr>
                        <w:rPr>
                          <w:sz w:val="20"/>
                          <w:szCs w:val="20"/>
                        </w:rPr>
                      </w:pPr>
                      <w:r w:rsidRPr="00A15927">
                        <w:rPr>
                          <w:sz w:val="20"/>
                          <w:szCs w:val="20"/>
                        </w:rPr>
                        <w:t xml:space="preserve">  PRIMARY KEY (`id`, `koridor_id`, `halte_id`),</w:t>
                      </w:r>
                    </w:p>
                    <w:p w:rsidR="00E059FA" w:rsidRPr="00A15927" w:rsidRDefault="00E059FA" w:rsidP="00B257EA">
                      <w:pPr>
                        <w:rPr>
                          <w:sz w:val="20"/>
                          <w:szCs w:val="20"/>
                        </w:rPr>
                      </w:pPr>
                      <w:r w:rsidRPr="00A15927">
                        <w:rPr>
                          <w:sz w:val="20"/>
                          <w:szCs w:val="20"/>
                        </w:rPr>
                        <w:t xml:space="preserve">  INDEX `fk_point_rute1_idx` (`koridor_id` ASC),</w:t>
                      </w:r>
                    </w:p>
                    <w:p w:rsidR="00E059FA" w:rsidRPr="00A15927" w:rsidRDefault="00E059FA" w:rsidP="00B257EA">
                      <w:pPr>
                        <w:rPr>
                          <w:sz w:val="20"/>
                          <w:szCs w:val="20"/>
                        </w:rPr>
                      </w:pPr>
                      <w:r w:rsidRPr="00A15927">
                        <w:rPr>
                          <w:sz w:val="20"/>
                          <w:szCs w:val="20"/>
                        </w:rPr>
                        <w:t xml:space="preserve">  INDEX `fk_point_halte1_idx` (`halte_id` ASC),</w:t>
                      </w:r>
                    </w:p>
                    <w:p w:rsidR="00E059FA" w:rsidRPr="00A15927" w:rsidRDefault="00E059FA" w:rsidP="00B257EA">
                      <w:pPr>
                        <w:rPr>
                          <w:sz w:val="20"/>
                          <w:szCs w:val="20"/>
                        </w:rPr>
                      </w:pPr>
                      <w:r w:rsidRPr="00A15927">
                        <w:rPr>
                          <w:sz w:val="20"/>
                          <w:szCs w:val="20"/>
                        </w:rPr>
                        <w:t xml:space="preserve">  CONSTRAINT `fk_point_rute1`</w:t>
                      </w:r>
                    </w:p>
                    <w:p w:rsidR="00E059FA" w:rsidRPr="00A15927" w:rsidRDefault="00E059FA" w:rsidP="00B257EA">
                      <w:pPr>
                        <w:rPr>
                          <w:sz w:val="20"/>
                          <w:szCs w:val="20"/>
                        </w:rPr>
                      </w:pPr>
                      <w:r w:rsidRPr="00A15927">
                        <w:rPr>
                          <w:sz w:val="20"/>
                          <w:szCs w:val="20"/>
                        </w:rPr>
                        <w:t xml:space="preserve">    FOREIGN KEY (`koridor_id`)</w:t>
                      </w:r>
                    </w:p>
                    <w:p w:rsidR="00E059FA" w:rsidRPr="00A15927" w:rsidRDefault="00E059FA" w:rsidP="00B257EA">
                      <w:pPr>
                        <w:rPr>
                          <w:sz w:val="20"/>
                          <w:szCs w:val="20"/>
                        </w:rPr>
                      </w:pPr>
                      <w:r w:rsidRPr="00A15927">
                        <w:rPr>
                          <w:sz w:val="20"/>
                          <w:szCs w:val="20"/>
                        </w:rPr>
                        <w:t xml:space="preserve">    REFERENCES `trans_padang`</w:t>
                      </w:r>
                      <w:proofErr w:type="gramStart"/>
                      <w:r w:rsidRPr="00A15927">
                        <w:rPr>
                          <w:sz w:val="20"/>
                          <w:szCs w:val="20"/>
                        </w:rPr>
                        <w:t>.`</w:t>
                      </w:r>
                      <w:proofErr w:type="gramEnd"/>
                      <w:r w:rsidRPr="00A15927">
                        <w:rPr>
                          <w:sz w:val="20"/>
                          <w:szCs w:val="20"/>
                        </w:rPr>
                        <w:t>koridor` (`id`)</w:t>
                      </w:r>
                    </w:p>
                    <w:p w:rsidR="00E059FA" w:rsidRPr="00A15927" w:rsidRDefault="00E059FA" w:rsidP="00B257EA">
                      <w:pPr>
                        <w:rPr>
                          <w:sz w:val="20"/>
                          <w:szCs w:val="20"/>
                        </w:rPr>
                      </w:pPr>
                      <w:r w:rsidRPr="00A15927">
                        <w:rPr>
                          <w:sz w:val="20"/>
                          <w:szCs w:val="20"/>
                        </w:rPr>
                        <w:t xml:space="preserve">    ON DELETE NO ACTION</w:t>
                      </w:r>
                    </w:p>
                    <w:p w:rsidR="00E059FA" w:rsidRPr="00A15927" w:rsidRDefault="00E059FA" w:rsidP="00B257EA">
                      <w:pPr>
                        <w:rPr>
                          <w:sz w:val="20"/>
                          <w:szCs w:val="20"/>
                        </w:rPr>
                      </w:pPr>
                      <w:r w:rsidRPr="00A15927">
                        <w:rPr>
                          <w:sz w:val="20"/>
                          <w:szCs w:val="20"/>
                        </w:rPr>
                        <w:t xml:space="preserve">    ON UPDATE NO ACTION,</w:t>
                      </w:r>
                    </w:p>
                    <w:p w:rsidR="00E059FA" w:rsidRPr="00A15927" w:rsidRDefault="00E059FA" w:rsidP="00B257EA">
                      <w:pPr>
                        <w:rPr>
                          <w:sz w:val="20"/>
                          <w:szCs w:val="20"/>
                        </w:rPr>
                      </w:pPr>
                      <w:r w:rsidRPr="00A15927">
                        <w:rPr>
                          <w:sz w:val="20"/>
                          <w:szCs w:val="20"/>
                        </w:rPr>
                        <w:t xml:space="preserve">  CONSTRAINT `fk_point_halte1`</w:t>
                      </w:r>
                    </w:p>
                    <w:p w:rsidR="00E059FA" w:rsidRPr="00A15927" w:rsidRDefault="00E059FA" w:rsidP="00B257EA">
                      <w:pPr>
                        <w:rPr>
                          <w:sz w:val="20"/>
                          <w:szCs w:val="20"/>
                        </w:rPr>
                      </w:pPr>
                      <w:r w:rsidRPr="00A15927">
                        <w:rPr>
                          <w:sz w:val="20"/>
                          <w:szCs w:val="20"/>
                        </w:rPr>
                        <w:t xml:space="preserve">    FOREIGN KEY (`halte_id`)</w:t>
                      </w:r>
                    </w:p>
                    <w:p w:rsidR="00E059FA" w:rsidRPr="00A15927" w:rsidRDefault="00E059FA" w:rsidP="00B257EA">
                      <w:pPr>
                        <w:rPr>
                          <w:sz w:val="20"/>
                          <w:szCs w:val="20"/>
                        </w:rPr>
                      </w:pPr>
                      <w:r w:rsidRPr="00A15927">
                        <w:rPr>
                          <w:sz w:val="20"/>
                          <w:szCs w:val="20"/>
                        </w:rPr>
                        <w:t xml:space="preserve">    REFERENCES `trans_padang`</w:t>
                      </w:r>
                      <w:proofErr w:type="gramStart"/>
                      <w:r w:rsidRPr="00A15927">
                        <w:rPr>
                          <w:sz w:val="20"/>
                          <w:szCs w:val="20"/>
                        </w:rPr>
                        <w:t>.`</w:t>
                      </w:r>
                      <w:proofErr w:type="gramEnd"/>
                      <w:r w:rsidRPr="00A15927">
                        <w:rPr>
                          <w:sz w:val="20"/>
                          <w:szCs w:val="20"/>
                        </w:rPr>
                        <w:t>halte` (`id`)</w:t>
                      </w:r>
                    </w:p>
                  </w:txbxContent>
                </v:textbox>
                <w10:wrap type="topAndBottom" anchorx="margin"/>
              </v:shape>
            </w:pict>
          </mc:Fallback>
        </mc:AlternateContent>
      </w:r>
    </w:p>
    <w:p w:rsidR="00B257EA" w:rsidRDefault="0044410A" w:rsidP="0044410A">
      <w:pPr>
        <w:pStyle w:val="Caption"/>
      </w:pPr>
      <w:bookmarkStart w:id="208" w:name="_Toc453463399"/>
      <w:r>
        <w:t xml:space="preserve">Kode Sumber </w:t>
      </w:r>
      <w:r>
        <w:fldChar w:fldCharType="begin"/>
      </w:r>
      <w:r>
        <w:instrText xml:space="preserve"> SEQ Kode_Sumber \* ARABIC </w:instrText>
      </w:r>
      <w:r>
        <w:fldChar w:fldCharType="separate"/>
      </w:r>
      <w:r w:rsidR="00A206F2">
        <w:rPr>
          <w:noProof/>
        </w:rPr>
        <w:t>5</w:t>
      </w:r>
      <w:r>
        <w:fldChar w:fldCharType="end"/>
      </w:r>
      <w:r>
        <w:t xml:space="preserve"> Membuat Tabel Point</w:t>
      </w:r>
      <w:bookmarkEnd w:id="208"/>
    </w:p>
    <w:p w:rsidR="00B257EA" w:rsidRPr="00E273DB" w:rsidRDefault="0044410A" w:rsidP="00B257EA">
      <w:r>
        <w:t>Pada Kode Sumber 5</w:t>
      </w:r>
      <w:r w:rsidR="00B257EA">
        <w:t xml:space="preserve"> terlihat bahwa untuk id dan nomor bertipe data integer serta latitude dan longitude bertipe data double. Pada keterangan bertipe data varchar serta created _at, updated_at dan deleted_at bertipe data datetime. Pada tabel ini terdapat </w:t>
      </w:r>
      <w:r w:rsidR="00B257EA" w:rsidRPr="003C4A0A">
        <w:rPr>
          <w:i/>
        </w:rPr>
        <w:t>foreign key</w:t>
      </w:r>
      <w:r w:rsidR="00B257EA">
        <w:t xml:space="preserve"> yakni halte_id dan koridor_id yang bereferensi kepada tabelnya. Untuk </w:t>
      </w:r>
      <w:r w:rsidR="00B257EA" w:rsidRPr="00E273DB">
        <w:rPr>
          <w:i/>
        </w:rPr>
        <w:t>primary</w:t>
      </w:r>
      <w:r w:rsidR="00B257EA">
        <w:rPr>
          <w:i/>
        </w:rPr>
        <w:t xml:space="preserve"> key</w:t>
      </w:r>
      <w:r w:rsidR="00B257EA">
        <w:t xml:space="preserve"> tabel ini ialah id. </w:t>
      </w:r>
    </w:p>
    <w:p w:rsidR="003A3A9F" w:rsidRDefault="00B257EA" w:rsidP="0044410A">
      <w:pPr>
        <w:pStyle w:val="Caption"/>
      </w:pPr>
      <w:bookmarkStart w:id="209" w:name="_Toc453463400"/>
      <w:r>
        <w:rPr>
          <w:noProof/>
          <w:lang w:eastAsia="en-US"/>
        </w:rPr>
        <w:lastRenderedPageBreak/>
        <mc:AlternateContent>
          <mc:Choice Requires="wps">
            <w:drawing>
              <wp:anchor distT="45720" distB="45720" distL="114300" distR="114300" simplePos="0" relativeHeight="252428288" behindDoc="0" locked="0" layoutInCell="1" allowOverlap="1" wp14:anchorId="70211489" wp14:editId="401DD0C4">
                <wp:simplePos x="0" y="0"/>
                <wp:positionH relativeFrom="margin">
                  <wp:posOffset>0</wp:posOffset>
                </wp:positionH>
                <wp:positionV relativeFrom="paragraph">
                  <wp:posOffset>205740</wp:posOffset>
                </wp:positionV>
                <wp:extent cx="3701415" cy="1404620"/>
                <wp:effectExtent l="0" t="0" r="13335" b="27305"/>
                <wp:wrapTopAndBottom/>
                <wp:docPr id="450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404620"/>
                        </a:xfrm>
                        <a:prstGeom prst="rect">
                          <a:avLst/>
                        </a:prstGeom>
                        <a:solidFill>
                          <a:srgbClr val="FFFFFF"/>
                        </a:solidFill>
                        <a:ln w="9525">
                          <a:solidFill>
                            <a:srgbClr val="000000"/>
                          </a:solidFill>
                          <a:miter lim="800000"/>
                          <a:headEnd/>
                          <a:tailEnd/>
                        </a:ln>
                      </wps:spPr>
                      <wps:txbx>
                        <w:txbxContent>
                          <w:p w:rsidR="00E059FA" w:rsidRPr="00E273DB" w:rsidRDefault="00E059FA" w:rsidP="00B257EA">
                            <w:pPr>
                              <w:autoSpaceDE w:val="0"/>
                              <w:autoSpaceDN w:val="0"/>
                              <w:adjustRightInd w:val="0"/>
                              <w:jc w:val="left"/>
                              <w:rPr>
                                <w:rFonts w:ascii="Courier New" w:eastAsiaTheme="minorHAnsi" w:hAnsi="Courier New" w:cs="Courier New"/>
                                <w:color w:val="0000FF"/>
                                <w:sz w:val="20"/>
                                <w:szCs w:val="20"/>
                                <w:lang w:eastAsia="en-US"/>
                              </w:rPr>
                            </w:pPr>
                            <w:r>
                              <w:rPr>
                                <w:rFonts w:ascii="Courier New" w:eastAsiaTheme="minorHAnsi" w:hAnsi="Courier New" w:cs="Courier New"/>
                                <w:b/>
                                <w:bCs/>
                                <w:color w:val="0000FF"/>
                                <w:sz w:val="20"/>
                                <w:szCs w:val="20"/>
                                <w:lang w:eastAsia="en-US"/>
                              </w:rPr>
                              <w:t>INSERT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INTO</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`trans_padang`</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`point`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`nomor`</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`longitude`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`latitude`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`keterangan`</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`created_at`</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`koridor_id`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`halte_id`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VALUES</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977</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57</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100.364475</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0.954066</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'Poin Bantu 1a'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'2016-06-10 17:11:57'</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0</w:t>
                            </w:r>
                            <w:r>
                              <w:rPr>
                                <w:rFonts w:ascii="Courier New" w:eastAsiaTheme="minorHAnsi" w:hAnsi="Courier New" w:cs="Courier New"/>
                                <w:color w:val="0000FF"/>
                                <w:sz w:val="20"/>
                                <w:szCs w:val="20"/>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11489" id="_x0000_s1034" type="#_x0000_t202" style="position:absolute;left:0;text-align:left;margin-left:0;margin-top:16.2pt;width:291.45pt;height:110.6pt;z-index:252428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">
                <v:textbox style="mso-fit-shape-to-text:t">
                  <w:txbxContent>
                    <w:p w:rsidR="00E059FA" w:rsidRPr="00E273DB" w:rsidRDefault="00E059FA" w:rsidP="00B257EA">
                      <w:pPr>
                        <w:autoSpaceDE w:val="0"/>
                        <w:autoSpaceDN w:val="0"/>
                        <w:adjustRightInd w:val="0"/>
                        <w:jc w:val="left"/>
                        <w:rPr>
                          <w:rFonts w:ascii="Courier New" w:eastAsiaTheme="minorHAnsi" w:hAnsi="Courier New" w:cs="Courier New"/>
                          <w:color w:val="0000FF"/>
                          <w:sz w:val="20"/>
                          <w:szCs w:val="20"/>
                          <w:lang w:eastAsia="en-US"/>
                        </w:rPr>
                      </w:pPr>
                      <w:r>
                        <w:rPr>
                          <w:rFonts w:ascii="Courier New" w:eastAsiaTheme="minorHAnsi" w:hAnsi="Courier New" w:cs="Courier New"/>
                          <w:b/>
                          <w:bCs/>
                          <w:color w:val="0000FF"/>
                          <w:sz w:val="20"/>
                          <w:szCs w:val="20"/>
                          <w:lang w:eastAsia="en-US"/>
                        </w:rPr>
                        <w:t>INSERT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INTO</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`trans_padang`</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`point`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`nomor`</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`longitude`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`latitude`</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`keterangan`</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`created_at`</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`koridor_id`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`halte_id`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VALUES</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977</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57</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100.364475</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0.954066</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'Poin Bantu 1a'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8000"/>
                          <w:sz w:val="20"/>
                          <w:szCs w:val="20"/>
                          <w:lang w:eastAsia="en-US"/>
                        </w:rPr>
                        <w:t>'2016-06-10 17:11:57'</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0</w:t>
                      </w:r>
                      <w:r>
                        <w:rPr>
                          <w:rFonts w:ascii="Courier New" w:eastAsiaTheme="minorHAnsi" w:hAnsi="Courier New" w:cs="Courier New"/>
                          <w:color w:val="0000FF"/>
                          <w:sz w:val="20"/>
                          <w:szCs w:val="20"/>
                          <w:lang w:eastAsia="en-US"/>
                        </w:rPr>
                        <w:t>);</w:t>
                      </w:r>
                    </w:p>
                  </w:txbxContent>
                </v:textbox>
                <w10:wrap type="topAndBottom" anchorx="margin"/>
              </v:shape>
            </w:pict>
          </mc:Fallback>
        </mc:AlternateContent>
      </w:r>
      <w:r w:rsidR="0044410A">
        <w:t xml:space="preserve">Kode Sumber </w:t>
      </w:r>
      <w:r w:rsidR="0044410A">
        <w:fldChar w:fldCharType="begin"/>
      </w:r>
      <w:r w:rsidR="0044410A">
        <w:instrText xml:space="preserve"> SEQ Kode_Sumber \* ARABIC </w:instrText>
      </w:r>
      <w:r w:rsidR="0044410A">
        <w:fldChar w:fldCharType="separate"/>
      </w:r>
      <w:r w:rsidR="00A206F2">
        <w:rPr>
          <w:noProof/>
        </w:rPr>
        <w:t>6</w:t>
      </w:r>
      <w:r w:rsidR="0044410A">
        <w:fldChar w:fldCharType="end"/>
      </w:r>
      <w:r w:rsidR="0044410A">
        <w:t xml:space="preserve"> Menyisipkan Data Pada Tabel Point</w:t>
      </w:r>
      <w:bookmarkEnd w:id="209"/>
    </w:p>
    <w:p w:rsidR="00B257EA" w:rsidRDefault="00B257EA" w:rsidP="00B257EA">
      <w:r>
        <w:t>Pada Kode Sumber</w:t>
      </w:r>
      <w:r w:rsidR="0044410A">
        <w:t xml:space="preserve"> 6 m</w:t>
      </w:r>
      <w:r>
        <w:t>erupakan salah satu contoh data poin yang disimpan dalam tabel. Kolom created_at, updated_at dan kolom deleted_at belum terisi atau secara langsung terdefinisi dengan nilai null.</w:t>
      </w:r>
    </w:p>
    <w:p w:rsidR="00B257EA" w:rsidRDefault="00B257EA" w:rsidP="00B257EA">
      <w:r>
        <w:rPr>
          <w:noProof/>
          <w:lang w:eastAsia="en-US"/>
        </w:rPr>
        <w:drawing>
          <wp:inline distT="0" distB="0" distL="0" distR="0" wp14:anchorId="59FDC512" wp14:editId="777E2205">
            <wp:extent cx="3865880" cy="1277620"/>
            <wp:effectExtent l="0" t="0" r="1270" b="0"/>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5880" cy="1277620"/>
                    </a:xfrm>
                    <a:prstGeom prst="rect">
                      <a:avLst/>
                    </a:prstGeom>
                  </pic:spPr>
                </pic:pic>
              </a:graphicData>
            </a:graphic>
          </wp:inline>
        </w:drawing>
      </w:r>
    </w:p>
    <w:p w:rsidR="003A3A9F" w:rsidRDefault="0044410A" w:rsidP="0044410A">
      <w:pPr>
        <w:pStyle w:val="Caption"/>
      </w:pPr>
      <w:bookmarkStart w:id="210" w:name="_Toc453463449"/>
      <w:bookmarkStart w:id="211" w:name="_Toc453470907"/>
      <w:r>
        <w:t>Gambar 4.</w:t>
      </w:r>
      <w:r>
        <w:fldChar w:fldCharType="begin"/>
      </w:r>
      <w:r>
        <w:instrText xml:space="preserve"> SEQ Gambar_4. \* ARABIC </w:instrText>
      </w:r>
      <w:r>
        <w:fldChar w:fldCharType="separate"/>
      </w:r>
      <w:r w:rsidR="00DF4C34">
        <w:rPr>
          <w:noProof/>
        </w:rPr>
        <w:t>6</w:t>
      </w:r>
      <w:r>
        <w:fldChar w:fldCharType="end"/>
      </w:r>
      <w:r>
        <w:t xml:space="preserve"> Cuplikan Basis Data Tabel Point</w:t>
      </w:r>
      <w:bookmarkEnd w:id="210"/>
      <w:bookmarkEnd w:id="211"/>
    </w:p>
    <w:p w:rsidR="00B257EA" w:rsidRDefault="00B257EA" w:rsidP="00B257EA">
      <w:r>
        <w:t>Pada Gambar</w:t>
      </w:r>
      <w:r w:rsidR="0044410A">
        <w:t xml:space="preserve"> 4.6</w:t>
      </w:r>
      <w:r>
        <w:t xml:space="preserve"> memperlihatkan hasil tabel setelah dimasukkan sejumlah data yang diperlukan pada tabel point. Tabel poin berfungsi untuk menyimpan titik-titik poin dan kelengkapan untuk penyempurnaan tampilan rute.</w:t>
      </w:r>
    </w:p>
    <w:p w:rsidR="00B257EA" w:rsidRPr="003C4A0A" w:rsidRDefault="00B257EA" w:rsidP="00B257EA"/>
    <w:p w:rsidR="00B257EA" w:rsidRDefault="00B257EA" w:rsidP="00B257EA">
      <w:pPr>
        <w:pStyle w:val="Heading3"/>
      </w:pPr>
      <w:bookmarkStart w:id="212" w:name="_Toc453463575"/>
      <w:r>
        <w:t>Implementasi Tabel Rute</w:t>
      </w:r>
      <w:bookmarkEnd w:id="212"/>
    </w:p>
    <w:p w:rsidR="00B257EA" w:rsidRDefault="00B257EA" w:rsidP="00B257EA">
      <w:pPr>
        <w:ind w:firstLine="567"/>
        <w:rPr>
          <w:lang w:eastAsia="en-US"/>
        </w:rPr>
      </w:pPr>
      <w:r>
        <w:rPr>
          <w:lang w:eastAsia="en-US"/>
        </w:rPr>
        <w:t xml:space="preserve">Implementasi pembuatan tabel rute diperuntukkan menyimpan data rute pada sistem informasi. Tabel rute merupakan proses pencarian rute secara statis karena rute pada studi kasus sistem ini dapat ditentukan dan tidak berubah. Adapun Tabel poin terdiri dari beberapa kolom yakni id, koridor_asal, koridor_tujuan, koridor via, halte transisi created_at, updated_at dan deleted_at. Untuk </w:t>
      </w:r>
      <w:r>
        <w:rPr>
          <w:lang w:eastAsia="en-US"/>
        </w:rPr>
        <w:lastRenderedPageBreak/>
        <w:t>implementasi serta hasilnya dapat dilihat pada Kode Sumber… dan Gambar….</w:t>
      </w:r>
    </w:p>
    <w:p w:rsidR="00B257EA" w:rsidRDefault="00B257EA" w:rsidP="00B257EA">
      <w:pPr>
        <w:ind w:firstLine="567"/>
        <w:rPr>
          <w:lang w:eastAsia="en-US"/>
        </w:rPr>
      </w:pPr>
      <w:r>
        <w:rPr>
          <w:lang w:eastAsia="en-US"/>
        </w:rPr>
        <w:t xml:space="preserve"> </w:t>
      </w:r>
    </w:p>
    <w:p w:rsidR="00B257EA" w:rsidRDefault="00B257EA" w:rsidP="00B257EA">
      <w:pPr>
        <w:rPr>
          <w:lang w:val="id-ID"/>
        </w:rPr>
      </w:pPr>
      <w:r>
        <w:rPr>
          <w:noProof/>
          <w:lang w:eastAsia="en-US"/>
        </w:rPr>
        <mc:AlternateContent>
          <mc:Choice Requires="wps">
            <w:drawing>
              <wp:inline distT="0" distB="0" distL="0" distR="0">
                <wp:extent cx="3701415" cy="1404620"/>
                <wp:effectExtent l="0" t="0" r="13335" b="26670"/>
                <wp:docPr id="450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404620"/>
                        </a:xfrm>
                        <a:prstGeom prst="rect">
                          <a:avLst/>
                        </a:prstGeom>
                        <a:solidFill>
                          <a:srgbClr val="FFFFFF"/>
                        </a:solidFill>
                        <a:ln w="9525">
                          <a:solidFill>
                            <a:srgbClr val="000000"/>
                          </a:solidFill>
                          <a:miter lim="800000"/>
                          <a:headEnd/>
                          <a:tailEnd/>
                        </a:ln>
                      </wps:spPr>
                      <wps:txbx>
                        <w:txbxContent>
                          <w:p w:rsidR="00E059FA" w:rsidRDefault="00E059FA" w:rsidP="00B257EA">
                            <w:r>
                              <w:t>CREATE TABLE `trans_padang`</w:t>
                            </w:r>
                            <w:proofErr w:type="gramStart"/>
                            <w:r>
                              <w:t>.`</w:t>
                            </w:r>
                            <w:proofErr w:type="gramEnd"/>
                            <w:r>
                              <w:t>rute` (</w:t>
                            </w:r>
                          </w:p>
                          <w:p w:rsidR="00E059FA" w:rsidRDefault="00E059FA" w:rsidP="00B257EA">
                            <w:r>
                              <w:t xml:space="preserve">  `</w:t>
                            </w:r>
                            <w:proofErr w:type="gramStart"/>
                            <w:r>
                              <w:t>id</w:t>
                            </w:r>
                            <w:proofErr w:type="gramEnd"/>
                            <w:r>
                              <w:t>` INT NOT NULL,</w:t>
                            </w:r>
                          </w:p>
                          <w:p w:rsidR="00E059FA" w:rsidRDefault="00E059FA" w:rsidP="00B257EA">
                            <w:r>
                              <w:t xml:space="preserve">  `koridor_asal` INT NULL,</w:t>
                            </w:r>
                          </w:p>
                          <w:p w:rsidR="00E059FA" w:rsidRDefault="00E059FA" w:rsidP="00B257EA">
                            <w:r>
                              <w:t xml:space="preserve">  `koridor_tujuan` INT NULL,</w:t>
                            </w:r>
                          </w:p>
                          <w:p w:rsidR="00E059FA" w:rsidRDefault="00E059FA" w:rsidP="00B257EA">
                            <w:r>
                              <w:t xml:space="preserve">  `koridor_via` INT NULL,</w:t>
                            </w:r>
                          </w:p>
                          <w:p w:rsidR="00E059FA" w:rsidRDefault="00E059FA" w:rsidP="00B257EA">
                            <w:r>
                              <w:t xml:space="preserve">  `halte_transisi` INT NULL,</w:t>
                            </w:r>
                          </w:p>
                          <w:p w:rsidR="00E059FA" w:rsidRDefault="00E059FA" w:rsidP="00B257EA">
                            <w:r>
                              <w:t xml:space="preserve">  `created_at` DATETIME NULL,</w:t>
                            </w:r>
                          </w:p>
                          <w:p w:rsidR="00E059FA" w:rsidRDefault="00E059FA" w:rsidP="00B257EA">
                            <w:r>
                              <w:t xml:space="preserve">  `updated_at` DATETIME NULL,</w:t>
                            </w:r>
                          </w:p>
                          <w:p w:rsidR="00E059FA" w:rsidRDefault="00E059FA" w:rsidP="00B257EA">
                            <w:r>
                              <w:t xml:space="preserve">  `deleted_at` DATETIME NULL,</w:t>
                            </w:r>
                          </w:p>
                          <w:p w:rsidR="00E059FA" w:rsidRPr="00E273DB" w:rsidRDefault="00E059FA" w:rsidP="00B257EA">
                            <w:r>
                              <w:t xml:space="preserve">  PRIMARY KEY (`id`))</w:t>
                            </w:r>
                          </w:p>
                        </w:txbxContent>
                      </wps:txbx>
                      <wps:bodyPr rot="0" vert="horz" wrap="square" lIns="91440" tIns="45720" rIns="91440" bIns="45720" anchor="t" anchorCtr="0">
                        <a:spAutoFit/>
                      </wps:bodyPr>
                    </wps:wsp>
                  </a:graphicData>
                </a:graphic>
              </wp:inline>
            </w:drawing>
          </mc:Choice>
          <mc:Fallback>
            <w:pict>
              <v:shape id="_x0000_s1035" type="#_x0000_t202" style="width:291.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">
                <v:textbox style="mso-fit-shape-to-text:t">
                  <w:txbxContent>
                    <w:p w:rsidR="00E059FA" w:rsidRDefault="00E059FA" w:rsidP="00B257EA">
                      <w:r>
                        <w:t>CREATE TABLE `trans_padang`</w:t>
                      </w:r>
                      <w:proofErr w:type="gramStart"/>
                      <w:r>
                        <w:t>.`</w:t>
                      </w:r>
                      <w:proofErr w:type="gramEnd"/>
                      <w:r>
                        <w:t>rute` (</w:t>
                      </w:r>
                    </w:p>
                    <w:p w:rsidR="00E059FA" w:rsidRDefault="00E059FA" w:rsidP="00B257EA">
                      <w:r>
                        <w:t xml:space="preserve">  `</w:t>
                      </w:r>
                      <w:proofErr w:type="gramStart"/>
                      <w:r>
                        <w:t>id</w:t>
                      </w:r>
                      <w:proofErr w:type="gramEnd"/>
                      <w:r>
                        <w:t>` INT NOT NULL,</w:t>
                      </w:r>
                    </w:p>
                    <w:p w:rsidR="00E059FA" w:rsidRDefault="00E059FA" w:rsidP="00B257EA">
                      <w:r>
                        <w:t xml:space="preserve">  `koridor_asal` INT NULL,</w:t>
                      </w:r>
                    </w:p>
                    <w:p w:rsidR="00E059FA" w:rsidRDefault="00E059FA" w:rsidP="00B257EA">
                      <w:r>
                        <w:t xml:space="preserve">  `koridor_tujuan` INT NULL,</w:t>
                      </w:r>
                    </w:p>
                    <w:p w:rsidR="00E059FA" w:rsidRDefault="00E059FA" w:rsidP="00B257EA">
                      <w:r>
                        <w:t xml:space="preserve">  `koridor_via` INT NULL,</w:t>
                      </w:r>
                    </w:p>
                    <w:p w:rsidR="00E059FA" w:rsidRDefault="00E059FA" w:rsidP="00B257EA">
                      <w:r>
                        <w:t xml:space="preserve">  `halte_transisi` INT NULL,</w:t>
                      </w:r>
                    </w:p>
                    <w:p w:rsidR="00E059FA" w:rsidRDefault="00E059FA" w:rsidP="00B257EA">
                      <w:r>
                        <w:t xml:space="preserve">  `created_at` DATETIME NULL,</w:t>
                      </w:r>
                    </w:p>
                    <w:p w:rsidR="00E059FA" w:rsidRDefault="00E059FA" w:rsidP="00B257EA">
                      <w:r>
                        <w:t xml:space="preserve">  `updated_at` DATETIME NULL,</w:t>
                      </w:r>
                    </w:p>
                    <w:p w:rsidR="00E059FA" w:rsidRDefault="00E059FA" w:rsidP="00B257EA">
                      <w:r>
                        <w:t xml:space="preserve">  `deleted_at` DATETIME NULL,</w:t>
                      </w:r>
                    </w:p>
                    <w:p w:rsidR="00E059FA" w:rsidRPr="00E273DB" w:rsidRDefault="00E059FA" w:rsidP="00B257EA">
                      <w:r>
                        <w:t xml:space="preserve">  PRIMARY KEY (`id`))</w:t>
                      </w:r>
                    </w:p>
                  </w:txbxContent>
                </v:textbox>
                <w10:anchorlock/>
              </v:shape>
            </w:pict>
          </mc:Fallback>
        </mc:AlternateContent>
      </w:r>
    </w:p>
    <w:p w:rsidR="00B257EA" w:rsidRDefault="0044410A" w:rsidP="0044410A">
      <w:pPr>
        <w:pStyle w:val="Caption"/>
      </w:pPr>
      <w:bookmarkStart w:id="213" w:name="_Toc453463401"/>
      <w:r>
        <w:t xml:space="preserve">Kode Sumber </w:t>
      </w:r>
      <w:r>
        <w:fldChar w:fldCharType="begin"/>
      </w:r>
      <w:r>
        <w:instrText xml:space="preserve"> SEQ Kode_Sumber \* ARABIC </w:instrText>
      </w:r>
      <w:r>
        <w:fldChar w:fldCharType="separate"/>
      </w:r>
      <w:r w:rsidR="00A206F2">
        <w:rPr>
          <w:noProof/>
        </w:rPr>
        <w:t>7</w:t>
      </w:r>
      <w:r>
        <w:fldChar w:fldCharType="end"/>
      </w:r>
      <w:r>
        <w:t xml:space="preserve"> Membuat Tabel Rute</w:t>
      </w:r>
      <w:bookmarkEnd w:id="213"/>
    </w:p>
    <w:p w:rsidR="00B257EA" w:rsidRPr="00E273DB" w:rsidRDefault="00B257EA" w:rsidP="00B257EA">
      <w:r>
        <w:t>Pada Kode Sumber</w:t>
      </w:r>
      <w:r w:rsidR="0044410A">
        <w:t xml:space="preserve"> 7</w:t>
      </w:r>
      <w:r>
        <w:t xml:space="preserve"> </w:t>
      </w:r>
      <w:r w:rsidR="0044410A">
        <w:t>dapat di</w:t>
      </w:r>
      <w:r>
        <w:t xml:space="preserve">lihat bahwa untuk id, koridor_asal, koridor_tujuan, koridor_via dan halte_transisi bertipe data integer. Adapun created _at, updated_at dan deleted_at bertipe data datetime. Pada tabel ini id sebagai </w:t>
      </w:r>
      <w:r w:rsidRPr="00E273DB">
        <w:rPr>
          <w:i/>
        </w:rPr>
        <w:t>primary</w:t>
      </w:r>
      <w:r>
        <w:rPr>
          <w:i/>
        </w:rPr>
        <w:t xml:space="preserve"> key</w:t>
      </w:r>
      <w:r>
        <w:t xml:space="preserve">. </w:t>
      </w:r>
    </w:p>
    <w:p w:rsidR="003A3A9F" w:rsidRDefault="00B257EA" w:rsidP="0044410A">
      <w:pPr>
        <w:pStyle w:val="Caption"/>
      </w:pPr>
      <w:bookmarkStart w:id="214" w:name="_Toc453463402"/>
      <w:r>
        <w:rPr>
          <w:noProof/>
          <w:lang w:eastAsia="en-US"/>
        </w:rPr>
        <mc:AlternateContent>
          <mc:Choice Requires="wps">
            <w:drawing>
              <wp:anchor distT="45720" distB="45720" distL="114300" distR="114300" simplePos="0" relativeHeight="252430336" behindDoc="0" locked="0" layoutInCell="1" allowOverlap="1" wp14:anchorId="25165F1F" wp14:editId="664C010D">
                <wp:simplePos x="0" y="0"/>
                <wp:positionH relativeFrom="margin">
                  <wp:posOffset>0</wp:posOffset>
                </wp:positionH>
                <wp:positionV relativeFrom="paragraph">
                  <wp:posOffset>205740</wp:posOffset>
                </wp:positionV>
                <wp:extent cx="3701415" cy="1404620"/>
                <wp:effectExtent l="0" t="0" r="13335" b="27305"/>
                <wp:wrapTopAndBottom/>
                <wp:docPr id="450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404620"/>
                        </a:xfrm>
                        <a:prstGeom prst="rect">
                          <a:avLst/>
                        </a:prstGeom>
                        <a:solidFill>
                          <a:srgbClr val="FFFFFF"/>
                        </a:solidFill>
                        <a:ln w="9525">
                          <a:solidFill>
                            <a:srgbClr val="000000"/>
                          </a:solidFill>
                          <a:miter lim="800000"/>
                          <a:headEnd/>
                          <a:tailEnd/>
                        </a:ln>
                      </wps:spPr>
                      <wps:txbx>
                        <w:txbxContent>
                          <w:p w:rsidR="00E059FA" w:rsidRPr="00E273DB" w:rsidRDefault="00E059FA" w:rsidP="00B257EA">
                            <w:pPr>
                              <w:autoSpaceDE w:val="0"/>
                              <w:autoSpaceDN w:val="0"/>
                              <w:adjustRightInd w:val="0"/>
                              <w:jc w:val="left"/>
                              <w:rPr>
                                <w:rFonts w:ascii="Courier New" w:eastAsiaTheme="minorHAnsi" w:hAnsi="Courier New" w:cs="Courier New"/>
                                <w:color w:val="0000FF"/>
                                <w:sz w:val="20"/>
                                <w:szCs w:val="20"/>
                                <w:lang w:eastAsia="en-US"/>
                              </w:rPr>
                            </w:pPr>
                            <w:r>
                              <w:rPr>
                                <w:rFonts w:ascii="Courier New" w:eastAsiaTheme="minorHAnsi" w:hAnsi="Courier New" w:cs="Courier New"/>
                                <w:b/>
                                <w:bCs/>
                                <w:color w:val="0000FF"/>
                                <w:sz w:val="20"/>
                                <w:szCs w:val="20"/>
                                <w:lang w:eastAsia="en-US"/>
                              </w:rPr>
                              <w:t>INSERT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INTO</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`trans_padang`</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`rute`</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`koridor_asal`</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`koridor_tujuan`</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`koridor_via`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`halte_transisi`</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VALUES</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3</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4</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165F1F" id="_x0000_s1036" type="#_x0000_t202" style="position:absolute;left:0;text-align:left;margin-left:0;margin-top:16.2pt;width:291.45pt;height:110.6pt;z-index:25243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">
                <v:textbox style="mso-fit-shape-to-text:t">
                  <w:txbxContent>
                    <w:p w:rsidR="00E059FA" w:rsidRPr="00E273DB" w:rsidRDefault="00E059FA" w:rsidP="00B257EA">
                      <w:pPr>
                        <w:autoSpaceDE w:val="0"/>
                        <w:autoSpaceDN w:val="0"/>
                        <w:adjustRightInd w:val="0"/>
                        <w:jc w:val="left"/>
                        <w:rPr>
                          <w:rFonts w:ascii="Courier New" w:eastAsiaTheme="minorHAnsi" w:hAnsi="Courier New" w:cs="Courier New"/>
                          <w:color w:val="0000FF"/>
                          <w:sz w:val="20"/>
                          <w:szCs w:val="20"/>
                          <w:lang w:eastAsia="en-US"/>
                        </w:rPr>
                      </w:pPr>
                      <w:r>
                        <w:rPr>
                          <w:rFonts w:ascii="Courier New" w:eastAsiaTheme="minorHAnsi" w:hAnsi="Courier New" w:cs="Courier New"/>
                          <w:b/>
                          <w:bCs/>
                          <w:color w:val="0000FF"/>
                          <w:sz w:val="20"/>
                          <w:szCs w:val="20"/>
                          <w:lang w:eastAsia="en-US"/>
                        </w:rPr>
                        <w:t>INSERT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INTO</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`trans_padang`</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`rute`</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8000"/>
                          <w:sz w:val="20"/>
                          <w:szCs w:val="20"/>
                          <w:lang w:eastAsia="en-US"/>
                        </w:rPr>
                        <w:t>`id`</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`koridor_asal`</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`koridor_tujuan`</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`koridor_via`</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8000"/>
                          <w:sz w:val="20"/>
                          <w:szCs w:val="20"/>
                          <w:lang w:eastAsia="en-US"/>
                        </w:rPr>
                        <w:t>`halte_transisi`</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b/>
                          <w:bCs/>
                          <w:color w:val="0000FF"/>
                          <w:sz w:val="20"/>
                          <w:szCs w:val="20"/>
                          <w:lang w:eastAsia="en-US"/>
                        </w:rPr>
                        <w:t>VALUES</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0000FF"/>
                          <w:sz w:val="20"/>
                          <w:szCs w:val="20"/>
                          <w:lang w:eastAsia="en-US"/>
                        </w:rPr>
                        <w:t>(</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3</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4</w:t>
                      </w:r>
                      <w:r>
                        <w:rPr>
                          <w:rFonts w:ascii="Courier New" w:eastAsiaTheme="minorHAnsi" w:hAnsi="Courier New" w:cs="Courier New"/>
                          <w:color w:val="0000FF"/>
                          <w:sz w:val="20"/>
                          <w:szCs w:val="20"/>
                          <w:lang w:eastAsia="en-US"/>
                        </w:rPr>
                        <w:t>,</w:t>
                      </w:r>
                      <w:r>
                        <w:rPr>
                          <w:rFonts w:ascii="Courier New" w:eastAsiaTheme="minorHAnsi" w:hAnsi="Courier New" w:cs="Courier New"/>
                          <w:color w:val="000000"/>
                          <w:sz w:val="20"/>
                          <w:szCs w:val="20"/>
                          <w:lang w:eastAsia="en-US"/>
                        </w:rPr>
                        <w:t xml:space="preserve"> </w:t>
                      </w:r>
                      <w:r>
                        <w:rPr>
                          <w:rFonts w:ascii="Courier New" w:eastAsiaTheme="minorHAnsi" w:hAnsi="Courier New" w:cs="Courier New"/>
                          <w:color w:val="800080"/>
                          <w:sz w:val="20"/>
                          <w:szCs w:val="20"/>
                          <w:lang w:eastAsia="en-US"/>
                        </w:rPr>
                        <w:t>1</w:t>
                      </w:r>
                      <w:r>
                        <w:rPr>
                          <w:rFonts w:ascii="Courier New" w:eastAsiaTheme="minorHAnsi" w:hAnsi="Courier New" w:cs="Courier New"/>
                          <w:color w:val="0000FF"/>
                          <w:sz w:val="20"/>
                          <w:szCs w:val="20"/>
                          <w:lang w:eastAsia="en-US"/>
                        </w:rPr>
                        <w:t>);</w:t>
                      </w:r>
                    </w:p>
                  </w:txbxContent>
                </v:textbox>
                <w10:wrap type="topAndBottom" anchorx="margin"/>
              </v:shape>
            </w:pict>
          </mc:Fallback>
        </mc:AlternateContent>
      </w:r>
      <w:r w:rsidR="0044410A">
        <w:t xml:space="preserve">Kode Sumber </w:t>
      </w:r>
      <w:r w:rsidR="0044410A">
        <w:fldChar w:fldCharType="begin"/>
      </w:r>
      <w:r w:rsidR="0044410A">
        <w:instrText xml:space="preserve"> SEQ Kode_Sumber \* ARABIC </w:instrText>
      </w:r>
      <w:r w:rsidR="0044410A">
        <w:fldChar w:fldCharType="separate"/>
      </w:r>
      <w:r w:rsidR="00A206F2">
        <w:rPr>
          <w:noProof/>
        </w:rPr>
        <w:t>8</w:t>
      </w:r>
      <w:r w:rsidR="0044410A">
        <w:fldChar w:fldCharType="end"/>
      </w:r>
      <w:r w:rsidR="0044410A">
        <w:t xml:space="preserve"> Menyisipkan Data Pada Tabel Rute</w:t>
      </w:r>
      <w:bookmarkEnd w:id="214"/>
    </w:p>
    <w:p w:rsidR="00B257EA" w:rsidRDefault="00B257EA" w:rsidP="00B257EA">
      <w:r>
        <w:t>Pada Kode Sumber</w:t>
      </w:r>
      <w:r w:rsidR="008E1CAE">
        <w:t>8 m</w:t>
      </w:r>
      <w:r>
        <w:t>erupakan salah satu contoh data rute yang disimpan dalam tabel. Kolom created_at, updated_at dan kolom deleted_at belum terisi atau secara langsung terdefinisi dengan nilai null.</w:t>
      </w:r>
    </w:p>
    <w:p w:rsidR="00B257EA" w:rsidRDefault="00B257EA" w:rsidP="00B257EA">
      <w:r>
        <w:rPr>
          <w:noProof/>
          <w:lang w:eastAsia="en-US"/>
        </w:rPr>
        <w:lastRenderedPageBreak/>
        <w:drawing>
          <wp:inline distT="0" distB="0" distL="0" distR="0" wp14:anchorId="3C629801" wp14:editId="2D6E404C">
            <wp:extent cx="3865880" cy="1464945"/>
            <wp:effectExtent l="0" t="0" r="1270" b="1905"/>
            <wp:docPr id="450769" name="Picture 45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65880" cy="1464945"/>
                    </a:xfrm>
                    <a:prstGeom prst="rect">
                      <a:avLst/>
                    </a:prstGeom>
                  </pic:spPr>
                </pic:pic>
              </a:graphicData>
            </a:graphic>
          </wp:inline>
        </w:drawing>
      </w:r>
    </w:p>
    <w:p w:rsidR="003A3A9F" w:rsidRDefault="008E1CAE" w:rsidP="008E1CAE">
      <w:pPr>
        <w:pStyle w:val="Caption"/>
      </w:pPr>
      <w:bookmarkStart w:id="215" w:name="_Toc453463450"/>
      <w:bookmarkStart w:id="216" w:name="_Toc453470908"/>
      <w:r>
        <w:t xml:space="preserve">Gambar 4. </w:t>
      </w:r>
      <w:r>
        <w:fldChar w:fldCharType="begin"/>
      </w:r>
      <w:r>
        <w:instrText xml:space="preserve"> SEQ Gambar_4. \* ARABIC </w:instrText>
      </w:r>
      <w:r>
        <w:fldChar w:fldCharType="separate"/>
      </w:r>
      <w:r w:rsidR="00DF4C34">
        <w:rPr>
          <w:noProof/>
        </w:rPr>
        <w:t>7</w:t>
      </w:r>
      <w:r>
        <w:fldChar w:fldCharType="end"/>
      </w:r>
      <w:r>
        <w:t xml:space="preserve"> Cuplikan Basis Data Tabel Rute</w:t>
      </w:r>
      <w:bookmarkEnd w:id="215"/>
      <w:bookmarkEnd w:id="216"/>
    </w:p>
    <w:p w:rsidR="00B257EA" w:rsidRDefault="00B257EA" w:rsidP="00B257EA">
      <w:r>
        <w:t>Pada Gambar</w:t>
      </w:r>
      <w:r w:rsidR="008E1CAE">
        <w:t xml:space="preserve"> 4.7 </w:t>
      </w:r>
      <w:r>
        <w:t xml:space="preserve">memperlihatkan hasil tabel setelah dimasukkan sejumlah data yang diperlukan pada tabel rute. Tabel rute berfungsi menyimpan koridor asal dan tujuan serta koridor yang menghubungkannya. Adapun halte perpindahan antar koridor juga disimpan untuk pencarian rute yang </w:t>
      </w:r>
      <w:proofErr w:type="gramStart"/>
      <w:r>
        <w:t>akan</w:t>
      </w:r>
      <w:proofErr w:type="gramEnd"/>
      <w:r>
        <w:t xml:space="preserve"> dilewati.</w:t>
      </w:r>
    </w:p>
    <w:p w:rsidR="00B257EA" w:rsidRDefault="00B257EA" w:rsidP="00B257EA">
      <w:pPr>
        <w:pStyle w:val="Heading2"/>
        <w:spacing w:before="300"/>
        <w:ind w:left="567" w:hanging="567"/>
      </w:pPr>
      <w:bookmarkStart w:id="217" w:name="_Toc453463576"/>
      <w:r>
        <w:t>Implementasi Arsitektur Sistem</w:t>
      </w:r>
      <w:bookmarkEnd w:id="217"/>
    </w:p>
    <w:p w:rsidR="00B257EA" w:rsidRDefault="00293167" w:rsidP="00293167">
      <w:pPr>
        <w:ind w:firstLine="567"/>
      </w:pPr>
      <w:r>
        <w:t>Implementasi arsitektur sistem merupakan langka untuk membangun sebuah sistem. Untuk detail implementasi arsitektur sistem ini</w:t>
      </w:r>
      <w:r w:rsidR="008E1CAE">
        <w:t xml:space="preserve"> </w:t>
      </w:r>
      <w:proofErr w:type="gramStart"/>
      <w:r>
        <w:t>akan</w:t>
      </w:r>
      <w:proofErr w:type="gramEnd"/>
      <w:r>
        <w:t xml:space="preserve"> dijelaksan pada sub bab berikutnya.</w:t>
      </w:r>
    </w:p>
    <w:p w:rsidR="00B257EA" w:rsidRPr="00B257EA" w:rsidRDefault="00B257EA" w:rsidP="00B257EA">
      <w:pPr>
        <w:ind w:left="567"/>
      </w:pPr>
    </w:p>
    <w:p w:rsidR="00495ACA" w:rsidRDefault="00495ACA" w:rsidP="00495ACA">
      <w:pPr>
        <w:pStyle w:val="Heading3"/>
      </w:pPr>
      <w:bookmarkStart w:id="218" w:name="_Toc453463577"/>
      <w:r>
        <w:t>Implementasi Model</w:t>
      </w:r>
      <w:bookmarkEnd w:id="218"/>
    </w:p>
    <w:p w:rsidR="00495ACA" w:rsidRDefault="00495ACA" w:rsidP="00495ACA">
      <w:pPr>
        <w:ind w:firstLine="720"/>
      </w:pPr>
      <w:r>
        <w:t xml:space="preserve">Implementasi model merupakan </w:t>
      </w:r>
      <w:r w:rsidRPr="00495ACA">
        <w:t>fungsi-fungsi yang membantu dalam pengelolaan basis data seperti memasukkan data ke basis data, pembaruan data dan lain-lain</w:t>
      </w:r>
      <w:r>
        <w:t>. Adapun implementasi model pada sistem ini meliputi basis data yang terhubung dan keterikatan antara satu tabel dengan tabel lainnya dalam satu basis data.</w:t>
      </w:r>
      <w:r w:rsidR="001522CE">
        <w:t xml:space="preserve"> Untuk pendefinisian dan implementasi relasi antar tabel pada sistem ini dapat dilihat pada Kode Sumber…..</w:t>
      </w:r>
    </w:p>
    <w:p w:rsidR="001522CE" w:rsidRDefault="001522CE" w:rsidP="001522CE"/>
    <w:p w:rsidR="001522CE" w:rsidRDefault="001522CE" w:rsidP="001522CE"/>
    <w:p w:rsidR="001522CE" w:rsidRDefault="001522CE" w:rsidP="001522CE"/>
    <w:p w:rsidR="001522CE" w:rsidRDefault="001522CE" w:rsidP="001522CE"/>
    <w:p w:rsidR="001522CE" w:rsidRDefault="001522CE" w:rsidP="001522CE"/>
    <w:p w:rsidR="001522CE" w:rsidRDefault="001522CE" w:rsidP="001522CE"/>
    <w:p w:rsidR="001522CE" w:rsidRDefault="001522CE" w:rsidP="001522CE">
      <w:r>
        <w:rPr>
          <w:noProof/>
          <w:lang w:eastAsia="en-US"/>
        </w:rPr>
        <mc:AlternateContent>
          <mc:Choice Requires="wps">
            <w:drawing>
              <wp:inline distT="0" distB="0" distL="0" distR="0">
                <wp:extent cx="3838575" cy="1404620"/>
                <wp:effectExtent l="0" t="0" r="28575" b="1397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4620"/>
                        </a:xfrm>
                        <a:prstGeom prst="rect">
                          <a:avLst/>
                        </a:prstGeom>
                        <a:solidFill>
                          <a:srgbClr val="FFFFFF"/>
                        </a:solidFill>
                        <a:ln w="9525">
                          <a:solidFill>
                            <a:srgbClr val="000000"/>
                          </a:solidFill>
                          <a:miter lim="800000"/>
                          <a:headEnd/>
                          <a:tailEnd/>
                        </a:ln>
                      </wps:spPr>
                      <wps:txbx>
                        <w:txbxContent>
                          <w:p w:rsidR="00E059FA" w:rsidRPr="004D7DF2" w:rsidRDefault="00E059FA" w:rsidP="001522CE">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class</w:t>
                            </w:r>
                            <w:proofErr w:type="gramEnd"/>
                            <w:r w:rsidRPr="004D7DF2">
                              <w:rPr>
                                <w:rFonts w:eastAsiaTheme="minorHAnsi"/>
                                <w:sz w:val="20"/>
                                <w:szCs w:val="20"/>
                                <w:lang w:eastAsia="en-US"/>
                              </w:rPr>
                              <w:t xml:space="preserve"> Halte extends Model</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use</w:t>
                            </w:r>
                            <w:proofErr w:type="gramEnd"/>
                            <w:r w:rsidRPr="004D7DF2">
                              <w:rPr>
                                <w:rFonts w:eastAsiaTheme="minorHAnsi"/>
                                <w:sz w:val="20"/>
                                <w:szCs w:val="20"/>
                                <w:lang w:eastAsia="en-US"/>
                              </w:rPr>
                              <w:t xml:space="preserve"> SoftDeletes;</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$table = 'halte';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$timestamps = true;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$dates = ['deleted_at'];</w:t>
                            </w:r>
                          </w:p>
                          <w:p w:rsidR="00E059FA" w:rsidRPr="004D7DF2" w:rsidRDefault="00E059FA" w:rsidP="001522CE">
                            <w:pPr>
                              <w:autoSpaceDE w:val="0"/>
                              <w:autoSpaceDN w:val="0"/>
                              <w:adjustRightInd w:val="0"/>
                              <w:jc w:val="left"/>
                              <w:rPr>
                                <w:rFonts w:eastAsiaTheme="minorHAnsi"/>
                                <w:sz w:val="20"/>
                                <w:szCs w:val="20"/>
                                <w:lang w:eastAsia="en-US"/>
                              </w:rPr>
                            </w:pP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$this-&gt;hasMany('App\Model\Point');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wps:txbx>
                      <wps:bodyPr rot="0" vert="horz" wrap="square" lIns="91440" tIns="45720" rIns="91440" bIns="45720" anchor="t" anchorCtr="0">
                        <a:spAutoFit/>
                      </wps:bodyPr>
                    </wps:wsp>
                  </a:graphicData>
                </a:graphic>
              </wp:inline>
            </w:drawing>
          </mc:Choice>
          <mc:Fallback>
            <w:pict>
              <v:shape id="_x0000_s1037" type="#_x0000_t202" style="width:30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">
                <v:textbox style="mso-fit-shape-to-text:t">
                  <w:txbxContent>
                    <w:p w:rsidR="00E059FA" w:rsidRPr="004D7DF2" w:rsidRDefault="00E059FA" w:rsidP="001522CE">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class</w:t>
                      </w:r>
                      <w:proofErr w:type="gramEnd"/>
                      <w:r w:rsidRPr="004D7DF2">
                        <w:rPr>
                          <w:rFonts w:eastAsiaTheme="minorHAnsi"/>
                          <w:sz w:val="20"/>
                          <w:szCs w:val="20"/>
                          <w:lang w:eastAsia="en-US"/>
                        </w:rPr>
                        <w:t xml:space="preserve"> Halte extends Model</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use</w:t>
                      </w:r>
                      <w:proofErr w:type="gramEnd"/>
                      <w:r w:rsidRPr="004D7DF2">
                        <w:rPr>
                          <w:rFonts w:eastAsiaTheme="minorHAnsi"/>
                          <w:sz w:val="20"/>
                          <w:szCs w:val="20"/>
                          <w:lang w:eastAsia="en-US"/>
                        </w:rPr>
                        <w:t xml:space="preserve"> SoftDeletes;</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$table = 'halte';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$timestamps = true;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$dates = ['deleted_at'];</w:t>
                      </w:r>
                    </w:p>
                    <w:p w:rsidR="00E059FA" w:rsidRPr="004D7DF2" w:rsidRDefault="00E059FA" w:rsidP="001522CE">
                      <w:pPr>
                        <w:autoSpaceDE w:val="0"/>
                        <w:autoSpaceDN w:val="0"/>
                        <w:adjustRightInd w:val="0"/>
                        <w:jc w:val="left"/>
                        <w:rPr>
                          <w:rFonts w:eastAsiaTheme="minorHAnsi"/>
                          <w:sz w:val="20"/>
                          <w:szCs w:val="20"/>
                          <w:lang w:eastAsia="en-US"/>
                        </w:rPr>
                      </w:pP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$this-&gt;hasMany('App\Model\Point');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v:textbox>
                <w10:anchorlock/>
              </v:shape>
            </w:pict>
          </mc:Fallback>
        </mc:AlternateContent>
      </w:r>
    </w:p>
    <w:p w:rsidR="008E1CAE" w:rsidRDefault="008E1CAE" w:rsidP="008E1CAE">
      <w:pPr>
        <w:pStyle w:val="Caption"/>
      </w:pPr>
      <w:bookmarkStart w:id="219" w:name="_Toc453463403"/>
      <w:r>
        <w:t xml:space="preserve">Kode Sumber </w:t>
      </w:r>
      <w:r>
        <w:fldChar w:fldCharType="begin"/>
      </w:r>
      <w:r>
        <w:instrText xml:space="preserve"> SEQ Kode_Sumber \* ARABIC </w:instrText>
      </w:r>
      <w:r>
        <w:fldChar w:fldCharType="separate"/>
      </w:r>
      <w:r w:rsidR="00A206F2">
        <w:rPr>
          <w:noProof/>
        </w:rPr>
        <w:t>9</w:t>
      </w:r>
      <w:r>
        <w:fldChar w:fldCharType="end"/>
      </w:r>
      <w:r>
        <w:t xml:space="preserve"> Model Fungsi Point</w:t>
      </w:r>
      <w:bookmarkEnd w:id="219"/>
    </w:p>
    <w:p w:rsidR="00F83DFD" w:rsidRDefault="00F83DFD" w:rsidP="001522CE"/>
    <w:p w:rsidR="00F83DFD" w:rsidRDefault="00F83DFD" w:rsidP="001522CE">
      <w:r>
        <w:t>Kode Sumber</w:t>
      </w:r>
      <w:r w:rsidR="008E1CAE">
        <w:t xml:space="preserve"> 9</w:t>
      </w:r>
      <w:r>
        <w:t xml:space="preserve"> </w:t>
      </w:r>
      <w:r w:rsidR="008E1CAE">
        <w:t>m</w:t>
      </w:r>
      <w:r>
        <w:t xml:space="preserve">erupakan fungsi dari tabel halte. Pada fungsi ini menjelaskan bahwa halte hanya berhubungan dengan tabel point dengan relasi </w:t>
      </w:r>
      <w:r w:rsidRPr="00F83DFD">
        <w:rPr>
          <w:i/>
        </w:rPr>
        <w:t xml:space="preserve">one </w:t>
      </w:r>
      <w:proofErr w:type="gramStart"/>
      <w:r w:rsidRPr="00F83DFD">
        <w:rPr>
          <w:i/>
        </w:rPr>
        <w:t>to</w:t>
      </w:r>
      <w:proofErr w:type="gramEnd"/>
      <w:r w:rsidRPr="00F83DFD">
        <w:rPr>
          <w:i/>
        </w:rPr>
        <w:t xml:space="preserve"> many</w:t>
      </w:r>
      <w:r>
        <w:t xml:space="preserve"> dimana halte menjadi tabel induk.</w:t>
      </w:r>
    </w:p>
    <w:p w:rsidR="001522CE" w:rsidRDefault="001522CE" w:rsidP="001522CE"/>
    <w:p w:rsidR="001522CE" w:rsidRDefault="001522CE" w:rsidP="001522CE">
      <w:r>
        <w:rPr>
          <w:noProof/>
          <w:lang w:eastAsia="en-US"/>
        </w:rPr>
        <mc:AlternateContent>
          <mc:Choice Requires="wps">
            <w:drawing>
              <wp:inline distT="0" distB="0" distL="0" distR="0">
                <wp:extent cx="3838575" cy="1404620"/>
                <wp:effectExtent l="0" t="0" r="28575" b="2032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4620"/>
                        </a:xfrm>
                        <a:prstGeom prst="rect">
                          <a:avLst/>
                        </a:prstGeom>
                        <a:solidFill>
                          <a:srgbClr val="FFFFFF"/>
                        </a:solidFill>
                        <a:ln w="9525">
                          <a:solidFill>
                            <a:srgbClr val="000000"/>
                          </a:solidFill>
                          <a:miter lim="800000"/>
                          <a:headEnd/>
                          <a:tailEnd/>
                        </a:ln>
                      </wps:spPr>
                      <wps:txbx>
                        <w:txbxContent>
                          <w:p w:rsidR="00E059FA" w:rsidRPr="004D7DF2" w:rsidRDefault="00E059FA" w:rsidP="001522CE">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class</w:t>
                            </w:r>
                            <w:proofErr w:type="gramEnd"/>
                            <w:r w:rsidRPr="004D7DF2">
                              <w:rPr>
                                <w:rFonts w:eastAsiaTheme="minorHAnsi"/>
                                <w:sz w:val="20"/>
                                <w:szCs w:val="20"/>
                                <w:lang w:eastAsia="en-US"/>
                              </w:rPr>
                              <w:t xml:space="preserve"> Koridor extends Model</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use</w:t>
                            </w:r>
                            <w:proofErr w:type="gramEnd"/>
                            <w:r w:rsidRPr="004D7DF2">
                              <w:rPr>
                                <w:rFonts w:eastAsiaTheme="minorHAnsi"/>
                                <w:sz w:val="20"/>
                                <w:szCs w:val="20"/>
                                <w:lang w:eastAsia="en-US"/>
                              </w:rPr>
                              <w:t xml:space="preserve"> SoftDeletes;</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$table = 'koridor';</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$timestamps = true;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$dates = ['deleted_at'];</w:t>
                            </w:r>
                          </w:p>
                          <w:p w:rsidR="00E059FA" w:rsidRPr="004D7DF2" w:rsidRDefault="00E059FA" w:rsidP="001522CE">
                            <w:pPr>
                              <w:autoSpaceDE w:val="0"/>
                              <w:autoSpaceDN w:val="0"/>
                              <w:adjustRightInd w:val="0"/>
                              <w:jc w:val="left"/>
                              <w:rPr>
                                <w:rFonts w:eastAsiaTheme="minorHAnsi"/>
                                <w:sz w:val="20"/>
                                <w:szCs w:val="20"/>
                                <w:lang w:eastAsia="en-US"/>
                              </w:rPr>
                            </w:pP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$this-&gt;hasMany('App\Model\Point');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Rute()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$this-&gt;hasMany('App\Model\Rute');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wps:txbx>
                      <wps:bodyPr rot="0" vert="horz" wrap="square" lIns="91440" tIns="45720" rIns="91440" bIns="45720" anchor="t" anchorCtr="0">
                        <a:spAutoFit/>
                      </wps:bodyPr>
                    </wps:wsp>
                  </a:graphicData>
                </a:graphic>
              </wp:inline>
            </w:drawing>
          </mc:Choice>
          <mc:Fallback>
            <w:pict>
              <v:shape id="_x0000_s1038" type="#_x0000_t202" style="width:30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">
                <v:textbox style="mso-fit-shape-to-text:t">
                  <w:txbxContent>
                    <w:p w:rsidR="00E059FA" w:rsidRPr="004D7DF2" w:rsidRDefault="00E059FA" w:rsidP="001522CE">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class</w:t>
                      </w:r>
                      <w:proofErr w:type="gramEnd"/>
                      <w:r w:rsidRPr="004D7DF2">
                        <w:rPr>
                          <w:rFonts w:eastAsiaTheme="minorHAnsi"/>
                          <w:sz w:val="20"/>
                          <w:szCs w:val="20"/>
                          <w:lang w:eastAsia="en-US"/>
                        </w:rPr>
                        <w:t xml:space="preserve"> Koridor extends Model</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use</w:t>
                      </w:r>
                      <w:proofErr w:type="gramEnd"/>
                      <w:r w:rsidRPr="004D7DF2">
                        <w:rPr>
                          <w:rFonts w:eastAsiaTheme="minorHAnsi"/>
                          <w:sz w:val="20"/>
                          <w:szCs w:val="20"/>
                          <w:lang w:eastAsia="en-US"/>
                        </w:rPr>
                        <w:t xml:space="preserve"> SoftDeletes;</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$table = 'koridor';</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$timestamps = true;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$dates = ['deleted_at'];</w:t>
                      </w:r>
                    </w:p>
                    <w:p w:rsidR="00E059FA" w:rsidRPr="004D7DF2" w:rsidRDefault="00E059FA" w:rsidP="001522CE">
                      <w:pPr>
                        <w:autoSpaceDE w:val="0"/>
                        <w:autoSpaceDN w:val="0"/>
                        <w:adjustRightInd w:val="0"/>
                        <w:jc w:val="left"/>
                        <w:rPr>
                          <w:rFonts w:eastAsiaTheme="minorHAnsi"/>
                          <w:sz w:val="20"/>
                          <w:szCs w:val="20"/>
                          <w:lang w:eastAsia="en-US"/>
                        </w:rPr>
                      </w:pP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$this-&gt;hasMany('App\Model\Point');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Rute()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$this-&gt;hasMany('App\Model\Rute');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v:textbox>
                <w10:anchorlock/>
              </v:shape>
            </w:pict>
          </mc:Fallback>
        </mc:AlternateContent>
      </w:r>
    </w:p>
    <w:p w:rsidR="008E1CAE" w:rsidRDefault="008E1CAE" w:rsidP="008E1CAE">
      <w:pPr>
        <w:pStyle w:val="Caption"/>
      </w:pPr>
      <w:bookmarkStart w:id="220" w:name="_Toc453463404"/>
      <w:r>
        <w:t xml:space="preserve">Kode Sumber </w:t>
      </w:r>
      <w:r>
        <w:fldChar w:fldCharType="begin"/>
      </w:r>
      <w:r>
        <w:instrText xml:space="preserve"> SEQ Kode_Sumber \* ARABIC </w:instrText>
      </w:r>
      <w:r>
        <w:fldChar w:fldCharType="separate"/>
      </w:r>
      <w:r w:rsidR="00A206F2">
        <w:rPr>
          <w:noProof/>
        </w:rPr>
        <w:t>10</w:t>
      </w:r>
      <w:r>
        <w:fldChar w:fldCharType="end"/>
      </w:r>
      <w:r>
        <w:t xml:space="preserve"> Model Fungsi Koridor</w:t>
      </w:r>
      <w:bookmarkEnd w:id="220"/>
    </w:p>
    <w:p w:rsidR="001522CE" w:rsidRDefault="00F83DFD" w:rsidP="001522CE">
      <w:r>
        <w:lastRenderedPageBreak/>
        <w:t xml:space="preserve">Kode Sumber </w:t>
      </w:r>
      <w:r w:rsidR="008E1CAE">
        <w:t>10</w:t>
      </w:r>
      <w:r>
        <w:t xml:space="preserve"> Merupakan fungsi dari tabel koridor. Pada fungsi ini menjelaskan bahwa koridor berhubungan dengan tabel point dan tabel rute dengan relasi </w:t>
      </w:r>
      <w:r w:rsidRPr="00F83DFD">
        <w:rPr>
          <w:i/>
        </w:rPr>
        <w:t xml:space="preserve">one </w:t>
      </w:r>
      <w:proofErr w:type="gramStart"/>
      <w:r w:rsidRPr="00F83DFD">
        <w:rPr>
          <w:i/>
        </w:rPr>
        <w:t>to</w:t>
      </w:r>
      <w:proofErr w:type="gramEnd"/>
      <w:r w:rsidRPr="00F83DFD">
        <w:rPr>
          <w:i/>
        </w:rPr>
        <w:t xml:space="preserve"> many</w:t>
      </w:r>
      <w:r>
        <w:t xml:space="preserve"> dimana koridor menjadi tabel induk.</w:t>
      </w:r>
    </w:p>
    <w:p w:rsidR="00F83DFD" w:rsidRDefault="00F83DFD" w:rsidP="001522CE"/>
    <w:p w:rsidR="00C21955" w:rsidRDefault="001522CE" w:rsidP="00C21955">
      <w:pPr>
        <w:keepNext/>
      </w:pPr>
      <w:r>
        <w:rPr>
          <w:noProof/>
          <w:lang w:eastAsia="en-US"/>
        </w:rPr>
        <mc:AlternateContent>
          <mc:Choice Requires="wps">
            <w:drawing>
              <wp:inline distT="0" distB="0" distL="0" distR="0">
                <wp:extent cx="3829050" cy="1404620"/>
                <wp:effectExtent l="0" t="0" r="19050" b="2032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1522CE">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class</w:t>
                            </w:r>
                            <w:proofErr w:type="gramEnd"/>
                            <w:r w:rsidRPr="004D7DF2">
                              <w:rPr>
                                <w:rFonts w:eastAsiaTheme="minorHAnsi"/>
                                <w:sz w:val="20"/>
                                <w:szCs w:val="20"/>
                                <w:lang w:eastAsia="en-US"/>
                              </w:rPr>
                              <w:t xml:space="preserve"> Point extends Model</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use</w:t>
                            </w:r>
                            <w:proofErr w:type="gramEnd"/>
                            <w:r w:rsidRPr="004D7DF2">
                              <w:rPr>
                                <w:rFonts w:eastAsiaTheme="minorHAnsi"/>
                                <w:sz w:val="20"/>
                                <w:szCs w:val="20"/>
                                <w:lang w:eastAsia="en-US"/>
                              </w:rPr>
                              <w:t xml:space="preserve"> SoftDeletes;</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$table = 'point';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$timestamps = true;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$dates = ['deleted_at'];</w:t>
                            </w:r>
                          </w:p>
                          <w:p w:rsidR="00E059FA" w:rsidRPr="004D7DF2" w:rsidRDefault="00E059FA" w:rsidP="001522CE">
                            <w:pPr>
                              <w:autoSpaceDE w:val="0"/>
                              <w:autoSpaceDN w:val="0"/>
                              <w:adjustRightInd w:val="0"/>
                              <w:jc w:val="left"/>
                              <w:rPr>
                                <w:rFonts w:eastAsiaTheme="minorHAnsi"/>
                                <w:sz w:val="20"/>
                                <w:szCs w:val="20"/>
                                <w:lang w:eastAsia="en-US"/>
                              </w:rPr>
                            </w:pP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Halte()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r w:rsidRPr="004D7DF2">
                              <w:rPr>
                                <w:rFonts w:eastAsiaTheme="minorHAnsi"/>
                                <w:sz w:val="20"/>
                                <w:szCs w:val="20"/>
                                <w:lang w:eastAsia="en-US"/>
                              </w:rPr>
                              <w:tab/>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$this-&gt;belongsTo('App\Model\Halte');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Koridor()</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r w:rsidRPr="004D7DF2">
                              <w:rPr>
                                <w:rFonts w:eastAsiaTheme="minorHAnsi"/>
                                <w:sz w:val="20"/>
                                <w:szCs w:val="20"/>
                                <w:lang w:eastAsia="en-US"/>
                              </w:rPr>
                              <w:tab/>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$this-&gt;belongsTo('App\Model\Koridor');</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wps:txbx>
                      <wps:bodyPr rot="0" vert="horz" wrap="square" lIns="91440" tIns="45720" rIns="91440" bIns="45720" anchor="t" anchorCtr="0">
                        <a:spAutoFit/>
                      </wps:bodyPr>
                    </wps:wsp>
                  </a:graphicData>
                </a:graphic>
              </wp:inline>
            </w:drawing>
          </mc:Choice>
          <mc:Fallback>
            <w:pict>
              <v:shape id="_x0000_s1039"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">
                <v:textbox style="mso-fit-shape-to-text:t">
                  <w:txbxContent>
                    <w:p w:rsidR="00E059FA" w:rsidRPr="004D7DF2" w:rsidRDefault="00E059FA" w:rsidP="001522CE">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class</w:t>
                      </w:r>
                      <w:proofErr w:type="gramEnd"/>
                      <w:r w:rsidRPr="004D7DF2">
                        <w:rPr>
                          <w:rFonts w:eastAsiaTheme="minorHAnsi"/>
                          <w:sz w:val="20"/>
                          <w:szCs w:val="20"/>
                          <w:lang w:eastAsia="en-US"/>
                        </w:rPr>
                        <w:t xml:space="preserve"> Point extends Model</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use</w:t>
                      </w:r>
                      <w:proofErr w:type="gramEnd"/>
                      <w:r w:rsidRPr="004D7DF2">
                        <w:rPr>
                          <w:rFonts w:eastAsiaTheme="minorHAnsi"/>
                          <w:sz w:val="20"/>
                          <w:szCs w:val="20"/>
                          <w:lang w:eastAsia="en-US"/>
                        </w:rPr>
                        <w:t xml:space="preserve"> SoftDeletes;</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$table = 'point';</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$timestamps = true;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$dates = ['deleted_at'];</w:t>
                      </w:r>
                    </w:p>
                    <w:p w:rsidR="00E059FA" w:rsidRPr="004D7DF2" w:rsidRDefault="00E059FA" w:rsidP="001522CE">
                      <w:pPr>
                        <w:autoSpaceDE w:val="0"/>
                        <w:autoSpaceDN w:val="0"/>
                        <w:adjustRightInd w:val="0"/>
                        <w:jc w:val="left"/>
                        <w:rPr>
                          <w:rFonts w:eastAsiaTheme="minorHAnsi"/>
                          <w:sz w:val="20"/>
                          <w:szCs w:val="20"/>
                          <w:lang w:eastAsia="en-US"/>
                        </w:rPr>
                      </w:pP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Halte()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r w:rsidRPr="004D7DF2">
                        <w:rPr>
                          <w:rFonts w:eastAsiaTheme="minorHAnsi"/>
                          <w:sz w:val="20"/>
                          <w:szCs w:val="20"/>
                          <w:lang w:eastAsia="en-US"/>
                        </w:rPr>
                        <w:tab/>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$this-&gt;belongsTo('App\Model\Halte');</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Koridor()</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r w:rsidRPr="004D7DF2">
                        <w:rPr>
                          <w:rFonts w:eastAsiaTheme="minorHAnsi"/>
                          <w:sz w:val="20"/>
                          <w:szCs w:val="20"/>
                          <w:lang w:eastAsia="en-US"/>
                        </w:rPr>
                        <w:tab/>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$this-&gt;belongsTo('App\Model\Koridor');</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    </w:t>
                      </w:r>
                    </w:p>
                    <w:p w:rsidR="00E059FA" w:rsidRPr="004D7DF2" w:rsidRDefault="00E059FA" w:rsidP="001522CE">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v:textbox>
                <w10:anchorlock/>
              </v:shape>
            </w:pict>
          </mc:Fallback>
        </mc:AlternateContent>
      </w:r>
    </w:p>
    <w:p w:rsidR="001522CE" w:rsidRDefault="00C21955" w:rsidP="00C21955">
      <w:pPr>
        <w:pStyle w:val="Caption"/>
      </w:pPr>
      <w:bookmarkStart w:id="221" w:name="_Toc453463405"/>
      <w:r>
        <w:t xml:space="preserve">Kode Sumber </w:t>
      </w:r>
      <w:r>
        <w:fldChar w:fldCharType="begin"/>
      </w:r>
      <w:r>
        <w:instrText xml:space="preserve"> SEQ Kode_Sumber \* ARABIC </w:instrText>
      </w:r>
      <w:r>
        <w:fldChar w:fldCharType="separate"/>
      </w:r>
      <w:r w:rsidR="00A206F2">
        <w:rPr>
          <w:noProof/>
        </w:rPr>
        <w:t>11</w:t>
      </w:r>
      <w:r>
        <w:fldChar w:fldCharType="end"/>
      </w:r>
      <w:r>
        <w:t xml:space="preserve"> Model Fungsi Point</w:t>
      </w:r>
      <w:bookmarkEnd w:id="221"/>
    </w:p>
    <w:p w:rsidR="00F83DFD" w:rsidRDefault="00F83DFD" w:rsidP="00F83DFD">
      <w:r>
        <w:t xml:space="preserve">Kode Sumber </w:t>
      </w:r>
      <w:r w:rsidR="00C21955">
        <w:t>11 m</w:t>
      </w:r>
      <w:r>
        <w:t xml:space="preserve">erupakan fungsi dari tabel point. Pada fungsi ini menjelaskan bahwa point berhubungan dengan tabel halte dan koridor rute dengan relasi </w:t>
      </w:r>
      <w:r>
        <w:rPr>
          <w:i/>
        </w:rPr>
        <w:t xml:space="preserve">one </w:t>
      </w:r>
      <w:proofErr w:type="gramStart"/>
      <w:r>
        <w:rPr>
          <w:i/>
        </w:rPr>
        <w:t>to</w:t>
      </w:r>
      <w:proofErr w:type="gramEnd"/>
      <w:r>
        <w:rPr>
          <w:i/>
        </w:rPr>
        <w:t xml:space="preserve"> many</w:t>
      </w:r>
      <w:r>
        <w:t xml:space="preserve"> dimana point menjadi tabel anak.</w:t>
      </w:r>
    </w:p>
    <w:p w:rsidR="001522CE" w:rsidRDefault="001522CE" w:rsidP="001522CE"/>
    <w:p w:rsidR="00064966" w:rsidRDefault="00064966" w:rsidP="00C21955">
      <w:pPr>
        <w:jc w:val="center"/>
      </w:pPr>
      <w:r>
        <w:rPr>
          <w:noProof/>
          <w:lang w:eastAsia="en-US"/>
        </w:rPr>
        <w:lastRenderedPageBreak/>
        <mc:AlternateContent>
          <mc:Choice Requires="wps">
            <w:drawing>
              <wp:inline distT="0" distB="0" distL="0" distR="0">
                <wp:extent cx="3829050" cy="1404620"/>
                <wp:effectExtent l="0" t="0" r="19050" b="1524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3C595C">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class</w:t>
                            </w:r>
                            <w:proofErr w:type="gramEnd"/>
                            <w:r w:rsidRPr="004D7DF2">
                              <w:rPr>
                                <w:rFonts w:eastAsiaTheme="minorHAnsi"/>
                                <w:sz w:val="20"/>
                                <w:szCs w:val="20"/>
                                <w:lang w:eastAsia="en-US"/>
                              </w:rPr>
                              <w:t xml:space="preserve"> Rute extends Model</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use</w:t>
                            </w:r>
                            <w:proofErr w:type="gramEnd"/>
                            <w:r w:rsidRPr="004D7DF2">
                              <w:rPr>
                                <w:rFonts w:eastAsiaTheme="minorHAnsi"/>
                                <w:sz w:val="20"/>
                                <w:szCs w:val="20"/>
                                <w:lang w:eastAsia="en-US"/>
                              </w:rPr>
                              <w:t xml:space="preserve"> SoftDeletes;</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$table = 'rute';</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$timestamps = true;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$dates = ['deleted_at'];</w:t>
                            </w:r>
                          </w:p>
                          <w:p w:rsidR="00E059FA" w:rsidRPr="004D7DF2" w:rsidRDefault="00E059FA" w:rsidP="003C595C">
                            <w:pPr>
                              <w:autoSpaceDE w:val="0"/>
                              <w:autoSpaceDN w:val="0"/>
                              <w:adjustRightInd w:val="0"/>
                              <w:jc w:val="left"/>
                              <w:rPr>
                                <w:rFonts w:eastAsiaTheme="minorHAnsi"/>
                                <w:sz w:val="20"/>
                                <w:szCs w:val="20"/>
                                <w:lang w:eastAsia="en-US"/>
                              </w:rPr>
                            </w:pP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koridor_asal()</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$this-&gt;belongsTo('App\Model\Koridor');</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koridor_tujuan()</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$this-&gt;belongsTo('App\Model\Koridor');</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wps:txbx>
                      <wps:bodyPr rot="0" vert="horz" wrap="square" lIns="91440" tIns="45720" rIns="91440" bIns="45720" anchor="t" anchorCtr="0">
                        <a:spAutoFit/>
                      </wps:bodyPr>
                    </wps:wsp>
                  </a:graphicData>
                </a:graphic>
              </wp:inline>
            </w:drawing>
          </mc:Choice>
          <mc:Fallback>
            <w:pict>
              <v:shape id="_x0000_s1040"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">
                <v:textbox style="mso-fit-shape-to-text:t">
                  <w:txbxContent>
                    <w:p w:rsidR="00E059FA" w:rsidRPr="004D7DF2" w:rsidRDefault="00E059FA" w:rsidP="003C595C">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class</w:t>
                      </w:r>
                      <w:proofErr w:type="gramEnd"/>
                      <w:r w:rsidRPr="004D7DF2">
                        <w:rPr>
                          <w:rFonts w:eastAsiaTheme="minorHAnsi"/>
                          <w:sz w:val="20"/>
                          <w:szCs w:val="20"/>
                          <w:lang w:eastAsia="en-US"/>
                        </w:rPr>
                        <w:t xml:space="preserve"> Rute extends Model</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use</w:t>
                      </w:r>
                      <w:proofErr w:type="gramEnd"/>
                      <w:r w:rsidRPr="004D7DF2">
                        <w:rPr>
                          <w:rFonts w:eastAsiaTheme="minorHAnsi"/>
                          <w:sz w:val="20"/>
                          <w:szCs w:val="20"/>
                          <w:lang w:eastAsia="en-US"/>
                        </w:rPr>
                        <w:t xml:space="preserve"> SoftDeletes;</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$table = 'rute';</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$timestamps = true;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protected</w:t>
                      </w:r>
                      <w:proofErr w:type="gramEnd"/>
                      <w:r w:rsidRPr="004D7DF2">
                        <w:rPr>
                          <w:rFonts w:eastAsiaTheme="minorHAnsi"/>
                          <w:sz w:val="20"/>
                          <w:szCs w:val="20"/>
                          <w:lang w:eastAsia="en-US"/>
                        </w:rPr>
                        <w:t xml:space="preserve"> $dates = ['deleted_at'];</w:t>
                      </w:r>
                    </w:p>
                    <w:p w:rsidR="00E059FA" w:rsidRPr="004D7DF2" w:rsidRDefault="00E059FA" w:rsidP="003C595C">
                      <w:pPr>
                        <w:autoSpaceDE w:val="0"/>
                        <w:autoSpaceDN w:val="0"/>
                        <w:adjustRightInd w:val="0"/>
                        <w:jc w:val="left"/>
                        <w:rPr>
                          <w:rFonts w:eastAsiaTheme="minorHAnsi"/>
                          <w:sz w:val="20"/>
                          <w:szCs w:val="20"/>
                          <w:lang w:eastAsia="en-US"/>
                        </w:rPr>
                      </w:pP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koridor_asal()</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$this-&gt;belongsTo('App\Model\Koridor');</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public</w:t>
                      </w:r>
                      <w:proofErr w:type="gramEnd"/>
                      <w:r w:rsidRPr="004D7DF2">
                        <w:rPr>
                          <w:rFonts w:eastAsiaTheme="minorHAnsi"/>
                          <w:sz w:val="20"/>
                          <w:szCs w:val="20"/>
                          <w:lang w:eastAsia="en-US"/>
                        </w:rPr>
                        <w:t xml:space="preserve"> function koridor_tujuan()</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$this-&gt;belongsTo('App\Model\Koridor');</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3C595C">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v:textbox>
                <w10:anchorlock/>
              </v:shape>
            </w:pict>
          </mc:Fallback>
        </mc:AlternateContent>
      </w:r>
    </w:p>
    <w:p w:rsidR="003A3A9F" w:rsidRDefault="00C21955" w:rsidP="00C21955">
      <w:pPr>
        <w:pStyle w:val="Caption"/>
      </w:pPr>
      <w:bookmarkStart w:id="222" w:name="_Toc453463406"/>
      <w:r>
        <w:t xml:space="preserve">Kode Sumber </w:t>
      </w:r>
      <w:r>
        <w:fldChar w:fldCharType="begin"/>
      </w:r>
      <w:r>
        <w:instrText xml:space="preserve"> SEQ Kode_Sumber \* ARABIC </w:instrText>
      </w:r>
      <w:r>
        <w:fldChar w:fldCharType="separate"/>
      </w:r>
      <w:r w:rsidR="00A206F2">
        <w:rPr>
          <w:noProof/>
        </w:rPr>
        <w:t>12</w:t>
      </w:r>
      <w:r>
        <w:fldChar w:fldCharType="end"/>
      </w:r>
      <w:r>
        <w:t xml:space="preserve"> Model Fungsi Rute</w:t>
      </w:r>
      <w:bookmarkEnd w:id="222"/>
    </w:p>
    <w:p w:rsidR="003C595C" w:rsidRDefault="00D47CAA" w:rsidP="001522CE">
      <w:r>
        <w:t xml:space="preserve">Sumber </w:t>
      </w:r>
      <w:r w:rsidR="00C21955">
        <w:t>12 m</w:t>
      </w:r>
      <w:r>
        <w:t xml:space="preserve">erupakan fungsi dari tabel rute. Pada fungsi ini menjelaskan bahwa rute berhubungan dengan tabel </w:t>
      </w:r>
      <w:r w:rsidR="008B5DDF">
        <w:t>koridor</w:t>
      </w:r>
      <w:r>
        <w:t xml:space="preserve"> dengan relasi </w:t>
      </w:r>
      <w:r>
        <w:rPr>
          <w:i/>
        </w:rPr>
        <w:t xml:space="preserve">one </w:t>
      </w:r>
      <w:proofErr w:type="gramStart"/>
      <w:r>
        <w:rPr>
          <w:i/>
        </w:rPr>
        <w:t>to</w:t>
      </w:r>
      <w:proofErr w:type="gramEnd"/>
      <w:r>
        <w:rPr>
          <w:i/>
        </w:rPr>
        <w:t xml:space="preserve"> many</w:t>
      </w:r>
      <w:r>
        <w:t xml:space="preserve"> dimana </w:t>
      </w:r>
      <w:r w:rsidR="008B5DDF">
        <w:t>rute</w:t>
      </w:r>
      <w:r>
        <w:t xml:space="preserve"> menjadi tabel anak.</w:t>
      </w:r>
    </w:p>
    <w:p w:rsidR="00495ACA" w:rsidRPr="00495ACA" w:rsidRDefault="00495ACA" w:rsidP="00495ACA"/>
    <w:p w:rsidR="00B257EA" w:rsidRDefault="00495ACA" w:rsidP="00B257EA">
      <w:pPr>
        <w:pStyle w:val="Heading3"/>
      </w:pPr>
      <w:bookmarkStart w:id="223" w:name="_Toc453463578"/>
      <w:r>
        <w:t>I</w:t>
      </w:r>
      <w:r w:rsidR="00B257EA">
        <w:t xml:space="preserve">mplementasi </w:t>
      </w:r>
      <w:r>
        <w:t>View</w:t>
      </w:r>
      <w:bookmarkEnd w:id="223"/>
    </w:p>
    <w:p w:rsidR="00B257EA" w:rsidRDefault="00B257EA" w:rsidP="00495ACA">
      <w:pPr>
        <w:ind w:firstLine="720"/>
      </w:pPr>
      <w:r>
        <w:t xml:space="preserve">Implementasi </w:t>
      </w:r>
      <w:r w:rsidR="003C595C">
        <w:t>view</w:t>
      </w:r>
      <w:r w:rsidR="00495ACA" w:rsidRPr="00495ACA">
        <w:t xml:space="preserve"> </w:t>
      </w:r>
      <w:r w:rsidR="003C595C">
        <w:t xml:space="preserve">merupakan fungs-fungsi </w:t>
      </w:r>
      <w:r w:rsidR="003C595C" w:rsidRPr="003C595C">
        <w:t>bagian yang mengatur tampilan ke pengguna</w:t>
      </w:r>
      <w:r w:rsidR="00293167">
        <w:t xml:space="preserve">. Fungsi fungsi yang terdapat pada view ini </w:t>
      </w:r>
      <w:proofErr w:type="gramStart"/>
      <w:r w:rsidR="00293167">
        <w:t>akan</w:t>
      </w:r>
      <w:proofErr w:type="gramEnd"/>
      <w:r w:rsidR="00293167">
        <w:t xml:space="preserve"> menjadi sebuah antar</w:t>
      </w:r>
      <w:r w:rsidR="00C21955">
        <w:t>muka yang dijelaskan pada Bab 4.6.</w:t>
      </w:r>
      <w:r w:rsidR="00293167">
        <w:t xml:space="preserve"> Untuk fungsi-fungsi view pada sistem ini dapat dilihat pada Kode Sumber</w:t>
      </w:r>
      <w:r w:rsidR="00C21955">
        <w:t xml:space="preserve"> 13</w:t>
      </w:r>
    </w:p>
    <w:p w:rsidR="00293167" w:rsidRDefault="00293167" w:rsidP="00293167"/>
    <w:p w:rsidR="00FB63CB" w:rsidRDefault="00FB63CB" w:rsidP="00293167">
      <w:r>
        <w:rPr>
          <w:noProof/>
          <w:lang w:eastAsia="en-US"/>
        </w:rPr>
        <w:lastRenderedPageBreak/>
        <mc:AlternateContent>
          <mc:Choice Requires="wps">
            <w:drawing>
              <wp:inline distT="0" distB="0" distL="0" distR="0">
                <wp:extent cx="3829050" cy="1404620"/>
                <wp:effectExtent l="0" t="0" r="19050" b="1524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 class="main-content"&gt;</w:t>
                            </w:r>
                          </w:p>
                          <w:p w:rsidR="00E059FA" w:rsidRPr="004D7DF2" w:rsidRDefault="00E059FA" w:rsidP="00FB63CB">
                            <w:pPr>
                              <w:autoSpaceDE w:val="0"/>
                              <w:autoSpaceDN w:val="0"/>
                              <w:adjustRightInd w:val="0"/>
                              <w:ind w:firstLine="720"/>
                              <w:jc w:val="left"/>
                              <w:rPr>
                                <w:rFonts w:eastAsiaTheme="minorHAnsi"/>
                                <w:sz w:val="20"/>
                                <w:szCs w:val="20"/>
                                <w:lang w:eastAsia="en-US"/>
                              </w:rPr>
                            </w:pPr>
                            <w:r w:rsidRPr="004D7DF2">
                              <w:rPr>
                                <w:rFonts w:eastAsiaTheme="minorHAnsi"/>
                                <w:sz w:val="20"/>
                                <w:szCs w:val="20"/>
                                <w:lang w:eastAsia="en-US"/>
                              </w:rPr>
                              <w:t>&lt;div class="main-content-inner"&gt;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 class="breadcrumbs" id="breadcrumbs"&gt;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&lt;ul class="breadcrumb"&gt;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w:t>
                            </w:r>
                            <w:proofErr w:type="gramStart"/>
                            <w:r w:rsidRPr="004D7DF2">
                              <w:rPr>
                                <w:rFonts w:eastAsiaTheme="minorHAnsi"/>
                                <w:sz w:val="20"/>
                                <w:szCs w:val="20"/>
                                <w:lang w:eastAsia="en-US"/>
                              </w:rPr>
                              <w:t>li</w:t>
                            </w:r>
                            <w:proofErr w:type="gramEnd"/>
                            <w:r w:rsidRPr="004D7DF2">
                              <w:rPr>
                                <w:rFonts w:eastAsiaTheme="minorHAnsi"/>
                                <w:sz w:val="20"/>
                                <w:szCs w:val="20"/>
                                <w:lang w:eastAsia="en-US"/>
                              </w:rPr>
                              <w:t>&gt;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&lt;i class="ace-icon fa fa-home home-icon"&gt;&lt;/i&gt;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t>&lt;a href="#"&gt;Home&lt;/a&gt;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&lt;/li&gt;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proofErr w:type="gramStart"/>
                            <w:r w:rsidRPr="004D7DF2">
                              <w:rPr>
                                <w:rFonts w:eastAsiaTheme="minorHAnsi"/>
                                <w:color w:val="C00000"/>
                                <w:sz w:val="20"/>
                                <w:szCs w:val="20"/>
                                <w:lang w:eastAsia="en-US"/>
                              </w:rPr>
                              <w:t>@yield(</w:t>
                            </w:r>
                            <w:proofErr w:type="gramEnd"/>
                            <w:r w:rsidRPr="004D7DF2">
                              <w:rPr>
                                <w:rFonts w:eastAsiaTheme="minorHAnsi"/>
                                <w:color w:val="C00000"/>
                                <w:sz w:val="20"/>
                                <w:szCs w:val="20"/>
                                <w:lang w:eastAsia="en-US"/>
                              </w:rPr>
                              <w:t>'breadcrumb')</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&lt;/ul&gt;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 class="page-content"&gt;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t>&lt;div class="page-header"&gt;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t>&lt;h1&gt;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proofErr w:type="gramStart"/>
                            <w:r w:rsidRPr="004D7DF2">
                              <w:rPr>
                                <w:rFonts w:eastAsiaTheme="minorHAnsi"/>
                                <w:color w:val="C00000"/>
                                <w:sz w:val="20"/>
                                <w:szCs w:val="20"/>
                                <w:lang w:eastAsia="en-US"/>
                              </w:rPr>
                              <w:t>@yield(</w:t>
                            </w:r>
                            <w:proofErr w:type="gramEnd"/>
                            <w:r w:rsidRPr="004D7DF2">
                              <w:rPr>
                                <w:rFonts w:eastAsiaTheme="minorHAnsi"/>
                                <w:color w:val="C00000"/>
                                <w:sz w:val="20"/>
                                <w:szCs w:val="20"/>
                                <w:lang w:eastAsia="en-US"/>
                              </w:rPr>
                              <w:t>'page-header')</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t>&lt;/h1&gt;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 class="row"&gt;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 class="col-xs-12"&gt;</w:t>
                            </w: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proofErr w:type="gramStart"/>
                            <w:r w:rsidRPr="004D7DF2">
                              <w:rPr>
                                <w:rFonts w:eastAsiaTheme="minorHAnsi"/>
                                <w:color w:val="C00000"/>
                                <w:sz w:val="20"/>
                                <w:szCs w:val="20"/>
                                <w:lang w:eastAsia="en-US"/>
                              </w:rPr>
                              <w:t>@yield(</w:t>
                            </w:r>
                            <w:proofErr w:type="gramEnd"/>
                            <w:r w:rsidRPr="004D7DF2">
                              <w:rPr>
                                <w:rFonts w:eastAsiaTheme="minorHAnsi"/>
                                <w:color w:val="C00000"/>
                                <w:sz w:val="20"/>
                                <w:szCs w:val="20"/>
                                <w:lang w:eastAsia="en-US"/>
                              </w:rPr>
                              <w:t>'content')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wps:txbx>
                      <wps:bodyPr rot="0" vert="horz" wrap="square" lIns="91440" tIns="45720" rIns="91440" bIns="45720" anchor="t" anchorCtr="0">
                        <a:spAutoFit/>
                      </wps:bodyPr>
                    </wps:wsp>
                  </a:graphicData>
                </a:graphic>
              </wp:inline>
            </w:drawing>
          </mc:Choice>
          <mc:Fallback>
            <w:pict>
              <v:shape id="_x0000_s1041"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FKKQIAAE4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">
                <v:textbox style="mso-fit-shape-to-text:t">
                  <w:txbxContent>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 class="main-content"&gt;</w:t>
                      </w:r>
                    </w:p>
                    <w:p w:rsidR="00E059FA" w:rsidRPr="004D7DF2" w:rsidRDefault="00E059FA" w:rsidP="00FB63CB">
                      <w:pPr>
                        <w:autoSpaceDE w:val="0"/>
                        <w:autoSpaceDN w:val="0"/>
                        <w:adjustRightInd w:val="0"/>
                        <w:ind w:firstLine="720"/>
                        <w:jc w:val="left"/>
                        <w:rPr>
                          <w:rFonts w:eastAsiaTheme="minorHAnsi"/>
                          <w:sz w:val="20"/>
                          <w:szCs w:val="20"/>
                          <w:lang w:eastAsia="en-US"/>
                        </w:rPr>
                      </w:pPr>
                      <w:r w:rsidRPr="004D7DF2">
                        <w:rPr>
                          <w:rFonts w:eastAsiaTheme="minorHAnsi"/>
                          <w:sz w:val="20"/>
                          <w:szCs w:val="20"/>
                          <w:lang w:eastAsia="en-US"/>
                        </w:rPr>
                        <w:t>&lt;div class="main-content-inner"&gt;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 class="breadcrumbs" id="breadcrumbs"&gt;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&lt;ul class="breadcrumb"&gt;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w:t>
                      </w:r>
                      <w:proofErr w:type="gramStart"/>
                      <w:r w:rsidRPr="004D7DF2">
                        <w:rPr>
                          <w:rFonts w:eastAsiaTheme="minorHAnsi"/>
                          <w:sz w:val="20"/>
                          <w:szCs w:val="20"/>
                          <w:lang w:eastAsia="en-US"/>
                        </w:rPr>
                        <w:t>li</w:t>
                      </w:r>
                      <w:proofErr w:type="gramEnd"/>
                      <w:r w:rsidRPr="004D7DF2">
                        <w:rPr>
                          <w:rFonts w:eastAsiaTheme="minorHAnsi"/>
                          <w:sz w:val="20"/>
                          <w:szCs w:val="20"/>
                          <w:lang w:eastAsia="en-US"/>
                        </w:rPr>
                        <w:t>&gt;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&lt;i class="ace-icon fa fa-home home-icon"&gt;&lt;/i&gt;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t>&lt;a href="#"&gt;Home&lt;/a&gt;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&lt;/li&gt;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proofErr w:type="gramStart"/>
                      <w:r w:rsidRPr="004D7DF2">
                        <w:rPr>
                          <w:rFonts w:eastAsiaTheme="minorHAnsi"/>
                          <w:color w:val="C00000"/>
                          <w:sz w:val="20"/>
                          <w:szCs w:val="20"/>
                          <w:lang w:eastAsia="en-US"/>
                        </w:rPr>
                        <w:t>@yield(</w:t>
                      </w:r>
                      <w:proofErr w:type="gramEnd"/>
                      <w:r w:rsidRPr="004D7DF2">
                        <w:rPr>
                          <w:rFonts w:eastAsiaTheme="minorHAnsi"/>
                          <w:color w:val="C00000"/>
                          <w:sz w:val="20"/>
                          <w:szCs w:val="20"/>
                          <w:lang w:eastAsia="en-US"/>
                        </w:rPr>
                        <w:t>'breadcrumb')</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&lt;/ul&gt;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 class="page-content"&gt;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t>&lt;div class="page-header"&gt;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t>&lt;h1&gt;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proofErr w:type="gramStart"/>
                      <w:r w:rsidRPr="004D7DF2">
                        <w:rPr>
                          <w:rFonts w:eastAsiaTheme="minorHAnsi"/>
                          <w:color w:val="C00000"/>
                          <w:sz w:val="20"/>
                          <w:szCs w:val="20"/>
                          <w:lang w:eastAsia="en-US"/>
                        </w:rPr>
                        <w:t>@yield(</w:t>
                      </w:r>
                      <w:proofErr w:type="gramEnd"/>
                      <w:r w:rsidRPr="004D7DF2">
                        <w:rPr>
                          <w:rFonts w:eastAsiaTheme="minorHAnsi"/>
                          <w:color w:val="C00000"/>
                          <w:sz w:val="20"/>
                          <w:szCs w:val="20"/>
                          <w:lang w:eastAsia="en-US"/>
                        </w:rPr>
                        <w:t>'page-header')</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t>&lt;/h1&gt;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 class="row"&gt;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 class="col-xs-12"&gt;</w:t>
                      </w: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r w:rsidRPr="004D7DF2">
                        <w:rPr>
                          <w:rFonts w:eastAsiaTheme="minorHAnsi"/>
                          <w:sz w:val="20"/>
                          <w:szCs w:val="20"/>
                          <w:lang w:eastAsia="en-US"/>
                        </w:rPr>
                        <w:tab/>
                      </w:r>
                      <w:proofErr w:type="gramStart"/>
                      <w:r w:rsidRPr="004D7DF2">
                        <w:rPr>
                          <w:rFonts w:eastAsiaTheme="minorHAnsi"/>
                          <w:color w:val="C00000"/>
                          <w:sz w:val="20"/>
                          <w:szCs w:val="20"/>
                          <w:lang w:eastAsia="en-US"/>
                        </w:rPr>
                        <w:t>@yield(</w:t>
                      </w:r>
                      <w:proofErr w:type="gramEnd"/>
                      <w:r w:rsidRPr="004D7DF2">
                        <w:rPr>
                          <w:rFonts w:eastAsiaTheme="minorHAnsi"/>
                          <w:color w:val="C00000"/>
                          <w:sz w:val="20"/>
                          <w:szCs w:val="20"/>
                          <w:lang w:eastAsia="en-US"/>
                        </w:rPr>
                        <w:t>'content')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&lt;/div&gt;</w:t>
                      </w:r>
                    </w:p>
                    <w:p w:rsidR="00E059FA" w:rsidRPr="004D7DF2" w:rsidRDefault="00E059FA" w:rsidP="00FB63C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txbxContent>
                </v:textbox>
                <w10:anchorlock/>
              </v:shape>
            </w:pict>
          </mc:Fallback>
        </mc:AlternateContent>
      </w:r>
    </w:p>
    <w:p w:rsidR="003A3A9F" w:rsidRDefault="00C21955" w:rsidP="00C21955">
      <w:pPr>
        <w:pStyle w:val="Caption"/>
      </w:pPr>
      <w:bookmarkStart w:id="224" w:name="_Toc453463407"/>
      <w:r>
        <w:t xml:space="preserve">Kode Sumber </w:t>
      </w:r>
      <w:r>
        <w:fldChar w:fldCharType="begin"/>
      </w:r>
      <w:r>
        <w:instrText xml:space="preserve"> SEQ Kode_Sumber \* ARABIC </w:instrText>
      </w:r>
      <w:r>
        <w:fldChar w:fldCharType="separate"/>
      </w:r>
      <w:r w:rsidR="00A206F2">
        <w:rPr>
          <w:noProof/>
        </w:rPr>
        <w:t>13</w:t>
      </w:r>
      <w:r>
        <w:fldChar w:fldCharType="end"/>
      </w:r>
      <w:r>
        <w:t xml:space="preserve"> View Tampilan Dasar</w:t>
      </w:r>
      <w:bookmarkEnd w:id="224"/>
    </w:p>
    <w:p w:rsidR="00FB63CB" w:rsidRDefault="001C4F8C" w:rsidP="00FB63CB">
      <w:r>
        <w:t xml:space="preserve">Kode Sumber </w:t>
      </w:r>
      <w:proofErr w:type="gramStart"/>
      <w:r w:rsidR="00C21955">
        <w:t>13  merupakan</w:t>
      </w:r>
      <w:proofErr w:type="gramEnd"/>
      <w:r w:rsidR="00C21955">
        <w:t xml:space="preserve"> p</w:t>
      </w:r>
      <w:r>
        <w:t>otongan kode</w:t>
      </w:r>
      <w:r w:rsidR="00F83434">
        <w:t xml:space="preserve"> HTML dan PHP pada</w:t>
      </w:r>
      <w:r>
        <w:t xml:space="preserve"> tampilan dasar yang digunakan untuk tampilan lainnya. Pada tampilan dasar terdapat fungsi @yield yang dapat diisikan sesuai dengan kebutuhan dari tampilan turunannya. Pada </w:t>
      </w:r>
      <w:r w:rsidRPr="001C4F8C">
        <w:t>@yield('</w:t>
      </w:r>
      <w:r>
        <w:t>page-header</w:t>
      </w:r>
      <w:r w:rsidRPr="001C4F8C">
        <w:t>')</w:t>
      </w:r>
      <w:r>
        <w:t xml:space="preserve"> diisikan berupa </w:t>
      </w:r>
      <w:r w:rsidRPr="001C4F8C">
        <w:rPr>
          <w:i/>
        </w:rPr>
        <w:t>header</w:t>
      </w:r>
      <w:r>
        <w:t xml:space="preserve"> dari halaman turunan yang akan ditampilkan, sedangkan </w:t>
      </w:r>
      <w:r w:rsidRPr="001C4F8C">
        <w:t>@yield('content')</w:t>
      </w:r>
      <w:r>
        <w:t xml:space="preserve"> diisikan berupa konten yang akan ditampilkan dari halaman turunan.</w:t>
      </w:r>
    </w:p>
    <w:p w:rsidR="00FB63CB" w:rsidRDefault="00FB63CB" w:rsidP="00FB63CB"/>
    <w:p w:rsidR="00612053" w:rsidRDefault="00612053" w:rsidP="00FB63CB"/>
    <w:p w:rsidR="00612053" w:rsidRDefault="00612053" w:rsidP="00612053">
      <w:r>
        <w:rPr>
          <w:noProof/>
          <w:lang w:eastAsia="en-US"/>
        </w:rPr>
        <mc:AlternateContent>
          <mc:Choice Requires="wps">
            <w:drawing>
              <wp:inline distT="0" distB="0" distL="0" distR="0" wp14:anchorId="1009843A" wp14:editId="58225C37">
                <wp:extent cx="3829050" cy="1404620"/>
                <wp:effectExtent l="0" t="0" r="19050" b="1524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612053">
                            <w:pPr>
                              <w:autoSpaceDE w:val="0"/>
                              <w:autoSpaceDN w:val="0"/>
                              <w:adjustRightInd w:val="0"/>
                              <w:jc w:val="left"/>
                              <w:rPr>
                                <w:rFonts w:eastAsiaTheme="minorHAnsi"/>
                                <w:sz w:val="20"/>
                                <w:szCs w:val="20"/>
                                <w:lang w:eastAsia="en-US"/>
                              </w:rPr>
                            </w:pP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4D7DF2">
                              <w:rPr>
                                <w:rFonts w:eastAsiaTheme="minorHAnsi"/>
                                <w:sz w:val="20"/>
                                <w:szCs w:val="20"/>
                                <w:lang w:eastAsia="en-US"/>
                              </w:rPr>
                              <w:t>'content')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 class="col-sm-4"&gt;</w:t>
                            </w:r>
                          </w:p>
                          <w:p w:rsidR="00E059FA" w:rsidRPr="004D7DF2" w:rsidRDefault="00E059FA" w:rsidP="00612053">
                            <w:pPr>
                              <w:autoSpaceDE w:val="0"/>
                              <w:autoSpaceDN w:val="0"/>
                              <w:adjustRightInd w:val="0"/>
                              <w:ind w:left="720"/>
                              <w:jc w:val="left"/>
                              <w:rPr>
                                <w:rFonts w:eastAsiaTheme="minorHAnsi"/>
                                <w:sz w:val="20"/>
                                <w:szCs w:val="20"/>
                                <w:lang w:eastAsia="en-US"/>
                              </w:rPr>
                            </w:pPr>
                            <w:r w:rsidRPr="004D7DF2">
                              <w:rPr>
                                <w:rFonts w:eastAsiaTheme="minorHAnsi"/>
                                <w:sz w:val="20"/>
                                <w:szCs w:val="20"/>
                                <w:lang w:eastAsia="en-US"/>
                              </w:rPr>
                              <w:t>&lt;label class="control-label no-padding-right" for="form-field-1"&gt; Keberangkatan &lt;/label&gt;</w:t>
                            </w:r>
                          </w:p>
                          <w:p w:rsidR="00E059FA" w:rsidRPr="004D7DF2" w:rsidRDefault="00E059FA" w:rsidP="00612053">
                            <w:pPr>
                              <w:autoSpaceDE w:val="0"/>
                              <w:autoSpaceDN w:val="0"/>
                              <w:adjustRightInd w:val="0"/>
                              <w:ind w:firstLine="720"/>
                              <w:jc w:val="left"/>
                              <w:rPr>
                                <w:rFonts w:eastAsiaTheme="minorHAnsi"/>
                                <w:sz w:val="20"/>
                                <w:szCs w:val="20"/>
                                <w:lang w:eastAsia="en-US"/>
                              </w:rPr>
                            </w:pPr>
                            <w:r w:rsidRPr="004D7DF2">
                              <w:rPr>
                                <w:rFonts w:eastAsiaTheme="minorHAnsi"/>
                                <w:sz w:val="20"/>
                                <w:szCs w:val="20"/>
                                <w:lang w:eastAsia="en-US"/>
                              </w:rPr>
                              <w:t>&lt;</w:t>
                            </w:r>
                            <w:proofErr w:type="gramStart"/>
                            <w:r w:rsidRPr="004D7DF2">
                              <w:rPr>
                                <w:rFonts w:eastAsiaTheme="minorHAnsi"/>
                                <w:sz w:val="20"/>
                                <w:szCs w:val="20"/>
                                <w:lang w:eastAsia="en-US"/>
                              </w:rPr>
                              <w:t>br</w:t>
                            </w:r>
                            <w:proofErr w:type="gramEnd"/>
                            <w:r w:rsidRPr="004D7DF2">
                              <w:rPr>
                                <w:rFonts w:eastAsiaTheme="minorHAnsi"/>
                                <w:sz w:val="20"/>
                                <w:szCs w:val="20"/>
                                <w:lang w:eastAsia="en-US"/>
                              </w:rPr>
                              <w:t>&gt;</w:t>
                            </w:r>
                          </w:p>
                          <w:p w:rsidR="00E059FA" w:rsidRDefault="00E059FA" w:rsidP="00612053">
                            <w:pPr>
                              <w:autoSpaceDE w:val="0"/>
                              <w:autoSpaceDN w:val="0"/>
                              <w:adjustRightInd w:val="0"/>
                              <w:ind w:left="720"/>
                              <w:jc w:val="left"/>
                              <w:rPr>
                                <w:rFonts w:eastAsiaTheme="minorHAnsi"/>
                                <w:sz w:val="20"/>
                                <w:szCs w:val="20"/>
                                <w:lang w:eastAsia="en-US"/>
                              </w:rPr>
                            </w:pPr>
                            <w:r w:rsidRPr="004D7DF2">
                              <w:rPr>
                                <w:rFonts w:eastAsiaTheme="minorHAnsi"/>
                                <w:sz w:val="20"/>
                                <w:szCs w:val="20"/>
                                <w:lang w:eastAsia="en-US"/>
                              </w:rPr>
                              <w:t>&lt;label class="control-label no-padding-right" for="form-field-1"&gt; Kedatangan &lt;/label&gt;</w:t>
                            </w:r>
                          </w:p>
                          <w:p w:rsidR="00E059FA" w:rsidRPr="004D7DF2" w:rsidRDefault="00E059FA" w:rsidP="00441CF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&lt;/div&gt;</w:t>
                            </w:r>
                            <w:r w:rsidRPr="004D7DF2">
                              <w:rPr>
                                <w:rFonts w:eastAsiaTheme="minorHAnsi"/>
                                <w:sz w:val="20"/>
                                <w:szCs w:val="20"/>
                                <w:lang w:eastAsia="en-US"/>
                              </w:rPr>
                              <w:tab/>
                            </w:r>
                          </w:p>
                          <w:p w:rsidR="00E059FA" w:rsidRPr="004D7DF2" w:rsidRDefault="00E059FA" w:rsidP="00612053">
                            <w:pPr>
                              <w:autoSpaceDE w:val="0"/>
                              <w:autoSpaceDN w:val="0"/>
                              <w:adjustRightInd w:val="0"/>
                              <w:jc w:val="left"/>
                              <w:rPr>
                                <w:rFonts w:eastAsiaTheme="minorHAnsi"/>
                                <w:sz w:val="20"/>
                                <w:szCs w:val="20"/>
                                <w:lang w:eastAsia="en-US"/>
                              </w:rPr>
                            </w:pP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 class="default text"&gt;Keberangkatan</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&lt;div class="menu"&gt;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r w:rsidRPr="004D7DF2">
                              <w:rPr>
                                <w:rFonts w:eastAsiaTheme="minorHAnsi"/>
                                <w:sz w:val="20"/>
                                <w:szCs w:val="20"/>
                                <w:lang w:eastAsia="en-US"/>
                              </w:rPr>
                              <w:tab/>
                              <w:t xml:space="preserve"> </w:t>
                            </w:r>
                            <w:proofErr w:type="gramStart"/>
                            <w:r w:rsidRPr="004D7DF2">
                              <w:rPr>
                                <w:rFonts w:eastAsiaTheme="minorHAnsi"/>
                                <w:sz w:val="20"/>
                                <w:szCs w:val="20"/>
                                <w:lang w:eastAsia="en-US"/>
                              </w:rPr>
                              <w:t>&lt;?php</w:t>
                            </w:r>
                            <w:proofErr w:type="gramEnd"/>
                            <w:r w:rsidRPr="004D7DF2">
                              <w:rPr>
                                <w:rFonts w:eastAsiaTheme="minorHAnsi"/>
                                <w:sz w:val="20"/>
                                <w:szCs w:val="20"/>
                                <w:lang w:eastAsia="en-US"/>
                              </w:rPr>
                              <w:t xml:space="preserve"> foreach ($halte as $key =&gt; $value) {?&gt;</w:t>
                            </w:r>
                          </w:p>
                          <w:p w:rsidR="00E059FA" w:rsidRPr="004D7DF2" w:rsidRDefault="00E059FA" w:rsidP="00612053">
                            <w:pPr>
                              <w:autoSpaceDE w:val="0"/>
                              <w:autoSpaceDN w:val="0"/>
                              <w:adjustRightInd w:val="0"/>
                              <w:ind w:left="720"/>
                              <w:jc w:val="left"/>
                              <w:rPr>
                                <w:rFonts w:eastAsiaTheme="minorHAnsi"/>
                                <w:sz w:val="20"/>
                                <w:szCs w:val="20"/>
                                <w:lang w:eastAsia="en-US"/>
                              </w:rPr>
                            </w:pPr>
                            <w:r w:rsidRPr="004D7DF2">
                              <w:rPr>
                                <w:rFonts w:eastAsiaTheme="minorHAnsi"/>
                                <w:sz w:val="20"/>
                                <w:szCs w:val="20"/>
                                <w:lang w:eastAsia="en-US"/>
                              </w:rPr>
                              <w:t>&lt;div class="item" data-value="&lt;</w:t>
                            </w:r>
                            <w:proofErr w:type="gramStart"/>
                            <w:r w:rsidRPr="004D7DF2">
                              <w:rPr>
                                <w:rFonts w:eastAsiaTheme="minorHAnsi"/>
                                <w:sz w:val="20"/>
                                <w:szCs w:val="20"/>
                                <w:lang w:eastAsia="en-US"/>
                              </w:rPr>
                              <w:t>?php</w:t>
                            </w:r>
                            <w:proofErr w:type="gramEnd"/>
                            <w:r w:rsidRPr="004D7DF2">
                              <w:rPr>
                                <w:rFonts w:eastAsiaTheme="minorHAnsi"/>
                                <w:sz w:val="20"/>
                                <w:szCs w:val="20"/>
                                <w:lang w:eastAsia="en-US"/>
                              </w:rPr>
                              <w:t xml:space="preserve"> echo $value-&gt;id?&gt;"&gt;&lt;/i&gt; &lt;?php echo $value-&gt;nama?&gt; &lt;/div&gt; &lt;?php } ?&gt;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p w:rsidR="00E059FA" w:rsidRDefault="00E059FA" w:rsidP="00612053">
                            <w:pPr>
                              <w:autoSpaceDE w:val="0"/>
                              <w:autoSpaceDN w:val="0"/>
                              <w:adjustRightInd w:val="0"/>
                              <w:jc w:val="left"/>
                              <w:rPr>
                                <w:rFonts w:eastAsiaTheme="minorHAnsi"/>
                                <w:sz w:val="20"/>
                                <w:szCs w:val="20"/>
                                <w:lang w:eastAsia="en-US"/>
                              </w:rPr>
                            </w:pP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wps:txbx>
                      <wps:bodyPr rot="0" vert="horz" wrap="square" lIns="91440" tIns="45720" rIns="91440" bIns="45720" anchor="t" anchorCtr="0">
                        <a:spAutoFit/>
                      </wps:bodyPr>
                    </wps:wsp>
                  </a:graphicData>
                </a:graphic>
              </wp:inline>
            </w:drawing>
          </mc:Choice>
          <mc:Fallback>
            <w:pict>
              <v:shape w14:anchorId="1009843A" id="_x0000_s1042"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">
                <v:textbox style="mso-fit-shape-to-text:t">
                  <w:txbxContent>
                    <w:p w:rsidR="00E059FA"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612053">
                      <w:pPr>
                        <w:autoSpaceDE w:val="0"/>
                        <w:autoSpaceDN w:val="0"/>
                        <w:adjustRightInd w:val="0"/>
                        <w:jc w:val="left"/>
                        <w:rPr>
                          <w:rFonts w:eastAsiaTheme="minorHAnsi"/>
                          <w:sz w:val="20"/>
                          <w:szCs w:val="20"/>
                          <w:lang w:eastAsia="en-US"/>
                        </w:rPr>
                      </w:pP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4D7DF2">
                        <w:rPr>
                          <w:rFonts w:eastAsiaTheme="minorHAnsi"/>
                          <w:sz w:val="20"/>
                          <w:szCs w:val="20"/>
                          <w:lang w:eastAsia="en-US"/>
                        </w:rPr>
                        <w:t>'content')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 class="col-sm-4"&gt;</w:t>
                      </w:r>
                    </w:p>
                    <w:p w:rsidR="00E059FA" w:rsidRPr="004D7DF2" w:rsidRDefault="00E059FA" w:rsidP="00612053">
                      <w:pPr>
                        <w:autoSpaceDE w:val="0"/>
                        <w:autoSpaceDN w:val="0"/>
                        <w:adjustRightInd w:val="0"/>
                        <w:ind w:left="720"/>
                        <w:jc w:val="left"/>
                        <w:rPr>
                          <w:rFonts w:eastAsiaTheme="minorHAnsi"/>
                          <w:sz w:val="20"/>
                          <w:szCs w:val="20"/>
                          <w:lang w:eastAsia="en-US"/>
                        </w:rPr>
                      </w:pPr>
                      <w:r w:rsidRPr="004D7DF2">
                        <w:rPr>
                          <w:rFonts w:eastAsiaTheme="minorHAnsi"/>
                          <w:sz w:val="20"/>
                          <w:szCs w:val="20"/>
                          <w:lang w:eastAsia="en-US"/>
                        </w:rPr>
                        <w:t>&lt;label class="control-label no-padding-right" for="form-field-1"&gt; Keberangkatan &lt;/label&gt;</w:t>
                      </w:r>
                    </w:p>
                    <w:p w:rsidR="00E059FA" w:rsidRPr="004D7DF2" w:rsidRDefault="00E059FA" w:rsidP="00612053">
                      <w:pPr>
                        <w:autoSpaceDE w:val="0"/>
                        <w:autoSpaceDN w:val="0"/>
                        <w:adjustRightInd w:val="0"/>
                        <w:ind w:firstLine="720"/>
                        <w:jc w:val="left"/>
                        <w:rPr>
                          <w:rFonts w:eastAsiaTheme="minorHAnsi"/>
                          <w:sz w:val="20"/>
                          <w:szCs w:val="20"/>
                          <w:lang w:eastAsia="en-US"/>
                        </w:rPr>
                      </w:pPr>
                      <w:r w:rsidRPr="004D7DF2">
                        <w:rPr>
                          <w:rFonts w:eastAsiaTheme="minorHAnsi"/>
                          <w:sz w:val="20"/>
                          <w:szCs w:val="20"/>
                          <w:lang w:eastAsia="en-US"/>
                        </w:rPr>
                        <w:t>&lt;</w:t>
                      </w:r>
                      <w:proofErr w:type="gramStart"/>
                      <w:r w:rsidRPr="004D7DF2">
                        <w:rPr>
                          <w:rFonts w:eastAsiaTheme="minorHAnsi"/>
                          <w:sz w:val="20"/>
                          <w:szCs w:val="20"/>
                          <w:lang w:eastAsia="en-US"/>
                        </w:rPr>
                        <w:t>br</w:t>
                      </w:r>
                      <w:proofErr w:type="gramEnd"/>
                      <w:r w:rsidRPr="004D7DF2">
                        <w:rPr>
                          <w:rFonts w:eastAsiaTheme="minorHAnsi"/>
                          <w:sz w:val="20"/>
                          <w:szCs w:val="20"/>
                          <w:lang w:eastAsia="en-US"/>
                        </w:rPr>
                        <w:t>&gt;</w:t>
                      </w:r>
                    </w:p>
                    <w:p w:rsidR="00E059FA" w:rsidRDefault="00E059FA" w:rsidP="00612053">
                      <w:pPr>
                        <w:autoSpaceDE w:val="0"/>
                        <w:autoSpaceDN w:val="0"/>
                        <w:adjustRightInd w:val="0"/>
                        <w:ind w:left="720"/>
                        <w:jc w:val="left"/>
                        <w:rPr>
                          <w:rFonts w:eastAsiaTheme="minorHAnsi"/>
                          <w:sz w:val="20"/>
                          <w:szCs w:val="20"/>
                          <w:lang w:eastAsia="en-US"/>
                        </w:rPr>
                      </w:pPr>
                      <w:r w:rsidRPr="004D7DF2">
                        <w:rPr>
                          <w:rFonts w:eastAsiaTheme="minorHAnsi"/>
                          <w:sz w:val="20"/>
                          <w:szCs w:val="20"/>
                          <w:lang w:eastAsia="en-US"/>
                        </w:rPr>
                        <w:t>&lt;label class="control-label no-padding-right" for="form-field-1"&gt; Kedatangan &lt;/label&gt;</w:t>
                      </w:r>
                    </w:p>
                    <w:p w:rsidR="00E059FA" w:rsidRPr="004D7DF2" w:rsidRDefault="00E059FA" w:rsidP="00441CFB">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&lt;/div&gt;</w:t>
                      </w:r>
                      <w:r w:rsidRPr="004D7DF2">
                        <w:rPr>
                          <w:rFonts w:eastAsiaTheme="minorHAnsi"/>
                          <w:sz w:val="20"/>
                          <w:szCs w:val="20"/>
                          <w:lang w:eastAsia="en-US"/>
                        </w:rPr>
                        <w:tab/>
                      </w:r>
                    </w:p>
                    <w:p w:rsidR="00E059FA" w:rsidRPr="004D7DF2" w:rsidRDefault="00E059FA" w:rsidP="00612053">
                      <w:pPr>
                        <w:autoSpaceDE w:val="0"/>
                        <w:autoSpaceDN w:val="0"/>
                        <w:adjustRightInd w:val="0"/>
                        <w:jc w:val="left"/>
                        <w:rPr>
                          <w:rFonts w:eastAsiaTheme="minorHAnsi"/>
                          <w:sz w:val="20"/>
                          <w:szCs w:val="20"/>
                          <w:lang w:eastAsia="en-US"/>
                        </w:rPr>
                      </w:pP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 class="default text"&gt;Keberangkatan</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&lt;div class="menu"&gt;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r w:rsidRPr="004D7DF2">
                        <w:rPr>
                          <w:rFonts w:eastAsiaTheme="minorHAnsi"/>
                          <w:sz w:val="20"/>
                          <w:szCs w:val="20"/>
                          <w:lang w:eastAsia="en-US"/>
                        </w:rPr>
                        <w:tab/>
                        <w:t xml:space="preserve"> </w:t>
                      </w:r>
                      <w:proofErr w:type="gramStart"/>
                      <w:r w:rsidRPr="004D7DF2">
                        <w:rPr>
                          <w:rFonts w:eastAsiaTheme="minorHAnsi"/>
                          <w:sz w:val="20"/>
                          <w:szCs w:val="20"/>
                          <w:lang w:eastAsia="en-US"/>
                        </w:rPr>
                        <w:t>&lt;?php</w:t>
                      </w:r>
                      <w:proofErr w:type="gramEnd"/>
                      <w:r w:rsidRPr="004D7DF2">
                        <w:rPr>
                          <w:rFonts w:eastAsiaTheme="minorHAnsi"/>
                          <w:sz w:val="20"/>
                          <w:szCs w:val="20"/>
                          <w:lang w:eastAsia="en-US"/>
                        </w:rPr>
                        <w:t xml:space="preserve"> foreach ($halte as $key =&gt; $value) {?&gt;</w:t>
                      </w:r>
                    </w:p>
                    <w:p w:rsidR="00E059FA" w:rsidRPr="004D7DF2" w:rsidRDefault="00E059FA" w:rsidP="00612053">
                      <w:pPr>
                        <w:autoSpaceDE w:val="0"/>
                        <w:autoSpaceDN w:val="0"/>
                        <w:adjustRightInd w:val="0"/>
                        <w:ind w:left="720"/>
                        <w:jc w:val="left"/>
                        <w:rPr>
                          <w:rFonts w:eastAsiaTheme="minorHAnsi"/>
                          <w:sz w:val="20"/>
                          <w:szCs w:val="20"/>
                          <w:lang w:eastAsia="en-US"/>
                        </w:rPr>
                      </w:pPr>
                      <w:r w:rsidRPr="004D7DF2">
                        <w:rPr>
                          <w:rFonts w:eastAsiaTheme="minorHAnsi"/>
                          <w:sz w:val="20"/>
                          <w:szCs w:val="20"/>
                          <w:lang w:eastAsia="en-US"/>
                        </w:rPr>
                        <w:t>&lt;div class="item" data-value="&lt;</w:t>
                      </w:r>
                      <w:proofErr w:type="gramStart"/>
                      <w:r w:rsidRPr="004D7DF2">
                        <w:rPr>
                          <w:rFonts w:eastAsiaTheme="minorHAnsi"/>
                          <w:sz w:val="20"/>
                          <w:szCs w:val="20"/>
                          <w:lang w:eastAsia="en-US"/>
                        </w:rPr>
                        <w:t>?php</w:t>
                      </w:r>
                      <w:proofErr w:type="gramEnd"/>
                      <w:r w:rsidRPr="004D7DF2">
                        <w:rPr>
                          <w:rFonts w:eastAsiaTheme="minorHAnsi"/>
                          <w:sz w:val="20"/>
                          <w:szCs w:val="20"/>
                          <w:lang w:eastAsia="en-US"/>
                        </w:rPr>
                        <w:t xml:space="preserve"> echo $value-&gt;id?&gt;"&gt;&lt;/i&gt; &lt;?php echo $value-&gt;nama?&gt; &lt;/div&gt; &lt;?php } ?&gt;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&lt;/div&gt;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p w:rsidR="00E059FA" w:rsidRDefault="00E059FA" w:rsidP="00612053">
                      <w:pPr>
                        <w:autoSpaceDE w:val="0"/>
                        <w:autoSpaceDN w:val="0"/>
                        <w:adjustRightInd w:val="0"/>
                        <w:jc w:val="left"/>
                        <w:rPr>
                          <w:rFonts w:eastAsiaTheme="minorHAnsi"/>
                          <w:sz w:val="20"/>
                          <w:szCs w:val="20"/>
                          <w:lang w:eastAsia="en-US"/>
                        </w:rPr>
                      </w:pP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v:textbox>
                <w10:anchorlock/>
              </v:shape>
            </w:pict>
          </mc:Fallback>
        </mc:AlternateContent>
      </w:r>
      <w:r>
        <w:t xml:space="preserve"> </w:t>
      </w:r>
    </w:p>
    <w:p w:rsidR="003A3A9F" w:rsidRDefault="00C21955" w:rsidP="00C21955">
      <w:pPr>
        <w:pStyle w:val="Caption"/>
      </w:pPr>
      <w:bookmarkStart w:id="225" w:name="_Toc453463408"/>
      <w:r>
        <w:t xml:space="preserve">Kode Sumber </w:t>
      </w:r>
      <w:r>
        <w:fldChar w:fldCharType="begin"/>
      </w:r>
      <w:r>
        <w:instrText xml:space="preserve"> SEQ Kode_Sumber \* ARABIC </w:instrText>
      </w:r>
      <w:r>
        <w:fldChar w:fldCharType="separate"/>
      </w:r>
      <w:r w:rsidR="00A206F2">
        <w:rPr>
          <w:noProof/>
        </w:rPr>
        <w:t>14</w:t>
      </w:r>
      <w:r>
        <w:fldChar w:fldCharType="end"/>
      </w:r>
      <w:r>
        <w:t xml:space="preserve"> View Isian Keberangkatan dan Kedatangan</w:t>
      </w:r>
      <w:bookmarkEnd w:id="225"/>
    </w:p>
    <w:p w:rsidR="001C4F8C" w:rsidRDefault="001C4F8C" w:rsidP="001C4F8C">
      <w:r>
        <w:t xml:space="preserve">Kode Sumber </w:t>
      </w:r>
      <w:r w:rsidR="00C21955">
        <w:t>14 merupakan p</w:t>
      </w:r>
      <w:r>
        <w:t>otongan kode</w:t>
      </w:r>
      <w:r w:rsidR="00F83434">
        <w:t xml:space="preserve"> HTML dan PHP</w:t>
      </w:r>
      <w:r>
        <w:t xml:space="preserve"> yang menampilkan isian untuk halte keberangkatan dan kedatangan. Adapun potongan kode ini juga m</w:t>
      </w:r>
      <w:r w:rsidR="00F83434">
        <w:t>elakukan</w:t>
      </w:r>
      <w:r>
        <w:t xml:space="preserve"> pencocokan</w:t>
      </w:r>
      <w:r w:rsidR="00F83434">
        <w:t xml:space="preserve"> isian dengan pemanggilan data halte yang ada pada sistem ini.</w:t>
      </w:r>
    </w:p>
    <w:p w:rsidR="00F83434" w:rsidRDefault="00F83434" w:rsidP="001C4F8C"/>
    <w:p w:rsidR="00612053" w:rsidRDefault="00612053" w:rsidP="00FB63CB"/>
    <w:p w:rsidR="00612053" w:rsidRDefault="00612053" w:rsidP="00FB63CB">
      <w:r>
        <w:rPr>
          <w:noProof/>
          <w:lang w:eastAsia="en-US"/>
        </w:rPr>
        <w:lastRenderedPageBreak/>
        <mc:AlternateContent>
          <mc:Choice Requires="wps">
            <w:drawing>
              <wp:inline distT="0" distB="0" distL="0" distR="0" wp14:anchorId="5C294030" wp14:editId="3590516C">
                <wp:extent cx="3829050" cy="1404620"/>
                <wp:effectExtent l="0" t="0" r="19050" b="1524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4D7DF2">
                              <w:rPr>
                                <w:rFonts w:eastAsiaTheme="minorHAnsi"/>
                                <w:sz w:val="20"/>
                                <w:szCs w:val="20"/>
                                <w:lang w:eastAsia="en-US"/>
                              </w:rPr>
                              <w:t>‘js’)</w:t>
                            </w: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w:t>
                            </w:r>
                            <w:proofErr w:type="gramStart"/>
                            <w:r w:rsidRPr="004D7DF2">
                              <w:rPr>
                                <w:rFonts w:eastAsiaTheme="minorHAnsi"/>
                                <w:sz w:val="20"/>
                                <w:szCs w:val="20"/>
                                <w:lang w:eastAsia="en-US"/>
                              </w:rPr>
                              <w:t>script</w:t>
                            </w:r>
                            <w:proofErr w:type="gramEnd"/>
                            <w:r w:rsidRPr="004D7DF2">
                              <w:rPr>
                                <w:rFonts w:eastAsiaTheme="minorHAnsi"/>
                                <w:sz w:val="20"/>
                                <w:szCs w:val="20"/>
                                <w:lang w:eastAsia="en-US"/>
                              </w:rPr>
                              <w:t>&gt;</w:t>
                            </w: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fL = []</w:t>
                            </w: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groups= {};</w:t>
                            </w: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map = L.mapbox.map('map')</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setView(</w:t>
                            </w:r>
                            <w:proofErr w:type="gramEnd"/>
                            <w:r w:rsidRPr="004D7DF2">
                              <w:rPr>
                                <w:rFonts w:eastAsiaTheme="minorHAnsi"/>
                                <w:sz w:val="20"/>
                                <w:szCs w:val="20"/>
                                <w:lang w:eastAsia="en-US"/>
                              </w:rPr>
                              <w:t>[-0.908667,100.3872087], 13)</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addLayer(</w:t>
                            </w:r>
                            <w:proofErr w:type="gramEnd"/>
                            <w:r w:rsidRPr="004D7DF2">
                              <w:rPr>
                                <w:rFonts w:eastAsiaTheme="minorHAnsi"/>
                                <w:sz w:val="20"/>
                                <w:szCs w:val="20"/>
                                <w:lang w:eastAsia="en-US"/>
                              </w:rPr>
                              <w:t>L.mapbox.tileLayer('mapbox.streets'));</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L.mapbox.featureLayer()</w:t>
                            </w:r>
                            <w:proofErr w:type="gramEnd"/>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loadURL(</w:t>
                            </w:r>
                            <w:proofErr w:type="gramEnd"/>
                            <w:r w:rsidRPr="004D7DF2">
                              <w:rPr>
                                <w:rFonts w:eastAsiaTheme="minorHAnsi"/>
                                <w:sz w:val="20"/>
                                <w:szCs w:val="20"/>
                                <w:lang w:eastAsia="en-US"/>
                              </w:rPr>
                              <w:t>'/TransPadang/public/halte')</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on(</w:t>
                            </w:r>
                            <w:proofErr w:type="gramEnd"/>
                            <w:r w:rsidRPr="004D7DF2">
                              <w:rPr>
                                <w:rFonts w:eastAsiaTheme="minorHAnsi"/>
                                <w:sz w:val="20"/>
                                <w:szCs w:val="20"/>
                                <w:lang w:eastAsia="en-US"/>
                              </w:rPr>
                              <w:t>'ready', function(e)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function</w:t>
                            </w:r>
                            <w:proofErr w:type="gramEnd"/>
                            <w:r w:rsidRPr="004D7DF2">
                              <w:rPr>
                                <w:rFonts w:eastAsiaTheme="minorHAnsi"/>
                                <w:sz w:val="20"/>
                                <w:szCs w:val="20"/>
                                <w:lang w:eastAsia="en-US"/>
                              </w:rPr>
                              <w:t xml:space="preserve"> makeGroup(color)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new L.MarkerClusterGroup({</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iconCreateFunction</w:t>
                            </w:r>
                            <w:proofErr w:type="gramEnd"/>
                            <w:r w:rsidRPr="004D7DF2">
                              <w:rPr>
                                <w:rFonts w:eastAsiaTheme="minorHAnsi"/>
                                <w:sz w:val="20"/>
                                <w:szCs w:val="20"/>
                                <w:lang w:eastAsia="en-US"/>
                              </w:rPr>
                              <w:t>: function(cluster)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new L.DivIcon({</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iconSize</w:t>
                            </w:r>
                            <w:proofErr w:type="gramEnd"/>
                            <w:r w:rsidRPr="004D7DF2">
                              <w:rPr>
                                <w:rFonts w:eastAsiaTheme="minorHAnsi"/>
                                <w:sz w:val="20"/>
                                <w:szCs w:val="20"/>
                                <w:lang w:eastAsia="en-US"/>
                              </w:rPr>
                              <w:t>: [20, 20],</w:t>
                            </w:r>
                          </w:p>
                          <w:p w:rsidR="00E059FA" w:rsidRPr="004D7DF2" w:rsidRDefault="00E059FA" w:rsidP="00612053">
                            <w:pPr>
                              <w:autoSpaceDE w:val="0"/>
                              <w:autoSpaceDN w:val="0"/>
                              <w:adjustRightInd w:val="0"/>
                              <w:ind w:left="72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html</w:t>
                            </w:r>
                            <w:proofErr w:type="gramEnd"/>
                            <w:r w:rsidRPr="004D7DF2">
                              <w:rPr>
                                <w:rFonts w:eastAsiaTheme="minorHAnsi"/>
                                <w:sz w:val="20"/>
                                <w:szCs w:val="20"/>
                                <w:lang w:eastAsia="en-US"/>
                              </w:rPr>
                              <w:t>: '&lt;div style="text-align:center;color:#fff;background:'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color</w:t>
                            </w:r>
                            <w:proofErr w:type="gramEnd"/>
                            <w:r w:rsidRPr="004D7DF2">
                              <w:rPr>
                                <w:rFonts w:eastAsiaTheme="minorHAnsi"/>
                                <w:sz w:val="20"/>
                                <w:szCs w:val="20"/>
                                <w:lang w:eastAsia="en-US"/>
                              </w:rPr>
                              <w:t xml:space="preserve"> + '"&gt;' + cluster.getChildCount() + '&lt;/div&gt;'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addTo(</w:t>
                            </w:r>
                            <w:proofErr w:type="gramEnd"/>
                            <w:r w:rsidRPr="004D7DF2">
                              <w:rPr>
                                <w:rFonts w:eastAsiaTheme="minorHAnsi"/>
                                <w:sz w:val="20"/>
                                <w:szCs w:val="20"/>
                                <w:lang w:eastAsia="en-US"/>
                              </w:rPr>
                              <w:t>map);</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…………&lt;/script&gt;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roofErr w:type="gramStart"/>
                            <w:r w:rsidRPr="004D7DF2">
                              <w:rPr>
                                <w:rFonts w:eastAsiaTheme="minorHAnsi"/>
                                <w:sz w:val="20"/>
                                <w:szCs w:val="20"/>
                                <w:lang w:eastAsia="en-US"/>
                              </w:rPr>
                              <w:t>;@endsection</w:t>
                            </w:r>
                            <w:proofErr w:type="gramEnd"/>
                          </w:p>
                          <w:p w:rsidR="00E059FA" w:rsidRPr="004D7DF2" w:rsidRDefault="00E059FA" w:rsidP="00612053">
                            <w:pPr>
                              <w:autoSpaceDE w:val="0"/>
                              <w:autoSpaceDN w:val="0"/>
                              <w:adjustRightInd w:val="0"/>
                              <w:jc w:val="left"/>
                              <w:rPr>
                                <w:rFonts w:eastAsiaTheme="minorHAnsi"/>
                                <w:sz w:val="20"/>
                                <w:szCs w:val="20"/>
                                <w:lang w:eastAsia="en-US"/>
                              </w:rPr>
                            </w:pP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wps:txbx>
                      <wps:bodyPr rot="0" vert="horz" wrap="square" lIns="91440" tIns="45720" rIns="91440" bIns="45720" anchor="t" anchorCtr="0">
                        <a:spAutoFit/>
                      </wps:bodyPr>
                    </wps:wsp>
                  </a:graphicData>
                </a:graphic>
              </wp:inline>
            </w:drawing>
          </mc:Choice>
          <mc:Fallback>
            <w:pict>
              <v:shape w14:anchorId="5C294030" id="_x0000_s1043"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BDsKQIAAE4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">
                <v:textbox style="mso-fit-shape-to-text:t">
                  <w:txbxContent>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4D7DF2">
                        <w:rPr>
                          <w:rFonts w:eastAsiaTheme="minorHAnsi"/>
                          <w:sz w:val="20"/>
                          <w:szCs w:val="20"/>
                          <w:lang w:eastAsia="en-US"/>
                        </w:rPr>
                        <w:t>‘js’)</w:t>
                      </w: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w:t>
                      </w:r>
                      <w:proofErr w:type="gramStart"/>
                      <w:r w:rsidRPr="004D7DF2">
                        <w:rPr>
                          <w:rFonts w:eastAsiaTheme="minorHAnsi"/>
                          <w:sz w:val="20"/>
                          <w:szCs w:val="20"/>
                          <w:lang w:eastAsia="en-US"/>
                        </w:rPr>
                        <w:t>script</w:t>
                      </w:r>
                      <w:proofErr w:type="gramEnd"/>
                      <w:r w:rsidRPr="004D7DF2">
                        <w:rPr>
                          <w:rFonts w:eastAsiaTheme="minorHAnsi"/>
                          <w:sz w:val="20"/>
                          <w:szCs w:val="20"/>
                          <w:lang w:eastAsia="en-US"/>
                        </w:rPr>
                        <w:t>&gt;</w:t>
                      </w: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fL = []</w:t>
                      </w: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groups= {};</w:t>
                      </w: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map = L.mapbox.map('map')</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setView(</w:t>
                      </w:r>
                      <w:proofErr w:type="gramEnd"/>
                      <w:r w:rsidRPr="004D7DF2">
                        <w:rPr>
                          <w:rFonts w:eastAsiaTheme="minorHAnsi"/>
                          <w:sz w:val="20"/>
                          <w:szCs w:val="20"/>
                          <w:lang w:eastAsia="en-US"/>
                        </w:rPr>
                        <w:t>[-0.908667,100.3872087], 13)</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addLayer(</w:t>
                      </w:r>
                      <w:proofErr w:type="gramEnd"/>
                      <w:r w:rsidRPr="004D7DF2">
                        <w:rPr>
                          <w:rFonts w:eastAsiaTheme="minorHAnsi"/>
                          <w:sz w:val="20"/>
                          <w:szCs w:val="20"/>
                          <w:lang w:eastAsia="en-US"/>
                        </w:rPr>
                        <w:t>L.mapbox.tileLayer('mapbox.streets'));</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L.mapbox.featureLayer()</w:t>
                      </w:r>
                      <w:proofErr w:type="gramEnd"/>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loadURL(</w:t>
                      </w:r>
                      <w:proofErr w:type="gramEnd"/>
                      <w:r w:rsidRPr="004D7DF2">
                        <w:rPr>
                          <w:rFonts w:eastAsiaTheme="minorHAnsi"/>
                          <w:sz w:val="20"/>
                          <w:szCs w:val="20"/>
                          <w:lang w:eastAsia="en-US"/>
                        </w:rPr>
                        <w:t>'/TransPadang/public/halte')</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on(</w:t>
                      </w:r>
                      <w:proofErr w:type="gramEnd"/>
                      <w:r w:rsidRPr="004D7DF2">
                        <w:rPr>
                          <w:rFonts w:eastAsiaTheme="minorHAnsi"/>
                          <w:sz w:val="20"/>
                          <w:szCs w:val="20"/>
                          <w:lang w:eastAsia="en-US"/>
                        </w:rPr>
                        <w:t>'ready', function(e)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function</w:t>
                      </w:r>
                      <w:proofErr w:type="gramEnd"/>
                      <w:r w:rsidRPr="004D7DF2">
                        <w:rPr>
                          <w:rFonts w:eastAsiaTheme="minorHAnsi"/>
                          <w:sz w:val="20"/>
                          <w:szCs w:val="20"/>
                          <w:lang w:eastAsia="en-US"/>
                        </w:rPr>
                        <w:t xml:space="preserve"> makeGroup(color)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new L.MarkerClusterGroup({</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iconCreateFunction</w:t>
                      </w:r>
                      <w:proofErr w:type="gramEnd"/>
                      <w:r w:rsidRPr="004D7DF2">
                        <w:rPr>
                          <w:rFonts w:eastAsiaTheme="minorHAnsi"/>
                          <w:sz w:val="20"/>
                          <w:szCs w:val="20"/>
                          <w:lang w:eastAsia="en-US"/>
                        </w:rPr>
                        <w:t>: function(cluster)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return</w:t>
                      </w:r>
                      <w:proofErr w:type="gramEnd"/>
                      <w:r w:rsidRPr="004D7DF2">
                        <w:rPr>
                          <w:rFonts w:eastAsiaTheme="minorHAnsi"/>
                          <w:sz w:val="20"/>
                          <w:szCs w:val="20"/>
                          <w:lang w:eastAsia="en-US"/>
                        </w:rPr>
                        <w:t xml:space="preserve"> new L.DivIcon({</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iconSize</w:t>
                      </w:r>
                      <w:proofErr w:type="gramEnd"/>
                      <w:r w:rsidRPr="004D7DF2">
                        <w:rPr>
                          <w:rFonts w:eastAsiaTheme="minorHAnsi"/>
                          <w:sz w:val="20"/>
                          <w:szCs w:val="20"/>
                          <w:lang w:eastAsia="en-US"/>
                        </w:rPr>
                        <w:t>: [20, 20],</w:t>
                      </w:r>
                    </w:p>
                    <w:p w:rsidR="00E059FA" w:rsidRPr="004D7DF2" w:rsidRDefault="00E059FA" w:rsidP="00612053">
                      <w:pPr>
                        <w:autoSpaceDE w:val="0"/>
                        <w:autoSpaceDN w:val="0"/>
                        <w:adjustRightInd w:val="0"/>
                        <w:ind w:left="72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html</w:t>
                      </w:r>
                      <w:proofErr w:type="gramEnd"/>
                      <w:r w:rsidRPr="004D7DF2">
                        <w:rPr>
                          <w:rFonts w:eastAsiaTheme="minorHAnsi"/>
                          <w:sz w:val="20"/>
                          <w:szCs w:val="20"/>
                          <w:lang w:eastAsia="en-US"/>
                        </w:rPr>
                        <w:t>: '&lt;div style="text-align:center;color:#fff;background:'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color</w:t>
                      </w:r>
                      <w:proofErr w:type="gramEnd"/>
                      <w:r w:rsidRPr="004D7DF2">
                        <w:rPr>
                          <w:rFonts w:eastAsiaTheme="minorHAnsi"/>
                          <w:sz w:val="20"/>
                          <w:szCs w:val="20"/>
                          <w:lang w:eastAsia="en-US"/>
                        </w:rPr>
                        <w:t xml:space="preserve"> + '"&gt;' + cluster.getChildCount() + '&lt;/div&gt;'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roofErr w:type="gramStart"/>
                      <w:r w:rsidRPr="004D7DF2">
                        <w:rPr>
                          <w:rFonts w:eastAsiaTheme="minorHAnsi"/>
                          <w:sz w:val="20"/>
                          <w:szCs w:val="20"/>
                          <w:lang w:eastAsia="en-US"/>
                        </w:rPr>
                        <w:t>addTo(</w:t>
                      </w:r>
                      <w:proofErr w:type="gramEnd"/>
                      <w:r w:rsidRPr="004D7DF2">
                        <w:rPr>
                          <w:rFonts w:eastAsiaTheme="minorHAnsi"/>
                          <w:sz w:val="20"/>
                          <w:szCs w:val="20"/>
                          <w:lang w:eastAsia="en-US"/>
                        </w:rPr>
                        <w:t>map);</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 xml:space="preserve">    …………&lt;/script&gt;</w:t>
                      </w: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roofErr w:type="gramStart"/>
                      <w:r w:rsidRPr="004D7DF2">
                        <w:rPr>
                          <w:rFonts w:eastAsiaTheme="minorHAnsi"/>
                          <w:sz w:val="20"/>
                          <w:szCs w:val="20"/>
                          <w:lang w:eastAsia="en-US"/>
                        </w:rPr>
                        <w:t>;@endsection</w:t>
                      </w:r>
                      <w:proofErr w:type="gramEnd"/>
                    </w:p>
                    <w:p w:rsidR="00E059FA" w:rsidRPr="004D7DF2" w:rsidRDefault="00E059FA" w:rsidP="00612053">
                      <w:pPr>
                        <w:autoSpaceDE w:val="0"/>
                        <w:autoSpaceDN w:val="0"/>
                        <w:adjustRightInd w:val="0"/>
                        <w:jc w:val="left"/>
                        <w:rPr>
                          <w:rFonts w:eastAsiaTheme="minorHAnsi"/>
                          <w:sz w:val="20"/>
                          <w:szCs w:val="20"/>
                          <w:lang w:eastAsia="en-US"/>
                        </w:rPr>
                      </w:pPr>
                    </w:p>
                    <w:p w:rsidR="00E059FA"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612053">
                      <w:pPr>
                        <w:autoSpaceDE w:val="0"/>
                        <w:autoSpaceDN w:val="0"/>
                        <w:adjustRightInd w:val="0"/>
                        <w:jc w:val="left"/>
                        <w:rPr>
                          <w:rFonts w:eastAsiaTheme="minorHAnsi"/>
                          <w:sz w:val="20"/>
                          <w:szCs w:val="20"/>
                          <w:lang w:eastAsia="en-US"/>
                        </w:rPr>
                      </w:pPr>
                    </w:p>
                    <w:p w:rsidR="00E059FA" w:rsidRPr="004D7DF2" w:rsidRDefault="00E059FA" w:rsidP="0061205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v:textbox>
                <w10:anchorlock/>
              </v:shape>
            </w:pict>
          </mc:Fallback>
        </mc:AlternateContent>
      </w:r>
    </w:p>
    <w:p w:rsidR="003A3A9F" w:rsidRDefault="00C21955" w:rsidP="00C21955">
      <w:pPr>
        <w:pStyle w:val="Caption"/>
      </w:pPr>
      <w:bookmarkStart w:id="226" w:name="_Toc453463409"/>
      <w:r>
        <w:t xml:space="preserve">Kode Sumber </w:t>
      </w:r>
      <w:r>
        <w:fldChar w:fldCharType="begin"/>
      </w:r>
      <w:r>
        <w:instrText xml:space="preserve"> SEQ Kode_Sumber \* ARABIC </w:instrText>
      </w:r>
      <w:r>
        <w:fldChar w:fldCharType="separate"/>
      </w:r>
      <w:r w:rsidR="00A206F2">
        <w:rPr>
          <w:noProof/>
        </w:rPr>
        <w:t>15</w:t>
      </w:r>
      <w:r>
        <w:fldChar w:fldCharType="end"/>
      </w:r>
      <w:r>
        <w:t xml:space="preserve"> View Pengelompkkan Halte dan Tampilan Peta</w:t>
      </w:r>
      <w:bookmarkEnd w:id="226"/>
    </w:p>
    <w:p w:rsidR="00C21955" w:rsidRDefault="00C21955" w:rsidP="00F83434"/>
    <w:p w:rsidR="00F83434" w:rsidRDefault="00F83434" w:rsidP="00F83434">
      <w:r>
        <w:lastRenderedPageBreak/>
        <w:t xml:space="preserve">Kode Sumber </w:t>
      </w:r>
      <w:r w:rsidR="00C21955">
        <w:t>15 m</w:t>
      </w:r>
      <w:r>
        <w:t xml:space="preserve">erupakan </w:t>
      </w:r>
      <w:r w:rsidR="00C21955">
        <w:t>p</w:t>
      </w:r>
      <w:r>
        <w:t>otongan kode Javascript untuk menampilkan peta serta melakukan klusterisasi halte. Untuk Potongan kode klusterisasi halte, digunakan pada halaman utama saat pertama kali ditampilkan.</w:t>
      </w:r>
    </w:p>
    <w:p w:rsidR="00F83434" w:rsidRDefault="00F83434" w:rsidP="00FB63CB"/>
    <w:p w:rsidR="00612053" w:rsidRDefault="004D7DF2" w:rsidP="00FB63CB">
      <w:r>
        <w:rPr>
          <w:noProof/>
          <w:lang w:eastAsia="en-US"/>
        </w:rPr>
        <mc:AlternateContent>
          <mc:Choice Requires="wps">
            <w:drawing>
              <wp:inline distT="0" distB="0" distL="0" distR="0" wp14:anchorId="4036D4C2" wp14:editId="128CE36E">
                <wp:extent cx="3829050" cy="1404620"/>
                <wp:effectExtent l="0" t="0" r="19050" b="1524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4D7DF2">
                              <w:rPr>
                                <w:rFonts w:eastAsiaTheme="minorHAnsi"/>
                                <w:sz w:val="20"/>
                                <w:szCs w:val="20"/>
                                <w:lang w:eastAsia="en-US"/>
                              </w:rPr>
                              <w:t>‘js’)</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w:t>
                            </w:r>
                            <w:proofErr w:type="gramStart"/>
                            <w:r w:rsidRPr="004D7DF2">
                              <w:rPr>
                                <w:rFonts w:eastAsiaTheme="minorHAnsi"/>
                                <w:sz w:val="20"/>
                                <w:szCs w:val="20"/>
                                <w:lang w:eastAsia="en-US"/>
                              </w:rPr>
                              <w:t>script</w:t>
                            </w:r>
                            <w:proofErr w:type="gramEnd"/>
                            <w:r w:rsidRPr="004D7DF2">
                              <w:rPr>
                                <w:rFonts w:eastAsiaTheme="minorHAnsi"/>
                                <w:sz w:val="20"/>
                                <w:szCs w:val="20"/>
                                <w:lang w:eastAsia="en-US"/>
                              </w:rPr>
                              <w:t>&gt;</w:t>
                            </w:r>
                          </w:p>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layer = []</w:t>
                            </w:r>
                          </w:p>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function</w:t>
                            </w:r>
                            <w:proofErr w:type="gramEnd"/>
                            <w:r w:rsidRPr="004D7DF2">
                              <w:rPr>
                                <w:rFonts w:eastAsiaTheme="minorHAnsi"/>
                                <w:sz w:val="20"/>
                                <w:szCs w:val="20"/>
                                <w:lang w:eastAsia="en-US"/>
                              </w:rPr>
                              <w:t xml:space="preserve"> berhenti_telusur(){</w:t>
                            </w:r>
                          </w:p>
                          <w:p w:rsidR="00E059FA" w:rsidRPr="004D7DF2" w:rsidRDefault="00E059FA" w:rsidP="007D3863">
                            <w:pPr>
                              <w:autoSpaceDE w:val="0"/>
                              <w:autoSpaceDN w:val="0"/>
                              <w:adjustRightInd w:val="0"/>
                              <w:ind w:firstLine="720"/>
                              <w:jc w:val="left"/>
                              <w:rPr>
                                <w:rFonts w:eastAsiaTheme="minorHAnsi"/>
                                <w:sz w:val="20"/>
                                <w:szCs w:val="20"/>
                                <w:lang w:eastAsia="en-US"/>
                              </w:rPr>
                            </w:pPr>
                            <w:proofErr w:type="gramStart"/>
                            <w:r w:rsidRPr="004D7DF2">
                              <w:rPr>
                                <w:rFonts w:eastAsiaTheme="minorHAnsi"/>
                                <w:sz w:val="20"/>
                                <w:szCs w:val="20"/>
                                <w:lang w:eastAsia="en-US"/>
                              </w:rPr>
                              <w:t>groups.blue.addTo(</w:t>
                            </w:r>
                            <w:proofErr w:type="gramEnd"/>
                            <w:r w:rsidRPr="004D7DF2">
                              <w:rPr>
                                <w:rFonts w:eastAsiaTheme="minorHAnsi"/>
                                <w:sz w:val="20"/>
                                <w:szCs w:val="20"/>
                                <w:lang w:eastAsia="en-US"/>
                              </w:rPr>
                              <w:t>map);</w:t>
                            </w:r>
                            <w:r w:rsidRPr="004D7DF2">
                              <w:rPr>
                                <w:rFonts w:eastAsiaTheme="minorHAnsi"/>
                                <w:sz w:val="20"/>
                                <w:szCs w:val="20"/>
                                <w:lang w:eastAsia="en-US"/>
                              </w:rPr>
                              <w:tab/>
                              <w:t>}</w:t>
                            </w:r>
                          </w:p>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function</w:t>
                            </w:r>
                            <w:proofErr w:type="gramEnd"/>
                            <w:r w:rsidRPr="004D7DF2">
                              <w:rPr>
                                <w:rFonts w:eastAsiaTheme="minorHAnsi"/>
                                <w:sz w:val="20"/>
                                <w:szCs w:val="20"/>
                                <w:lang w:eastAsia="en-US"/>
                              </w:rPr>
                              <w:t xml:space="preserve"> telusuri()</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w:t>
                            </w:r>
                          </w:p>
                          <w:p w:rsidR="00E059FA" w:rsidRPr="004D7DF2" w:rsidRDefault="00E059FA" w:rsidP="004D7DF2">
                            <w:pPr>
                              <w:autoSpaceDE w:val="0"/>
                              <w:autoSpaceDN w:val="0"/>
                              <w:adjustRightInd w:val="0"/>
                              <w:ind w:left="72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temp_berangkat= document.getElementById("keberangkatan");</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halte_berangkat = temp_berangkat.value;</w:t>
                            </w:r>
                          </w:p>
                          <w:p w:rsidR="00E059FA" w:rsidRPr="004D7DF2" w:rsidRDefault="00E059FA" w:rsidP="004D7DF2">
                            <w:pPr>
                              <w:autoSpaceDE w:val="0"/>
                              <w:autoSpaceDN w:val="0"/>
                              <w:adjustRightInd w:val="0"/>
                              <w:ind w:left="72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temp_datang= document.getElementById("kedatangan");</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halte_datang = temp_datang.value;</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if(</w:t>
                            </w:r>
                            <w:proofErr w:type="gramEnd"/>
                            <w:r w:rsidRPr="004D7DF2">
                              <w:rPr>
                                <w:rFonts w:eastAsiaTheme="minorHAnsi"/>
                                <w:sz w:val="20"/>
                                <w:szCs w:val="20"/>
                                <w:lang w:eastAsia="en-US"/>
                              </w:rPr>
                              <w:t>halte_datang=='' || halte_berangkat==''){return;}</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for</w:t>
                            </w:r>
                            <w:proofErr w:type="gramEnd"/>
                            <w:r w:rsidRPr="004D7DF2">
                              <w:rPr>
                                <w:rFonts w:eastAsiaTheme="minorHAnsi"/>
                                <w:sz w:val="20"/>
                                <w:szCs w:val="20"/>
                                <w:lang w:eastAsia="en-US"/>
                              </w:rPr>
                              <w:t xml:space="preserve"> (var i = 0; i &lt; layer.length; i++) {</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proofErr w:type="gramStart"/>
                            <w:r w:rsidRPr="004D7DF2">
                              <w:rPr>
                                <w:rFonts w:eastAsiaTheme="minorHAnsi"/>
                                <w:sz w:val="20"/>
                                <w:szCs w:val="20"/>
                                <w:lang w:eastAsia="en-US"/>
                              </w:rPr>
                              <w:t>map.removeLayer(</w:t>
                            </w:r>
                            <w:proofErr w:type="gramEnd"/>
                            <w:r w:rsidRPr="004D7DF2">
                              <w:rPr>
                                <w:rFonts w:eastAsiaTheme="minorHAnsi"/>
                                <w:sz w:val="20"/>
                                <w:szCs w:val="20"/>
                                <w:lang w:eastAsia="en-US"/>
                              </w:rPr>
                              <w:t>layer[i])}</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map.removeLayer(</w:t>
                            </w:r>
                            <w:proofErr w:type="gramEnd"/>
                            <w:r w:rsidRPr="004D7DF2">
                              <w:rPr>
                                <w:rFonts w:eastAsiaTheme="minorHAnsi"/>
                                <w:sz w:val="20"/>
                                <w:szCs w:val="20"/>
                                <w:lang w:eastAsia="en-US"/>
                              </w:rPr>
                              <w:t>groups.blue);</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w:t>
                            </w:r>
                          </w:p>
                          <w:p w:rsidR="00E059FA" w:rsidRPr="004D7DF2" w:rsidRDefault="00E059FA" w:rsidP="004D7DF2">
                            <w:pPr>
                              <w:autoSpaceDE w:val="0"/>
                              <w:autoSpaceDN w:val="0"/>
                              <w:adjustRightInd w:val="0"/>
                              <w:ind w:left="720" w:firstLine="60"/>
                              <w:jc w:val="left"/>
                              <w:rPr>
                                <w:rFonts w:eastAsiaTheme="minorHAnsi"/>
                                <w:sz w:val="20"/>
                                <w:szCs w:val="20"/>
                                <w:lang w:eastAsia="en-US"/>
                              </w:rPr>
                            </w:pPr>
                            <w:r w:rsidRPr="004D7DF2">
                              <w:rPr>
                                <w:rFonts w:eastAsiaTheme="minorHAnsi"/>
                                <w:sz w:val="20"/>
                                <w:szCs w:val="20"/>
                                <w:lang w:eastAsia="en-US"/>
                              </w:rPr>
                              <w:t>$.</w:t>
                            </w:r>
                            <w:proofErr w:type="gramStart"/>
                            <w:r w:rsidRPr="004D7DF2">
                              <w:rPr>
                                <w:rFonts w:eastAsiaTheme="minorHAnsi"/>
                                <w:sz w:val="20"/>
                                <w:szCs w:val="20"/>
                                <w:lang w:eastAsia="en-US"/>
                              </w:rPr>
                              <w:t>get(</w:t>
                            </w:r>
                            <w:proofErr w:type="gramEnd"/>
                            <w:r w:rsidRPr="004D7DF2">
                              <w:rPr>
                                <w:rFonts w:eastAsiaTheme="minorHAnsi"/>
                                <w:sz w:val="20"/>
                                <w:szCs w:val="20"/>
                                <w:lang w:eastAsia="en-US"/>
                              </w:rPr>
                              <w:t xml:space="preserve"> "/TransPadang/public/pencarian_halte/"+halte_berangkat+"/"+halte_datang, function( data ) {</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geojson = JSON.parse(data);</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mark = L.mapbox.featureLayer(geojson);</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mark.addTo(</w:t>
                            </w:r>
                            <w:proofErr w:type="gramEnd"/>
                            <w:r w:rsidRPr="004D7DF2">
                              <w:rPr>
                                <w:rFonts w:eastAsiaTheme="minorHAnsi"/>
                                <w:sz w:val="20"/>
                                <w:szCs w:val="20"/>
                                <w:lang w:eastAsia="en-US"/>
                              </w:rPr>
                              <w:t>map);</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layer.push(</w:t>
                            </w:r>
                            <w:proofErr w:type="gramEnd"/>
                            <w:r w:rsidRPr="004D7DF2">
                              <w:rPr>
                                <w:rFonts w:eastAsiaTheme="minorHAnsi"/>
                                <w:sz w:val="20"/>
                                <w:szCs w:val="20"/>
                                <w:lang w:eastAsia="en-US"/>
                              </w:rPr>
                              <w:t xml:space="preserve">mark);      </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    …………&lt;</w:t>
                            </w:r>
                            <w:proofErr w:type="gramEnd"/>
                            <w:r w:rsidRPr="004D7DF2">
                              <w:rPr>
                                <w:rFonts w:eastAsiaTheme="minorHAnsi"/>
                                <w:sz w:val="20"/>
                                <w:szCs w:val="20"/>
                                <w:lang w:eastAsia="en-US"/>
                              </w:rPr>
                              <w:t>/script&gt;</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roofErr w:type="gramStart"/>
                            <w:r w:rsidRPr="004D7DF2">
                              <w:rPr>
                                <w:rFonts w:eastAsiaTheme="minorHAnsi"/>
                                <w:sz w:val="20"/>
                                <w:szCs w:val="20"/>
                                <w:lang w:eastAsia="en-US"/>
                              </w:rPr>
                              <w:t>;@endsection</w:t>
                            </w:r>
                            <w:proofErr w:type="gramEnd"/>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wps:txbx>
                      <wps:bodyPr rot="0" vert="horz" wrap="square" lIns="91440" tIns="45720" rIns="91440" bIns="45720" anchor="t" anchorCtr="0">
                        <a:spAutoFit/>
                      </wps:bodyPr>
                    </wps:wsp>
                  </a:graphicData>
                </a:graphic>
              </wp:inline>
            </w:drawing>
          </mc:Choice>
          <mc:Fallback>
            <w:pict>
              <v:shape w14:anchorId="4036D4C2" id="_x0000_s1044"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">
                <v:textbox style="mso-fit-shape-to-text:t">
                  <w:txbxContent>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4D7DF2">
                        <w:rPr>
                          <w:rFonts w:eastAsiaTheme="minorHAnsi"/>
                          <w:sz w:val="20"/>
                          <w:szCs w:val="20"/>
                          <w:lang w:eastAsia="en-US"/>
                        </w:rPr>
                        <w:t>‘js’)</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&lt;</w:t>
                      </w:r>
                      <w:proofErr w:type="gramStart"/>
                      <w:r w:rsidRPr="004D7DF2">
                        <w:rPr>
                          <w:rFonts w:eastAsiaTheme="minorHAnsi"/>
                          <w:sz w:val="20"/>
                          <w:szCs w:val="20"/>
                          <w:lang w:eastAsia="en-US"/>
                        </w:rPr>
                        <w:t>script</w:t>
                      </w:r>
                      <w:proofErr w:type="gramEnd"/>
                      <w:r w:rsidRPr="004D7DF2">
                        <w:rPr>
                          <w:rFonts w:eastAsiaTheme="minorHAnsi"/>
                          <w:sz w:val="20"/>
                          <w:szCs w:val="20"/>
                          <w:lang w:eastAsia="en-US"/>
                        </w:rPr>
                        <w:t>&gt;</w:t>
                      </w:r>
                    </w:p>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layer = []</w:t>
                      </w:r>
                    </w:p>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function</w:t>
                      </w:r>
                      <w:proofErr w:type="gramEnd"/>
                      <w:r w:rsidRPr="004D7DF2">
                        <w:rPr>
                          <w:rFonts w:eastAsiaTheme="minorHAnsi"/>
                          <w:sz w:val="20"/>
                          <w:szCs w:val="20"/>
                          <w:lang w:eastAsia="en-US"/>
                        </w:rPr>
                        <w:t xml:space="preserve"> berhenti_telusur(){</w:t>
                      </w:r>
                    </w:p>
                    <w:p w:rsidR="00E059FA" w:rsidRPr="004D7DF2" w:rsidRDefault="00E059FA" w:rsidP="007D3863">
                      <w:pPr>
                        <w:autoSpaceDE w:val="0"/>
                        <w:autoSpaceDN w:val="0"/>
                        <w:adjustRightInd w:val="0"/>
                        <w:ind w:firstLine="720"/>
                        <w:jc w:val="left"/>
                        <w:rPr>
                          <w:rFonts w:eastAsiaTheme="minorHAnsi"/>
                          <w:sz w:val="20"/>
                          <w:szCs w:val="20"/>
                          <w:lang w:eastAsia="en-US"/>
                        </w:rPr>
                      </w:pPr>
                      <w:proofErr w:type="gramStart"/>
                      <w:r w:rsidRPr="004D7DF2">
                        <w:rPr>
                          <w:rFonts w:eastAsiaTheme="minorHAnsi"/>
                          <w:sz w:val="20"/>
                          <w:szCs w:val="20"/>
                          <w:lang w:eastAsia="en-US"/>
                        </w:rPr>
                        <w:t>groups.blue.addTo(</w:t>
                      </w:r>
                      <w:proofErr w:type="gramEnd"/>
                      <w:r w:rsidRPr="004D7DF2">
                        <w:rPr>
                          <w:rFonts w:eastAsiaTheme="minorHAnsi"/>
                          <w:sz w:val="20"/>
                          <w:szCs w:val="20"/>
                          <w:lang w:eastAsia="en-US"/>
                        </w:rPr>
                        <w:t>map);</w:t>
                      </w:r>
                      <w:r w:rsidRPr="004D7DF2">
                        <w:rPr>
                          <w:rFonts w:eastAsiaTheme="minorHAnsi"/>
                          <w:sz w:val="20"/>
                          <w:szCs w:val="20"/>
                          <w:lang w:eastAsia="en-US"/>
                        </w:rPr>
                        <w:tab/>
                        <w:t>}</w:t>
                      </w:r>
                    </w:p>
                    <w:p w:rsidR="00E059FA" w:rsidRPr="004D7DF2" w:rsidRDefault="00E059FA" w:rsidP="004D7DF2">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function</w:t>
                      </w:r>
                      <w:proofErr w:type="gramEnd"/>
                      <w:r w:rsidRPr="004D7DF2">
                        <w:rPr>
                          <w:rFonts w:eastAsiaTheme="minorHAnsi"/>
                          <w:sz w:val="20"/>
                          <w:szCs w:val="20"/>
                          <w:lang w:eastAsia="en-US"/>
                        </w:rPr>
                        <w:t xml:space="preserve"> telusuri()</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w:t>
                      </w:r>
                    </w:p>
                    <w:p w:rsidR="00E059FA" w:rsidRPr="004D7DF2" w:rsidRDefault="00E059FA" w:rsidP="004D7DF2">
                      <w:pPr>
                        <w:autoSpaceDE w:val="0"/>
                        <w:autoSpaceDN w:val="0"/>
                        <w:adjustRightInd w:val="0"/>
                        <w:ind w:left="72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temp_berangkat= document.getElementById("keberangkatan");</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halte_berangkat = temp_berangkat.value;</w:t>
                      </w:r>
                    </w:p>
                    <w:p w:rsidR="00E059FA" w:rsidRPr="004D7DF2" w:rsidRDefault="00E059FA" w:rsidP="004D7DF2">
                      <w:pPr>
                        <w:autoSpaceDE w:val="0"/>
                        <w:autoSpaceDN w:val="0"/>
                        <w:adjustRightInd w:val="0"/>
                        <w:ind w:left="720"/>
                        <w:jc w:val="left"/>
                        <w:rPr>
                          <w:rFonts w:eastAsiaTheme="minorHAnsi"/>
                          <w:sz w:val="20"/>
                          <w:szCs w:val="20"/>
                          <w:lang w:eastAsia="en-US"/>
                        </w:rPr>
                      </w:pP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temp_datang= document.getElementById("kedatangan");</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halte_datang = temp_datang.value;</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if(</w:t>
                      </w:r>
                      <w:proofErr w:type="gramEnd"/>
                      <w:r w:rsidRPr="004D7DF2">
                        <w:rPr>
                          <w:rFonts w:eastAsiaTheme="minorHAnsi"/>
                          <w:sz w:val="20"/>
                          <w:szCs w:val="20"/>
                          <w:lang w:eastAsia="en-US"/>
                        </w:rPr>
                        <w:t>halte_datang=='' || halte_berangkat==''){return;}</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for</w:t>
                      </w:r>
                      <w:proofErr w:type="gramEnd"/>
                      <w:r w:rsidRPr="004D7DF2">
                        <w:rPr>
                          <w:rFonts w:eastAsiaTheme="minorHAnsi"/>
                          <w:sz w:val="20"/>
                          <w:szCs w:val="20"/>
                          <w:lang w:eastAsia="en-US"/>
                        </w:rPr>
                        <w:t xml:space="preserve"> (var i = 0; i &lt; layer.length; i++) {</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r w:rsidRPr="004D7DF2">
                        <w:rPr>
                          <w:rFonts w:eastAsiaTheme="minorHAnsi"/>
                          <w:sz w:val="20"/>
                          <w:szCs w:val="20"/>
                          <w:lang w:eastAsia="en-US"/>
                        </w:rPr>
                        <w:tab/>
                      </w:r>
                      <w:proofErr w:type="gramStart"/>
                      <w:r w:rsidRPr="004D7DF2">
                        <w:rPr>
                          <w:rFonts w:eastAsiaTheme="minorHAnsi"/>
                          <w:sz w:val="20"/>
                          <w:szCs w:val="20"/>
                          <w:lang w:eastAsia="en-US"/>
                        </w:rPr>
                        <w:t>map.removeLayer(</w:t>
                      </w:r>
                      <w:proofErr w:type="gramEnd"/>
                      <w:r w:rsidRPr="004D7DF2">
                        <w:rPr>
                          <w:rFonts w:eastAsiaTheme="minorHAnsi"/>
                          <w:sz w:val="20"/>
                          <w:szCs w:val="20"/>
                          <w:lang w:eastAsia="en-US"/>
                        </w:rPr>
                        <w:t>layer[i])}</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r>
                      <w:proofErr w:type="gramStart"/>
                      <w:r w:rsidRPr="004D7DF2">
                        <w:rPr>
                          <w:rFonts w:eastAsiaTheme="minorHAnsi"/>
                          <w:sz w:val="20"/>
                          <w:szCs w:val="20"/>
                          <w:lang w:eastAsia="en-US"/>
                        </w:rPr>
                        <w:t>map.removeLayer(</w:t>
                      </w:r>
                      <w:proofErr w:type="gramEnd"/>
                      <w:r w:rsidRPr="004D7DF2">
                        <w:rPr>
                          <w:rFonts w:eastAsiaTheme="minorHAnsi"/>
                          <w:sz w:val="20"/>
                          <w:szCs w:val="20"/>
                          <w:lang w:eastAsia="en-US"/>
                        </w:rPr>
                        <w:t>groups.blue);</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w:t>
                      </w:r>
                    </w:p>
                    <w:p w:rsidR="00E059FA" w:rsidRPr="004D7DF2" w:rsidRDefault="00E059FA" w:rsidP="004D7DF2">
                      <w:pPr>
                        <w:autoSpaceDE w:val="0"/>
                        <w:autoSpaceDN w:val="0"/>
                        <w:adjustRightInd w:val="0"/>
                        <w:ind w:left="720" w:firstLine="60"/>
                        <w:jc w:val="left"/>
                        <w:rPr>
                          <w:rFonts w:eastAsiaTheme="minorHAnsi"/>
                          <w:sz w:val="20"/>
                          <w:szCs w:val="20"/>
                          <w:lang w:eastAsia="en-US"/>
                        </w:rPr>
                      </w:pPr>
                      <w:r w:rsidRPr="004D7DF2">
                        <w:rPr>
                          <w:rFonts w:eastAsiaTheme="minorHAnsi"/>
                          <w:sz w:val="20"/>
                          <w:szCs w:val="20"/>
                          <w:lang w:eastAsia="en-US"/>
                        </w:rPr>
                        <w:t>$.</w:t>
                      </w:r>
                      <w:proofErr w:type="gramStart"/>
                      <w:r w:rsidRPr="004D7DF2">
                        <w:rPr>
                          <w:rFonts w:eastAsiaTheme="minorHAnsi"/>
                          <w:sz w:val="20"/>
                          <w:szCs w:val="20"/>
                          <w:lang w:eastAsia="en-US"/>
                        </w:rPr>
                        <w:t>get(</w:t>
                      </w:r>
                      <w:proofErr w:type="gramEnd"/>
                      <w:r w:rsidRPr="004D7DF2">
                        <w:rPr>
                          <w:rFonts w:eastAsiaTheme="minorHAnsi"/>
                          <w:sz w:val="20"/>
                          <w:szCs w:val="20"/>
                          <w:lang w:eastAsia="en-US"/>
                        </w:rPr>
                        <w:t xml:space="preserve"> "/TransPadang/public/pencarian_halte/"+halte_berangkat+"/"+halte_datang, function( data ) {</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geojson = JSON.parse(data);</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var</w:t>
                      </w:r>
                      <w:proofErr w:type="gramEnd"/>
                      <w:r w:rsidRPr="004D7DF2">
                        <w:rPr>
                          <w:rFonts w:eastAsiaTheme="minorHAnsi"/>
                          <w:sz w:val="20"/>
                          <w:szCs w:val="20"/>
                          <w:lang w:eastAsia="en-US"/>
                        </w:rPr>
                        <w:t xml:space="preserve"> mark = L.mapbox.featureLayer(geojson);</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mark.addTo(</w:t>
                      </w:r>
                      <w:proofErr w:type="gramEnd"/>
                      <w:r w:rsidRPr="004D7DF2">
                        <w:rPr>
                          <w:rFonts w:eastAsiaTheme="minorHAnsi"/>
                          <w:sz w:val="20"/>
                          <w:szCs w:val="20"/>
                          <w:lang w:eastAsia="en-US"/>
                        </w:rPr>
                        <w:t>map);</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layer.push(</w:t>
                      </w:r>
                      <w:proofErr w:type="gramEnd"/>
                      <w:r w:rsidRPr="004D7DF2">
                        <w:rPr>
                          <w:rFonts w:eastAsiaTheme="minorHAnsi"/>
                          <w:sz w:val="20"/>
                          <w:szCs w:val="20"/>
                          <w:lang w:eastAsia="en-US"/>
                        </w:rPr>
                        <w:t xml:space="preserve">mark);      </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ab/>
                        <w:t xml:space="preserve">    </w:t>
                      </w:r>
                      <w:proofErr w:type="gramStart"/>
                      <w:r w:rsidRPr="004D7DF2">
                        <w:rPr>
                          <w:rFonts w:eastAsiaTheme="minorHAnsi"/>
                          <w:sz w:val="20"/>
                          <w:szCs w:val="20"/>
                          <w:lang w:eastAsia="en-US"/>
                        </w:rPr>
                        <w:t>});    …………&lt;</w:t>
                      </w:r>
                      <w:proofErr w:type="gramEnd"/>
                      <w:r w:rsidRPr="004D7DF2">
                        <w:rPr>
                          <w:rFonts w:eastAsiaTheme="minorHAnsi"/>
                          <w:sz w:val="20"/>
                          <w:szCs w:val="20"/>
                          <w:lang w:eastAsia="en-US"/>
                        </w:rPr>
                        <w:t>/script&gt;</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roofErr w:type="gramStart"/>
                      <w:r w:rsidRPr="004D7DF2">
                        <w:rPr>
                          <w:rFonts w:eastAsiaTheme="minorHAnsi"/>
                          <w:sz w:val="20"/>
                          <w:szCs w:val="20"/>
                          <w:lang w:eastAsia="en-US"/>
                        </w:rPr>
                        <w:t>;@endsection</w:t>
                      </w:r>
                      <w:proofErr w:type="gramEnd"/>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4D7DF2">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v:textbox>
                <w10:anchorlock/>
              </v:shape>
            </w:pict>
          </mc:Fallback>
        </mc:AlternateContent>
      </w:r>
    </w:p>
    <w:p w:rsidR="003A3A9F" w:rsidRDefault="00C21955" w:rsidP="00C21955">
      <w:pPr>
        <w:pStyle w:val="Caption"/>
      </w:pPr>
      <w:bookmarkStart w:id="227" w:name="_Toc453463410"/>
      <w:r>
        <w:t xml:space="preserve">Kode Sumber </w:t>
      </w:r>
      <w:r>
        <w:fldChar w:fldCharType="begin"/>
      </w:r>
      <w:r>
        <w:instrText xml:space="preserve"> SEQ Kode_Sumber \* ARABIC </w:instrText>
      </w:r>
      <w:r>
        <w:fldChar w:fldCharType="separate"/>
      </w:r>
      <w:r w:rsidR="00A206F2">
        <w:rPr>
          <w:noProof/>
        </w:rPr>
        <w:t>16</w:t>
      </w:r>
      <w:r>
        <w:fldChar w:fldCharType="end"/>
      </w:r>
      <w:r>
        <w:t xml:space="preserve"> View Pencarian Js</w:t>
      </w:r>
      <w:bookmarkEnd w:id="227"/>
    </w:p>
    <w:p w:rsidR="00F83434" w:rsidRDefault="00F83434" w:rsidP="00F83434">
      <w:r>
        <w:lastRenderedPageBreak/>
        <w:t xml:space="preserve">Kode Sumber </w:t>
      </w:r>
      <w:r w:rsidR="00C21955">
        <w:t>16 merupakan p</w:t>
      </w:r>
      <w:r>
        <w:t xml:space="preserve">otongan kode Javascript untuk menampilkan hasil pencarian rute. Potongan kode ini juga melakukan pemanggilan kode JSON yang berisikan sejumlah koordinat yang membentuk rute </w:t>
      </w:r>
      <w:r w:rsidR="00441CFB">
        <w:t xml:space="preserve">dari hasil eksekusi </w:t>
      </w:r>
      <w:r w:rsidR="00441CFB" w:rsidRPr="00441CFB">
        <w:rPr>
          <w:i/>
        </w:rPr>
        <w:t>controller</w:t>
      </w:r>
      <w:r w:rsidR="00441CFB">
        <w:t xml:space="preserve"> terkait</w:t>
      </w:r>
      <w:r>
        <w:t>.</w:t>
      </w:r>
    </w:p>
    <w:p w:rsidR="007D3863" w:rsidRDefault="007D3863" w:rsidP="00FB63CB"/>
    <w:p w:rsidR="007D3863" w:rsidRDefault="007D3863" w:rsidP="00FB63CB">
      <w:r>
        <w:rPr>
          <w:noProof/>
          <w:lang w:eastAsia="en-US"/>
        </w:rPr>
        <mc:AlternateContent>
          <mc:Choice Requires="wps">
            <w:drawing>
              <wp:inline distT="0" distB="0" distL="0" distR="0" wp14:anchorId="1924EBE2" wp14:editId="3879F047">
                <wp:extent cx="3829050" cy="1404620"/>
                <wp:effectExtent l="0" t="0" r="19050" b="15240"/>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7D386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7D386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29082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290823">
                              <w:rPr>
                                <w:rFonts w:eastAsiaTheme="minorHAnsi"/>
                                <w:sz w:val="20"/>
                                <w:szCs w:val="20"/>
                                <w:lang w:eastAsia="en-US"/>
                              </w:rPr>
                              <w:t>'content'</w:t>
                            </w:r>
                            <w:r w:rsidRPr="004D7DF2">
                              <w:rPr>
                                <w:rFonts w:eastAsiaTheme="minorHAnsi"/>
                                <w:sz w:val="20"/>
                                <w:szCs w:val="20"/>
                                <w:lang w:eastAsia="en-US"/>
                              </w:rPr>
                              <w:t>)</w:t>
                            </w:r>
                          </w:p>
                          <w:p w:rsidR="00E059FA" w:rsidRPr="00290823" w:rsidRDefault="00E059FA" w:rsidP="00290823">
                            <w:pPr>
                              <w:autoSpaceDE w:val="0"/>
                              <w:autoSpaceDN w:val="0"/>
                              <w:adjustRightInd w:val="0"/>
                              <w:jc w:val="left"/>
                              <w:rPr>
                                <w:rFonts w:eastAsiaTheme="minorHAnsi"/>
                                <w:sz w:val="20"/>
                                <w:szCs w:val="20"/>
                                <w:lang w:eastAsia="en-US"/>
                              </w:rPr>
                            </w:pPr>
                            <w:r>
                              <w:rPr>
                                <w:rFonts w:eastAsiaTheme="minorHAnsi"/>
                                <w:sz w:val="20"/>
                                <w:szCs w:val="20"/>
                                <w:lang w:eastAsia="en-US"/>
                              </w:rPr>
                              <w:t>&lt;</w:t>
                            </w:r>
                            <w:r w:rsidRPr="00290823">
                              <w:rPr>
                                <w:rFonts w:eastAsiaTheme="minorHAnsi"/>
                                <w:sz w:val="20"/>
                                <w:szCs w:val="20"/>
                                <w:lang w:eastAsia="en-US"/>
                              </w:rPr>
                              <w:t>div id='filters' class='ui-select'&gt;</w:t>
                            </w:r>
                          </w:p>
                          <w:p w:rsidR="00E059FA"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&lt;</w:t>
                            </w:r>
                            <w:proofErr w:type="gramStart"/>
                            <w:r w:rsidRPr="00290823">
                              <w:rPr>
                                <w:rFonts w:eastAsiaTheme="minorHAnsi"/>
                                <w:sz w:val="20"/>
                                <w:szCs w:val="20"/>
                                <w:lang w:eastAsia="en-US"/>
                              </w:rPr>
                              <w:t>div</w:t>
                            </w:r>
                            <w:proofErr w:type="gramEnd"/>
                            <w:r w:rsidRPr="00290823">
                              <w:rPr>
                                <w:rFonts w:eastAsiaTheme="minorHAnsi"/>
                                <w:sz w:val="20"/>
                                <w:szCs w:val="20"/>
                                <w:lang w:eastAsia="en-US"/>
                              </w:rPr>
                              <w:t>&gt;</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&lt;input type='checkbox' class='filter'</w:t>
                            </w:r>
                          </w:p>
                          <w:p w:rsidR="00E059FA" w:rsidRDefault="00E059FA" w:rsidP="00290823">
                            <w:pPr>
                              <w:autoSpaceDE w:val="0"/>
                              <w:autoSpaceDN w:val="0"/>
                              <w:adjustRightInd w:val="0"/>
                              <w:ind w:left="720"/>
                              <w:jc w:val="left"/>
                              <w:rPr>
                                <w:rFonts w:eastAsiaTheme="minorHAnsi"/>
                                <w:sz w:val="20"/>
                                <w:szCs w:val="20"/>
                                <w:lang w:eastAsia="en-US"/>
                              </w:rPr>
                            </w:pPr>
                            <w:proofErr w:type="gramStart"/>
                            <w:r w:rsidRPr="00290823">
                              <w:rPr>
                                <w:rFonts w:eastAsiaTheme="minorHAnsi"/>
                                <w:sz w:val="20"/>
                                <w:szCs w:val="20"/>
                                <w:lang w:eastAsia="en-US"/>
                              </w:rPr>
                              <w:t>name</w:t>
                            </w:r>
                            <w:proofErr w:type="gramEnd"/>
                            <w:r w:rsidRPr="00290823">
                              <w:rPr>
                                <w:rFonts w:eastAsiaTheme="minorHAnsi"/>
                                <w:sz w:val="20"/>
                                <w:szCs w:val="20"/>
                                <w:lang w:eastAsia="en-US"/>
                              </w:rPr>
                              <w:t>='filter' id='Pergi' value='Pergi' onclick="change()"/&gt;&lt;label for='Pergi'&gt;Pergi (Pusat Kota)&lt;/label&gt;</w:t>
                            </w:r>
                          </w:p>
                          <w:p w:rsidR="00E059FA" w:rsidRPr="00290823" w:rsidRDefault="00E059FA" w:rsidP="00441CFB">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&lt;/div&gt;</w:t>
                            </w:r>
                          </w:p>
                          <w:p w:rsidR="00E059FA"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&lt;</w:t>
                            </w:r>
                            <w:proofErr w:type="gramStart"/>
                            <w:r w:rsidRPr="00290823">
                              <w:rPr>
                                <w:rFonts w:eastAsiaTheme="minorHAnsi"/>
                                <w:sz w:val="20"/>
                                <w:szCs w:val="20"/>
                                <w:lang w:eastAsia="en-US"/>
                              </w:rPr>
                              <w:t>div</w:t>
                            </w:r>
                            <w:proofErr w:type="gramEnd"/>
                            <w:r w:rsidRPr="00290823">
                              <w:rPr>
                                <w:rFonts w:eastAsiaTheme="minorHAnsi"/>
                                <w:sz w:val="20"/>
                                <w:szCs w:val="20"/>
                                <w:lang w:eastAsia="en-US"/>
                              </w:rPr>
                              <w:t>&gt;</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&lt;input type='checkbox' class='filter'</w:t>
                            </w:r>
                          </w:p>
                          <w:p w:rsidR="00E059FA" w:rsidRPr="00290823" w:rsidRDefault="00E059FA" w:rsidP="00290823">
                            <w:pPr>
                              <w:autoSpaceDE w:val="0"/>
                              <w:autoSpaceDN w:val="0"/>
                              <w:adjustRightInd w:val="0"/>
                              <w:ind w:left="72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name</w:t>
                            </w:r>
                            <w:proofErr w:type="gramEnd"/>
                            <w:r w:rsidRPr="00290823">
                              <w:rPr>
                                <w:rFonts w:eastAsiaTheme="minorHAnsi"/>
                                <w:sz w:val="20"/>
                                <w:szCs w:val="20"/>
                                <w:lang w:eastAsia="en-US"/>
                              </w:rPr>
                              <w:t>='filter' id='Pulang' value='Pulang' onclick="change()"/&gt;&lt;label for=</w:t>
                            </w:r>
                            <w:r>
                              <w:rPr>
                                <w:rFonts w:eastAsiaTheme="minorHAnsi"/>
                                <w:sz w:val="20"/>
                                <w:szCs w:val="20"/>
                                <w:lang w:eastAsia="en-US"/>
                              </w:rPr>
                              <w:t>'Pulang'&gt;Pulang&lt;/label&gt;&lt;/div&gt;</w:t>
                            </w:r>
                            <w:r>
                              <w:rPr>
                                <w:rFonts w:eastAsiaTheme="minorHAnsi"/>
                                <w:sz w:val="20"/>
                                <w:szCs w:val="20"/>
                                <w:lang w:eastAsia="en-US"/>
                              </w:rPr>
                              <w:tab/>
                            </w:r>
                            <w:r w:rsidRPr="00290823">
                              <w:rPr>
                                <w:rFonts w:eastAsiaTheme="minorHAnsi"/>
                                <w:sz w:val="20"/>
                                <w:szCs w:val="20"/>
                                <w:lang w:eastAsia="en-US"/>
                              </w:rPr>
                              <w:tab/>
                              <w:t xml:space="preserv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&lt;/div&gt;</w:t>
                            </w:r>
                            <w:r w:rsidRPr="00290823">
                              <w:rPr>
                                <w:rFonts w:eastAsiaTheme="minorHAnsi"/>
                                <w:sz w:val="20"/>
                                <w:szCs w:val="20"/>
                                <w:lang w:eastAsia="en-US"/>
                              </w:rPr>
                              <w:tab/>
                            </w:r>
                            <w:r w:rsidRPr="00290823">
                              <w:rPr>
                                <w:rFonts w:eastAsiaTheme="minorHAnsi"/>
                                <w:sz w:val="20"/>
                                <w:szCs w:val="20"/>
                                <w:lang w:eastAsia="en-US"/>
                              </w:rPr>
                              <w:tab/>
                            </w:r>
                            <w:r w:rsidRPr="00290823">
                              <w:rPr>
                                <w:rFonts w:eastAsiaTheme="minorHAnsi"/>
                                <w:sz w:val="20"/>
                                <w:szCs w:val="20"/>
                                <w:lang w:eastAsia="en-US"/>
                              </w:rPr>
                              <w:tab/>
                            </w:r>
                          </w:p>
                          <w:p w:rsidR="00E059FA"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&lt;div id="map" width="600" height="450" frameborder="0" style="border</w:t>
                            </w:r>
                            <w:proofErr w:type="gramStart"/>
                            <w:r w:rsidRPr="00290823">
                              <w:rPr>
                                <w:rFonts w:eastAsiaTheme="minorHAnsi"/>
                                <w:sz w:val="20"/>
                                <w:szCs w:val="20"/>
                                <w:lang w:eastAsia="en-US"/>
                              </w:rPr>
                              <w:t>:0</w:t>
                            </w:r>
                            <w:proofErr w:type="gramEnd"/>
                            <w:r w:rsidRPr="00290823">
                              <w:rPr>
                                <w:rFonts w:eastAsiaTheme="minorHAnsi"/>
                                <w:sz w:val="20"/>
                                <w:szCs w:val="20"/>
                                <w:lang w:eastAsia="en-US"/>
                              </w:rPr>
                              <w:t>" allowfullscreen&gt;</w:t>
                            </w:r>
                          </w:p>
                          <w:p w:rsidR="00E059FA" w:rsidRPr="004D7DF2"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&lt;/div&gt;</w:t>
                            </w:r>
                          </w:p>
                          <w:p w:rsidR="00E059FA" w:rsidRDefault="00E059FA" w:rsidP="007D386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p w:rsidR="00E059FA" w:rsidRPr="004D7DF2" w:rsidRDefault="00E059FA" w:rsidP="007D3863">
                            <w:pPr>
                              <w:autoSpaceDE w:val="0"/>
                              <w:autoSpaceDN w:val="0"/>
                              <w:adjustRightInd w:val="0"/>
                              <w:jc w:val="left"/>
                              <w:rPr>
                                <w:rFonts w:eastAsiaTheme="minorHAnsi"/>
                                <w:sz w:val="20"/>
                                <w:szCs w:val="20"/>
                                <w:lang w:eastAsia="en-US"/>
                              </w:rPr>
                            </w:pPr>
                          </w:p>
                          <w:p w:rsidR="00E059FA" w:rsidRDefault="00E059FA" w:rsidP="007D386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7D3863">
                            <w:pPr>
                              <w:autoSpaceDE w:val="0"/>
                              <w:autoSpaceDN w:val="0"/>
                              <w:adjustRightInd w:val="0"/>
                              <w:jc w:val="left"/>
                              <w:rPr>
                                <w:rFonts w:eastAsiaTheme="minorHAnsi"/>
                                <w:sz w:val="20"/>
                                <w:szCs w:val="20"/>
                                <w:lang w:eastAsia="en-US"/>
                              </w:rPr>
                            </w:pPr>
                          </w:p>
                          <w:p w:rsidR="00E059FA" w:rsidRPr="004D7DF2" w:rsidRDefault="00E059FA" w:rsidP="007D386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wps:txbx>
                      <wps:bodyPr rot="0" vert="horz" wrap="square" lIns="91440" tIns="45720" rIns="91440" bIns="45720" anchor="t" anchorCtr="0">
                        <a:spAutoFit/>
                      </wps:bodyPr>
                    </wps:wsp>
                  </a:graphicData>
                </a:graphic>
              </wp:inline>
            </w:drawing>
          </mc:Choice>
          <mc:Fallback>
            <w:pict>
              <v:shape w14:anchorId="1924EBE2" id="_x0000_s1045"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">
                <v:textbox style="mso-fit-shape-to-text:t">
                  <w:txbxContent>
                    <w:p w:rsidR="00E059FA" w:rsidRPr="004D7DF2" w:rsidRDefault="00E059FA" w:rsidP="007D386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7D386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29082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290823">
                        <w:rPr>
                          <w:rFonts w:eastAsiaTheme="minorHAnsi"/>
                          <w:sz w:val="20"/>
                          <w:szCs w:val="20"/>
                          <w:lang w:eastAsia="en-US"/>
                        </w:rPr>
                        <w:t>'content'</w:t>
                      </w:r>
                      <w:r w:rsidRPr="004D7DF2">
                        <w:rPr>
                          <w:rFonts w:eastAsiaTheme="minorHAnsi"/>
                          <w:sz w:val="20"/>
                          <w:szCs w:val="20"/>
                          <w:lang w:eastAsia="en-US"/>
                        </w:rPr>
                        <w:t>)</w:t>
                      </w:r>
                    </w:p>
                    <w:p w:rsidR="00E059FA" w:rsidRPr="00290823" w:rsidRDefault="00E059FA" w:rsidP="00290823">
                      <w:pPr>
                        <w:autoSpaceDE w:val="0"/>
                        <w:autoSpaceDN w:val="0"/>
                        <w:adjustRightInd w:val="0"/>
                        <w:jc w:val="left"/>
                        <w:rPr>
                          <w:rFonts w:eastAsiaTheme="minorHAnsi"/>
                          <w:sz w:val="20"/>
                          <w:szCs w:val="20"/>
                          <w:lang w:eastAsia="en-US"/>
                        </w:rPr>
                      </w:pPr>
                      <w:r>
                        <w:rPr>
                          <w:rFonts w:eastAsiaTheme="minorHAnsi"/>
                          <w:sz w:val="20"/>
                          <w:szCs w:val="20"/>
                          <w:lang w:eastAsia="en-US"/>
                        </w:rPr>
                        <w:t>&lt;</w:t>
                      </w:r>
                      <w:r w:rsidRPr="00290823">
                        <w:rPr>
                          <w:rFonts w:eastAsiaTheme="minorHAnsi"/>
                          <w:sz w:val="20"/>
                          <w:szCs w:val="20"/>
                          <w:lang w:eastAsia="en-US"/>
                        </w:rPr>
                        <w:t>div id='filters' class='ui-select'&gt;</w:t>
                      </w:r>
                    </w:p>
                    <w:p w:rsidR="00E059FA"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&lt;</w:t>
                      </w:r>
                      <w:proofErr w:type="gramStart"/>
                      <w:r w:rsidRPr="00290823">
                        <w:rPr>
                          <w:rFonts w:eastAsiaTheme="minorHAnsi"/>
                          <w:sz w:val="20"/>
                          <w:szCs w:val="20"/>
                          <w:lang w:eastAsia="en-US"/>
                        </w:rPr>
                        <w:t>div</w:t>
                      </w:r>
                      <w:proofErr w:type="gramEnd"/>
                      <w:r w:rsidRPr="00290823">
                        <w:rPr>
                          <w:rFonts w:eastAsiaTheme="minorHAnsi"/>
                          <w:sz w:val="20"/>
                          <w:szCs w:val="20"/>
                          <w:lang w:eastAsia="en-US"/>
                        </w:rPr>
                        <w:t>&gt;</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&lt;input type='checkbox' class='filter'</w:t>
                      </w:r>
                    </w:p>
                    <w:p w:rsidR="00E059FA" w:rsidRDefault="00E059FA" w:rsidP="00290823">
                      <w:pPr>
                        <w:autoSpaceDE w:val="0"/>
                        <w:autoSpaceDN w:val="0"/>
                        <w:adjustRightInd w:val="0"/>
                        <w:ind w:left="720"/>
                        <w:jc w:val="left"/>
                        <w:rPr>
                          <w:rFonts w:eastAsiaTheme="minorHAnsi"/>
                          <w:sz w:val="20"/>
                          <w:szCs w:val="20"/>
                          <w:lang w:eastAsia="en-US"/>
                        </w:rPr>
                      </w:pPr>
                      <w:proofErr w:type="gramStart"/>
                      <w:r w:rsidRPr="00290823">
                        <w:rPr>
                          <w:rFonts w:eastAsiaTheme="minorHAnsi"/>
                          <w:sz w:val="20"/>
                          <w:szCs w:val="20"/>
                          <w:lang w:eastAsia="en-US"/>
                        </w:rPr>
                        <w:t>name</w:t>
                      </w:r>
                      <w:proofErr w:type="gramEnd"/>
                      <w:r w:rsidRPr="00290823">
                        <w:rPr>
                          <w:rFonts w:eastAsiaTheme="minorHAnsi"/>
                          <w:sz w:val="20"/>
                          <w:szCs w:val="20"/>
                          <w:lang w:eastAsia="en-US"/>
                        </w:rPr>
                        <w:t>='filter' id='Pergi' value='Pergi' onclick="change()"/&gt;&lt;label for='Pergi'&gt;Pergi (Pusat Kota)&lt;/label&gt;</w:t>
                      </w:r>
                    </w:p>
                    <w:p w:rsidR="00E059FA" w:rsidRPr="00290823" w:rsidRDefault="00E059FA" w:rsidP="00441CFB">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&lt;/div&gt;</w:t>
                      </w:r>
                    </w:p>
                    <w:p w:rsidR="00E059FA"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&lt;</w:t>
                      </w:r>
                      <w:proofErr w:type="gramStart"/>
                      <w:r w:rsidRPr="00290823">
                        <w:rPr>
                          <w:rFonts w:eastAsiaTheme="minorHAnsi"/>
                          <w:sz w:val="20"/>
                          <w:szCs w:val="20"/>
                          <w:lang w:eastAsia="en-US"/>
                        </w:rPr>
                        <w:t>div</w:t>
                      </w:r>
                      <w:proofErr w:type="gramEnd"/>
                      <w:r w:rsidRPr="00290823">
                        <w:rPr>
                          <w:rFonts w:eastAsiaTheme="minorHAnsi"/>
                          <w:sz w:val="20"/>
                          <w:szCs w:val="20"/>
                          <w:lang w:eastAsia="en-US"/>
                        </w:rPr>
                        <w:t>&gt;</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&lt;input type='checkbox' class='filter'</w:t>
                      </w:r>
                    </w:p>
                    <w:p w:rsidR="00E059FA" w:rsidRPr="00290823" w:rsidRDefault="00E059FA" w:rsidP="00290823">
                      <w:pPr>
                        <w:autoSpaceDE w:val="0"/>
                        <w:autoSpaceDN w:val="0"/>
                        <w:adjustRightInd w:val="0"/>
                        <w:ind w:left="72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name</w:t>
                      </w:r>
                      <w:proofErr w:type="gramEnd"/>
                      <w:r w:rsidRPr="00290823">
                        <w:rPr>
                          <w:rFonts w:eastAsiaTheme="minorHAnsi"/>
                          <w:sz w:val="20"/>
                          <w:szCs w:val="20"/>
                          <w:lang w:eastAsia="en-US"/>
                        </w:rPr>
                        <w:t>='filter' id='Pulang' value='Pulang' onclick="change()"/&gt;&lt;label for=</w:t>
                      </w:r>
                      <w:r>
                        <w:rPr>
                          <w:rFonts w:eastAsiaTheme="minorHAnsi"/>
                          <w:sz w:val="20"/>
                          <w:szCs w:val="20"/>
                          <w:lang w:eastAsia="en-US"/>
                        </w:rPr>
                        <w:t>'Pulang'&gt;Pulang&lt;/label&gt;&lt;/div&gt;</w:t>
                      </w:r>
                      <w:r>
                        <w:rPr>
                          <w:rFonts w:eastAsiaTheme="minorHAnsi"/>
                          <w:sz w:val="20"/>
                          <w:szCs w:val="20"/>
                          <w:lang w:eastAsia="en-US"/>
                        </w:rPr>
                        <w:tab/>
                      </w:r>
                      <w:r w:rsidRPr="00290823">
                        <w:rPr>
                          <w:rFonts w:eastAsiaTheme="minorHAnsi"/>
                          <w:sz w:val="20"/>
                          <w:szCs w:val="20"/>
                          <w:lang w:eastAsia="en-US"/>
                        </w:rPr>
                        <w:tab/>
                        <w:t xml:space="preserv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&lt;/div&gt;</w:t>
                      </w:r>
                      <w:r w:rsidRPr="00290823">
                        <w:rPr>
                          <w:rFonts w:eastAsiaTheme="minorHAnsi"/>
                          <w:sz w:val="20"/>
                          <w:szCs w:val="20"/>
                          <w:lang w:eastAsia="en-US"/>
                        </w:rPr>
                        <w:tab/>
                      </w:r>
                      <w:r w:rsidRPr="00290823">
                        <w:rPr>
                          <w:rFonts w:eastAsiaTheme="minorHAnsi"/>
                          <w:sz w:val="20"/>
                          <w:szCs w:val="20"/>
                          <w:lang w:eastAsia="en-US"/>
                        </w:rPr>
                        <w:tab/>
                      </w:r>
                      <w:r w:rsidRPr="00290823">
                        <w:rPr>
                          <w:rFonts w:eastAsiaTheme="minorHAnsi"/>
                          <w:sz w:val="20"/>
                          <w:szCs w:val="20"/>
                          <w:lang w:eastAsia="en-US"/>
                        </w:rPr>
                        <w:tab/>
                      </w:r>
                    </w:p>
                    <w:p w:rsidR="00E059FA"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&lt;div id="map" width="600" height="450" frameborder="0" style="border</w:t>
                      </w:r>
                      <w:proofErr w:type="gramStart"/>
                      <w:r w:rsidRPr="00290823">
                        <w:rPr>
                          <w:rFonts w:eastAsiaTheme="minorHAnsi"/>
                          <w:sz w:val="20"/>
                          <w:szCs w:val="20"/>
                          <w:lang w:eastAsia="en-US"/>
                        </w:rPr>
                        <w:t>:0</w:t>
                      </w:r>
                      <w:proofErr w:type="gramEnd"/>
                      <w:r w:rsidRPr="00290823">
                        <w:rPr>
                          <w:rFonts w:eastAsiaTheme="minorHAnsi"/>
                          <w:sz w:val="20"/>
                          <w:szCs w:val="20"/>
                          <w:lang w:eastAsia="en-US"/>
                        </w:rPr>
                        <w:t>" allowfullscreen&gt;</w:t>
                      </w:r>
                    </w:p>
                    <w:p w:rsidR="00E059FA" w:rsidRPr="004D7DF2"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&lt;/div&gt;</w:t>
                      </w:r>
                    </w:p>
                    <w:p w:rsidR="00E059FA" w:rsidRDefault="00E059FA" w:rsidP="007D386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p w:rsidR="00E059FA" w:rsidRPr="004D7DF2" w:rsidRDefault="00E059FA" w:rsidP="007D3863">
                      <w:pPr>
                        <w:autoSpaceDE w:val="0"/>
                        <w:autoSpaceDN w:val="0"/>
                        <w:adjustRightInd w:val="0"/>
                        <w:jc w:val="left"/>
                        <w:rPr>
                          <w:rFonts w:eastAsiaTheme="minorHAnsi"/>
                          <w:sz w:val="20"/>
                          <w:szCs w:val="20"/>
                          <w:lang w:eastAsia="en-US"/>
                        </w:rPr>
                      </w:pPr>
                    </w:p>
                    <w:p w:rsidR="00E059FA" w:rsidRDefault="00E059FA" w:rsidP="007D386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7D3863">
                      <w:pPr>
                        <w:autoSpaceDE w:val="0"/>
                        <w:autoSpaceDN w:val="0"/>
                        <w:adjustRightInd w:val="0"/>
                        <w:jc w:val="left"/>
                        <w:rPr>
                          <w:rFonts w:eastAsiaTheme="minorHAnsi"/>
                          <w:sz w:val="20"/>
                          <w:szCs w:val="20"/>
                          <w:lang w:eastAsia="en-US"/>
                        </w:rPr>
                      </w:pPr>
                    </w:p>
                    <w:p w:rsidR="00E059FA" w:rsidRPr="004D7DF2" w:rsidRDefault="00E059FA" w:rsidP="007D386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v:textbox>
                <w10:anchorlock/>
              </v:shape>
            </w:pict>
          </mc:Fallback>
        </mc:AlternateContent>
      </w:r>
    </w:p>
    <w:p w:rsidR="00441CFB" w:rsidRDefault="00C21955" w:rsidP="00C21955">
      <w:pPr>
        <w:pStyle w:val="Caption"/>
      </w:pPr>
      <w:bookmarkStart w:id="228" w:name="_Toc453463411"/>
      <w:r>
        <w:t xml:space="preserve">Kode Sumber </w:t>
      </w:r>
      <w:r>
        <w:fldChar w:fldCharType="begin"/>
      </w:r>
      <w:r>
        <w:instrText xml:space="preserve"> SEQ Kode_Sumber \* ARABIC </w:instrText>
      </w:r>
      <w:r>
        <w:fldChar w:fldCharType="separate"/>
      </w:r>
      <w:r w:rsidR="00A206F2">
        <w:rPr>
          <w:noProof/>
        </w:rPr>
        <w:t>17</w:t>
      </w:r>
      <w:r>
        <w:fldChar w:fldCharType="end"/>
      </w:r>
      <w:r>
        <w:t xml:space="preserve"> View Checkbox Perkoridor</w:t>
      </w:r>
      <w:bookmarkEnd w:id="228"/>
    </w:p>
    <w:p w:rsidR="007D3863" w:rsidRPr="00441CFB" w:rsidRDefault="00441CFB" w:rsidP="00FB63CB">
      <w:r>
        <w:t xml:space="preserve">Kode Sumber </w:t>
      </w:r>
      <w:r w:rsidR="00C21955">
        <w:t>17 m</w:t>
      </w:r>
      <w:r>
        <w:t xml:space="preserve">erupakan </w:t>
      </w:r>
      <w:r w:rsidR="00C21955">
        <w:t>p</w:t>
      </w:r>
      <w:r>
        <w:t xml:space="preserve">otongan kode HTML </w:t>
      </w:r>
      <w:r w:rsidRPr="00441CFB">
        <w:rPr>
          <w:i/>
        </w:rPr>
        <w:t>checkbox</w:t>
      </w:r>
      <w:r>
        <w:rPr>
          <w:i/>
        </w:rPr>
        <w:t xml:space="preserve"> </w:t>
      </w:r>
      <w:r>
        <w:t>yang digunakan saat menampilkan rute dan halte perkoridor. Tampilan ini membantu untuk memperlihatkan rute dan halte pergi ataupun pulang sesuai dengan masukan dari pengguna.</w:t>
      </w:r>
    </w:p>
    <w:p w:rsidR="007D3863" w:rsidRDefault="007D3863" w:rsidP="00FB63CB"/>
    <w:p w:rsidR="007D3863" w:rsidRDefault="00290823" w:rsidP="00FB63CB">
      <w:r>
        <w:rPr>
          <w:noProof/>
          <w:lang w:eastAsia="en-US"/>
        </w:rPr>
        <w:lastRenderedPageBreak/>
        <mc:AlternateContent>
          <mc:Choice Requires="wps">
            <w:drawing>
              <wp:inline distT="0" distB="0" distL="0" distR="0" wp14:anchorId="12BAF4BA" wp14:editId="294B4463">
                <wp:extent cx="3829050" cy="1404620"/>
                <wp:effectExtent l="0" t="0" r="19050" b="1524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29082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29082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29082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290823">
                              <w:rPr>
                                <w:rFonts w:eastAsiaTheme="minorHAnsi"/>
                                <w:sz w:val="20"/>
                                <w:szCs w:val="20"/>
                                <w:lang w:eastAsia="en-US"/>
                              </w:rPr>
                              <w:t>'</w:t>
                            </w:r>
                            <w:r>
                              <w:rPr>
                                <w:rFonts w:eastAsiaTheme="minorHAnsi"/>
                                <w:sz w:val="20"/>
                                <w:szCs w:val="20"/>
                                <w:lang w:eastAsia="en-US"/>
                              </w:rPr>
                              <w:t>js</w:t>
                            </w:r>
                            <w:r w:rsidRPr="00290823">
                              <w:rPr>
                                <w:rFonts w:eastAsiaTheme="minorHAnsi"/>
                                <w:sz w:val="20"/>
                                <w:szCs w:val="20"/>
                                <w:lang w:eastAsia="en-US"/>
                              </w:rPr>
                              <w:t>'</w:t>
                            </w:r>
                            <w:r w:rsidRPr="004D7DF2">
                              <w:rPr>
                                <w:rFonts w:eastAsiaTheme="minorHAnsi"/>
                                <w:sz w:val="20"/>
                                <w:szCs w:val="20"/>
                                <w:lang w:eastAsia="en-US"/>
                              </w:rPr>
                              <w:t>)</w:t>
                            </w:r>
                          </w:p>
                          <w:p w:rsidR="00E059FA" w:rsidRDefault="00E059FA" w:rsidP="00290823">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Default="00E059FA" w:rsidP="00290823">
                            <w:pPr>
                              <w:autoSpaceDE w:val="0"/>
                              <w:autoSpaceDN w:val="0"/>
                              <w:adjustRightInd w:val="0"/>
                              <w:jc w:val="left"/>
                              <w:rPr>
                                <w:rFonts w:eastAsiaTheme="minorHAnsi"/>
                                <w:sz w:val="20"/>
                                <w:szCs w:val="20"/>
                                <w:lang w:eastAsia="en-US"/>
                              </w:rPr>
                            </w:pPr>
                            <w:r>
                              <w:rPr>
                                <w:rFonts w:eastAsiaTheme="minorHAnsi"/>
                                <w:sz w:val="20"/>
                                <w:szCs w:val="20"/>
                                <w:lang w:eastAsia="en-US"/>
                              </w:rPr>
                              <w:t>&lt;</w:t>
                            </w:r>
                            <w:proofErr w:type="gramStart"/>
                            <w:r w:rsidRPr="00290823">
                              <w:rPr>
                                <w:rFonts w:eastAsiaTheme="minorHAnsi"/>
                                <w:sz w:val="20"/>
                                <w:szCs w:val="20"/>
                                <w:lang w:eastAsia="en-US"/>
                              </w:rPr>
                              <w:t>script</w:t>
                            </w:r>
                            <w:proofErr w:type="gramEnd"/>
                            <w:r w:rsidRPr="00290823">
                              <w:rPr>
                                <w:rFonts w:eastAsiaTheme="minorHAnsi"/>
                                <w:sz w:val="20"/>
                                <w:szCs w:val="20"/>
                                <w:lang w:eastAsia="en-US"/>
                              </w:rPr>
                              <w:t>&gt;</w:t>
                            </w:r>
                          </w:p>
                          <w:p w:rsidR="00E059FA" w:rsidRPr="00290823" w:rsidRDefault="00E059FA" w:rsidP="00290823">
                            <w:pPr>
                              <w:autoSpaceDE w:val="0"/>
                              <w:autoSpaceDN w:val="0"/>
                              <w:adjustRightInd w:val="0"/>
                              <w:jc w:val="left"/>
                              <w:rPr>
                                <w:rFonts w:eastAsiaTheme="minorHAnsi"/>
                                <w:sz w:val="20"/>
                                <w:szCs w:val="20"/>
                                <w:lang w:eastAsia="en-US"/>
                              </w:rPr>
                            </w:pPr>
                            <w:proofErr w:type="gramStart"/>
                            <w:r w:rsidRPr="00290823">
                              <w:rPr>
                                <w:rFonts w:eastAsiaTheme="minorHAnsi"/>
                                <w:sz w:val="20"/>
                                <w:szCs w:val="20"/>
                                <w:lang w:eastAsia="en-US"/>
                              </w:rPr>
                              <w:t>function</w:t>
                            </w:r>
                            <w:proofErr w:type="gramEnd"/>
                            <w:r w:rsidRPr="00290823">
                              <w:rPr>
                                <w:rFonts w:eastAsiaTheme="minorHAnsi"/>
                                <w:sz w:val="20"/>
                                <w:szCs w:val="20"/>
                                <w:lang w:eastAsia="en-US"/>
                              </w:rPr>
                              <w:t xml:space="preserve"> change()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for</w:t>
                            </w:r>
                            <w:proofErr w:type="gramEnd"/>
                            <w:r w:rsidRPr="00290823">
                              <w:rPr>
                                <w:rFonts w:eastAsiaTheme="minorHAnsi"/>
                                <w:sz w:val="20"/>
                                <w:szCs w:val="20"/>
                                <w:lang w:eastAsia="en-US"/>
                              </w:rPr>
                              <w:t xml:space="preserve"> (var i = 0; i &lt; layer.length; i++)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r w:rsidRPr="00290823">
                              <w:rPr>
                                <w:rFonts w:eastAsiaTheme="minorHAnsi"/>
                                <w:sz w:val="20"/>
                                <w:szCs w:val="20"/>
                                <w:lang w:eastAsia="en-US"/>
                              </w:rPr>
                              <w:tab/>
                            </w:r>
                            <w:proofErr w:type="gramStart"/>
                            <w:r w:rsidRPr="00290823">
                              <w:rPr>
                                <w:rFonts w:eastAsiaTheme="minorHAnsi"/>
                                <w:sz w:val="20"/>
                                <w:szCs w:val="20"/>
                                <w:lang w:eastAsia="en-US"/>
                              </w:rPr>
                              <w:t>map.removeLayer(</w:t>
                            </w:r>
                            <w:proofErr w:type="gramEnd"/>
                            <w:r w:rsidRPr="00290823">
                              <w:rPr>
                                <w:rFonts w:eastAsiaTheme="minorHAnsi"/>
                                <w:sz w:val="20"/>
                                <w:szCs w:val="20"/>
                                <w:lang w:eastAsia="en-US"/>
                              </w:rPr>
                              <w:t>layer[i])</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var</w:t>
                            </w:r>
                            <w:proofErr w:type="gramEnd"/>
                            <w:r w:rsidRPr="00290823">
                              <w:rPr>
                                <w:rFonts w:eastAsiaTheme="minorHAnsi"/>
                                <w:sz w:val="20"/>
                                <w:szCs w:val="20"/>
                                <w:lang w:eastAsia="en-US"/>
                              </w:rPr>
                              <w:t xml:space="preserve"> on =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for</w:t>
                            </w:r>
                            <w:proofErr w:type="gramEnd"/>
                            <w:r w:rsidRPr="00290823">
                              <w:rPr>
                                <w:rFonts w:eastAsiaTheme="minorHAnsi"/>
                                <w:sz w:val="20"/>
                                <w:szCs w:val="20"/>
                                <w:lang w:eastAsia="en-US"/>
                              </w:rPr>
                              <w:t xml:space="preserve"> (var i = 0; i &lt; checkboxes.length; i++)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if</w:t>
                            </w:r>
                            <w:proofErr w:type="gramEnd"/>
                            <w:r w:rsidRPr="00290823">
                              <w:rPr>
                                <w:rFonts w:eastAsiaTheme="minorHAnsi"/>
                                <w:sz w:val="20"/>
                                <w:szCs w:val="20"/>
                                <w:lang w:eastAsia="en-US"/>
                              </w:rPr>
                              <w:t xml:space="preserve"> (checkboxes[i].checked) on.push(checkboxes[i].value);</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if</w:t>
                            </w:r>
                            <w:proofErr w:type="gramEnd"/>
                            <w:r w:rsidRPr="00290823">
                              <w:rPr>
                                <w:rFonts w:eastAsiaTheme="minorHAnsi"/>
                                <w:sz w:val="20"/>
                                <w:szCs w:val="20"/>
                                <w:lang w:eastAsia="en-US"/>
                              </w:rPr>
                              <w:t xml:space="preserve"> (on.length == 2)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r>
                              <w:rPr>
                                <w:rFonts w:eastAsiaTheme="minorHAnsi"/>
                                <w:sz w:val="20"/>
                                <w:szCs w:val="20"/>
                                <w:lang w:eastAsia="en-US"/>
                              </w:rPr>
                              <w:tab/>
                            </w:r>
                            <w:proofErr w:type="gramStart"/>
                            <w:r w:rsidRPr="00290823">
                              <w:rPr>
                                <w:rFonts w:eastAsiaTheme="minorHAnsi"/>
                                <w:sz w:val="20"/>
                                <w:szCs w:val="20"/>
                                <w:lang w:eastAsia="en-US"/>
                              </w:rPr>
                              <w:t>@yield(</w:t>
                            </w:r>
                            <w:proofErr w:type="gramEnd"/>
                            <w:r w:rsidRPr="00290823">
                              <w:rPr>
                                <w:rFonts w:eastAsiaTheme="minorHAnsi"/>
                                <w:sz w:val="20"/>
                                <w:szCs w:val="20"/>
                                <w:lang w:eastAsia="en-US"/>
                              </w:rPr>
                              <w:t>'rute_js_pergi');</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r w:rsidRPr="00290823">
                              <w:rPr>
                                <w:rFonts w:eastAsiaTheme="minorHAnsi"/>
                                <w:sz w:val="20"/>
                                <w:szCs w:val="20"/>
                                <w:lang w:eastAsia="en-US"/>
                              </w:rPr>
                              <w:tab/>
                            </w:r>
                            <w:proofErr w:type="gramStart"/>
                            <w:r w:rsidRPr="00290823">
                              <w:rPr>
                                <w:rFonts w:eastAsiaTheme="minorHAnsi"/>
                                <w:sz w:val="20"/>
                                <w:szCs w:val="20"/>
                                <w:lang w:eastAsia="en-US"/>
                              </w:rPr>
                              <w:t>@yield(</w:t>
                            </w:r>
                            <w:proofErr w:type="gramEnd"/>
                            <w:r w:rsidRPr="00290823">
                              <w:rPr>
                                <w:rFonts w:eastAsiaTheme="minorHAnsi"/>
                                <w:sz w:val="20"/>
                                <w:szCs w:val="20"/>
                                <w:lang w:eastAsia="en-US"/>
                              </w:rPr>
                              <w:t>'rute_js_pulang');</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else</w:t>
                            </w:r>
                            <w:proofErr w:type="gramEnd"/>
                            <w:r w:rsidRPr="00290823">
                              <w:rPr>
                                <w:rFonts w:eastAsiaTheme="minorHAnsi"/>
                                <w:sz w:val="20"/>
                                <w:szCs w:val="20"/>
                                <w:lang w:eastAsia="en-US"/>
                              </w:rPr>
                              <w:t xml:space="preserve"> if (on[0] == "Pergi")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r>
                              <w:rPr>
                                <w:rFonts w:eastAsiaTheme="minorHAnsi"/>
                                <w:sz w:val="20"/>
                                <w:szCs w:val="20"/>
                                <w:lang w:eastAsia="en-US"/>
                              </w:rPr>
                              <w:tab/>
                            </w:r>
                            <w:proofErr w:type="gramStart"/>
                            <w:r w:rsidRPr="00290823">
                              <w:rPr>
                                <w:rFonts w:eastAsiaTheme="minorHAnsi"/>
                                <w:sz w:val="20"/>
                                <w:szCs w:val="20"/>
                                <w:lang w:eastAsia="en-US"/>
                              </w:rPr>
                              <w:t>@yield(</w:t>
                            </w:r>
                            <w:proofErr w:type="gramEnd"/>
                            <w:r w:rsidRPr="00290823">
                              <w:rPr>
                                <w:rFonts w:eastAsiaTheme="minorHAnsi"/>
                                <w:sz w:val="20"/>
                                <w:szCs w:val="20"/>
                                <w:lang w:eastAsia="en-US"/>
                              </w:rPr>
                              <w:t>'rute_js_pergi');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else</w:t>
                            </w:r>
                            <w:proofErr w:type="gramEnd"/>
                            <w:r w:rsidRPr="00290823">
                              <w:rPr>
                                <w:rFonts w:eastAsiaTheme="minorHAnsi"/>
                                <w:sz w:val="20"/>
                                <w:szCs w:val="20"/>
                                <w:lang w:eastAsia="en-US"/>
                              </w:rPr>
                              <w:t xml:space="preserve"> if (on[0] == "Pulang")</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    </w:t>
                            </w:r>
                            <w:r w:rsidRPr="00290823">
                              <w:rPr>
                                <w:rFonts w:eastAsiaTheme="minorHAnsi"/>
                                <w:sz w:val="20"/>
                                <w:szCs w:val="20"/>
                                <w:lang w:eastAsia="en-US"/>
                              </w:rPr>
                              <w:tab/>
                            </w:r>
                            <w:proofErr w:type="gramStart"/>
                            <w:r w:rsidRPr="00290823">
                              <w:rPr>
                                <w:rFonts w:eastAsiaTheme="minorHAnsi"/>
                                <w:sz w:val="20"/>
                                <w:szCs w:val="20"/>
                                <w:lang w:eastAsia="en-US"/>
                              </w:rPr>
                              <w:t>@yield(</w:t>
                            </w:r>
                            <w:proofErr w:type="gramEnd"/>
                            <w:r w:rsidRPr="00290823">
                              <w:rPr>
                                <w:rFonts w:eastAsiaTheme="minorHAnsi"/>
                                <w:sz w:val="20"/>
                                <w:szCs w:val="20"/>
                                <w:lang w:eastAsia="en-US"/>
                              </w:rPr>
                              <w:t>'rute_js_pulang');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return</w:t>
                            </w:r>
                            <w:proofErr w:type="gramEnd"/>
                            <w:r w:rsidRPr="00290823">
                              <w:rPr>
                                <w:rFonts w:eastAsiaTheme="minorHAnsi"/>
                                <w:sz w:val="20"/>
                                <w:szCs w:val="20"/>
                                <w:lang w:eastAsia="en-US"/>
                              </w:rPr>
                              <w:t xml:space="preserve"> false;</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w:t>
                            </w:r>
                          </w:p>
                          <w:p w:rsidR="00E059FA" w:rsidRPr="004D7DF2"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&lt;/script&gt;</w:t>
                            </w:r>
                            <w:r w:rsidRPr="004D7DF2">
                              <w:rPr>
                                <w:rFonts w:eastAsiaTheme="minorHAnsi"/>
                                <w:sz w:val="20"/>
                                <w:szCs w:val="20"/>
                                <w:lang w:eastAsia="en-US"/>
                              </w:rPr>
                              <w:t>@endsection</w:t>
                            </w:r>
                          </w:p>
                          <w:p w:rsidR="00E059FA" w:rsidRPr="004D7DF2" w:rsidRDefault="00E059FA" w:rsidP="0029082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29082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wps:txbx>
                      <wps:bodyPr rot="0" vert="horz" wrap="square" lIns="91440" tIns="45720" rIns="91440" bIns="45720" anchor="t" anchorCtr="0">
                        <a:spAutoFit/>
                      </wps:bodyPr>
                    </wps:wsp>
                  </a:graphicData>
                </a:graphic>
              </wp:inline>
            </w:drawing>
          </mc:Choice>
          <mc:Fallback>
            <w:pict>
              <v:shape w14:anchorId="12BAF4BA" id="_x0000_s1046"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">
                <v:textbox style="mso-fit-shape-to-text:t">
                  <w:txbxContent>
                    <w:p w:rsidR="00E059FA" w:rsidRPr="004D7DF2" w:rsidRDefault="00E059FA" w:rsidP="0029082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29082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29082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290823">
                        <w:rPr>
                          <w:rFonts w:eastAsiaTheme="minorHAnsi"/>
                          <w:sz w:val="20"/>
                          <w:szCs w:val="20"/>
                          <w:lang w:eastAsia="en-US"/>
                        </w:rPr>
                        <w:t>'</w:t>
                      </w:r>
                      <w:r>
                        <w:rPr>
                          <w:rFonts w:eastAsiaTheme="minorHAnsi"/>
                          <w:sz w:val="20"/>
                          <w:szCs w:val="20"/>
                          <w:lang w:eastAsia="en-US"/>
                        </w:rPr>
                        <w:t>js</w:t>
                      </w:r>
                      <w:r w:rsidRPr="00290823">
                        <w:rPr>
                          <w:rFonts w:eastAsiaTheme="minorHAnsi"/>
                          <w:sz w:val="20"/>
                          <w:szCs w:val="20"/>
                          <w:lang w:eastAsia="en-US"/>
                        </w:rPr>
                        <w:t>'</w:t>
                      </w:r>
                      <w:r w:rsidRPr="004D7DF2">
                        <w:rPr>
                          <w:rFonts w:eastAsiaTheme="minorHAnsi"/>
                          <w:sz w:val="20"/>
                          <w:szCs w:val="20"/>
                          <w:lang w:eastAsia="en-US"/>
                        </w:rPr>
                        <w:t>)</w:t>
                      </w:r>
                    </w:p>
                    <w:p w:rsidR="00E059FA" w:rsidRDefault="00E059FA" w:rsidP="00290823">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Default="00E059FA" w:rsidP="00290823">
                      <w:pPr>
                        <w:autoSpaceDE w:val="0"/>
                        <w:autoSpaceDN w:val="0"/>
                        <w:adjustRightInd w:val="0"/>
                        <w:jc w:val="left"/>
                        <w:rPr>
                          <w:rFonts w:eastAsiaTheme="minorHAnsi"/>
                          <w:sz w:val="20"/>
                          <w:szCs w:val="20"/>
                          <w:lang w:eastAsia="en-US"/>
                        </w:rPr>
                      </w:pPr>
                      <w:r>
                        <w:rPr>
                          <w:rFonts w:eastAsiaTheme="minorHAnsi"/>
                          <w:sz w:val="20"/>
                          <w:szCs w:val="20"/>
                          <w:lang w:eastAsia="en-US"/>
                        </w:rPr>
                        <w:t>&lt;</w:t>
                      </w:r>
                      <w:proofErr w:type="gramStart"/>
                      <w:r w:rsidRPr="00290823">
                        <w:rPr>
                          <w:rFonts w:eastAsiaTheme="minorHAnsi"/>
                          <w:sz w:val="20"/>
                          <w:szCs w:val="20"/>
                          <w:lang w:eastAsia="en-US"/>
                        </w:rPr>
                        <w:t>script</w:t>
                      </w:r>
                      <w:proofErr w:type="gramEnd"/>
                      <w:r w:rsidRPr="00290823">
                        <w:rPr>
                          <w:rFonts w:eastAsiaTheme="minorHAnsi"/>
                          <w:sz w:val="20"/>
                          <w:szCs w:val="20"/>
                          <w:lang w:eastAsia="en-US"/>
                        </w:rPr>
                        <w:t>&gt;</w:t>
                      </w:r>
                    </w:p>
                    <w:p w:rsidR="00E059FA" w:rsidRPr="00290823" w:rsidRDefault="00E059FA" w:rsidP="00290823">
                      <w:pPr>
                        <w:autoSpaceDE w:val="0"/>
                        <w:autoSpaceDN w:val="0"/>
                        <w:adjustRightInd w:val="0"/>
                        <w:jc w:val="left"/>
                        <w:rPr>
                          <w:rFonts w:eastAsiaTheme="minorHAnsi"/>
                          <w:sz w:val="20"/>
                          <w:szCs w:val="20"/>
                          <w:lang w:eastAsia="en-US"/>
                        </w:rPr>
                      </w:pPr>
                      <w:proofErr w:type="gramStart"/>
                      <w:r w:rsidRPr="00290823">
                        <w:rPr>
                          <w:rFonts w:eastAsiaTheme="minorHAnsi"/>
                          <w:sz w:val="20"/>
                          <w:szCs w:val="20"/>
                          <w:lang w:eastAsia="en-US"/>
                        </w:rPr>
                        <w:t>function</w:t>
                      </w:r>
                      <w:proofErr w:type="gramEnd"/>
                      <w:r w:rsidRPr="00290823">
                        <w:rPr>
                          <w:rFonts w:eastAsiaTheme="minorHAnsi"/>
                          <w:sz w:val="20"/>
                          <w:szCs w:val="20"/>
                          <w:lang w:eastAsia="en-US"/>
                        </w:rPr>
                        <w:t xml:space="preserve"> change()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for</w:t>
                      </w:r>
                      <w:proofErr w:type="gramEnd"/>
                      <w:r w:rsidRPr="00290823">
                        <w:rPr>
                          <w:rFonts w:eastAsiaTheme="minorHAnsi"/>
                          <w:sz w:val="20"/>
                          <w:szCs w:val="20"/>
                          <w:lang w:eastAsia="en-US"/>
                        </w:rPr>
                        <w:t xml:space="preserve"> (var i = 0; i &lt; layer.length; i++)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r w:rsidRPr="00290823">
                        <w:rPr>
                          <w:rFonts w:eastAsiaTheme="minorHAnsi"/>
                          <w:sz w:val="20"/>
                          <w:szCs w:val="20"/>
                          <w:lang w:eastAsia="en-US"/>
                        </w:rPr>
                        <w:tab/>
                      </w:r>
                      <w:proofErr w:type="gramStart"/>
                      <w:r w:rsidRPr="00290823">
                        <w:rPr>
                          <w:rFonts w:eastAsiaTheme="minorHAnsi"/>
                          <w:sz w:val="20"/>
                          <w:szCs w:val="20"/>
                          <w:lang w:eastAsia="en-US"/>
                        </w:rPr>
                        <w:t>map.removeLayer(</w:t>
                      </w:r>
                      <w:proofErr w:type="gramEnd"/>
                      <w:r w:rsidRPr="00290823">
                        <w:rPr>
                          <w:rFonts w:eastAsiaTheme="minorHAnsi"/>
                          <w:sz w:val="20"/>
                          <w:szCs w:val="20"/>
                          <w:lang w:eastAsia="en-US"/>
                        </w:rPr>
                        <w:t>layer[i])</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var</w:t>
                      </w:r>
                      <w:proofErr w:type="gramEnd"/>
                      <w:r w:rsidRPr="00290823">
                        <w:rPr>
                          <w:rFonts w:eastAsiaTheme="minorHAnsi"/>
                          <w:sz w:val="20"/>
                          <w:szCs w:val="20"/>
                          <w:lang w:eastAsia="en-US"/>
                        </w:rPr>
                        <w:t xml:space="preserve"> on =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for</w:t>
                      </w:r>
                      <w:proofErr w:type="gramEnd"/>
                      <w:r w:rsidRPr="00290823">
                        <w:rPr>
                          <w:rFonts w:eastAsiaTheme="minorHAnsi"/>
                          <w:sz w:val="20"/>
                          <w:szCs w:val="20"/>
                          <w:lang w:eastAsia="en-US"/>
                        </w:rPr>
                        <w:t xml:space="preserve"> (var i = 0; i &lt; checkboxes.length; i++)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if</w:t>
                      </w:r>
                      <w:proofErr w:type="gramEnd"/>
                      <w:r w:rsidRPr="00290823">
                        <w:rPr>
                          <w:rFonts w:eastAsiaTheme="minorHAnsi"/>
                          <w:sz w:val="20"/>
                          <w:szCs w:val="20"/>
                          <w:lang w:eastAsia="en-US"/>
                        </w:rPr>
                        <w:t xml:space="preserve"> (checkboxes[i].checked) on.push(checkboxes[i].value);</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if</w:t>
                      </w:r>
                      <w:proofErr w:type="gramEnd"/>
                      <w:r w:rsidRPr="00290823">
                        <w:rPr>
                          <w:rFonts w:eastAsiaTheme="minorHAnsi"/>
                          <w:sz w:val="20"/>
                          <w:szCs w:val="20"/>
                          <w:lang w:eastAsia="en-US"/>
                        </w:rPr>
                        <w:t xml:space="preserve"> (on.length == 2)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r>
                        <w:rPr>
                          <w:rFonts w:eastAsiaTheme="minorHAnsi"/>
                          <w:sz w:val="20"/>
                          <w:szCs w:val="20"/>
                          <w:lang w:eastAsia="en-US"/>
                        </w:rPr>
                        <w:tab/>
                      </w:r>
                      <w:proofErr w:type="gramStart"/>
                      <w:r w:rsidRPr="00290823">
                        <w:rPr>
                          <w:rFonts w:eastAsiaTheme="minorHAnsi"/>
                          <w:sz w:val="20"/>
                          <w:szCs w:val="20"/>
                          <w:lang w:eastAsia="en-US"/>
                        </w:rPr>
                        <w:t>@yield(</w:t>
                      </w:r>
                      <w:proofErr w:type="gramEnd"/>
                      <w:r w:rsidRPr="00290823">
                        <w:rPr>
                          <w:rFonts w:eastAsiaTheme="minorHAnsi"/>
                          <w:sz w:val="20"/>
                          <w:szCs w:val="20"/>
                          <w:lang w:eastAsia="en-US"/>
                        </w:rPr>
                        <w:t>'rute_js_pergi');</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r w:rsidRPr="00290823">
                        <w:rPr>
                          <w:rFonts w:eastAsiaTheme="minorHAnsi"/>
                          <w:sz w:val="20"/>
                          <w:szCs w:val="20"/>
                          <w:lang w:eastAsia="en-US"/>
                        </w:rPr>
                        <w:tab/>
                      </w:r>
                      <w:proofErr w:type="gramStart"/>
                      <w:r w:rsidRPr="00290823">
                        <w:rPr>
                          <w:rFonts w:eastAsiaTheme="minorHAnsi"/>
                          <w:sz w:val="20"/>
                          <w:szCs w:val="20"/>
                          <w:lang w:eastAsia="en-US"/>
                        </w:rPr>
                        <w:t>@yield(</w:t>
                      </w:r>
                      <w:proofErr w:type="gramEnd"/>
                      <w:r w:rsidRPr="00290823">
                        <w:rPr>
                          <w:rFonts w:eastAsiaTheme="minorHAnsi"/>
                          <w:sz w:val="20"/>
                          <w:szCs w:val="20"/>
                          <w:lang w:eastAsia="en-US"/>
                        </w:rPr>
                        <w:t>'rute_js_pulang');</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else</w:t>
                      </w:r>
                      <w:proofErr w:type="gramEnd"/>
                      <w:r w:rsidRPr="00290823">
                        <w:rPr>
                          <w:rFonts w:eastAsiaTheme="minorHAnsi"/>
                          <w:sz w:val="20"/>
                          <w:szCs w:val="20"/>
                          <w:lang w:eastAsia="en-US"/>
                        </w:rPr>
                        <w:t xml:space="preserve"> if (on[0] == "Pergi")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r>
                        <w:rPr>
                          <w:rFonts w:eastAsiaTheme="minorHAnsi"/>
                          <w:sz w:val="20"/>
                          <w:szCs w:val="20"/>
                          <w:lang w:eastAsia="en-US"/>
                        </w:rPr>
                        <w:tab/>
                      </w:r>
                      <w:proofErr w:type="gramStart"/>
                      <w:r w:rsidRPr="00290823">
                        <w:rPr>
                          <w:rFonts w:eastAsiaTheme="minorHAnsi"/>
                          <w:sz w:val="20"/>
                          <w:szCs w:val="20"/>
                          <w:lang w:eastAsia="en-US"/>
                        </w:rPr>
                        <w:t>@yield(</w:t>
                      </w:r>
                      <w:proofErr w:type="gramEnd"/>
                      <w:r w:rsidRPr="00290823">
                        <w:rPr>
                          <w:rFonts w:eastAsiaTheme="minorHAnsi"/>
                          <w:sz w:val="20"/>
                          <w:szCs w:val="20"/>
                          <w:lang w:eastAsia="en-US"/>
                        </w:rPr>
                        <w:t>'rute_js_pergi');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else</w:t>
                      </w:r>
                      <w:proofErr w:type="gramEnd"/>
                      <w:r w:rsidRPr="00290823">
                        <w:rPr>
                          <w:rFonts w:eastAsiaTheme="minorHAnsi"/>
                          <w:sz w:val="20"/>
                          <w:szCs w:val="20"/>
                          <w:lang w:eastAsia="en-US"/>
                        </w:rPr>
                        <w:t xml:space="preserve"> if (on[0] == "Pulang")</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    </w:t>
                      </w:r>
                      <w:r w:rsidRPr="00290823">
                        <w:rPr>
                          <w:rFonts w:eastAsiaTheme="minorHAnsi"/>
                          <w:sz w:val="20"/>
                          <w:szCs w:val="20"/>
                          <w:lang w:eastAsia="en-US"/>
                        </w:rPr>
                        <w:tab/>
                      </w:r>
                      <w:proofErr w:type="gramStart"/>
                      <w:r w:rsidRPr="00290823">
                        <w:rPr>
                          <w:rFonts w:eastAsiaTheme="minorHAnsi"/>
                          <w:sz w:val="20"/>
                          <w:szCs w:val="20"/>
                          <w:lang w:eastAsia="en-US"/>
                        </w:rPr>
                        <w:t>@yield(</w:t>
                      </w:r>
                      <w:proofErr w:type="gramEnd"/>
                      <w:r w:rsidRPr="00290823">
                        <w:rPr>
                          <w:rFonts w:eastAsiaTheme="minorHAnsi"/>
                          <w:sz w:val="20"/>
                          <w:szCs w:val="20"/>
                          <w:lang w:eastAsia="en-US"/>
                        </w:rPr>
                        <w:t>'rute_js_pulang');    }</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 xml:space="preserve">    </w:t>
                      </w:r>
                      <w:proofErr w:type="gramStart"/>
                      <w:r w:rsidRPr="00290823">
                        <w:rPr>
                          <w:rFonts w:eastAsiaTheme="minorHAnsi"/>
                          <w:sz w:val="20"/>
                          <w:szCs w:val="20"/>
                          <w:lang w:eastAsia="en-US"/>
                        </w:rPr>
                        <w:t>return</w:t>
                      </w:r>
                      <w:proofErr w:type="gramEnd"/>
                      <w:r w:rsidRPr="00290823">
                        <w:rPr>
                          <w:rFonts w:eastAsiaTheme="minorHAnsi"/>
                          <w:sz w:val="20"/>
                          <w:szCs w:val="20"/>
                          <w:lang w:eastAsia="en-US"/>
                        </w:rPr>
                        <w:t xml:space="preserve"> false;</w:t>
                      </w:r>
                    </w:p>
                    <w:p w:rsidR="00E059FA" w:rsidRPr="00290823"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w:t>
                      </w:r>
                    </w:p>
                    <w:p w:rsidR="00E059FA" w:rsidRPr="004D7DF2" w:rsidRDefault="00E059FA" w:rsidP="00290823">
                      <w:pPr>
                        <w:autoSpaceDE w:val="0"/>
                        <w:autoSpaceDN w:val="0"/>
                        <w:adjustRightInd w:val="0"/>
                        <w:jc w:val="left"/>
                        <w:rPr>
                          <w:rFonts w:eastAsiaTheme="minorHAnsi"/>
                          <w:sz w:val="20"/>
                          <w:szCs w:val="20"/>
                          <w:lang w:eastAsia="en-US"/>
                        </w:rPr>
                      </w:pPr>
                      <w:r w:rsidRPr="00290823">
                        <w:rPr>
                          <w:rFonts w:eastAsiaTheme="minorHAnsi"/>
                          <w:sz w:val="20"/>
                          <w:szCs w:val="20"/>
                          <w:lang w:eastAsia="en-US"/>
                        </w:rPr>
                        <w:t>&lt;/script&gt;</w:t>
                      </w:r>
                      <w:r w:rsidRPr="004D7DF2">
                        <w:rPr>
                          <w:rFonts w:eastAsiaTheme="minorHAnsi"/>
                          <w:sz w:val="20"/>
                          <w:szCs w:val="20"/>
                          <w:lang w:eastAsia="en-US"/>
                        </w:rPr>
                        <w:t>@endsection</w:t>
                      </w:r>
                    </w:p>
                    <w:p w:rsidR="00E059FA" w:rsidRPr="004D7DF2" w:rsidRDefault="00E059FA" w:rsidP="0029082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29082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v:textbox>
                <w10:anchorlock/>
              </v:shape>
            </w:pict>
          </mc:Fallback>
        </mc:AlternateContent>
      </w:r>
    </w:p>
    <w:p w:rsidR="00441CFB" w:rsidRDefault="00C21955" w:rsidP="00C21955">
      <w:pPr>
        <w:pStyle w:val="Caption"/>
      </w:pPr>
      <w:bookmarkStart w:id="229" w:name="_Toc453463412"/>
      <w:r>
        <w:t xml:space="preserve">Kode Sumber </w:t>
      </w:r>
      <w:r>
        <w:fldChar w:fldCharType="begin"/>
      </w:r>
      <w:r>
        <w:instrText xml:space="preserve"> SEQ Kode_Sumber \* ARABIC </w:instrText>
      </w:r>
      <w:r>
        <w:fldChar w:fldCharType="separate"/>
      </w:r>
      <w:r w:rsidR="00A206F2">
        <w:rPr>
          <w:noProof/>
        </w:rPr>
        <w:t>18</w:t>
      </w:r>
      <w:r>
        <w:fldChar w:fldCharType="end"/>
      </w:r>
      <w:r>
        <w:t xml:space="preserve"> View </w:t>
      </w:r>
      <w:r w:rsidR="00A206F2">
        <w:t>Klusterisasi</w:t>
      </w:r>
      <w:r>
        <w:t xml:space="preserve"> Rute Pulang atau Pergi</w:t>
      </w:r>
      <w:bookmarkEnd w:id="229"/>
    </w:p>
    <w:p w:rsidR="007D3863" w:rsidRDefault="00441CFB" w:rsidP="00FB63CB">
      <w:r>
        <w:t xml:space="preserve">Kode Sumber </w:t>
      </w:r>
      <w:r w:rsidR="00C21955">
        <w:t>18 merupakan p</w:t>
      </w:r>
      <w:r>
        <w:t xml:space="preserve">otongan kode Javascript yang melakukan </w:t>
      </w:r>
      <w:r w:rsidR="00E77B2D">
        <w:t>penyaringan</w:t>
      </w:r>
      <w:r>
        <w:t xml:space="preserve"> rute yang </w:t>
      </w:r>
      <w:proofErr w:type="gramStart"/>
      <w:r>
        <w:t>akan</w:t>
      </w:r>
      <w:proofErr w:type="gramEnd"/>
      <w:r>
        <w:t xml:space="preserve"> ditampilkan pada halaman </w:t>
      </w:r>
      <w:r w:rsidR="00E77B2D">
        <w:t>turunan. Penyaringan rute ini dilakukan pada halaman tampilan rute dan halte perkoridor yang memungkinkan pengguna memilih menampilkan rute dan halte pergi atau pulang atau keduanya.</w:t>
      </w:r>
    </w:p>
    <w:p w:rsidR="007D3863" w:rsidRDefault="00D22122" w:rsidP="00FB63CB">
      <w:r>
        <w:rPr>
          <w:noProof/>
          <w:lang w:eastAsia="en-US"/>
        </w:rPr>
        <w:lastRenderedPageBreak/>
        <mc:AlternateContent>
          <mc:Choice Requires="wps">
            <w:drawing>
              <wp:inline distT="0" distB="0" distL="0" distR="0" wp14:anchorId="5BC34546" wp14:editId="6D457A79">
                <wp:extent cx="3829050" cy="1404620"/>
                <wp:effectExtent l="0" t="0" r="19050" b="15240"/>
                <wp:docPr id="450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Default="00E059FA" w:rsidP="00D22122">
                            <w:pPr>
                              <w:autoSpaceDE w:val="0"/>
                              <w:autoSpaceDN w:val="0"/>
                              <w:adjustRightInd w:val="0"/>
                              <w:jc w:val="left"/>
                              <w:rPr>
                                <w:rFonts w:eastAsiaTheme="minorHAnsi"/>
                                <w:sz w:val="20"/>
                                <w:szCs w:val="20"/>
                                <w:lang w:eastAsia="en-US"/>
                              </w:rPr>
                            </w:pPr>
                            <w:proofErr w:type="gramStart"/>
                            <w:r w:rsidRPr="00D22122">
                              <w:rPr>
                                <w:rFonts w:eastAsiaTheme="minorHAnsi"/>
                                <w:sz w:val="20"/>
                                <w:szCs w:val="20"/>
                                <w:lang w:eastAsia="en-US"/>
                              </w:rPr>
                              <w:t>@extends(</w:t>
                            </w:r>
                            <w:proofErr w:type="gramEnd"/>
                            <w:r w:rsidRPr="00D22122">
                              <w:rPr>
                                <w:rFonts w:eastAsiaTheme="minorHAnsi"/>
                                <w:sz w:val="20"/>
                                <w:szCs w:val="20"/>
                                <w:lang w:eastAsia="en-US"/>
                              </w:rPr>
                              <w:t>'test_ungroup')</w:t>
                            </w:r>
                          </w:p>
                          <w:p w:rsidR="00E059FA" w:rsidRPr="00D22122" w:rsidRDefault="00E059FA" w:rsidP="00D22122">
                            <w:pPr>
                              <w:autoSpaceDE w:val="0"/>
                              <w:autoSpaceDN w:val="0"/>
                              <w:adjustRightInd w:val="0"/>
                              <w:jc w:val="left"/>
                              <w:rPr>
                                <w:rFonts w:eastAsiaTheme="minorHAnsi"/>
                                <w:sz w:val="20"/>
                                <w:szCs w:val="20"/>
                                <w:lang w:eastAsia="en-US"/>
                              </w:rPr>
                            </w:pPr>
                          </w:p>
                          <w:p w:rsidR="00E059FA" w:rsidRPr="00D22122" w:rsidRDefault="00E059FA" w:rsidP="00D22122">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D22122" w:rsidRDefault="00E059FA" w:rsidP="00D22122">
                            <w:pPr>
                              <w:autoSpaceDE w:val="0"/>
                              <w:autoSpaceDN w:val="0"/>
                              <w:adjustRightInd w:val="0"/>
                              <w:jc w:val="left"/>
                              <w:rPr>
                                <w:rFonts w:eastAsiaTheme="minorHAnsi"/>
                                <w:sz w:val="20"/>
                                <w:szCs w:val="20"/>
                                <w:lang w:eastAsia="en-US"/>
                              </w:rPr>
                            </w:pPr>
                            <w:proofErr w:type="gramStart"/>
                            <w:r w:rsidRPr="00D22122">
                              <w:rPr>
                                <w:rFonts w:eastAsiaTheme="minorHAnsi"/>
                                <w:sz w:val="20"/>
                                <w:szCs w:val="20"/>
                                <w:lang w:eastAsia="en-US"/>
                              </w:rPr>
                              <w:t>@section(</w:t>
                            </w:r>
                            <w:proofErr w:type="gramEnd"/>
                            <w:r w:rsidRPr="00D22122">
                              <w:rPr>
                                <w:rFonts w:eastAsiaTheme="minorHAnsi"/>
                                <w:sz w:val="20"/>
                                <w:szCs w:val="20"/>
                                <w:lang w:eastAsia="en-US"/>
                              </w:rPr>
                              <w:t>'rute_js_pulang')</w:t>
                            </w:r>
                          </w:p>
                          <w:p w:rsidR="00E059FA" w:rsidRPr="00D22122" w:rsidRDefault="00E059FA" w:rsidP="00D22122">
                            <w:pPr>
                              <w:autoSpaceDE w:val="0"/>
                              <w:autoSpaceDN w:val="0"/>
                              <w:adjustRightInd w:val="0"/>
                              <w:jc w:val="left"/>
                              <w:rPr>
                                <w:rFonts w:eastAsiaTheme="minorHAnsi"/>
                                <w:sz w:val="20"/>
                                <w:szCs w:val="20"/>
                                <w:lang w:eastAsia="en-US"/>
                              </w:rPr>
                            </w:pP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get(</w:t>
                            </w:r>
                            <w:proofErr w:type="gramEnd"/>
                            <w:r w:rsidRPr="00D22122">
                              <w:rPr>
                                <w:rFonts w:eastAsiaTheme="minorHAnsi"/>
                                <w:sz w:val="20"/>
                                <w:szCs w:val="20"/>
                                <w:lang w:eastAsia="en-US"/>
                              </w:rPr>
                              <w:t xml:space="preserve"> "/TransPadang/public/</w:t>
                            </w:r>
                            <w:r w:rsidRPr="00D22122">
                              <w:rPr>
                                <w:rFonts w:eastAsiaTheme="minorHAnsi"/>
                                <w:color w:val="C00000"/>
                                <w:sz w:val="20"/>
                                <w:szCs w:val="20"/>
                                <w:lang w:eastAsia="en-US"/>
                              </w:rPr>
                              <w:t>rute1a</w:t>
                            </w:r>
                            <w:r w:rsidRPr="00D22122">
                              <w:rPr>
                                <w:rFonts w:eastAsiaTheme="minorHAnsi"/>
                                <w:sz w:val="20"/>
                                <w:szCs w:val="20"/>
                                <w:lang w:eastAsia="en-US"/>
                              </w:rPr>
                              <w:t xml:space="preserve">", function( data ) { </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line_points = JSON.parse(data);       </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polyline_options = {</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color</w:t>
                            </w:r>
                            <w:proofErr w:type="gramEnd"/>
                            <w:r w:rsidRPr="00D22122">
                              <w:rPr>
                                <w:rFonts w:eastAsiaTheme="minorHAnsi"/>
                                <w:sz w:val="20"/>
                                <w:szCs w:val="20"/>
                                <w:lang w:eastAsia="en-US"/>
                              </w:rPr>
                              <w:t>: 'red'</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       </w:t>
                            </w:r>
                          </w:p>
                          <w:p w:rsidR="00E059FA" w:rsidRPr="00D22122" w:rsidRDefault="00E059FA" w:rsidP="007B6812">
                            <w:pPr>
                              <w:autoSpaceDE w:val="0"/>
                              <w:autoSpaceDN w:val="0"/>
                              <w:adjustRightInd w:val="0"/>
                              <w:ind w:left="72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polyline = L.polyline(line_points, polyline_options).addTo(map);</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r>
                              <w:rPr>
                                <w:rFonts w:eastAsiaTheme="minorHAnsi"/>
                                <w:sz w:val="20"/>
                                <w:szCs w:val="20"/>
                                <w:lang w:eastAsia="en-US"/>
                              </w:rPr>
                              <w:tab/>
                            </w:r>
                            <w:proofErr w:type="gramStart"/>
                            <w:r w:rsidRPr="00D22122">
                              <w:rPr>
                                <w:rFonts w:eastAsiaTheme="minorHAnsi"/>
                                <w:sz w:val="20"/>
                                <w:szCs w:val="20"/>
                                <w:lang w:eastAsia="en-US"/>
                              </w:rPr>
                              <w:t>layer.push(</w:t>
                            </w:r>
                            <w:proofErr w:type="gramEnd"/>
                            <w:r w:rsidRPr="00D22122">
                              <w:rPr>
                                <w:rFonts w:eastAsiaTheme="minorHAnsi"/>
                                <w:sz w:val="20"/>
                                <w:szCs w:val="20"/>
                                <w:lang w:eastAsia="en-US"/>
                              </w:rPr>
                              <w:t>polyline);</w:t>
                            </w:r>
                          </w:p>
                          <w:p w:rsidR="00E059FA"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
                          <w:p w:rsidR="00E059FA" w:rsidRPr="00D22122" w:rsidRDefault="00E059FA" w:rsidP="00D22122">
                            <w:pPr>
                              <w:autoSpaceDE w:val="0"/>
                              <w:autoSpaceDN w:val="0"/>
                              <w:adjustRightInd w:val="0"/>
                              <w:jc w:val="left"/>
                              <w:rPr>
                                <w:rFonts w:eastAsiaTheme="minorHAnsi"/>
                                <w:sz w:val="20"/>
                                <w:szCs w:val="20"/>
                                <w:lang w:eastAsia="en-US"/>
                              </w:rPr>
                            </w:pP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get(</w:t>
                            </w:r>
                            <w:proofErr w:type="gramEnd"/>
                            <w:r w:rsidRPr="00D22122">
                              <w:rPr>
                                <w:rFonts w:eastAsiaTheme="minorHAnsi"/>
                                <w:sz w:val="20"/>
                                <w:szCs w:val="20"/>
                                <w:lang w:eastAsia="en-US"/>
                              </w:rPr>
                              <w:t xml:space="preserve"> "/TransPadang/public</w:t>
                            </w:r>
                            <w:r w:rsidRPr="00D22122">
                              <w:rPr>
                                <w:rFonts w:eastAsiaTheme="minorHAnsi"/>
                                <w:color w:val="C00000"/>
                                <w:sz w:val="20"/>
                                <w:szCs w:val="20"/>
                                <w:lang w:eastAsia="en-US"/>
                              </w:rPr>
                              <w:t>/halte_ka1a</w:t>
                            </w:r>
                            <w:r w:rsidRPr="00D22122">
                              <w:rPr>
                                <w:rFonts w:eastAsiaTheme="minorHAnsi"/>
                                <w:sz w:val="20"/>
                                <w:szCs w:val="20"/>
                                <w:lang w:eastAsia="en-US"/>
                              </w:rPr>
                              <w:t>", function( data ) {</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geojson = JSON.parse(data);</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mark = L.mapbox.featureLayer(geojson);</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mark.addTo(</w:t>
                            </w:r>
                            <w:proofErr w:type="gramEnd"/>
                            <w:r w:rsidRPr="00D22122">
                              <w:rPr>
                                <w:rFonts w:eastAsiaTheme="minorHAnsi"/>
                                <w:sz w:val="20"/>
                                <w:szCs w:val="20"/>
                                <w:lang w:eastAsia="en-US"/>
                              </w:rPr>
                              <w:t>map);</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layer.push(</w:t>
                            </w:r>
                            <w:proofErr w:type="gramEnd"/>
                            <w:r w:rsidRPr="00D22122">
                              <w:rPr>
                                <w:rFonts w:eastAsiaTheme="minorHAnsi"/>
                                <w:sz w:val="20"/>
                                <w:szCs w:val="20"/>
                                <w:lang w:eastAsia="en-US"/>
                              </w:rPr>
                              <w:t xml:space="preserve">mark); </w:t>
                            </w:r>
                          </w:p>
                          <w:p w:rsidR="00E059FA"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       </w:t>
                            </w:r>
                          </w:p>
                          <w:p w:rsidR="00E059FA" w:rsidRPr="00D22122" w:rsidRDefault="00E059FA" w:rsidP="00D22122">
                            <w:pPr>
                              <w:autoSpaceDE w:val="0"/>
                              <w:autoSpaceDN w:val="0"/>
                              <w:adjustRightInd w:val="0"/>
                              <w:jc w:val="left"/>
                              <w:rPr>
                                <w:rFonts w:eastAsiaTheme="minorHAnsi"/>
                                <w:sz w:val="20"/>
                                <w:szCs w:val="20"/>
                                <w:lang w:eastAsia="en-US"/>
                              </w:rPr>
                            </w:pPr>
                          </w:p>
                          <w:p w:rsidR="00E059FA"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@endsection</w:t>
                            </w:r>
                          </w:p>
                          <w:p w:rsidR="00E059FA" w:rsidRDefault="00E059FA" w:rsidP="00D22122">
                            <w:pPr>
                              <w:autoSpaceDE w:val="0"/>
                              <w:autoSpaceDN w:val="0"/>
                              <w:adjustRightInd w:val="0"/>
                              <w:jc w:val="left"/>
                              <w:rPr>
                                <w:rFonts w:eastAsiaTheme="minorHAnsi"/>
                                <w:sz w:val="20"/>
                                <w:szCs w:val="20"/>
                                <w:lang w:eastAsia="en-US"/>
                              </w:rPr>
                            </w:pPr>
                          </w:p>
                          <w:p w:rsidR="00E059FA" w:rsidRDefault="00E059FA" w:rsidP="00D22122">
                            <w:pPr>
                              <w:autoSpaceDE w:val="0"/>
                              <w:autoSpaceDN w:val="0"/>
                              <w:adjustRightInd w:val="0"/>
                              <w:jc w:val="left"/>
                              <w:rPr>
                                <w:rFonts w:eastAsiaTheme="minorHAnsi"/>
                                <w:sz w:val="20"/>
                                <w:szCs w:val="20"/>
                                <w:lang w:eastAsia="en-US"/>
                              </w:rPr>
                            </w:pPr>
                            <w:proofErr w:type="gramStart"/>
                            <w:r w:rsidRPr="00D22122">
                              <w:rPr>
                                <w:rFonts w:eastAsiaTheme="minorHAnsi"/>
                                <w:sz w:val="20"/>
                                <w:szCs w:val="20"/>
                                <w:lang w:eastAsia="en-US"/>
                              </w:rPr>
                              <w:t>@section(</w:t>
                            </w:r>
                            <w:proofErr w:type="gramEnd"/>
                            <w:r w:rsidRPr="00D22122">
                              <w:rPr>
                                <w:rFonts w:eastAsiaTheme="minorHAnsi"/>
                                <w:sz w:val="20"/>
                                <w:szCs w:val="20"/>
                                <w:lang w:eastAsia="en-US"/>
                              </w:rPr>
                              <w:t>'rute_js_pergi')</w:t>
                            </w:r>
                          </w:p>
                          <w:p w:rsidR="00E059FA" w:rsidRDefault="00E059FA" w:rsidP="00D22122">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Default="00E059FA" w:rsidP="00D22122">
                            <w:pPr>
                              <w:autoSpaceDE w:val="0"/>
                              <w:autoSpaceDN w:val="0"/>
                              <w:adjustRightInd w:val="0"/>
                              <w:jc w:val="left"/>
                              <w:rPr>
                                <w:rFonts w:eastAsiaTheme="minorHAnsi"/>
                                <w:sz w:val="20"/>
                                <w:szCs w:val="20"/>
                                <w:lang w:eastAsia="en-US"/>
                              </w:rPr>
                            </w:pPr>
                          </w:p>
                          <w:p w:rsidR="00E059FA" w:rsidRPr="004D7DF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@endsection</w:t>
                            </w:r>
                          </w:p>
                        </w:txbxContent>
                      </wps:txbx>
                      <wps:bodyPr rot="0" vert="horz" wrap="square" lIns="91440" tIns="45720" rIns="91440" bIns="45720" anchor="t" anchorCtr="0">
                        <a:spAutoFit/>
                      </wps:bodyPr>
                    </wps:wsp>
                  </a:graphicData>
                </a:graphic>
              </wp:inline>
            </w:drawing>
          </mc:Choice>
          <mc:Fallback>
            <w:pict>
              <v:shape w14:anchorId="5BC34546" id="_x0000_s1047"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">
                <v:textbox style="mso-fit-shape-to-text:t">
                  <w:txbxContent>
                    <w:p w:rsidR="00E059FA" w:rsidRDefault="00E059FA" w:rsidP="00D22122">
                      <w:pPr>
                        <w:autoSpaceDE w:val="0"/>
                        <w:autoSpaceDN w:val="0"/>
                        <w:adjustRightInd w:val="0"/>
                        <w:jc w:val="left"/>
                        <w:rPr>
                          <w:rFonts w:eastAsiaTheme="minorHAnsi"/>
                          <w:sz w:val="20"/>
                          <w:szCs w:val="20"/>
                          <w:lang w:eastAsia="en-US"/>
                        </w:rPr>
                      </w:pPr>
                      <w:proofErr w:type="gramStart"/>
                      <w:r w:rsidRPr="00D22122">
                        <w:rPr>
                          <w:rFonts w:eastAsiaTheme="minorHAnsi"/>
                          <w:sz w:val="20"/>
                          <w:szCs w:val="20"/>
                          <w:lang w:eastAsia="en-US"/>
                        </w:rPr>
                        <w:t>@extends(</w:t>
                      </w:r>
                      <w:proofErr w:type="gramEnd"/>
                      <w:r w:rsidRPr="00D22122">
                        <w:rPr>
                          <w:rFonts w:eastAsiaTheme="minorHAnsi"/>
                          <w:sz w:val="20"/>
                          <w:szCs w:val="20"/>
                          <w:lang w:eastAsia="en-US"/>
                        </w:rPr>
                        <w:t>'test_ungroup')</w:t>
                      </w:r>
                    </w:p>
                    <w:p w:rsidR="00E059FA" w:rsidRPr="00D22122" w:rsidRDefault="00E059FA" w:rsidP="00D22122">
                      <w:pPr>
                        <w:autoSpaceDE w:val="0"/>
                        <w:autoSpaceDN w:val="0"/>
                        <w:adjustRightInd w:val="0"/>
                        <w:jc w:val="left"/>
                        <w:rPr>
                          <w:rFonts w:eastAsiaTheme="minorHAnsi"/>
                          <w:sz w:val="20"/>
                          <w:szCs w:val="20"/>
                          <w:lang w:eastAsia="en-US"/>
                        </w:rPr>
                      </w:pPr>
                    </w:p>
                    <w:p w:rsidR="00E059FA" w:rsidRPr="00D22122" w:rsidRDefault="00E059FA" w:rsidP="00D22122">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D22122" w:rsidRDefault="00E059FA" w:rsidP="00D22122">
                      <w:pPr>
                        <w:autoSpaceDE w:val="0"/>
                        <w:autoSpaceDN w:val="0"/>
                        <w:adjustRightInd w:val="0"/>
                        <w:jc w:val="left"/>
                        <w:rPr>
                          <w:rFonts w:eastAsiaTheme="minorHAnsi"/>
                          <w:sz w:val="20"/>
                          <w:szCs w:val="20"/>
                          <w:lang w:eastAsia="en-US"/>
                        </w:rPr>
                      </w:pPr>
                      <w:proofErr w:type="gramStart"/>
                      <w:r w:rsidRPr="00D22122">
                        <w:rPr>
                          <w:rFonts w:eastAsiaTheme="minorHAnsi"/>
                          <w:sz w:val="20"/>
                          <w:szCs w:val="20"/>
                          <w:lang w:eastAsia="en-US"/>
                        </w:rPr>
                        <w:t>@section(</w:t>
                      </w:r>
                      <w:proofErr w:type="gramEnd"/>
                      <w:r w:rsidRPr="00D22122">
                        <w:rPr>
                          <w:rFonts w:eastAsiaTheme="minorHAnsi"/>
                          <w:sz w:val="20"/>
                          <w:szCs w:val="20"/>
                          <w:lang w:eastAsia="en-US"/>
                        </w:rPr>
                        <w:t>'rute_js_pulang')</w:t>
                      </w:r>
                    </w:p>
                    <w:p w:rsidR="00E059FA" w:rsidRPr="00D22122" w:rsidRDefault="00E059FA" w:rsidP="00D22122">
                      <w:pPr>
                        <w:autoSpaceDE w:val="0"/>
                        <w:autoSpaceDN w:val="0"/>
                        <w:adjustRightInd w:val="0"/>
                        <w:jc w:val="left"/>
                        <w:rPr>
                          <w:rFonts w:eastAsiaTheme="minorHAnsi"/>
                          <w:sz w:val="20"/>
                          <w:szCs w:val="20"/>
                          <w:lang w:eastAsia="en-US"/>
                        </w:rPr>
                      </w:pP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get(</w:t>
                      </w:r>
                      <w:proofErr w:type="gramEnd"/>
                      <w:r w:rsidRPr="00D22122">
                        <w:rPr>
                          <w:rFonts w:eastAsiaTheme="minorHAnsi"/>
                          <w:sz w:val="20"/>
                          <w:szCs w:val="20"/>
                          <w:lang w:eastAsia="en-US"/>
                        </w:rPr>
                        <w:t xml:space="preserve"> "/TransPadang/public/</w:t>
                      </w:r>
                      <w:r w:rsidRPr="00D22122">
                        <w:rPr>
                          <w:rFonts w:eastAsiaTheme="minorHAnsi"/>
                          <w:color w:val="C00000"/>
                          <w:sz w:val="20"/>
                          <w:szCs w:val="20"/>
                          <w:lang w:eastAsia="en-US"/>
                        </w:rPr>
                        <w:t>rute1a</w:t>
                      </w:r>
                      <w:r w:rsidRPr="00D22122">
                        <w:rPr>
                          <w:rFonts w:eastAsiaTheme="minorHAnsi"/>
                          <w:sz w:val="20"/>
                          <w:szCs w:val="20"/>
                          <w:lang w:eastAsia="en-US"/>
                        </w:rPr>
                        <w:t xml:space="preserve">", function( data ) { </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line_points = JSON.parse(data);       </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polyline_options = {</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color</w:t>
                      </w:r>
                      <w:proofErr w:type="gramEnd"/>
                      <w:r w:rsidRPr="00D22122">
                        <w:rPr>
                          <w:rFonts w:eastAsiaTheme="minorHAnsi"/>
                          <w:sz w:val="20"/>
                          <w:szCs w:val="20"/>
                          <w:lang w:eastAsia="en-US"/>
                        </w:rPr>
                        <w:t>: 'red'</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       </w:t>
                      </w:r>
                    </w:p>
                    <w:p w:rsidR="00E059FA" w:rsidRPr="00D22122" w:rsidRDefault="00E059FA" w:rsidP="007B6812">
                      <w:pPr>
                        <w:autoSpaceDE w:val="0"/>
                        <w:autoSpaceDN w:val="0"/>
                        <w:adjustRightInd w:val="0"/>
                        <w:ind w:left="72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polyline = L.polyline(line_points, polyline_options).addTo(map);</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r>
                        <w:rPr>
                          <w:rFonts w:eastAsiaTheme="minorHAnsi"/>
                          <w:sz w:val="20"/>
                          <w:szCs w:val="20"/>
                          <w:lang w:eastAsia="en-US"/>
                        </w:rPr>
                        <w:tab/>
                      </w:r>
                      <w:proofErr w:type="gramStart"/>
                      <w:r w:rsidRPr="00D22122">
                        <w:rPr>
                          <w:rFonts w:eastAsiaTheme="minorHAnsi"/>
                          <w:sz w:val="20"/>
                          <w:szCs w:val="20"/>
                          <w:lang w:eastAsia="en-US"/>
                        </w:rPr>
                        <w:t>layer.push(</w:t>
                      </w:r>
                      <w:proofErr w:type="gramEnd"/>
                      <w:r w:rsidRPr="00D22122">
                        <w:rPr>
                          <w:rFonts w:eastAsiaTheme="minorHAnsi"/>
                          <w:sz w:val="20"/>
                          <w:szCs w:val="20"/>
                          <w:lang w:eastAsia="en-US"/>
                        </w:rPr>
                        <w:t>polyline);</w:t>
                      </w:r>
                    </w:p>
                    <w:p w:rsidR="00E059FA"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
                    <w:p w:rsidR="00E059FA" w:rsidRPr="00D22122" w:rsidRDefault="00E059FA" w:rsidP="00D22122">
                      <w:pPr>
                        <w:autoSpaceDE w:val="0"/>
                        <w:autoSpaceDN w:val="0"/>
                        <w:adjustRightInd w:val="0"/>
                        <w:jc w:val="left"/>
                        <w:rPr>
                          <w:rFonts w:eastAsiaTheme="minorHAnsi"/>
                          <w:sz w:val="20"/>
                          <w:szCs w:val="20"/>
                          <w:lang w:eastAsia="en-US"/>
                        </w:rPr>
                      </w:pP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get(</w:t>
                      </w:r>
                      <w:proofErr w:type="gramEnd"/>
                      <w:r w:rsidRPr="00D22122">
                        <w:rPr>
                          <w:rFonts w:eastAsiaTheme="minorHAnsi"/>
                          <w:sz w:val="20"/>
                          <w:szCs w:val="20"/>
                          <w:lang w:eastAsia="en-US"/>
                        </w:rPr>
                        <w:t xml:space="preserve"> "/TransPadang/public</w:t>
                      </w:r>
                      <w:r w:rsidRPr="00D22122">
                        <w:rPr>
                          <w:rFonts w:eastAsiaTheme="minorHAnsi"/>
                          <w:color w:val="C00000"/>
                          <w:sz w:val="20"/>
                          <w:szCs w:val="20"/>
                          <w:lang w:eastAsia="en-US"/>
                        </w:rPr>
                        <w:t>/halte_ka1a</w:t>
                      </w:r>
                      <w:r w:rsidRPr="00D22122">
                        <w:rPr>
                          <w:rFonts w:eastAsiaTheme="minorHAnsi"/>
                          <w:sz w:val="20"/>
                          <w:szCs w:val="20"/>
                          <w:lang w:eastAsia="en-US"/>
                        </w:rPr>
                        <w:t>", function( data ) {</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geojson = JSON.parse(data);</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var</w:t>
                      </w:r>
                      <w:proofErr w:type="gramEnd"/>
                      <w:r w:rsidRPr="00D22122">
                        <w:rPr>
                          <w:rFonts w:eastAsiaTheme="minorHAnsi"/>
                          <w:sz w:val="20"/>
                          <w:szCs w:val="20"/>
                          <w:lang w:eastAsia="en-US"/>
                        </w:rPr>
                        <w:t xml:space="preserve"> mark = L.mapbox.featureLayer(geojson);</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mark.addTo(</w:t>
                      </w:r>
                      <w:proofErr w:type="gramEnd"/>
                      <w:r w:rsidRPr="00D22122">
                        <w:rPr>
                          <w:rFonts w:eastAsiaTheme="minorHAnsi"/>
                          <w:sz w:val="20"/>
                          <w:szCs w:val="20"/>
                          <w:lang w:eastAsia="en-US"/>
                        </w:rPr>
                        <w:t>map);</w:t>
                      </w:r>
                    </w:p>
                    <w:p w:rsidR="00E059FA" w:rsidRPr="00D2212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w:t>
                      </w:r>
                      <w:proofErr w:type="gramStart"/>
                      <w:r w:rsidRPr="00D22122">
                        <w:rPr>
                          <w:rFonts w:eastAsiaTheme="minorHAnsi"/>
                          <w:sz w:val="20"/>
                          <w:szCs w:val="20"/>
                          <w:lang w:eastAsia="en-US"/>
                        </w:rPr>
                        <w:t>layer.push(</w:t>
                      </w:r>
                      <w:proofErr w:type="gramEnd"/>
                      <w:r w:rsidRPr="00D22122">
                        <w:rPr>
                          <w:rFonts w:eastAsiaTheme="minorHAnsi"/>
                          <w:sz w:val="20"/>
                          <w:szCs w:val="20"/>
                          <w:lang w:eastAsia="en-US"/>
                        </w:rPr>
                        <w:t xml:space="preserve">mark); </w:t>
                      </w:r>
                    </w:p>
                    <w:p w:rsidR="00E059FA"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 xml:space="preserve">    });       </w:t>
                      </w:r>
                    </w:p>
                    <w:p w:rsidR="00E059FA" w:rsidRPr="00D22122" w:rsidRDefault="00E059FA" w:rsidP="00D22122">
                      <w:pPr>
                        <w:autoSpaceDE w:val="0"/>
                        <w:autoSpaceDN w:val="0"/>
                        <w:adjustRightInd w:val="0"/>
                        <w:jc w:val="left"/>
                        <w:rPr>
                          <w:rFonts w:eastAsiaTheme="minorHAnsi"/>
                          <w:sz w:val="20"/>
                          <w:szCs w:val="20"/>
                          <w:lang w:eastAsia="en-US"/>
                        </w:rPr>
                      </w:pPr>
                    </w:p>
                    <w:p w:rsidR="00E059FA"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@endsection</w:t>
                      </w:r>
                    </w:p>
                    <w:p w:rsidR="00E059FA" w:rsidRDefault="00E059FA" w:rsidP="00D22122">
                      <w:pPr>
                        <w:autoSpaceDE w:val="0"/>
                        <w:autoSpaceDN w:val="0"/>
                        <w:adjustRightInd w:val="0"/>
                        <w:jc w:val="left"/>
                        <w:rPr>
                          <w:rFonts w:eastAsiaTheme="minorHAnsi"/>
                          <w:sz w:val="20"/>
                          <w:szCs w:val="20"/>
                          <w:lang w:eastAsia="en-US"/>
                        </w:rPr>
                      </w:pPr>
                    </w:p>
                    <w:p w:rsidR="00E059FA" w:rsidRDefault="00E059FA" w:rsidP="00D22122">
                      <w:pPr>
                        <w:autoSpaceDE w:val="0"/>
                        <w:autoSpaceDN w:val="0"/>
                        <w:adjustRightInd w:val="0"/>
                        <w:jc w:val="left"/>
                        <w:rPr>
                          <w:rFonts w:eastAsiaTheme="minorHAnsi"/>
                          <w:sz w:val="20"/>
                          <w:szCs w:val="20"/>
                          <w:lang w:eastAsia="en-US"/>
                        </w:rPr>
                      </w:pPr>
                      <w:proofErr w:type="gramStart"/>
                      <w:r w:rsidRPr="00D22122">
                        <w:rPr>
                          <w:rFonts w:eastAsiaTheme="minorHAnsi"/>
                          <w:sz w:val="20"/>
                          <w:szCs w:val="20"/>
                          <w:lang w:eastAsia="en-US"/>
                        </w:rPr>
                        <w:t>@section(</w:t>
                      </w:r>
                      <w:proofErr w:type="gramEnd"/>
                      <w:r w:rsidRPr="00D22122">
                        <w:rPr>
                          <w:rFonts w:eastAsiaTheme="minorHAnsi"/>
                          <w:sz w:val="20"/>
                          <w:szCs w:val="20"/>
                          <w:lang w:eastAsia="en-US"/>
                        </w:rPr>
                        <w:t>'rute_js_pergi')</w:t>
                      </w:r>
                    </w:p>
                    <w:p w:rsidR="00E059FA" w:rsidRDefault="00E059FA" w:rsidP="00D22122">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Default="00E059FA" w:rsidP="00D22122">
                      <w:pPr>
                        <w:autoSpaceDE w:val="0"/>
                        <w:autoSpaceDN w:val="0"/>
                        <w:adjustRightInd w:val="0"/>
                        <w:jc w:val="left"/>
                        <w:rPr>
                          <w:rFonts w:eastAsiaTheme="minorHAnsi"/>
                          <w:sz w:val="20"/>
                          <w:szCs w:val="20"/>
                          <w:lang w:eastAsia="en-US"/>
                        </w:rPr>
                      </w:pPr>
                    </w:p>
                    <w:p w:rsidR="00E059FA" w:rsidRPr="004D7DF2" w:rsidRDefault="00E059FA" w:rsidP="00D22122">
                      <w:pPr>
                        <w:autoSpaceDE w:val="0"/>
                        <w:autoSpaceDN w:val="0"/>
                        <w:adjustRightInd w:val="0"/>
                        <w:jc w:val="left"/>
                        <w:rPr>
                          <w:rFonts w:eastAsiaTheme="minorHAnsi"/>
                          <w:sz w:val="20"/>
                          <w:szCs w:val="20"/>
                          <w:lang w:eastAsia="en-US"/>
                        </w:rPr>
                      </w:pPr>
                      <w:r w:rsidRPr="00D22122">
                        <w:rPr>
                          <w:rFonts w:eastAsiaTheme="minorHAnsi"/>
                          <w:sz w:val="20"/>
                          <w:szCs w:val="20"/>
                          <w:lang w:eastAsia="en-US"/>
                        </w:rPr>
                        <w:t>@endsection</w:t>
                      </w:r>
                    </w:p>
                  </w:txbxContent>
                </v:textbox>
                <w10:anchorlock/>
              </v:shape>
            </w:pict>
          </mc:Fallback>
        </mc:AlternateContent>
      </w:r>
    </w:p>
    <w:p w:rsidR="003A3A9F" w:rsidRDefault="00A206F2" w:rsidP="00A206F2">
      <w:pPr>
        <w:pStyle w:val="Caption"/>
      </w:pPr>
      <w:bookmarkStart w:id="230" w:name="_Toc453463413"/>
      <w:r>
        <w:t xml:space="preserve">Kode Sumber </w:t>
      </w:r>
      <w:r>
        <w:fldChar w:fldCharType="begin"/>
      </w:r>
      <w:r>
        <w:instrText xml:space="preserve"> SEQ Kode_Sumber \* ARABIC </w:instrText>
      </w:r>
      <w:r>
        <w:fldChar w:fldCharType="separate"/>
      </w:r>
      <w:r>
        <w:rPr>
          <w:noProof/>
        </w:rPr>
        <w:t>19</w:t>
      </w:r>
      <w:r>
        <w:fldChar w:fldCharType="end"/>
      </w:r>
      <w:r>
        <w:t xml:space="preserve"> View Rute dan Halte Pergi atau Pulang Json</w:t>
      </w:r>
      <w:bookmarkEnd w:id="230"/>
    </w:p>
    <w:p w:rsidR="00E77B2D" w:rsidRPr="00E77B2D" w:rsidRDefault="00E77B2D" w:rsidP="00E77B2D">
      <w:r>
        <w:t xml:space="preserve">Kode Sumber </w:t>
      </w:r>
      <w:r w:rsidR="00A206F2">
        <w:t>19 m</w:t>
      </w:r>
      <w:r>
        <w:t xml:space="preserve">erupakan </w:t>
      </w:r>
      <w:r w:rsidR="00A206F2">
        <w:t>p</w:t>
      </w:r>
      <w:r>
        <w:t>otongan kode Javascript turunan dari kode Sumber</w:t>
      </w:r>
      <w:r w:rsidR="00A206F2">
        <w:t xml:space="preserve"> 18.</w:t>
      </w:r>
      <w:r>
        <w:t xml:space="preserve"> Potongan kode ini berfungsi pengambilan data dari </w:t>
      </w:r>
      <w:r w:rsidRPr="00E77B2D">
        <w:rPr>
          <w:i/>
        </w:rPr>
        <w:t>controller</w:t>
      </w:r>
      <w:r>
        <w:t xml:space="preserve"> dalam format JSON yang berisikan sejumlah koodrinat untuk menampilkan rute dan halte perkoridor. U</w:t>
      </w:r>
      <w:r w:rsidR="005D29CF">
        <w:t>ntuk pot</w:t>
      </w:r>
      <w:r>
        <w:t xml:space="preserve">ongan kode pergi dan pulang </w:t>
      </w:r>
      <w:r w:rsidR="005D29CF">
        <w:t>hampir</w:t>
      </w:r>
      <w:r>
        <w:t xml:space="preserve"> </w:t>
      </w:r>
      <w:proofErr w:type="gramStart"/>
      <w:r>
        <w:t>sama</w:t>
      </w:r>
      <w:proofErr w:type="gramEnd"/>
      <w:r>
        <w:t xml:space="preserve"> yang membedakan ialah variable pengambilan data dari </w:t>
      </w:r>
      <w:r w:rsidRPr="00E77B2D">
        <w:rPr>
          <w:i/>
        </w:rPr>
        <w:t>controller</w:t>
      </w:r>
      <w:r>
        <w:t>.</w:t>
      </w:r>
    </w:p>
    <w:p w:rsidR="003E62F1" w:rsidRDefault="003E62F1" w:rsidP="00FB63CB"/>
    <w:p w:rsidR="00EC09C3" w:rsidRDefault="00EC09C3" w:rsidP="00FB63CB">
      <w:r>
        <w:rPr>
          <w:noProof/>
          <w:lang w:eastAsia="en-US"/>
        </w:rPr>
        <w:lastRenderedPageBreak/>
        <mc:AlternateContent>
          <mc:Choice Requires="wps">
            <w:drawing>
              <wp:inline distT="0" distB="0" distL="0" distR="0" wp14:anchorId="31AFA77D" wp14:editId="3AB93B61">
                <wp:extent cx="3829050" cy="1404620"/>
                <wp:effectExtent l="0" t="0" r="19050" b="15240"/>
                <wp:docPr id="450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EC09C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EC09C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4D7DF2">
                              <w:rPr>
                                <w:rFonts w:eastAsiaTheme="minorHAnsi"/>
                                <w:sz w:val="20"/>
                                <w:szCs w:val="20"/>
                                <w:lang w:eastAsia="en-US"/>
                              </w:rPr>
                              <w:t>'content')</w:t>
                            </w:r>
                          </w:p>
                          <w:p w:rsidR="00E059FA" w:rsidRPr="004D7DF2" w:rsidRDefault="00E059FA" w:rsidP="00EC09C3">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&lt;div id='filters' class='ui-select'&gt;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720"/>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id='Pergi' value='js_koridor_1' onclick="change()"/&gt;&lt;label for='Koridor1'&gt;Koridor 1&lt;/label&gt;&lt;/div&gt;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720"/>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id='Pulang' value='js_koridor_2' onclick="change()"/&gt;&lt;label for='Koridor2'&gt;Koridor 2&lt;/label&gt;&lt;/div&gt;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720"/>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id='Pergi' value='js_koridor_3' onclick="change()"/&gt;&lt;label for='Koridor3'&gt;Koridor 3&lt;/label&gt;&lt;/div&gt;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645"/>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id='Pulang' value='js_koridor_5' onclick="change()"/&gt;&lt;label for='Koridor5'&gt;Koridor 5&lt;/label&gt;&lt;/div&gt;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645"/>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id='Pergi' value='js_koridor_6' onclick="change()"/&gt;&lt;label for='Koridor6'&gt;Koridor 6&lt;/label&gt;&lt;/div&gt;</w:t>
                            </w:r>
                            <w:r w:rsidRPr="00EC09C3">
                              <w:rPr>
                                <w:rFonts w:eastAsiaTheme="minorHAnsi"/>
                                <w:sz w:val="20"/>
                                <w:szCs w:val="20"/>
                                <w:lang w:eastAsia="en-US"/>
                              </w:rPr>
                              <w:tab/>
                            </w:r>
                            <w:r w:rsidRPr="00EC09C3">
                              <w:rPr>
                                <w:rFonts w:eastAsiaTheme="minorHAnsi"/>
                                <w:sz w:val="20"/>
                                <w:szCs w:val="20"/>
                                <w:lang w:eastAsia="en-US"/>
                              </w:rPr>
                              <w:tab/>
                            </w:r>
                            <w:r w:rsidRPr="00EC09C3">
                              <w:rPr>
                                <w:rFonts w:eastAsiaTheme="minorHAnsi"/>
                                <w:sz w:val="20"/>
                                <w:szCs w:val="20"/>
                                <w:lang w:eastAsia="en-US"/>
                              </w:rPr>
                              <w:tab/>
                            </w:r>
                            <w:r w:rsidRPr="00EC09C3">
                              <w:rPr>
                                <w:rFonts w:eastAsiaTheme="minorHAnsi"/>
                                <w:sz w:val="20"/>
                                <w:szCs w:val="20"/>
                                <w:lang w:eastAsia="en-US"/>
                              </w:rPr>
                              <w:tab/>
                              <w:t xml:space="preserve">  </w:t>
                            </w:r>
                          </w:p>
                          <w:p w:rsidR="00E059FA" w:rsidRPr="004D7DF2"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&lt;/div&gt;</w:t>
                            </w:r>
                            <w:r w:rsidRPr="00EC09C3">
                              <w:rPr>
                                <w:rFonts w:eastAsiaTheme="minorHAnsi"/>
                                <w:sz w:val="20"/>
                                <w:szCs w:val="20"/>
                                <w:lang w:eastAsia="en-US"/>
                              </w:rPr>
                              <w:tab/>
                            </w:r>
                            <w:r w:rsidRPr="004D7DF2">
                              <w:rPr>
                                <w:rFonts w:eastAsiaTheme="minorHAnsi"/>
                                <w:sz w:val="20"/>
                                <w:szCs w:val="20"/>
                                <w:lang w:eastAsia="en-US"/>
                              </w:rPr>
                              <w:t>@endsection</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p w:rsidR="00E059FA" w:rsidRPr="004D7DF2" w:rsidRDefault="00E059FA" w:rsidP="00EC09C3">
                            <w:pPr>
                              <w:autoSpaceDE w:val="0"/>
                              <w:autoSpaceDN w:val="0"/>
                              <w:adjustRightInd w:val="0"/>
                              <w:jc w:val="left"/>
                              <w:rPr>
                                <w:rFonts w:eastAsiaTheme="minorHAnsi"/>
                                <w:sz w:val="20"/>
                                <w:szCs w:val="20"/>
                                <w:lang w:eastAsia="en-US"/>
                              </w:rPr>
                            </w:pPr>
                          </w:p>
                        </w:txbxContent>
                      </wps:txbx>
                      <wps:bodyPr rot="0" vert="horz" wrap="square" lIns="91440" tIns="45720" rIns="91440" bIns="45720" anchor="t" anchorCtr="0">
                        <a:spAutoFit/>
                      </wps:bodyPr>
                    </wps:wsp>
                  </a:graphicData>
                </a:graphic>
              </wp:inline>
            </w:drawing>
          </mc:Choice>
          <mc:Fallback>
            <w:pict>
              <v:shape w14:anchorId="31AFA77D" id="_x0000_s1048"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">
                <v:textbox style="mso-fit-shape-to-text:t">
                  <w:txbxContent>
                    <w:p w:rsidR="00E059FA" w:rsidRPr="004D7DF2" w:rsidRDefault="00E059FA" w:rsidP="00EC09C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EC09C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4D7DF2">
                        <w:rPr>
                          <w:rFonts w:eastAsiaTheme="minorHAnsi"/>
                          <w:sz w:val="20"/>
                          <w:szCs w:val="20"/>
                          <w:lang w:eastAsia="en-US"/>
                        </w:rPr>
                        <w:t>'content')</w:t>
                      </w:r>
                    </w:p>
                    <w:p w:rsidR="00E059FA" w:rsidRPr="004D7DF2" w:rsidRDefault="00E059FA" w:rsidP="00EC09C3">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&lt;div id='filters' class='ui-select'&gt;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720"/>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id='Pergi' value='js_koridor_1' onclick="change()"/&gt;&lt;label for='Koridor1'&gt;Koridor 1&lt;/label&gt;&lt;/div&gt;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720"/>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id='Pulang' value='js_koridor_2' onclick="change()"/&gt;&lt;label for='Koridor2'&gt;Koridor 2&lt;/label&gt;&lt;/div&gt;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720"/>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id='Pergi' value='js_koridor_3' onclick="change()"/&gt;&lt;label for='Koridor3'&gt;Koridor 3&lt;/label&gt;&lt;/div&gt;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645"/>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id='Pulang' value='js_koridor_5' onclick="change()"/&gt;&lt;label for='Koridor5'&gt;Koridor 5&lt;/label&gt;&lt;/div&gt;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&lt;</w:t>
                      </w:r>
                      <w:proofErr w:type="gramStart"/>
                      <w:r w:rsidRPr="00EC09C3">
                        <w:rPr>
                          <w:rFonts w:eastAsiaTheme="minorHAnsi"/>
                          <w:sz w:val="20"/>
                          <w:szCs w:val="20"/>
                          <w:lang w:eastAsia="en-US"/>
                        </w:rPr>
                        <w:t>div</w:t>
                      </w:r>
                      <w:proofErr w:type="gramEnd"/>
                      <w:r w:rsidRPr="00EC09C3">
                        <w:rPr>
                          <w:rFonts w:eastAsiaTheme="minorHAnsi"/>
                          <w:sz w:val="20"/>
                          <w:szCs w:val="20"/>
                          <w:lang w:eastAsia="en-US"/>
                        </w:rPr>
                        <w:t>&gt;&lt;input type='checkbox' class='filter'</w:t>
                      </w:r>
                    </w:p>
                    <w:p w:rsidR="00E059FA" w:rsidRPr="00EC09C3" w:rsidRDefault="00E059FA" w:rsidP="00EC09C3">
                      <w:pPr>
                        <w:autoSpaceDE w:val="0"/>
                        <w:autoSpaceDN w:val="0"/>
                        <w:adjustRightInd w:val="0"/>
                        <w:ind w:left="645"/>
                        <w:jc w:val="left"/>
                        <w:rPr>
                          <w:rFonts w:eastAsiaTheme="minorHAnsi"/>
                          <w:sz w:val="20"/>
                          <w:szCs w:val="20"/>
                          <w:lang w:eastAsia="en-US"/>
                        </w:rPr>
                      </w:pPr>
                      <w:proofErr w:type="gramStart"/>
                      <w:r w:rsidRPr="00EC09C3">
                        <w:rPr>
                          <w:rFonts w:eastAsiaTheme="minorHAnsi"/>
                          <w:sz w:val="20"/>
                          <w:szCs w:val="20"/>
                          <w:lang w:eastAsia="en-US"/>
                        </w:rPr>
                        <w:t>name</w:t>
                      </w:r>
                      <w:proofErr w:type="gramEnd"/>
                      <w:r w:rsidRPr="00EC09C3">
                        <w:rPr>
                          <w:rFonts w:eastAsiaTheme="minorHAnsi"/>
                          <w:sz w:val="20"/>
                          <w:szCs w:val="20"/>
                          <w:lang w:eastAsia="en-US"/>
                        </w:rPr>
                        <w:t>='filter' id='Pergi' value='js_koridor_6' onclick="change()"/&gt;&lt;label for='Koridor6'&gt;Koridor 6&lt;/label&gt;&lt;/div&gt;</w:t>
                      </w:r>
                      <w:r w:rsidRPr="00EC09C3">
                        <w:rPr>
                          <w:rFonts w:eastAsiaTheme="minorHAnsi"/>
                          <w:sz w:val="20"/>
                          <w:szCs w:val="20"/>
                          <w:lang w:eastAsia="en-US"/>
                        </w:rPr>
                        <w:tab/>
                      </w:r>
                      <w:r w:rsidRPr="00EC09C3">
                        <w:rPr>
                          <w:rFonts w:eastAsiaTheme="minorHAnsi"/>
                          <w:sz w:val="20"/>
                          <w:szCs w:val="20"/>
                          <w:lang w:eastAsia="en-US"/>
                        </w:rPr>
                        <w:tab/>
                      </w:r>
                      <w:r w:rsidRPr="00EC09C3">
                        <w:rPr>
                          <w:rFonts w:eastAsiaTheme="minorHAnsi"/>
                          <w:sz w:val="20"/>
                          <w:szCs w:val="20"/>
                          <w:lang w:eastAsia="en-US"/>
                        </w:rPr>
                        <w:tab/>
                      </w:r>
                      <w:r w:rsidRPr="00EC09C3">
                        <w:rPr>
                          <w:rFonts w:eastAsiaTheme="minorHAnsi"/>
                          <w:sz w:val="20"/>
                          <w:szCs w:val="20"/>
                          <w:lang w:eastAsia="en-US"/>
                        </w:rPr>
                        <w:tab/>
                        <w:t xml:space="preserve">  </w:t>
                      </w:r>
                    </w:p>
                    <w:p w:rsidR="00E059FA" w:rsidRPr="004D7DF2"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&lt;/div&gt;</w:t>
                      </w:r>
                      <w:r w:rsidRPr="00EC09C3">
                        <w:rPr>
                          <w:rFonts w:eastAsiaTheme="minorHAnsi"/>
                          <w:sz w:val="20"/>
                          <w:szCs w:val="20"/>
                          <w:lang w:eastAsia="en-US"/>
                        </w:rPr>
                        <w:tab/>
                      </w:r>
                      <w:r w:rsidRPr="004D7DF2">
                        <w:rPr>
                          <w:rFonts w:eastAsiaTheme="minorHAnsi"/>
                          <w:sz w:val="20"/>
                          <w:szCs w:val="20"/>
                          <w:lang w:eastAsia="en-US"/>
                        </w:rPr>
                        <w:t>@endsection</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p w:rsidR="00E059FA" w:rsidRPr="004D7DF2" w:rsidRDefault="00E059FA" w:rsidP="00EC09C3">
                      <w:pPr>
                        <w:autoSpaceDE w:val="0"/>
                        <w:autoSpaceDN w:val="0"/>
                        <w:adjustRightInd w:val="0"/>
                        <w:jc w:val="left"/>
                        <w:rPr>
                          <w:rFonts w:eastAsiaTheme="minorHAnsi"/>
                          <w:sz w:val="20"/>
                          <w:szCs w:val="20"/>
                          <w:lang w:eastAsia="en-US"/>
                        </w:rPr>
                      </w:pPr>
                    </w:p>
                  </w:txbxContent>
                </v:textbox>
                <w10:anchorlock/>
              </v:shape>
            </w:pict>
          </mc:Fallback>
        </mc:AlternateContent>
      </w:r>
    </w:p>
    <w:p w:rsidR="003A3A9F" w:rsidRDefault="00A206F2" w:rsidP="00A206F2">
      <w:pPr>
        <w:pStyle w:val="Caption"/>
      </w:pPr>
      <w:bookmarkStart w:id="231" w:name="_Toc453463414"/>
      <w:r>
        <w:t xml:space="preserve">Kode Sumber </w:t>
      </w:r>
      <w:r>
        <w:fldChar w:fldCharType="begin"/>
      </w:r>
      <w:r>
        <w:instrText xml:space="preserve"> SEQ Kode_Sumber \* ARABIC </w:instrText>
      </w:r>
      <w:r>
        <w:fldChar w:fldCharType="separate"/>
      </w:r>
      <w:r>
        <w:rPr>
          <w:noProof/>
        </w:rPr>
        <w:t>20</w:t>
      </w:r>
      <w:r>
        <w:fldChar w:fldCharType="end"/>
      </w:r>
      <w:r>
        <w:t xml:space="preserve"> View Checkbox Seluruh Rute dan Halte</w:t>
      </w:r>
      <w:bookmarkEnd w:id="231"/>
      <w:r>
        <w:t xml:space="preserve"> </w:t>
      </w:r>
    </w:p>
    <w:p w:rsidR="00E77B2D" w:rsidRPr="00441CFB" w:rsidRDefault="00E77B2D" w:rsidP="00E77B2D">
      <w:r>
        <w:t xml:space="preserve">Kode Sumber </w:t>
      </w:r>
      <w:r w:rsidR="00A206F2">
        <w:t>20 merupakan p</w:t>
      </w:r>
      <w:r>
        <w:t xml:space="preserve">otongan kode HTML </w:t>
      </w:r>
      <w:r w:rsidRPr="00441CFB">
        <w:rPr>
          <w:i/>
        </w:rPr>
        <w:t>checkbox</w:t>
      </w:r>
      <w:r>
        <w:rPr>
          <w:i/>
        </w:rPr>
        <w:t xml:space="preserve"> </w:t>
      </w:r>
      <w:r>
        <w:t>yang digunakan saat menampilkan rute dan halte keseluruhan. Tampilan ini membantu untuk memperlihatkan koridor pilihan dari pengguna yang ingin ditampilkan.</w:t>
      </w:r>
    </w:p>
    <w:p w:rsidR="00EC09C3" w:rsidRDefault="00EC09C3" w:rsidP="00FB63CB"/>
    <w:p w:rsidR="00EC09C3" w:rsidRDefault="00EC09C3" w:rsidP="00FB63CB">
      <w:r>
        <w:rPr>
          <w:noProof/>
          <w:lang w:eastAsia="en-US"/>
        </w:rPr>
        <w:lastRenderedPageBreak/>
        <mc:AlternateContent>
          <mc:Choice Requires="wps">
            <w:drawing>
              <wp:inline distT="0" distB="0" distL="0" distR="0" wp14:anchorId="4CA0C2E6" wp14:editId="4E61BFA1">
                <wp:extent cx="3829050" cy="1404620"/>
                <wp:effectExtent l="0" t="0" r="19050" b="15240"/>
                <wp:docPr id="4507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4D7DF2" w:rsidRDefault="00E059FA" w:rsidP="00EC09C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EC09C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290823">
                              <w:rPr>
                                <w:rFonts w:eastAsiaTheme="minorHAnsi"/>
                                <w:sz w:val="20"/>
                                <w:szCs w:val="20"/>
                                <w:lang w:eastAsia="en-US"/>
                              </w:rPr>
                              <w:t>'</w:t>
                            </w:r>
                            <w:r>
                              <w:rPr>
                                <w:rFonts w:eastAsiaTheme="minorHAnsi"/>
                                <w:sz w:val="20"/>
                                <w:szCs w:val="20"/>
                                <w:lang w:eastAsia="en-US"/>
                              </w:rPr>
                              <w:t>js</w:t>
                            </w:r>
                            <w:r w:rsidRPr="00290823">
                              <w:rPr>
                                <w:rFonts w:eastAsiaTheme="minorHAnsi"/>
                                <w:sz w:val="20"/>
                                <w:szCs w:val="20"/>
                                <w:lang w:eastAsia="en-US"/>
                              </w:rPr>
                              <w:t>'</w:t>
                            </w:r>
                            <w:r w:rsidRPr="004D7DF2">
                              <w:rPr>
                                <w:rFonts w:eastAsiaTheme="minorHAnsi"/>
                                <w:sz w:val="20"/>
                                <w:szCs w:val="20"/>
                                <w:lang w:eastAsia="en-US"/>
                              </w:rPr>
                              <w:t>)</w:t>
                            </w:r>
                          </w:p>
                          <w:p w:rsidR="00E059FA" w:rsidRDefault="00E059FA" w:rsidP="00EC09C3">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Default="00E059FA" w:rsidP="00EC09C3">
                            <w:pPr>
                              <w:autoSpaceDE w:val="0"/>
                              <w:autoSpaceDN w:val="0"/>
                              <w:adjustRightInd w:val="0"/>
                              <w:jc w:val="left"/>
                              <w:rPr>
                                <w:rFonts w:eastAsiaTheme="minorHAnsi"/>
                                <w:sz w:val="20"/>
                                <w:szCs w:val="20"/>
                                <w:lang w:eastAsia="en-US"/>
                              </w:rPr>
                            </w:pPr>
                            <w:r>
                              <w:rPr>
                                <w:rFonts w:eastAsiaTheme="minorHAnsi"/>
                                <w:sz w:val="20"/>
                                <w:szCs w:val="20"/>
                                <w:lang w:eastAsia="en-US"/>
                              </w:rPr>
                              <w:t>&lt;</w:t>
                            </w:r>
                            <w:proofErr w:type="gramStart"/>
                            <w:r w:rsidRPr="00290823">
                              <w:rPr>
                                <w:rFonts w:eastAsiaTheme="minorHAnsi"/>
                                <w:sz w:val="20"/>
                                <w:szCs w:val="20"/>
                                <w:lang w:eastAsia="en-US"/>
                              </w:rPr>
                              <w:t>script</w:t>
                            </w:r>
                            <w:proofErr w:type="gramEnd"/>
                            <w:r w:rsidRPr="00290823">
                              <w:rPr>
                                <w:rFonts w:eastAsiaTheme="minorHAnsi"/>
                                <w:sz w:val="20"/>
                                <w:szCs w:val="20"/>
                                <w:lang w:eastAsia="en-US"/>
                              </w:rPr>
                              <w:t>&gt;</w:t>
                            </w:r>
                          </w:p>
                          <w:p w:rsidR="00E059FA" w:rsidRPr="00EC09C3" w:rsidRDefault="00E059FA" w:rsidP="00EC09C3">
                            <w:pPr>
                              <w:autoSpaceDE w:val="0"/>
                              <w:autoSpaceDN w:val="0"/>
                              <w:adjustRightInd w:val="0"/>
                              <w:jc w:val="left"/>
                              <w:rPr>
                                <w:rFonts w:eastAsiaTheme="minorHAnsi"/>
                                <w:sz w:val="20"/>
                                <w:szCs w:val="20"/>
                                <w:lang w:eastAsia="en-US"/>
                              </w:rPr>
                            </w:pPr>
                            <w:proofErr w:type="gramStart"/>
                            <w:r w:rsidRPr="00EC09C3">
                              <w:rPr>
                                <w:rFonts w:eastAsiaTheme="minorHAnsi"/>
                                <w:sz w:val="20"/>
                                <w:szCs w:val="20"/>
                                <w:lang w:eastAsia="en-US"/>
                              </w:rPr>
                              <w:t>function</w:t>
                            </w:r>
                            <w:proofErr w:type="gramEnd"/>
                            <w:r w:rsidRPr="00EC09C3">
                              <w:rPr>
                                <w:rFonts w:eastAsiaTheme="minorHAnsi"/>
                                <w:sz w:val="20"/>
                                <w:szCs w:val="20"/>
                                <w:lang w:eastAsia="en-US"/>
                              </w:rPr>
                              <w:t xml:space="preserve"> change()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for</w:t>
                            </w:r>
                            <w:proofErr w:type="gramEnd"/>
                            <w:r w:rsidRPr="00EC09C3">
                              <w:rPr>
                                <w:rFonts w:eastAsiaTheme="minorHAnsi"/>
                                <w:sz w:val="20"/>
                                <w:szCs w:val="20"/>
                                <w:lang w:eastAsia="en-US"/>
                              </w:rPr>
                              <w:t xml:space="preserve"> (var i = 0; i &lt; layer.length; i++) {   map.removeLayer(layer[i])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var</w:t>
                            </w:r>
                            <w:proofErr w:type="gramEnd"/>
                            <w:r w:rsidRPr="00EC09C3">
                              <w:rPr>
                                <w:rFonts w:eastAsiaTheme="minorHAnsi"/>
                                <w:sz w:val="20"/>
                                <w:szCs w:val="20"/>
                                <w:lang w:eastAsia="en-US"/>
                              </w:rPr>
                              <w:t xml:space="preserve"> on =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for</w:t>
                            </w:r>
                            <w:proofErr w:type="gramEnd"/>
                            <w:r w:rsidRPr="00EC09C3">
                              <w:rPr>
                                <w:rFonts w:eastAsiaTheme="minorHAnsi"/>
                                <w:sz w:val="20"/>
                                <w:szCs w:val="20"/>
                                <w:lang w:eastAsia="en-US"/>
                              </w:rPr>
                              <w:t xml:space="preserve"> (var i = 0; i &lt; checkboxes.length; i++) {</w:t>
                            </w:r>
                          </w:p>
                          <w:p w:rsidR="00E059FA" w:rsidRPr="00EC09C3" w:rsidRDefault="00E059FA" w:rsidP="001B01AD">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(checkboxes[i].checked) on.push(checkboxes[i].value);    }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var</w:t>
                            </w:r>
                            <w:proofErr w:type="gramEnd"/>
                            <w:r w:rsidRPr="00EC09C3">
                              <w:rPr>
                                <w:rFonts w:eastAsiaTheme="minorHAnsi"/>
                                <w:sz w:val="20"/>
                                <w:szCs w:val="20"/>
                                <w:lang w:eastAsia="en-US"/>
                              </w:rPr>
                              <w:t xml:space="preserve"> temp =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for</w:t>
                            </w:r>
                            <w:proofErr w:type="gramEnd"/>
                            <w:r w:rsidRPr="00EC09C3">
                              <w:rPr>
                                <w:rFonts w:eastAsiaTheme="minorHAnsi"/>
                                <w:sz w:val="20"/>
                                <w:szCs w:val="20"/>
                                <w:lang w:eastAsia="en-US"/>
                              </w:rPr>
                              <w:t xml:space="preserve"> (var i = 0; i &lt; on.length; i++)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    </w:t>
                            </w:r>
                            <w:r w:rsidRPr="00EC09C3">
                              <w:rPr>
                                <w:rFonts w:eastAsiaTheme="minorHAnsi"/>
                                <w:sz w:val="20"/>
                                <w:szCs w:val="20"/>
                                <w:lang w:eastAsia="en-US"/>
                              </w:rPr>
                              <w:tab/>
                            </w:r>
                            <w:proofErr w:type="gramStart"/>
                            <w:r w:rsidRPr="00EC09C3">
                              <w:rPr>
                                <w:rFonts w:eastAsiaTheme="minorHAnsi"/>
                                <w:sz w:val="20"/>
                                <w:szCs w:val="20"/>
                                <w:lang w:eastAsia="en-US"/>
                              </w:rPr>
                              <w:t>if(</w:t>
                            </w:r>
                            <w:proofErr w:type="gramEnd"/>
                            <w:r w:rsidRPr="00EC09C3">
                              <w:rPr>
                                <w:rFonts w:eastAsiaTheme="minorHAnsi"/>
                                <w:sz w:val="20"/>
                                <w:szCs w:val="20"/>
                                <w:lang w:eastAsia="en-US"/>
                              </w:rPr>
                              <w:t>on[i] == 'js_koridor_1')</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0] = 1;    </w:t>
                            </w:r>
                            <w:r w:rsidRPr="00EC09C3">
                              <w:rPr>
                                <w:rFonts w:eastAsiaTheme="minorHAnsi"/>
                                <w:sz w:val="20"/>
                                <w:szCs w:val="20"/>
                                <w:lang w:eastAsia="en-US"/>
                              </w:rPr>
                              <w:tab/>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r>
                            <w:proofErr w:type="gramStart"/>
                            <w:r w:rsidRPr="00EC09C3">
                              <w:rPr>
                                <w:rFonts w:eastAsiaTheme="minorHAnsi"/>
                                <w:sz w:val="20"/>
                                <w:szCs w:val="20"/>
                                <w:lang w:eastAsia="en-US"/>
                              </w:rPr>
                              <w:t>else</w:t>
                            </w:r>
                            <w:proofErr w:type="gramEnd"/>
                            <w:r w:rsidRPr="00EC09C3">
                              <w:rPr>
                                <w:rFonts w:eastAsiaTheme="minorHAnsi"/>
                                <w:sz w:val="20"/>
                                <w:szCs w:val="20"/>
                                <w:lang w:eastAsia="en-US"/>
                              </w:rPr>
                              <w:t xml:space="preserve"> if (on[i] == 'js_koridor_2')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1] = 1;    </w:t>
                            </w:r>
                            <w:r w:rsidRPr="00EC09C3">
                              <w:rPr>
                                <w:rFonts w:eastAsiaTheme="minorHAnsi"/>
                                <w:sz w:val="20"/>
                                <w:szCs w:val="20"/>
                                <w:lang w:eastAsia="en-US"/>
                              </w:rPr>
                              <w:tab/>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r>
                            <w:proofErr w:type="gramStart"/>
                            <w:r w:rsidRPr="00EC09C3">
                              <w:rPr>
                                <w:rFonts w:eastAsiaTheme="minorHAnsi"/>
                                <w:sz w:val="20"/>
                                <w:szCs w:val="20"/>
                                <w:lang w:eastAsia="en-US"/>
                              </w:rPr>
                              <w:t>else</w:t>
                            </w:r>
                            <w:proofErr w:type="gramEnd"/>
                            <w:r w:rsidRPr="00EC09C3">
                              <w:rPr>
                                <w:rFonts w:eastAsiaTheme="minorHAnsi"/>
                                <w:sz w:val="20"/>
                                <w:szCs w:val="20"/>
                                <w:lang w:eastAsia="en-US"/>
                              </w:rPr>
                              <w:t xml:space="preserve"> if(on[i] == 'js_koridor_3')</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2] = 1;     </w:t>
                            </w:r>
                            <w:r w:rsidRPr="00EC09C3">
                              <w:rPr>
                                <w:rFonts w:eastAsiaTheme="minorHAnsi"/>
                                <w:sz w:val="20"/>
                                <w:szCs w:val="20"/>
                                <w:lang w:eastAsia="en-US"/>
                              </w:rPr>
                              <w:tab/>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r>
                            <w:proofErr w:type="gramStart"/>
                            <w:r w:rsidRPr="00EC09C3">
                              <w:rPr>
                                <w:rFonts w:eastAsiaTheme="minorHAnsi"/>
                                <w:sz w:val="20"/>
                                <w:szCs w:val="20"/>
                                <w:lang w:eastAsia="en-US"/>
                              </w:rPr>
                              <w:t>else</w:t>
                            </w:r>
                            <w:proofErr w:type="gramEnd"/>
                            <w:r w:rsidRPr="00EC09C3">
                              <w:rPr>
                                <w:rFonts w:eastAsiaTheme="minorHAnsi"/>
                                <w:sz w:val="20"/>
                                <w:szCs w:val="20"/>
                                <w:lang w:eastAsia="en-US"/>
                              </w:rPr>
                              <w:t xml:space="preserve"> if (on[i] == 'js_koridor_5')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sidRPr="00EC09C3">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3] = 1;    </w:t>
                            </w:r>
                            <w:r w:rsidRPr="00EC09C3">
                              <w:rPr>
                                <w:rFonts w:eastAsiaTheme="minorHAnsi"/>
                                <w:sz w:val="20"/>
                                <w:szCs w:val="20"/>
                                <w:lang w:eastAsia="en-US"/>
                              </w:rPr>
                              <w:tab/>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r>
                            <w:proofErr w:type="gramStart"/>
                            <w:r w:rsidRPr="00EC09C3">
                              <w:rPr>
                                <w:rFonts w:eastAsiaTheme="minorHAnsi"/>
                                <w:sz w:val="20"/>
                                <w:szCs w:val="20"/>
                                <w:lang w:eastAsia="en-US"/>
                              </w:rPr>
                              <w:t>else</w:t>
                            </w:r>
                            <w:proofErr w:type="gramEnd"/>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4] = 1;    </w:t>
                            </w:r>
                            <w:r w:rsidRPr="00EC09C3">
                              <w:rPr>
                                <w:rFonts w:eastAsiaTheme="minorHAnsi"/>
                                <w:sz w:val="20"/>
                                <w:szCs w:val="20"/>
                                <w:lang w:eastAsia="en-US"/>
                              </w:rPr>
                              <w:tab/>
                              <w:t>}</w:t>
                            </w:r>
                          </w:p>
                          <w:p w:rsidR="00E059FA"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(temp[0]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(temp[1]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'js_koridor_2');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(temp[2]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'js_koridor_3');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(temp[3]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'js_koridor_5');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(temp[4]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'js_koridor_6');    }</w:t>
                            </w:r>
                          </w:p>
                          <w:p w:rsidR="00E059FA" w:rsidRPr="00EC09C3" w:rsidRDefault="00E059FA" w:rsidP="001B01AD">
                            <w:pPr>
                              <w:autoSpaceDE w:val="0"/>
                              <w:autoSpaceDN w:val="0"/>
                              <w:adjustRightInd w:val="0"/>
                              <w:ind w:firstLine="720"/>
                              <w:jc w:val="left"/>
                              <w:rPr>
                                <w:rFonts w:eastAsiaTheme="minorHAnsi"/>
                                <w:sz w:val="20"/>
                                <w:szCs w:val="20"/>
                                <w:lang w:eastAsia="en-US"/>
                              </w:rPr>
                            </w:pPr>
                            <w:proofErr w:type="gramStart"/>
                            <w:r w:rsidRPr="00EC09C3">
                              <w:rPr>
                                <w:rFonts w:eastAsiaTheme="minorHAnsi"/>
                                <w:sz w:val="20"/>
                                <w:szCs w:val="20"/>
                                <w:lang w:eastAsia="en-US"/>
                              </w:rPr>
                              <w:t>return</w:t>
                            </w:r>
                            <w:proofErr w:type="gramEnd"/>
                            <w:r w:rsidRPr="00EC09C3">
                              <w:rPr>
                                <w:rFonts w:eastAsiaTheme="minorHAnsi"/>
                                <w:sz w:val="20"/>
                                <w:szCs w:val="20"/>
                                <w:lang w:eastAsia="en-US"/>
                              </w:rPr>
                              <w:t xml:space="preserve"> false; </w:t>
                            </w:r>
                            <w:r w:rsidRPr="00EC09C3">
                              <w:rPr>
                                <w:rFonts w:eastAsiaTheme="minorHAnsi"/>
                                <w:sz w:val="20"/>
                                <w:szCs w:val="20"/>
                                <w:lang w:eastAsia="en-US"/>
                              </w:rPr>
                              <w:tab/>
                            </w:r>
                            <w:r w:rsidRPr="00EC09C3">
                              <w:rPr>
                                <w:rFonts w:eastAsiaTheme="minorHAnsi"/>
                                <w:sz w:val="20"/>
                                <w:szCs w:val="20"/>
                                <w:lang w:eastAsia="en-US"/>
                              </w:rPr>
                              <w:tab/>
                              <w:t xml:space="preserve">   </w:t>
                            </w:r>
                          </w:p>
                          <w:p w:rsidR="00E059FA" w:rsidRDefault="00E059FA" w:rsidP="00EC09C3">
                            <w:pPr>
                              <w:autoSpaceDE w:val="0"/>
                              <w:autoSpaceDN w:val="0"/>
                              <w:adjustRightInd w:val="0"/>
                              <w:jc w:val="left"/>
                              <w:rPr>
                                <w:rFonts w:eastAsiaTheme="minorHAnsi"/>
                                <w:sz w:val="20"/>
                                <w:szCs w:val="20"/>
                                <w:lang w:eastAsia="en-US"/>
                              </w:rPr>
                            </w:pPr>
                            <w:proofErr w:type="gramStart"/>
                            <w:r w:rsidRPr="00EC09C3">
                              <w:rPr>
                                <w:rFonts w:eastAsiaTheme="minorHAnsi"/>
                                <w:sz w:val="20"/>
                                <w:szCs w:val="20"/>
                                <w:lang w:eastAsia="en-US"/>
                              </w:rPr>
                              <w:t>}</w:t>
                            </w:r>
                            <w:r w:rsidRPr="00290823">
                              <w:rPr>
                                <w:rFonts w:eastAsiaTheme="minorHAnsi"/>
                                <w:sz w:val="20"/>
                                <w:szCs w:val="20"/>
                                <w:lang w:eastAsia="en-US"/>
                              </w:rPr>
                              <w:t>&lt;</w:t>
                            </w:r>
                            <w:proofErr w:type="gramEnd"/>
                            <w:r w:rsidRPr="00290823">
                              <w:rPr>
                                <w:rFonts w:eastAsiaTheme="minorHAnsi"/>
                                <w:sz w:val="20"/>
                                <w:szCs w:val="20"/>
                                <w:lang w:eastAsia="en-US"/>
                              </w:rPr>
                              <w:t>/script&gt;</w:t>
                            </w:r>
                            <w:r w:rsidRPr="004D7DF2">
                              <w:rPr>
                                <w:rFonts w:eastAsiaTheme="minorHAnsi"/>
                                <w:sz w:val="20"/>
                                <w:szCs w:val="20"/>
                                <w:lang w:eastAsia="en-US"/>
                              </w:rPr>
                              <w:t>@endsection</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wps:txbx>
                      <wps:bodyPr rot="0" vert="horz" wrap="square" lIns="91440" tIns="45720" rIns="91440" bIns="45720" anchor="t" anchorCtr="0">
                        <a:spAutoFit/>
                      </wps:bodyPr>
                    </wps:wsp>
                  </a:graphicData>
                </a:graphic>
              </wp:inline>
            </w:drawing>
          </mc:Choice>
          <mc:Fallback>
            <w:pict>
              <v:shape w14:anchorId="4CA0C2E6" id="_x0000_s1049"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">
                <v:textbox style="mso-fit-shape-to-text:t">
                  <w:txbxContent>
                    <w:p w:rsidR="00E059FA" w:rsidRPr="004D7DF2" w:rsidRDefault="00E059FA" w:rsidP="00EC09C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@extends(</w:t>
                      </w:r>
                      <w:proofErr w:type="gramEnd"/>
                      <w:r w:rsidRPr="004D7DF2">
                        <w:rPr>
                          <w:rFonts w:eastAsiaTheme="minorHAnsi"/>
                          <w:sz w:val="20"/>
                          <w:szCs w:val="20"/>
                          <w:lang w:eastAsia="en-US"/>
                        </w:rPr>
                        <w:t>'maintemplate')</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Default="00E059FA" w:rsidP="00EC09C3">
                      <w:pPr>
                        <w:autoSpaceDE w:val="0"/>
                        <w:autoSpaceDN w:val="0"/>
                        <w:adjustRightInd w:val="0"/>
                        <w:jc w:val="left"/>
                        <w:rPr>
                          <w:rFonts w:eastAsiaTheme="minorHAnsi"/>
                          <w:sz w:val="20"/>
                          <w:szCs w:val="20"/>
                          <w:lang w:eastAsia="en-US"/>
                        </w:rPr>
                      </w:pPr>
                      <w:proofErr w:type="gramStart"/>
                      <w:r w:rsidRPr="004D7DF2">
                        <w:rPr>
                          <w:rFonts w:eastAsiaTheme="minorHAnsi"/>
                          <w:sz w:val="20"/>
                          <w:szCs w:val="20"/>
                          <w:lang w:eastAsia="en-US"/>
                        </w:rPr>
                        <w:t>@section(</w:t>
                      </w:r>
                      <w:proofErr w:type="gramEnd"/>
                      <w:r w:rsidRPr="00290823">
                        <w:rPr>
                          <w:rFonts w:eastAsiaTheme="minorHAnsi"/>
                          <w:sz w:val="20"/>
                          <w:szCs w:val="20"/>
                          <w:lang w:eastAsia="en-US"/>
                        </w:rPr>
                        <w:t>'</w:t>
                      </w:r>
                      <w:r>
                        <w:rPr>
                          <w:rFonts w:eastAsiaTheme="minorHAnsi"/>
                          <w:sz w:val="20"/>
                          <w:szCs w:val="20"/>
                          <w:lang w:eastAsia="en-US"/>
                        </w:rPr>
                        <w:t>js</w:t>
                      </w:r>
                      <w:r w:rsidRPr="00290823">
                        <w:rPr>
                          <w:rFonts w:eastAsiaTheme="minorHAnsi"/>
                          <w:sz w:val="20"/>
                          <w:szCs w:val="20"/>
                          <w:lang w:eastAsia="en-US"/>
                        </w:rPr>
                        <w:t>'</w:t>
                      </w:r>
                      <w:r w:rsidRPr="004D7DF2">
                        <w:rPr>
                          <w:rFonts w:eastAsiaTheme="minorHAnsi"/>
                          <w:sz w:val="20"/>
                          <w:szCs w:val="20"/>
                          <w:lang w:eastAsia="en-US"/>
                        </w:rPr>
                        <w:t>)</w:t>
                      </w:r>
                    </w:p>
                    <w:p w:rsidR="00E059FA" w:rsidRDefault="00E059FA" w:rsidP="00EC09C3">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Default="00E059FA" w:rsidP="00EC09C3">
                      <w:pPr>
                        <w:autoSpaceDE w:val="0"/>
                        <w:autoSpaceDN w:val="0"/>
                        <w:adjustRightInd w:val="0"/>
                        <w:jc w:val="left"/>
                        <w:rPr>
                          <w:rFonts w:eastAsiaTheme="minorHAnsi"/>
                          <w:sz w:val="20"/>
                          <w:szCs w:val="20"/>
                          <w:lang w:eastAsia="en-US"/>
                        </w:rPr>
                      </w:pPr>
                      <w:r>
                        <w:rPr>
                          <w:rFonts w:eastAsiaTheme="minorHAnsi"/>
                          <w:sz w:val="20"/>
                          <w:szCs w:val="20"/>
                          <w:lang w:eastAsia="en-US"/>
                        </w:rPr>
                        <w:t>&lt;</w:t>
                      </w:r>
                      <w:proofErr w:type="gramStart"/>
                      <w:r w:rsidRPr="00290823">
                        <w:rPr>
                          <w:rFonts w:eastAsiaTheme="minorHAnsi"/>
                          <w:sz w:val="20"/>
                          <w:szCs w:val="20"/>
                          <w:lang w:eastAsia="en-US"/>
                        </w:rPr>
                        <w:t>script</w:t>
                      </w:r>
                      <w:proofErr w:type="gramEnd"/>
                      <w:r w:rsidRPr="00290823">
                        <w:rPr>
                          <w:rFonts w:eastAsiaTheme="minorHAnsi"/>
                          <w:sz w:val="20"/>
                          <w:szCs w:val="20"/>
                          <w:lang w:eastAsia="en-US"/>
                        </w:rPr>
                        <w:t>&gt;</w:t>
                      </w:r>
                    </w:p>
                    <w:p w:rsidR="00E059FA" w:rsidRPr="00EC09C3" w:rsidRDefault="00E059FA" w:rsidP="00EC09C3">
                      <w:pPr>
                        <w:autoSpaceDE w:val="0"/>
                        <w:autoSpaceDN w:val="0"/>
                        <w:adjustRightInd w:val="0"/>
                        <w:jc w:val="left"/>
                        <w:rPr>
                          <w:rFonts w:eastAsiaTheme="minorHAnsi"/>
                          <w:sz w:val="20"/>
                          <w:szCs w:val="20"/>
                          <w:lang w:eastAsia="en-US"/>
                        </w:rPr>
                      </w:pPr>
                      <w:proofErr w:type="gramStart"/>
                      <w:r w:rsidRPr="00EC09C3">
                        <w:rPr>
                          <w:rFonts w:eastAsiaTheme="minorHAnsi"/>
                          <w:sz w:val="20"/>
                          <w:szCs w:val="20"/>
                          <w:lang w:eastAsia="en-US"/>
                        </w:rPr>
                        <w:t>function</w:t>
                      </w:r>
                      <w:proofErr w:type="gramEnd"/>
                      <w:r w:rsidRPr="00EC09C3">
                        <w:rPr>
                          <w:rFonts w:eastAsiaTheme="minorHAnsi"/>
                          <w:sz w:val="20"/>
                          <w:szCs w:val="20"/>
                          <w:lang w:eastAsia="en-US"/>
                        </w:rPr>
                        <w:t xml:space="preserve"> change()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for</w:t>
                      </w:r>
                      <w:proofErr w:type="gramEnd"/>
                      <w:r w:rsidRPr="00EC09C3">
                        <w:rPr>
                          <w:rFonts w:eastAsiaTheme="minorHAnsi"/>
                          <w:sz w:val="20"/>
                          <w:szCs w:val="20"/>
                          <w:lang w:eastAsia="en-US"/>
                        </w:rPr>
                        <w:t xml:space="preserve"> (var i = 0; i &lt; layer.length; i++) {   map.removeLayer(layer[i])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var</w:t>
                      </w:r>
                      <w:proofErr w:type="gramEnd"/>
                      <w:r w:rsidRPr="00EC09C3">
                        <w:rPr>
                          <w:rFonts w:eastAsiaTheme="minorHAnsi"/>
                          <w:sz w:val="20"/>
                          <w:szCs w:val="20"/>
                          <w:lang w:eastAsia="en-US"/>
                        </w:rPr>
                        <w:t xml:space="preserve"> on =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for</w:t>
                      </w:r>
                      <w:proofErr w:type="gramEnd"/>
                      <w:r w:rsidRPr="00EC09C3">
                        <w:rPr>
                          <w:rFonts w:eastAsiaTheme="minorHAnsi"/>
                          <w:sz w:val="20"/>
                          <w:szCs w:val="20"/>
                          <w:lang w:eastAsia="en-US"/>
                        </w:rPr>
                        <w:t xml:space="preserve"> (var i = 0; i &lt; checkboxes.length; i++) {</w:t>
                      </w:r>
                    </w:p>
                    <w:p w:rsidR="00E059FA" w:rsidRPr="00EC09C3" w:rsidRDefault="00E059FA" w:rsidP="001B01AD">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(checkboxes[i].checked) on.push(checkboxes[i].value);    }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var</w:t>
                      </w:r>
                      <w:proofErr w:type="gramEnd"/>
                      <w:r w:rsidRPr="00EC09C3">
                        <w:rPr>
                          <w:rFonts w:eastAsiaTheme="minorHAnsi"/>
                          <w:sz w:val="20"/>
                          <w:szCs w:val="20"/>
                          <w:lang w:eastAsia="en-US"/>
                        </w:rPr>
                        <w:t xml:space="preserve"> temp =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for</w:t>
                      </w:r>
                      <w:proofErr w:type="gramEnd"/>
                      <w:r w:rsidRPr="00EC09C3">
                        <w:rPr>
                          <w:rFonts w:eastAsiaTheme="minorHAnsi"/>
                          <w:sz w:val="20"/>
                          <w:szCs w:val="20"/>
                          <w:lang w:eastAsia="en-US"/>
                        </w:rPr>
                        <w:t xml:space="preserve"> (var i = 0; i &lt; on.length; i++)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    </w:t>
                      </w:r>
                      <w:r w:rsidRPr="00EC09C3">
                        <w:rPr>
                          <w:rFonts w:eastAsiaTheme="minorHAnsi"/>
                          <w:sz w:val="20"/>
                          <w:szCs w:val="20"/>
                          <w:lang w:eastAsia="en-US"/>
                        </w:rPr>
                        <w:tab/>
                      </w:r>
                      <w:proofErr w:type="gramStart"/>
                      <w:r w:rsidRPr="00EC09C3">
                        <w:rPr>
                          <w:rFonts w:eastAsiaTheme="minorHAnsi"/>
                          <w:sz w:val="20"/>
                          <w:szCs w:val="20"/>
                          <w:lang w:eastAsia="en-US"/>
                        </w:rPr>
                        <w:t>if(</w:t>
                      </w:r>
                      <w:proofErr w:type="gramEnd"/>
                      <w:r w:rsidRPr="00EC09C3">
                        <w:rPr>
                          <w:rFonts w:eastAsiaTheme="minorHAnsi"/>
                          <w:sz w:val="20"/>
                          <w:szCs w:val="20"/>
                          <w:lang w:eastAsia="en-US"/>
                        </w:rPr>
                        <w:t>on[i] == 'js_koridor_1')</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0] = 1;    </w:t>
                      </w:r>
                      <w:r w:rsidRPr="00EC09C3">
                        <w:rPr>
                          <w:rFonts w:eastAsiaTheme="minorHAnsi"/>
                          <w:sz w:val="20"/>
                          <w:szCs w:val="20"/>
                          <w:lang w:eastAsia="en-US"/>
                        </w:rPr>
                        <w:tab/>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r>
                      <w:proofErr w:type="gramStart"/>
                      <w:r w:rsidRPr="00EC09C3">
                        <w:rPr>
                          <w:rFonts w:eastAsiaTheme="minorHAnsi"/>
                          <w:sz w:val="20"/>
                          <w:szCs w:val="20"/>
                          <w:lang w:eastAsia="en-US"/>
                        </w:rPr>
                        <w:t>else</w:t>
                      </w:r>
                      <w:proofErr w:type="gramEnd"/>
                      <w:r w:rsidRPr="00EC09C3">
                        <w:rPr>
                          <w:rFonts w:eastAsiaTheme="minorHAnsi"/>
                          <w:sz w:val="20"/>
                          <w:szCs w:val="20"/>
                          <w:lang w:eastAsia="en-US"/>
                        </w:rPr>
                        <w:t xml:space="preserve"> if (on[i] == 'js_koridor_2')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1] = 1;    </w:t>
                      </w:r>
                      <w:r w:rsidRPr="00EC09C3">
                        <w:rPr>
                          <w:rFonts w:eastAsiaTheme="minorHAnsi"/>
                          <w:sz w:val="20"/>
                          <w:szCs w:val="20"/>
                          <w:lang w:eastAsia="en-US"/>
                        </w:rPr>
                        <w:tab/>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r>
                      <w:proofErr w:type="gramStart"/>
                      <w:r w:rsidRPr="00EC09C3">
                        <w:rPr>
                          <w:rFonts w:eastAsiaTheme="minorHAnsi"/>
                          <w:sz w:val="20"/>
                          <w:szCs w:val="20"/>
                          <w:lang w:eastAsia="en-US"/>
                        </w:rPr>
                        <w:t>else</w:t>
                      </w:r>
                      <w:proofErr w:type="gramEnd"/>
                      <w:r w:rsidRPr="00EC09C3">
                        <w:rPr>
                          <w:rFonts w:eastAsiaTheme="minorHAnsi"/>
                          <w:sz w:val="20"/>
                          <w:szCs w:val="20"/>
                          <w:lang w:eastAsia="en-US"/>
                        </w:rPr>
                        <w:t xml:space="preserve"> if(on[i] == 'js_koridor_3')</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2] = 1;     </w:t>
                      </w:r>
                      <w:r w:rsidRPr="00EC09C3">
                        <w:rPr>
                          <w:rFonts w:eastAsiaTheme="minorHAnsi"/>
                          <w:sz w:val="20"/>
                          <w:szCs w:val="20"/>
                          <w:lang w:eastAsia="en-US"/>
                        </w:rPr>
                        <w:tab/>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r>
                      <w:proofErr w:type="gramStart"/>
                      <w:r w:rsidRPr="00EC09C3">
                        <w:rPr>
                          <w:rFonts w:eastAsiaTheme="minorHAnsi"/>
                          <w:sz w:val="20"/>
                          <w:szCs w:val="20"/>
                          <w:lang w:eastAsia="en-US"/>
                        </w:rPr>
                        <w:t>else</w:t>
                      </w:r>
                      <w:proofErr w:type="gramEnd"/>
                      <w:r w:rsidRPr="00EC09C3">
                        <w:rPr>
                          <w:rFonts w:eastAsiaTheme="minorHAnsi"/>
                          <w:sz w:val="20"/>
                          <w:szCs w:val="20"/>
                          <w:lang w:eastAsia="en-US"/>
                        </w:rPr>
                        <w:t xml:space="preserve"> if (on[i] == 'js_koridor_5')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sidRPr="00EC09C3">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3] = 1;    </w:t>
                      </w:r>
                      <w:r w:rsidRPr="00EC09C3">
                        <w:rPr>
                          <w:rFonts w:eastAsiaTheme="minorHAnsi"/>
                          <w:sz w:val="20"/>
                          <w:szCs w:val="20"/>
                          <w:lang w:eastAsia="en-US"/>
                        </w:rPr>
                        <w:tab/>
                        <w:t>}</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r>
                      <w:proofErr w:type="gramStart"/>
                      <w:r w:rsidRPr="00EC09C3">
                        <w:rPr>
                          <w:rFonts w:eastAsiaTheme="minorHAnsi"/>
                          <w:sz w:val="20"/>
                          <w:szCs w:val="20"/>
                          <w:lang w:eastAsia="en-US"/>
                        </w:rPr>
                        <w:t>else</w:t>
                      </w:r>
                      <w:proofErr w:type="gramEnd"/>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sidRPr="00EC09C3">
                        <w:rPr>
                          <w:rFonts w:eastAsiaTheme="minorHAnsi"/>
                          <w:sz w:val="20"/>
                          <w:szCs w:val="20"/>
                          <w:lang w:eastAsia="en-US"/>
                        </w:rPr>
                        <w:tab/>
                        <w:t>{</w:t>
                      </w:r>
                      <w:r>
                        <w:rPr>
                          <w:rFonts w:eastAsiaTheme="minorHAnsi"/>
                          <w:sz w:val="20"/>
                          <w:szCs w:val="20"/>
                          <w:lang w:eastAsia="en-US"/>
                        </w:rPr>
                        <w:tab/>
                      </w:r>
                      <w:proofErr w:type="gramStart"/>
                      <w:r w:rsidRPr="00EC09C3">
                        <w:rPr>
                          <w:rFonts w:eastAsiaTheme="minorHAnsi"/>
                          <w:sz w:val="20"/>
                          <w:szCs w:val="20"/>
                          <w:lang w:eastAsia="en-US"/>
                        </w:rPr>
                        <w:t>temp[</w:t>
                      </w:r>
                      <w:proofErr w:type="gramEnd"/>
                      <w:r w:rsidRPr="00EC09C3">
                        <w:rPr>
                          <w:rFonts w:eastAsiaTheme="minorHAnsi"/>
                          <w:sz w:val="20"/>
                          <w:szCs w:val="20"/>
                          <w:lang w:eastAsia="en-US"/>
                        </w:rPr>
                        <w:t xml:space="preserve">4] = 1;    </w:t>
                      </w:r>
                      <w:r w:rsidRPr="00EC09C3">
                        <w:rPr>
                          <w:rFonts w:eastAsiaTheme="minorHAnsi"/>
                          <w:sz w:val="20"/>
                          <w:szCs w:val="20"/>
                          <w:lang w:eastAsia="en-US"/>
                        </w:rPr>
                        <w:tab/>
                        <w:t>}</w:t>
                      </w:r>
                    </w:p>
                    <w:p w:rsidR="00E059FA"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(temp[0]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(temp[1]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'js_koridor_2');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(temp[2]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'js_koridor_3');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(temp[3]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'js_koridor_5');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proofErr w:type="gramStart"/>
                      <w:r w:rsidRPr="00EC09C3">
                        <w:rPr>
                          <w:rFonts w:eastAsiaTheme="minorHAnsi"/>
                          <w:sz w:val="20"/>
                          <w:szCs w:val="20"/>
                          <w:lang w:eastAsia="en-US"/>
                        </w:rPr>
                        <w:t>if</w:t>
                      </w:r>
                      <w:proofErr w:type="gramEnd"/>
                      <w:r w:rsidRPr="00EC09C3">
                        <w:rPr>
                          <w:rFonts w:eastAsiaTheme="minorHAnsi"/>
                          <w:sz w:val="20"/>
                          <w:szCs w:val="20"/>
                          <w:lang w:eastAsia="en-US"/>
                        </w:rPr>
                        <w:t xml:space="preserve"> (temp[4] == 1) </w:t>
                      </w:r>
                    </w:p>
                    <w:p w:rsidR="00E059FA" w:rsidRPr="00EC09C3" w:rsidRDefault="00E059FA" w:rsidP="00EC09C3">
                      <w:pPr>
                        <w:autoSpaceDE w:val="0"/>
                        <w:autoSpaceDN w:val="0"/>
                        <w:adjustRightInd w:val="0"/>
                        <w:jc w:val="left"/>
                        <w:rPr>
                          <w:rFonts w:eastAsiaTheme="minorHAnsi"/>
                          <w:sz w:val="20"/>
                          <w:szCs w:val="20"/>
                          <w:lang w:eastAsia="en-US"/>
                        </w:rPr>
                      </w:pPr>
                      <w:r w:rsidRPr="00EC09C3">
                        <w:rPr>
                          <w:rFonts w:eastAsiaTheme="minorHAnsi"/>
                          <w:sz w:val="20"/>
                          <w:szCs w:val="20"/>
                          <w:lang w:eastAsia="en-US"/>
                        </w:rPr>
                        <w:t xml:space="preserve">    {</w:t>
                      </w:r>
                      <w:r>
                        <w:rPr>
                          <w:rFonts w:eastAsiaTheme="minorHAnsi"/>
                          <w:sz w:val="20"/>
                          <w:szCs w:val="20"/>
                          <w:lang w:eastAsia="en-US"/>
                        </w:rPr>
                        <w:tab/>
                      </w:r>
                      <w:proofErr w:type="gramStart"/>
                      <w:r w:rsidRPr="00EC09C3">
                        <w:rPr>
                          <w:rFonts w:eastAsiaTheme="minorHAnsi"/>
                          <w:sz w:val="20"/>
                          <w:szCs w:val="20"/>
                          <w:lang w:eastAsia="en-US"/>
                        </w:rPr>
                        <w:t>@yield(</w:t>
                      </w:r>
                      <w:proofErr w:type="gramEnd"/>
                      <w:r w:rsidRPr="00EC09C3">
                        <w:rPr>
                          <w:rFonts w:eastAsiaTheme="minorHAnsi"/>
                          <w:sz w:val="20"/>
                          <w:szCs w:val="20"/>
                          <w:lang w:eastAsia="en-US"/>
                        </w:rPr>
                        <w:t>'js_koridor_6');    }</w:t>
                      </w:r>
                    </w:p>
                    <w:p w:rsidR="00E059FA" w:rsidRPr="00EC09C3" w:rsidRDefault="00E059FA" w:rsidP="001B01AD">
                      <w:pPr>
                        <w:autoSpaceDE w:val="0"/>
                        <w:autoSpaceDN w:val="0"/>
                        <w:adjustRightInd w:val="0"/>
                        <w:ind w:firstLine="720"/>
                        <w:jc w:val="left"/>
                        <w:rPr>
                          <w:rFonts w:eastAsiaTheme="minorHAnsi"/>
                          <w:sz w:val="20"/>
                          <w:szCs w:val="20"/>
                          <w:lang w:eastAsia="en-US"/>
                        </w:rPr>
                      </w:pPr>
                      <w:proofErr w:type="gramStart"/>
                      <w:r w:rsidRPr="00EC09C3">
                        <w:rPr>
                          <w:rFonts w:eastAsiaTheme="minorHAnsi"/>
                          <w:sz w:val="20"/>
                          <w:szCs w:val="20"/>
                          <w:lang w:eastAsia="en-US"/>
                        </w:rPr>
                        <w:t>return</w:t>
                      </w:r>
                      <w:proofErr w:type="gramEnd"/>
                      <w:r w:rsidRPr="00EC09C3">
                        <w:rPr>
                          <w:rFonts w:eastAsiaTheme="minorHAnsi"/>
                          <w:sz w:val="20"/>
                          <w:szCs w:val="20"/>
                          <w:lang w:eastAsia="en-US"/>
                        </w:rPr>
                        <w:t xml:space="preserve"> false; </w:t>
                      </w:r>
                      <w:r w:rsidRPr="00EC09C3">
                        <w:rPr>
                          <w:rFonts w:eastAsiaTheme="minorHAnsi"/>
                          <w:sz w:val="20"/>
                          <w:szCs w:val="20"/>
                          <w:lang w:eastAsia="en-US"/>
                        </w:rPr>
                        <w:tab/>
                      </w:r>
                      <w:r w:rsidRPr="00EC09C3">
                        <w:rPr>
                          <w:rFonts w:eastAsiaTheme="minorHAnsi"/>
                          <w:sz w:val="20"/>
                          <w:szCs w:val="20"/>
                          <w:lang w:eastAsia="en-US"/>
                        </w:rPr>
                        <w:tab/>
                        <w:t xml:space="preserve">   </w:t>
                      </w:r>
                    </w:p>
                    <w:p w:rsidR="00E059FA" w:rsidRDefault="00E059FA" w:rsidP="00EC09C3">
                      <w:pPr>
                        <w:autoSpaceDE w:val="0"/>
                        <w:autoSpaceDN w:val="0"/>
                        <w:adjustRightInd w:val="0"/>
                        <w:jc w:val="left"/>
                        <w:rPr>
                          <w:rFonts w:eastAsiaTheme="minorHAnsi"/>
                          <w:sz w:val="20"/>
                          <w:szCs w:val="20"/>
                          <w:lang w:eastAsia="en-US"/>
                        </w:rPr>
                      </w:pPr>
                      <w:proofErr w:type="gramStart"/>
                      <w:r w:rsidRPr="00EC09C3">
                        <w:rPr>
                          <w:rFonts w:eastAsiaTheme="minorHAnsi"/>
                          <w:sz w:val="20"/>
                          <w:szCs w:val="20"/>
                          <w:lang w:eastAsia="en-US"/>
                        </w:rPr>
                        <w:t>}</w:t>
                      </w:r>
                      <w:r w:rsidRPr="00290823">
                        <w:rPr>
                          <w:rFonts w:eastAsiaTheme="minorHAnsi"/>
                          <w:sz w:val="20"/>
                          <w:szCs w:val="20"/>
                          <w:lang w:eastAsia="en-US"/>
                        </w:rPr>
                        <w:t>&lt;</w:t>
                      </w:r>
                      <w:proofErr w:type="gramEnd"/>
                      <w:r w:rsidRPr="00290823">
                        <w:rPr>
                          <w:rFonts w:eastAsiaTheme="minorHAnsi"/>
                          <w:sz w:val="20"/>
                          <w:szCs w:val="20"/>
                          <w:lang w:eastAsia="en-US"/>
                        </w:rPr>
                        <w:t>/script&gt;</w:t>
                      </w:r>
                      <w:r w:rsidRPr="004D7DF2">
                        <w:rPr>
                          <w:rFonts w:eastAsiaTheme="minorHAnsi"/>
                          <w:sz w:val="20"/>
                          <w:szCs w:val="20"/>
                          <w:lang w:eastAsia="en-US"/>
                        </w:rPr>
                        <w:t>@endsection</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w:t>
                      </w:r>
                    </w:p>
                    <w:p w:rsidR="00E059FA" w:rsidRPr="004D7DF2" w:rsidRDefault="00E059FA" w:rsidP="00EC09C3">
                      <w:pPr>
                        <w:autoSpaceDE w:val="0"/>
                        <w:autoSpaceDN w:val="0"/>
                        <w:adjustRightInd w:val="0"/>
                        <w:jc w:val="left"/>
                        <w:rPr>
                          <w:rFonts w:eastAsiaTheme="minorHAnsi"/>
                          <w:sz w:val="20"/>
                          <w:szCs w:val="20"/>
                          <w:lang w:eastAsia="en-US"/>
                        </w:rPr>
                      </w:pPr>
                      <w:r w:rsidRPr="004D7DF2">
                        <w:rPr>
                          <w:rFonts w:eastAsiaTheme="minorHAnsi"/>
                          <w:sz w:val="20"/>
                          <w:szCs w:val="20"/>
                          <w:lang w:eastAsia="en-US"/>
                        </w:rPr>
                        <w:t>@endsection</w:t>
                      </w:r>
                    </w:p>
                  </w:txbxContent>
                </v:textbox>
                <w10:anchorlock/>
              </v:shape>
            </w:pict>
          </mc:Fallback>
        </mc:AlternateContent>
      </w:r>
    </w:p>
    <w:p w:rsidR="00A206F2" w:rsidRDefault="00A206F2" w:rsidP="00A206F2">
      <w:pPr>
        <w:pStyle w:val="Caption"/>
      </w:pPr>
      <w:bookmarkStart w:id="232" w:name="_Toc453463415"/>
      <w:r>
        <w:t xml:space="preserve">Kode Sumber </w:t>
      </w:r>
      <w:r>
        <w:fldChar w:fldCharType="begin"/>
      </w:r>
      <w:r>
        <w:instrText xml:space="preserve"> SEQ Kode_Sumber \* ARABIC </w:instrText>
      </w:r>
      <w:r>
        <w:fldChar w:fldCharType="separate"/>
      </w:r>
      <w:r>
        <w:rPr>
          <w:noProof/>
        </w:rPr>
        <w:t>21</w:t>
      </w:r>
      <w:r>
        <w:fldChar w:fldCharType="end"/>
      </w:r>
      <w:r>
        <w:t xml:space="preserve"> View Logika Tampil Semua Koridor Js</w:t>
      </w:r>
      <w:bookmarkEnd w:id="232"/>
    </w:p>
    <w:p w:rsidR="001B01AD" w:rsidRDefault="00E77B2D" w:rsidP="00FB63CB">
      <w:r>
        <w:lastRenderedPageBreak/>
        <w:t xml:space="preserve">Kode Sumber </w:t>
      </w:r>
      <w:r w:rsidR="00A206F2">
        <w:t>21 merupakan po</w:t>
      </w:r>
      <w:r>
        <w:t xml:space="preserve">tongan kode Javascript yang melakukan penyaringan rute yang </w:t>
      </w:r>
      <w:proofErr w:type="gramStart"/>
      <w:r>
        <w:t>akan</w:t>
      </w:r>
      <w:proofErr w:type="gramEnd"/>
      <w:r>
        <w:t xml:space="preserve"> ditampilkan pada halaman turunan. Penyaringan rute ini dilakukan pada halaman</w:t>
      </w:r>
      <w:r w:rsidR="005D29CF">
        <w:t xml:space="preserve"> informasi</w:t>
      </w:r>
      <w:r>
        <w:t xml:space="preserve"> </w:t>
      </w:r>
      <w:r w:rsidR="005D29CF">
        <w:t>halte dan rute keseluruhan</w:t>
      </w:r>
      <w:r>
        <w:t xml:space="preserve"> yang memungkinkan pengguna memilih menampilkan </w:t>
      </w:r>
      <w:r w:rsidR="005D29CF">
        <w:t>koridor-koridor tertentu secara bersamaan.</w:t>
      </w:r>
    </w:p>
    <w:p w:rsidR="001B01AD" w:rsidRDefault="001B01AD" w:rsidP="00FB63CB"/>
    <w:p w:rsidR="003E62F1" w:rsidRDefault="003E62F1" w:rsidP="00FB63CB">
      <w:r>
        <w:rPr>
          <w:noProof/>
          <w:lang w:eastAsia="en-US"/>
        </w:rPr>
        <mc:AlternateContent>
          <mc:Choice Requires="wps">
            <w:drawing>
              <wp:inline distT="0" distB="0" distL="0" distR="0" wp14:anchorId="6067116A" wp14:editId="6D13FC14">
                <wp:extent cx="3829050" cy="1404620"/>
                <wp:effectExtent l="0" t="0" r="19050" b="15240"/>
                <wp:docPr id="450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3E62F1" w:rsidRDefault="00E059FA" w:rsidP="003E62F1">
                            <w:pPr>
                              <w:autoSpaceDE w:val="0"/>
                              <w:autoSpaceDN w:val="0"/>
                              <w:adjustRightInd w:val="0"/>
                              <w:jc w:val="left"/>
                              <w:rPr>
                                <w:rFonts w:eastAsiaTheme="minorHAnsi"/>
                                <w:sz w:val="20"/>
                                <w:szCs w:val="20"/>
                                <w:lang w:eastAsia="en-US"/>
                              </w:rPr>
                            </w:pPr>
                            <w:proofErr w:type="gramStart"/>
                            <w:r w:rsidRPr="003E62F1">
                              <w:rPr>
                                <w:rFonts w:eastAsiaTheme="minorHAnsi"/>
                                <w:sz w:val="20"/>
                                <w:szCs w:val="20"/>
                                <w:lang w:eastAsia="en-US"/>
                              </w:rPr>
                              <w:t>@extends(</w:t>
                            </w:r>
                            <w:proofErr w:type="gramEnd"/>
                            <w:r w:rsidRPr="003E62F1">
                              <w:rPr>
                                <w:rFonts w:eastAsiaTheme="minorHAnsi"/>
                                <w:sz w:val="20"/>
                                <w:szCs w:val="20"/>
                                <w:lang w:eastAsia="en-US"/>
                              </w:rPr>
                              <w:t>'koridor_all')</w:t>
                            </w:r>
                          </w:p>
                          <w:p w:rsidR="00E059FA" w:rsidRPr="003E62F1" w:rsidRDefault="00E059FA" w:rsidP="003E62F1">
                            <w:pPr>
                              <w:autoSpaceDE w:val="0"/>
                              <w:autoSpaceDN w:val="0"/>
                              <w:adjustRightInd w:val="0"/>
                              <w:jc w:val="left"/>
                              <w:rPr>
                                <w:rFonts w:eastAsiaTheme="minorHAnsi"/>
                                <w:sz w:val="20"/>
                                <w:szCs w:val="20"/>
                                <w:lang w:eastAsia="en-US"/>
                              </w:rPr>
                            </w:pPr>
                            <w:proofErr w:type="gramStart"/>
                            <w:r w:rsidRPr="003E62F1">
                              <w:rPr>
                                <w:rFonts w:eastAsiaTheme="minorHAnsi"/>
                                <w:sz w:val="20"/>
                                <w:szCs w:val="20"/>
                                <w:lang w:eastAsia="en-US"/>
                              </w:rPr>
                              <w:t>@section(</w:t>
                            </w:r>
                            <w:proofErr w:type="gramEnd"/>
                            <w:r w:rsidRPr="003E62F1">
                              <w:rPr>
                                <w:rFonts w:eastAsiaTheme="minorHAnsi"/>
                                <w:sz w:val="20"/>
                                <w:szCs w:val="20"/>
                                <w:lang w:eastAsia="en-US"/>
                              </w:rPr>
                              <w:t>'js_koridor_1')</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get(</w:t>
                            </w:r>
                            <w:proofErr w:type="gramEnd"/>
                            <w:r w:rsidRPr="003E62F1">
                              <w:rPr>
                                <w:rFonts w:eastAsiaTheme="minorHAnsi"/>
                                <w:sz w:val="20"/>
                                <w:szCs w:val="20"/>
                                <w:lang w:eastAsia="en-US"/>
                              </w:rPr>
                              <w:t xml:space="preserve"> "/TransPadang/public/rute1a", function( data )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line_points = JSON.parse(data);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polyline_options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color</w:t>
                            </w:r>
                            <w:proofErr w:type="gramEnd"/>
                            <w:r w:rsidRPr="003E62F1">
                              <w:rPr>
                                <w:rFonts w:eastAsiaTheme="minorHAnsi"/>
                                <w:sz w:val="20"/>
                                <w:szCs w:val="20"/>
                                <w:lang w:eastAsia="en-US"/>
                              </w:rPr>
                              <w:t>: 'red'</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       </w:t>
                            </w:r>
                          </w:p>
                          <w:p w:rsidR="00E059FA" w:rsidRPr="003E62F1" w:rsidRDefault="00E059FA" w:rsidP="003E62F1">
                            <w:pPr>
                              <w:autoSpaceDE w:val="0"/>
                              <w:autoSpaceDN w:val="0"/>
                              <w:adjustRightInd w:val="0"/>
                              <w:ind w:left="720"/>
                              <w:jc w:val="left"/>
                              <w:rPr>
                                <w:rFonts w:eastAsiaTheme="minorHAnsi"/>
                                <w:sz w:val="20"/>
                                <w:szCs w:val="20"/>
                                <w:lang w:eastAsia="en-US"/>
                              </w:rPr>
                            </w:pP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polyline = L.polyline(line_points, polyline_options).addTo(map);</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r>
                              <w:rPr>
                                <w:rFonts w:eastAsiaTheme="minorHAnsi"/>
                                <w:sz w:val="20"/>
                                <w:szCs w:val="20"/>
                                <w:lang w:eastAsia="en-US"/>
                              </w:rPr>
                              <w:tab/>
                            </w:r>
                            <w:proofErr w:type="gramStart"/>
                            <w:r w:rsidRPr="003E62F1">
                              <w:rPr>
                                <w:rFonts w:eastAsiaTheme="minorHAnsi"/>
                                <w:sz w:val="20"/>
                                <w:szCs w:val="20"/>
                                <w:lang w:eastAsia="en-US"/>
                              </w:rPr>
                              <w:t>layer.push(</w:t>
                            </w:r>
                            <w:proofErr w:type="gramEnd"/>
                            <w:r w:rsidRPr="003E62F1">
                              <w:rPr>
                                <w:rFonts w:eastAsiaTheme="minorHAnsi"/>
                                <w:sz w:val="20"/>
                                <w:szCs w:val="20"/>
                                <w:lang w:eastAsia="en-US"/>
                              </w:rPr>
                              <w:t>polyline);</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get(</w:t>
                            </w:r>
                            <w:proofErr w:type="gramEnd"/>
                            <w:r w:rsidRPr="003E62F1">
                              <w:rPr>
                                <w:rFonts w:eastAsiaTheme="minorHAnsi"/>
                                <w:sz w:val="20"/>
                                <w:szCs w:val="20"/>
                                <w:lang w:eastAsia="en-US"/>
                              </w:rPr>
                              <w:t xml:space="preserve"> "/TransPadang/public/rute1b", function( data )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line_points = JSON.parse(data);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polyline_options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color</w:t>
                            </w:r>
                            <w:proofErr w:type="gramEnd"/>
                            <w:r w:rsidRPr="003E62F1">
                              <w:rPr>
                                <w:rFonts w:eastAsiaTheme="minorHAnsi"/>
                                <w:sz w:val="20"/>
                                <w:szCs w:val="20"/>
                                <w:lang w:eastAsia="en-US"/>
                              </w:rPr>
                              <w:t>: '#red'</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       </w:t>
                            </w:r>
                          </w:p>
                          <w:p w:rsidR="00E059FA" w:rsidRPr="003E62F1" w:rsidRDefault="00E059FA" w:rsidP="003E62F1">
                            <w:pPr>
                              <w:autoSpaceDE w:val="0"/>
                              <w:autoSpaceDN w:val="0"/>
                              <w:adjustRightInd w:val="0"/>
                              <w:ind w:left="72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polyline = L.polyline(line_points, polyline_options).addTo(map);</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r>
                              <w:rPr>
                                <w:rFonts w:eastAsiaTheme="minorHAnsi"/>
                                <w:sz w:val="20"/>
                                <w:szCs w:val="20"/>
                                <w:lang w:eastAsia="en-US"/>
                              </w:rPr>
                              <w:tab/>
                            </w:r>
                            <w:proofErr w:type="gramStart"/>
                            <w:r w:rsidRPr="003E62F1">
                              <w:rPr>
                                <w:rFonts w:eastAsiaTheme="minorHAnsi"/>
                                <w:sz w:val="20"/>
                                <w:szCs w:val="20"/>
                                <w:lang w:eastAsia="en-US"/>
                              </w:rPr>
                              <w:t>layer.push(</w:t>
                            </w:r>
                            <w:proofErr w:type="gramEnd"/>
                            <w:r w:rsidRPr="003E62F1">
                              <w:rPr>
                                <w:rFonts w:eastAsiaTheme="minorHAnsi"/>
                                <w:sz w:val="20"/>
                                <w:szCs w:val="20"/>
                                <w:lang w:eastAsia="en-US"/>
                              </w:rPr>
                              <w:t>polyline);</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get(</w:t>
                            </w:r>
                            <w:proofErr w:type="gramEnd"/>
                            <w:r w:rsidRPr="003E62F1">
                              <w:rPr>
                                <w:rFonts w:eastAsiaTheme="minorHAnsi"/>
                                <w:sz w:val="20"/>
                                <w:szCs w:val="20"/>
                                <w:lang w:eastAsia="en-US"/>
                              </w:rPr>
                              <w:t xml:space="preserve"> "/TransPadang/public/halte_ka1a", function( data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r>
                              <w:rPr>
                                <w:rFonts w:eastAsiaTheme="minorHAnsi"/>
                                <w:sz w:val="20"/>
                                <w:szCs w:val="20"/>
                                <w:lang w:eastAsia="en-US"/>
                              </w:rPr>
                              <w:tab/>
                            </w:r>
                            <w:r w:rsidRPr="003E62F1">
                              <w:rPr>
                                <w:rFonts w:eastAsiaTheme="minorHAnsi"/>
                                <w:sz w:val="20"/>
                                <w:szCs w:val="20"/>
                                <w:lang w:eastAsia="en-US"/>
                              </w:rPr>
                              <w:t xml:space="preserve">  </w:t>
                            </w:r>
                            <w:r>
                              <w:rPr>
                                <w:rFonts w:eastAsiaTheme="minorHAnsi"/>
                                <w:sz w:val="20"/>
                                <w:szCs w:val="20"/>
                                <w:lang w:eastAsia="en-US"/>
                              </w:rPr>
                              <w:t>……..</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get(</w:t>
                            </w:r>
                            <w:proofErr w:type="gramEnd"/>
                            <w:r w:rsidRPr="003E62F1">
                              <w:rPr>
                                <w:rFonts w:eastAsiaTheme="minorHAnsi"/>
                                <w:sz w:val="20"/>
                                <w:szCs w:val="20"/>
                                <w:lang w:eastAsia="en-US"/>
                              </w:rPr>
                              <w:t xml:space="preserve"> "/TransPadang/public/halte_k1b", function( data ) {</w:t>
                            </w:r>
                          </w:p>
                          <w:p w:rsidR="00E059FA" w:rsidRPr="003E62F1" w:rsidRDefault="00E059FA" w:rsidP="003E62F1">
                            <w:pPr>
                              <w:autoSpaceDE w:val="0"/>
                              <w:autoSpaceDN w:val="0"/>
                              <w:adjustRightInd w:val="0"/>
                              <w:ind w:firstLine="720"/>
                              <w:jc w:val="left"/>
                              <w:rPr>
                                <w:rFonts w:eastAsiaTheme="minorHAnsi"/>
                                <w:sz w:val="20"/>
                                <w:szCs w:val="20"/>
                                <w:lang w:eastAsia="en-US"/>
                              </w:rPr>
                            </w:pPr>
                            <w:r>
                              <w:rPr>
                                <w:rFonts w:eastAsiaTheme="minorHAnsi"/>
                                <w:sz w:val="20"/>
                                <w:szCs w:val="20"/>
                                <w:lang w:eastAsia="en-US"/>
                              </w:rPr>
                              <w:t>……</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
                          <w:p w:rsidR="00E059FA"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@endsection</w:t>
                            </w:r>
                            <w:r>
                              <w:rPr>
                                <w:rFonts w:eastAsiaTheme="minorHAnsi"/>
                                <w:sz w:val="20"/>
                                <w:szCs w:val="20"/>
                                <w:lang w:eastAsia="en-US"/>
                              </w:rPr>
                              <w:t xml:space="preserve"> </w:t>
                            </w:r>
                          </w:p>
                          <w:p w:rsidR="00E059FA" w:rsidRDefault="00E059FA" w:rsidP="003E62F1">
                            <w:pPr>
                              <w:autoSpaceDE w:val="0"/>
                              <w:autoSpaceDN w:val="0"/>
                              <w:adjustRightInd w:val="0"/>
                              <w:jc w:val="left"/>
                              <w:rPr>
                                <w:rFonts w:eastAsiaTheme="minorHAnsi"/>
                                <w:sz w:val="20"/>
                                <w:szCs w:val="20"/>
                                <w:lang w:eastAsia="en-US"/>
                              </w:rPr>
                            </w:pPr>
                            <w:proofErr w:type="gramStart"/>
                            <w:r w:rsidRPr="003E62F1">
                              <w:rPr>
                                <w:rFonts w:eastAsiaTheme="minorHAnsi"/>
                                <w:sz w:val="20"/>
                                <w:szCs w:val="20"/>
                                <w:lang w:eastAsia="en-US"/>
                              </w:rPr>
                              <w:t>@section(</w:t>
                            </w:r>
                            <w:proofErr w:type="gramEnd"/>
                            <w:r w:rsidRPr="003E62F1">
                              <w:rPr>
                                <w:rFonts w:eastAsiaTheme="minorHAnsi"/>
                                <w:sz w:val="20"/>
                                <w:szCs w:val="20"/>
                                <w:lang w:eastAsia="en-US"/>
                              </w:rPr>
                              <w:t>'js_koridor_1')</w:t>
                            </w:r>
                            <w:r>
                              <w:rPr>
                                <w:rFonts w:eastAsiaTheme="minorHAnsi"/>
                                <w:sz w:val="20"/>
                                <w:szCs w:val="20"/>
                                <w:lang w:eastAsia="en-US"/>
                              </w:rPr>
                              <w:t xml:space="preserve">    …..  </w:t>
                            </w:r>
                            <w:r w:rsidRPr="003E62F1">
                              <w:rPr>
                                <w:rFonts w:eastAsiaTheme="minorHAnsi"/>
                                <w:sz w:val="20"/>
                                <w:szCs w:val="20"/>
                                <w:lang w:eastAsia="en-US"/>
                              </w:rPr>
                              <w:t>@endsection</w:t>
                            </w:r>
                          </w:p>
                          <w:p w:rsidR="00E059FA" w:rsidRPr="004D7DF2" w:rsidRDefault="00E059FA" w:rsidP="003E62F1">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4D7DF2"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@endsection</w:t>
                            </w:r>
                          </w:p>
                        </w:txbxContent>
                      </wps:txbx>
                      <wps:bodyPr rot="0" vert="horz" wrap="square" lIns="91440" tIns="45720" rIns="91440" bIns="45720" anchor="t" anchorCtr="0">
                        <a:spAutoFit/>
                      </wps:bodyPr>
                    </wps:wsp>
                  </a:graphicData>
                </a:graphic>
              </wp:inline>
            </w:drawing>
          </mc:Choice>
          <mc:Fallback>
            <w:pict>
              <v:shape w14:anchorId="6067116A" id="_x0000_s1050"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">
                <v:textbox style="mso-fit-shape-to-text:t">
                  <w:txbxContent>
                    <w:p w:rsidR="00E059FA" w:rsidRPr="003E62F1" w:rsidRDefault="00E059FA" w:rsidP="003E62F1">
                      <w:pPr>
                        <w:autoSpaceDE w:val="0"/>
                        <w:autoSpaceDN w:val="0"/>
                        <w:adjustRightInd w:val="0"/>
                        <w:jc w:val="left"/>
                        <w:rPr>
                          <w:rFonts w:eastAsiaTheme="minorHAnsi"/>
                          <w:sz w:val="20"/>
                          <w:szCs w:val="20"/>
                          <w:lang w:eastAsia="en-US"/>
                        </w:rPr>
                      </w:pPr>
                      <w:proofErr w:type="gramStart"/>
                      <w:r w:rsidRPr="003E62F1">
                        <w:rPr>
                          <w:rFonts w:eastAsiaTheme="minorHAnsi"/>
                          <w:sz w:val="20"/>
                          <w:szCs w:val="20"/>
                          <w:lang w:eastAsia="en-US"/>
                        </w:rPr>
                        <w:t>@extends(</w:t>
                      </w:r>
                      <w:proofErr w:type="gramEnd"/>
                      <w:r w:rsidRPr="003E62F1">
                        <w:rPr>
                          <w:rFonts w:eastAsiaTheme="minorHAnsi"/>
                          <w:sz w:val="20"/>
                          <w:szCs w:val="20"/>
                          <w:lang w:eastAsia="en-US"/>
                        </w:rPr>
                        <w:t>'koridor_all')</w:t>
                      </w:r>
                    </w:p>
                    <w:p w:rsidR="00E059FA" w:rsidRPr="003E62F1" w:rsidRDefault="00E059FA" w:rsidP="003E62F1">
                      <w:pPr>
                        <w:autoSpaceDE w:val="0"/>
                        <w:autoSpaceDN w:val="0"/>
                        <w:adjustRightInd w:val="0"/>
                        <w:jc w:val="left"/>
                        <w:rPr>
                          <w:rFonts w:eastAsiaTheme="minorHAnsi"/>
                          <w:sz w:val="20"/>
                          <w:szCs w:val="20"/>
                          <w:lang w:eastAsia="en-US"/>
                        </w:rPr>
                      </w:pPr>
                      <w:proofErr w:type="gramStart"/>
                      <w:r w:rsidRPr="003E62F1">
                        <w:rPr>
                          <w:rFonts w:eastAsiaTheme="minorHAnsi"/>
                          <w:sz w:val="20"/>
                          <w:szCs w:val="20"/>
                          <w:lang w:eastAsia="en-US"/>
                        </w:rPr>
                        <w:t>@section(</w:t>
                      </w:r>
                      <w:proofErr w:type="gramEnd"/>
                      <w:r w:rsidRPr="003E62F1">
                        <w:rPr>
                          <w:rFonts w:eastAsiaTheme="minorHAnsi"/>
                          <w:sz w:val="20"/>
                          <w:szCs w:val="20"/>
                          <w:lang w:eastAsia="en-US"/>
                        </w:rPr>
                        <w:t>'js_koridor_1')</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get(</w:t>
                      </w:r>
                      <w:proofErr w:type="gramEnd"/>
                      <w:r w:rsidRPr="003E62F1">
                        <w:rPr>
                          <w:rFonts w:eastAsiaTheme="minorHAnsi"/>
                          <w:sz w:val="20"/>
                          <w:szCs w:val="20"/>
                          <w:lang w:eastAsia="en-US"/>
                        </w:rPr>
                        <w:t xml:space="preserve"> "/TransPadang/public/rute1a", function( data )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line_points = JSON.parse(data);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polyline_options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color</w:t>
                      </w:r>
                      <w:proofErr w:type="gramEnd"/>
                      <w:r w:rsidRPr="003E62F1">
                        <w:rPr>
                          <w:rFonts w:eastAsiaTheme="minorHAnsi"/>
                          <w:sz w:val="20"/>
                          <w:szCs w:val="20"/>
                          <w:lang w:eastAsia="en-US"/>
                        </w:rPr>
                        <w:t>: 'red'</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       </w:t>
                      </w:r>
                    </w:p>
                    <w:p w:rsidR="00E059FA" w:rsidRPr="003E62F1" w:rsidRDefault="00E059FA" w:rsidP="003E62F1">
                      <w:pPr>
                        <w:autoSpaceDE w:val="0"/>
                        <w:autoSpaceDN w:val="0"/>
                        <w:adjustRightInd w:val="0"/>
                        <w:ind w:left="720"/>
                        <w:jc w:val="left"/>
                        <w:rPr>
                          <w:rFonts w:eastAsiaTheme="minorHAnsi"/>
                          <w:sz w:val="20"/>
                          <w:szCs w:val="20"/>
                          <w:lang w:eastAsia="en-US"/>
                        </w:rPr>
                      </w:pP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polyline = L.polyline(line_points, polyline_options).addTo(map);</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r>
                        <w:rPr>
                          <w:rFonts w:eastAsiaTheme="minorHAnsi"/>
                          <w:sz w:val="20"/>
                          <w:szCs w:val="20"/>
                          <w:lang w:eastAsia="en-US"/>
                        </w:rPr>
                        <w:tab/>
                      </w:r>
                      <w:proofErr w:type="gramStart"/>
                      <w:r w:rsidRPr="003E62F1">
                        <w:rPr>
                          <w:rFonts w:eastAsiaTheme="minorHAnsi"/>
                          <w:sz w:val="20"/>
                          <w:szCs w:val="20"/>
                          <w:lang w:eastAsia="en-US"/>
                        </w:rPr>
                        <w:t>layer.push(</w:t>
                      </w:r>
                      <w:proofErr w:type="gramEnd"/>
                      <w:r w:rsidRPr="003E62F1">
                        <w:rPr>
                          <w:rFonts w:eastAsiaTheme="minorHAnsi"/>
                          <w:sz w:val="20"/>
                          <w:szCs w:val="20"/>
                          <w:lang w:eastAsia="en-US"/>
                        </w:rPr>
                        <w:t>polyline);</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get(</w:t>
                      </w:r>
                      <w:proofErr w:type="gramEnd"/>
                      <w:r w:rsidRPr="003E62F1">
                        <w:rPr>
                          <w:rFonts w:eastAsiaTheme="minorHAnsi"/>
                          <w:sz w:val="20"/>
                          <w:szCs w:val="20"/>
                          <w:lang w:eastAsia="en-US"/>
                        </w:rPr>
                        <w:t xml:space="preserve"> "/TransPadang/public/rute1b", function( data )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line_points = JSON.parse(data);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polyline_options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color</w:t>
                      </w:r>
                      <w:proofErr w:type="gramEnd"/>
                      <w:r w:rsidRPr="003E62F1">
                        <w:rPr>
                          <w:rFonts w:eastAsiaTheme="minorHAnsi"/>
                          <w:sz w:val="20"/>
                          <w:szCs w:val="20"/>
                          <w:lang w:eastAsia="en-US"/>
                        </w:rPr>
                        <w:t>: '#red'</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       </w:t>
                      </w:r>
                    </w:p>
                    <w:p w:rsidR="00E059FA" w:rsidRPr="003E62F1" w:rsidRDefault="00E059FA" w:rsidP="003E62F1">
                      <w:pPr>
                        <w:autoSpaceDE w:val="0"/>
                        <w:autoSpaceDN w:val="0"/>
                        <w:adjustRightInd w:val="0"/>
                        <w:ind w:left="72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var</w:t>
                      </w:r>
                      <w:proofErr w:type="gramEnd"/>
                      <w:r w:rsidRPr="003E62F1">
                        <w:rPr>
                          <w:rFonts w:eastAsiaTheme="minorHAnsi"/>
                          <w:sz w:val="20"/>
                          <w:szCs w:val="20"/>
                          <w:lang w:eastAsia="en-US"/>
                        </w:rPr>
                        <w:t xml:space="preserve"> polyline = L.polyline(line_points, polyline_options).addTo(map);</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r>
                        <w:rPr>
                          <w:rFonts w:eastAsiaTheme="minorHAnsi"/>
                          <w:sz w:val="20"/>
                          <w:szCs w:val="20"/>
                          <w:lang w:eastAsia="en-US"/>
                        </w:rPr>
                        <w:tab/>
                      </w:r>
                      <w:proofErr w:type="gramStart"/>
                      <w:r w:rsidRPr="003E62F1">
                        <w:rPr>
                          <w:rFonts w:eastAsiaTheme="minorHAnsi"/>
                          <w:sz w:val="20"/>
                          <w:szCs w:val="20"/>
                          <w:lang w:eastAsia="en-US"/>
                        </w:rPr>
                        <w:t>layer.push(</w:t>
                      </w:r>
                      <w:proofErr w:type="gramEnd"/>
                      <w:r w:rsidRPr="003E62F1">
                        <w:rPr>
                          <w:rFonts w:eastAsiaTheme="minorHAnsi"/>
                          <w:sz w:val="20"/>
                          <w:szCs w:val="20"/>
                          <w:lang w:eastAsia="en-US"/>
                        </w:rPr>
                        <w:t>polyline);</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get(</w:t>
                      </w:r>
                      <w:proofErr w:type="gramEnd"/>
                      <w:r w:rsidRPr="003E62F1">
                        <w:rPr>
                          <w:rFonts w:eastAsiaTheme="minorHAnsi"/>
                          <w:sz w:val="20"/>
                          <w:szCs w:val="20"/>
                          <w:lang w:eastAsia="en-US"/>
                        </w:rPr>
                        <w:t xml:space="preserve"> "/TransPadang/public/halte_ka1a", function( data ) {</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r>
                        <w:rPr>
                          <w:rFonts w:eastAsiaTheme="minorHAnsi"/>
                          <w:sz w:val="20"/>
                          <w:szCs w:val="20"/>
                          <w:lang w:eastAsia="en-US"/>
                        </w:rPr>
                        <w:tab/>
                      </w:r>
                      <w:r w:rsidRPr="003E62F1">
                        <w:rPr>
                          <w:rFonts w:eastAsiaTheme="minorHAnsi"/>
                          <w:sz w:val="20"/>
                          <w:szCs w:val="20"/>
                          <w:lang w:eastAsia="en-US"/>
                        </w:rPr>
                        <w:t xml:space="preserve">  </w:t>
                      </w:r>
                      <w:r>
                        <w:rPr>
                          <w:rFonts w:eastAsiaTheme="minorHAnsi"/>
                          <w:sz w:val="20"/>
                          <w:szCs w:val="20"/>
                          <w:lang w:eastAsia="en-US"/>
                        </w:rPr>
                        <w:t>……..</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roofErr w:type="gramStart"/>
                      <w:r w:rsidRPr="003E62F1">
                        <w:rPr>
                          <w:rFonts w:eastAsiaTheme="minorHAnsi"/>
                          <w:sz w:val="20"/>
                          <w:szCs w:val="20"/>
                          <w:lang w:eastAsia="en-US"/>
                        </w:rPr>
                        <w:t>get(</w:t>
                      </w:r>
                      <w:proofErr w:type="gramEnd"/>
                      <w:r w:rsidRPr="003E62F1">
                        <w:rPr>
                          <w:rFonts w:eastAsiaTheme="minorHAnsi"/>
                          <w:sz w:val="20"/>
                          <w:szCs w:val="20"/>
                          <w:lang w:eastAsia="en-US"/>
                        </w:rPr>
                        <w:t xml:space="preserve"> "/TransPadang/public/halte_k1b", function( data ) {</w:t>
                      </w:r>
                    </w:p>
                    <w:p w:rsidR="00E059FA" w:rsidRPr="003E62F1" w:rsidRDefault="00E059FA" w:rsidP="003E62F1">
                      <w:pPr>
                        <w:autoSpaceDE w:val="0"/>
                        <w:autoSpaceDN w:val="0"/>
                        <w:adjustRightInd w:val="0"/>
                        <w:ind w:firstLine="720"/>
                        <w:jc w:val="left"/>
                        <w:rPr>
                          <w:rFonts w:eastAsiaTheme="minorHAnsi"/>
                          <w:sz w:val="20"/>
                          <w:szCs w:val="20"/>
                          <w:lang w:eastAsia="en-US"/>
                        </w:rPr>
                      </w:pPr>
                      <w:r>
                        <w:rPr>
                          <w:rFonts w:eastAsiaTheme="minorHAnsi"/>
                          <w:sz w:val="20"/>
                          <w:szCs w:val="20"/>
                          <w:lang w:eastAsia="en-US"/>
                        </w:rPr>
                        <w:t>……</w:t>
                      </w:r>
                    </w:p>
                    <w:p w:rsidR="00E059FA" w:rsidRPr="003E62F1"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 xml:space="preserve">    });</w:t>
                      </w:r>
                    </w:p>
                    <w:p w:rsidR="00E059FA"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@endsection</w:t>
                      </w:r>
                      <w:r>
                        <w:rPr>
                          <w:rFonts w:eastAsiaTheme="minorHAnsi"/>
                          <w:sz w:val="20"/>
                          <w:szCs w:val="20"/>
                          <w:lang w:eastAsia="en-US"/>
                        </w:rPr>
                        <w:t xml:space="preserve"> </w:t>
                      </w:r>
                    </w:p>
                    <w:p w:rsidR="00E059FA" w:rsidRDefault="00E059FA" w:rsidP="003E62F1">
                      <w:pPr>
                        <w:autoSpaceDE w:val="0"/>
                        <w:autoSpaceDN w:val="0"/>
                        <w:adjustRightInd w:val="0"/>
                        <w:jc w:val="left"/>
                        <w:rPr>
                          <w:rFonts w:eastAsiaTheme="minorHAnsi"/>
                          <w:sz w:val="20"/>
                          <w:szCs w:val="20"/>
                          <w:lang w:eastAsia="en-US"/>
                        </w:rPr>
                      </w:pPr>
                      <w:proofErr w:type="gramStart"/>
                      <w:r w:rsidRPr="003E62F1">
                        <w:rPr>
                          <w:rFonts w:eastAsiaTheme="minorHAnsi"/>
                          <w:sz w:val="20"/>
                          <w:szCs w:val="20"/>
                          <w:lang w:eastAsia="en-US"/>
                        </w:rPr>
                        <w:t>@section(</w:t>
                      </w:r>
                      <w:proofErr w:type="gramEnd"/>
                      <w:r w:rsidRPr="003E62F1">
                        <w:rPr>
                          <w:rFonts w:eastAsiaTheme="minorHAnsi"/>
                          <w:sz w:val="20"/>
                          <w:szCs w:val="20"/>
                          <w:lang w:eastAsia="en-US"/>
                        </w:rPr>
                        <w:t>'js_koridor_1')</w:t>
                      </w:r>
                      <w:r>
                        <w:rPr>
                          <w:rFonts w:eastAsiaTheme="minorHAnsi"/>
                          <w:sz w:val="20"/>
                          <w:szCs w:val="20"/>
                          <w:lang w:eastAsia="en-US"/>
                        </w:rPr>
                        <w:t xml:space="preserve">    …..  </w:t>
                      </w:r>
                      <w:r w:rsidRPr="003E62F1">
                        <w:rPr>
                          <w:rFonts w:eastAsiaTheme="minorHAnsi"/>
                          <w:sz w:val="20"/>
                          <w:szCs w:val="20"/>
                          <w:lang w:eastAsia="en-US"/>
                        </w:rPr>
                        <w:t>@endsection</w:t>
                      </w:r>
                    </w:p>
                    <w:p w:rsidR="00E059FA" w:rsidRPr="004D7DF2" w:rsidRDefault="00E059FA" w:rsidP="003E62F1">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4D7DF2" w:rsidRDefault="00E059FA" w:rsidP="003E62F1">
                      <w:pPr>
                        <w:autoSpaceDE w:val="0"/>
                        <w:autoSpaceDN w:val="0"/>
                        <w:adjustRightInd w:val="0"/>
                        <w:jc w:val="left"/>
                        <w:rPr>
                          <w:rFonts w:eastAsiaTheme="minorHAnsi"/>
                          <w:sz w:val="20"/>
                          <w:szCs w:val="20"/>
                          <w:lang w:eastAsia="en-US"/>
                        </w:rPr>
                      </w:pPr>
                      <w:r w:rsidRPr="003E62F1">
                        <w:rPr>
                          <w:rFonts w:eastAsiaTheme="minorHAnsi"/>
                          <w:sz w:val="20"/>
                          <w:szCs w:val="20"/>
                          <w:lang w:eastAsia="en-US"/>
                        </w:rPr>
                        <w:t>@endsection</w:t>
                      </w:r>
                    </w:p>
                  </w:txbxContent>
                </v:textbox>
                <w10:anchorlock/>
              </v:shape>
            </w:pict>
          </mc:Fallback>
        </mc:AlternateContent>
      </w:r>
    </w:p>
    <w:p w:rsidR="00A206F2" w:rsidRDefault="00A206F2" w:rsidP="00A206F2">
      <w:pPr>
        <w:pStyle w:val="Caption"/>
      </w:pPr>
      <w:bookmarkStart w:id="233" w:name="_Toc453463416"/>
      <w:r>
        <w:t xml:space="preserve">Kode Sumber </w:t>
      </w:r>
      <w:r>
        <w:fldChar w:fldCharType="begin"/>
      </w:r>
      <w:r>
        <w:instrText xml:space="preserve"> SEQ Kode_Sumber \* ARABIC </w:instrText>
      </w:r>
      <w:r>
        <w:fldChar w:fldCharType="separate"/>
      </w:r>
      <w:r>
        <w:rPr>
          <w:noProof/>
        </w:rPr>
        <w:t>22</w:t>
      </w:r>
      <w:r>
        <w:fldChar w:fldCharType="end"/>
      </w:r>
      <w:r>
        <w:t xml:space="preserve"> View Tampil Semua Halted </w:t>
      </w:r>
      <w:proofErr w:type="gramStart"/>
      <w:r>
        <w:t>an</w:t>
      </w:r>
      <w:proofErr w:type="gramEnd"/>
      <w:r>
        <w:t xml:space="preserve"> Rute Json</w:t>
      </w:r>
      <w:bookmarkEnd w:id="233"/>
    </w:p>
    <w:p w:rsidR="005D29CF" w:rsidRPr="005D29CF" w:rsidRDefault="005D29CF" w:rsidP="00FB63CB">
      <w:r>
        <w:lastRenderedPageBreak/>
        <w:t xml:space="preserve">Kode Sumber </w:t>
      </w:r>
      <w:r w:rsidR="00A206F2">
        <w:t>22</w:t>
      </w:r>
      <w:r>
        <w:t xml:space="preserve"> </w:t>
      </w:r>
      <w:r w:rsidR="00A206F2">
        <w:t>m</w:t>
      </w:r>
      <w:r>
        <w:t xml:space="preserve">erupakan </w:t>
      </w:r>
      <w:r w:rsidR="00A206F2">
        <w:t>p</w:t>
      </w:r>
      <w:r>
        <w:t>otongan kode Javascript turunan dari kode Sumber</w:t>
      </w:r>
      <w:r w:rsidR="00A206F2">
        <w:t xml:space="preserve"> 21</w:t>
      </w:r>
      <w:r>
        <w:t xml:space="preserve"> Potongan kode ini berfungsi pengambilan data dari </w:t>
      </w:r>
      <w:r w:rsidRPr="00E77B2D">
        <w:rPr>
          <w:i/>
        </w:rPr>
        <w:t>controller</w:t>
      </w:r>
      <w:r>
        <w:t xml:space="preserve"> dalam format JSON yang berisikan sejumlah koodrinat untuk menampilkan rute dan halte sesuai koridor yang ingin ditampilkan. Untuk </w:t>
      </w:r>
      <w:proofErr w:type="gramStart"/>
      <w:r>
        <w:t>potongan  setiap</w:t>
      </w:r>
      <w:proofErr w:type="gramEnd"/>
      <w:r>
        <w:t xml:space="preserve"> koridornya hampir sama yang membedakan ialah variable pengambilan data dari </w:t>
      </w:r>
      <w:r w:rsidRPr="00E77B2D">
        <w:rPr>
          <w:i/>
        </w:rPr>
        <w:t>controller</w:t>
      </w:r>
      <w:r>
        <w:t>.</w:t>
      </w:r>
    </w:p>
    <w:p w:rsidR="00EC09C3" w:rsidRDefault="00EC09C3" w:rsidP="00FB63CB"/>
    <w:p w:rsidR="00B257EA" w:rsidRDefault="00B257EA" w:rsidP="00EC09C3">
      <w:pPr>
        <w:pStyle w:val="Heading3"/>
      </w:pPr>
      <w:bookmarkStart w:id="234" w:name="_Toc453463579"/>
      <w:r>
        <w:t xml:space="preserve">Implementasi </w:t>
      </w:r>
      <w:r w:rsidR="00EC09C3">
        <w:t>Controller</w:t>
      </w:r>
      <w:bookmarkEnd w:id="234"/>
    </w:p>
    <w:p w:rsidR="00B257EA" w:rsidRDefault="00B257EA" w:rsidP="00B257EA"/>
    <w:p w:rsidR="00EC09C3" w:rsidRDefault="006B4837" w:rsidP="006B4837">
      <w:pPr>
        <w:ind w:firstLine="720"/>
        <w:rPr>
          <w:color w:val="252525"/>
          <w:shd w:val="clear" w:color="auto" w:fill="FFFFFF"/>
        </w:rPr>
      </w:pPr>
      <w:r w:rsidRPr="006B4837">
        <w:rPr>
          <w:color w:val="252525"/>
          <w:shd w:val="clear" w:color="auto" w:fill="FFFFFF"/>
        </w:rPr>
        <w:t>Controller merupakan bagian yang menjembatani model dan view. Controller berisi perintah-perintah yang berfungsi untuk memproses suatu</w:t>
      </w:r>
      <w:r w:rsidRPr="006B4837">
        <w:rPr>
          <w:rStyle w:val="apple-converted-space"/>
          <w:rFonts w:eastAsia="PMingLiU"/>
          <w:color w:val="252525"/>
          <w:shd w:val="clear" w:color="auto" w:fill="FFFFFF"/>
        </w:rPr>
        <w:t> </w:t>
      </w:r>
      <w:hyperlink r:id="rId76" w:tooltip="Data" w:history="1">
        <w:r w:rsidRPr="006B4837">
          <w:rPr>
            <w:rStyle w:val="Hyperlink"/>
            <w:color w:val="auto"/>
            <w:u w:val="none"/>
            <w:shd w:val="clear" w:color="auto" w:fill="FFFFFF"/>
          </w:rPr>
          <w:t>data</w:t>
        </w:r>
      </w:hyperlink>
      <w:r w:rsidRPr="006B4837">
        <w:rPr>
          <w:rStyle w:val="apple-converted-space"/>
          <w:rFonts w:eastAsia="PMingLiU"/>
          <w:shd w:val="clear" w:color="auto" w:fill="FFFFFF"/>
        </w:rPr>
        <w:t> </w:t>
      </w:r>
      <w:r w:rsidRPr="006B4837">
        <w:rPr>
          <w:color w:val="252525"/>
          <w:shd w:val="clear" w:color="auto" w:fill="FFFFFF"/>
        </w:rPr>
        <w:t>dan mengirimkannya ke halaman web</w:t>
      </w:r>
      <w:r w:rsidR="0014082D">
        <w:rPr>
          <w:color w:val="252525"/>
          <w:shd w:val="clear" w:color="auto" w:fill="FFFFFF"/>
        </w:rPr>
        <w:t xml:space="preserve">. Oleh karena itu, controller mencakupi logika sistem serta proses pengambilan data dari basis data yang kemudian </w:t>
      </w:r>
      <w:proofErr w:type="gramStart"/>
      <w:r w:rsidR="0014082D">
        <w:rPr>
          <w:color w:val="252525"/>
          <w:shd w:val="clear" w:color="auto" w:fill="FFFFFF"/>
        </w:rPr>
        <w:t>akan</w:t>
      </w:r>
      <w:proofErr w:type="gramEnd"/>
      <w:r w:rsidR="0014082D">
        <w:rPr>
          <w:color w:val="252525"/>
          <w:shd w:val="clear" w:color="auto" w:fill="FFFFFF"/>
        </w:rPr>
        <w:t xml:space="preserve"> dicocokkan, ditampilkan atau diproses sistem dan tampilan</w:t>
      </w:r>
    </w:p>
    <w:p w:rsidR="0014082D" w:rsidRPr="006B4837" w:rsidRDefault="0014082D" w:rsidP="006B4837">
      <w:pPr>
        <w:ind w:firstLine="720"/>
      </w:pPr>
    </w:p>
    <w:p w:rsidR="00EC09C3" w:rsidRDefault="00EC09C3" w:rsidP="00B257EA">
      <w:r>
        <w:rPr>
          <w:noProof/>
          <w:lang w:eastAsia="en-US"/>
        </w:rPr>
        <mc:AlternateContent>
          <mc:Choice Requires="wps">
            <w:drawing>
              <wp:inline distT="0" distB="0" distL="0" distR="0" wp14:anchorId="371912BA" wp14:editId="57F04967">
                <wp:extent cx="3829050" cy="1404620"/>
                <wp:effectExtent l="0" t="0" r="19050" b="15240"/>
                <wp:docPr id="450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1B01AD"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C</w:t>
                            </w:r>
                            <w:r w:rsidRPr="001B01AD">
                              <w:rPr>
                                <w:rFonts w:eastAsiaTheme="minorHAnsi"/>
                                <w:sz w:val="20"/>
                                <w:szCs w:val="20"/>
                                <w:lang w:eastAsia="en-US"/>
                              </w:rPr>
                              <w:t>lass HomeController extends Controller</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w:t>
                            </w:r>
                          </w:p>
                          <w:p w:rsidR="00E059FA" w:rsidRPr="001B01AD"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 xml:space="preserve">    </w:t>
                            </w:r>
                            <w:proofErr w:type="gramStart"/>
                            <w:r w:rsidRPr="001B01AD">
                              <w:rPr>
                                <w:rFonts w:eastAsiaTheme="minorHAnsi"/>
                                <w:sz w:val="20"/>
                                <w:szCs w:val="20"/>
                                <w:lang w:eastAsia="en-US"/>
                              </w:rPr>
                              <w:t>public</w:t>
                            </w:r>
                            <w:proofErr w:type="gramEnd"/>
                            <w:r w:rsidRPr="001B01AD">
                              <w:rPr>
                                <w:rFonts w:eastAsiaTheme="minorHAnsi"/>
                                <w:sz w:val="20"/>
                                <w:szCs w:val="20"/>
                                <w:lang w:eastAsia="en-US"/>
                              </w:rPr>
                              <w:t xml:space="preserve"> function index()</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    </w:t>
                            </w:r>
                            <w:r w:rsidRPr="001B01AD">
                              <w:rPr>
                                <w:rFonts w:eastAsiaTheme="minorHAnsi"/>
                                <w:sz w:val="20"/>
                                <w:szCs w:val="20"/>
                                <w:lang w:eastAsia="en-US"/>
                              </w:rPr>
                              <w:tab/>
                            </w:r>
                            <w:proofErr w:type="gramStart"/>
                            <w:r w:rsidRPr="001B01AD">
                              <w:rPr>
                                <w:rFonts w:eastAsiaTheme="minorHAnsi"/>
                                <w:sz w:val="20"/>
                                <w:szCs w:val="20"/>
                                <w:lang w:eastAsia="en-US"/>
                              </w:rPr>
                              <w:t>return</w:t>
                            </w:r>
                            <w:proofErr w:type="gramEnd"/>
                            <w:r w:rsidRPr="001B01AD">
                              <w:rPr>
                                <w:rFonts w:eastAsiaTheme="minorHAnsi"/>
                                <w:sz w:val="20"/>
                                <w:szCs w:val="20"/>
                                <w:lang w:eastAsia="en-US"/>
                              </w:rPr>
                              <w:t xml:space="preserve"> view('index');</w:t>
                            </w:r>
                            <w:r w:rsidRPr="001B01AD">
                              <w:rPr>
                                <w:rFonts w:eastAsiaTheme="minorHAnsi"/>
                                <w:sz w:val="20"/>
                                <w:szCs w:val="20"/>
                                <w:lang w:eastAsia="en-US"/>
                              </w:rPr>
                              <w:tab/>
                              <w:t xml:space="preserve">    }</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w:t>
                            </w:r>
                            <w:proofErr w:type="gramStart"/>
                            <w:r w:rsidRPr="001B01AD">
                              <w:rPr>
                                <w:rFonts w:eastAsiaTheme="minorHAnsi"/>
                                <w:sz w:val="20"/>
                                <w:szCs w:val="20"/>
                                <w:lang w:eastAsia="en-US"/>
                              </w:rPr>
                              <w:t>public</w:t>
                            </w:r>
                            <w:proofErr w:type="gramEnd"/>
                            <w:r w:rsidRPr="001B01AD">
                              <w:rPr>
                                <w:rFonts w:eastAsiaTheme="minorHAnsi"/>
                                <w:sz w:val="20"/>
                                <w:szCs w:val="20"/>
                                <w:lang w:eastAsia="en-US"/>
                              </w:rPr>
                              <w:t xml:space="preserve"> function koridor()</w:t>
                            </w:r>
                          </w:p>
                          <w:p w:rsidR="00E059FA"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    </w:t>
                            </w:r>
                            <w:r w:rsidRPr="001B01AD">
                              <w:rPr>
                                <w:rFonts w:eastAsiaTheme="minorHAnsi"/>
                                <w:sz w:val="20"/>
                                <w:szCs w:val="20"/>
                                <w:lang w:eastAsia="en-US"/>
                              </w:rPr>
                              <w:tab/>
                            </w:r>
                            <w:proofErr w:type="gramStart"/>
                            <w:r w:rsidRPr="001B01AD">
                              <w:rPr>
                                <w:rFonts w:eastAsiaTheme="minorHAnsi"/>
                                <w:sz w:val="20"/>
                                <w:szCs w:val="20"/>
                                <w:lang w:eastAsia="en-US"/>
                              </w:rPr>
                              <w:t>return</w:t>
                            </w:r>
                            <w:proofErr w:type="gramEnd"/>
                            <w:r w:rsidRPr="001B01AD">
                              <w:rPr>
                                <w:rFonts w:eastAsiaTheme="minorHAnsi"/>
                                <w:sz w:val="20"/>
                                <w:szCs w:val="20"/>
                                <w:lang w:eastAsia="en-US"/>
                              </w:rPr>
                              <w:t xml:space="preserve"> view('information-koridor');</w:t>
                            </w:r>
                            <w:r w:rsidRPr="001B01AD">
                              <w:rPr>
                                <w:rFonts w:eastAsiaTheme="minorHAnsi"/>
                                <w:sz w:val="20"/>
                                <w:szCs w:val="20"/>
                                <w:lang w:eastAsia="en-US"/>
                              </w:rPr>
                              <w:tab/>
                              <w:t xml:space="preserve">    }</w:t>
                            </w:r>
                          </w:p>
                          <w:p w:rsidR="00E059FA" w:rsidRPr="001B01AD"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 xml:space="preserve">    </w:t>
                            </w:r>
                            <w:proofErr w:type="gramStart"/>
                            <w:r w:rsidRPr="001B01AD">
                              <w:rPr>
                                <w:rFonts w:eastAsiaTheme="minorHAnsi"/>
                                <w:sz w:val="20"/>
                                <w:szCs w:val="20"/>
                                <w:lang w:eastAsia="en-US"/>
                              </w:rPr>
                              <w:t>public</w:t>
                            </w:r>
                            <w:proofErr w:type="gramEnd"/>
                            <w:r w:rsidRPr="001B01AD">
                              <w:rPr>
                                <w:rFonts w:eastAsiaTheme="minorHAnsi"/>
                                <w:sz w:val="20"/>
                                <w:szCs w:val="20"/>
                                <w:lang w:eastAsia="en-US"/>
                              </w:rPr>
                              <w:t xml:space="preserve"> function k_all()</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        </w:t>
                            </w:r>
                            <w:proofErr w:type="gramStart"/>
                            <w:r w:rsidRPr="001B01AD">
                              <w:rPr>
                                <w:rFonts w:eastAsiaTheme="minorHAnsi"/>
                                <w:sz w:val="20"/>
                                <w:szCs w:val="20"/>
                                <w:lang w:eastAsia="en-US"/>
                              </w:rPr>
                              <w:t>return</w:t>
                            </w:r>
                            <w:proofErr w:type="gramEnd"/>
                            <w:r w:rsidRPr="001B01AD">
                              <w:rPr>
                                <w:rFonts w:eastAsiaTheme="minorHAnsi"/>
                                <w:sz w:val="20"/>
                                <w:szCs w:val="20"/>
                                <w:lang w:eastAsia="en-US"/>
                              </w:rPr>
                              <w:t xml:space="preserve"> view('k_all');        }</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w:t>
                            </w:r>
                            <w:proofErr w:type="gramStart"/>
                            <w:r w:rsidRPr="001B01AD">
                              <w:rPr>
                                <w:rFonts w:eastAsiaTheme="minorHAnsi"/>
                                <w:sz w:val="20"/>
                                <w:szCs w:val="20"/>
                                <w:lang w:eastAsia="en-US"/>
                              </w:rPr>
                              <w:t>public</w:t>
                            </w:r>
                            <w:proofErr w:type="gramEnd"/>
                            <w:r w:rsidRPr="001B01AD">
                              <w:rPr>
                                <w:rFonts w:eastAsiaTheme="minorHAnsi"/>
                                <w:sz w:val="20"/>
                                <w:szCs w:val="20"/>
                                <w:lang w:eastAsia="en-US"/>
                              </w:rPr>
                              <w:t xml:space="preserve"> function k1()</w:t>
                            </w:r>
                          </w:p>
                          <w:p w:rsidR="00E059FA"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        </w:t>
                            </w:r>
                            <w:proofErr w:type="gramStart"/>
                            <w:r w:rsidRPr="001B01AD">
                              <w:rPr>
                                <w:rFonts w:eastAsiaTheme="minorHAnsi"/>
                                <w:sz w:val="20"/>
                                <w:szCs w:val="20"/>
                                <w:lang w:eastAsia="en-US"/>
                              </w:rPr>
                              <w:t>return</w:t>
                            </w:r>
                            <w:proofErr w:type="gramEnd"/>
                            <w:r w:rsidRPr="001B01AD">
                              <w:rPr>
                                <w:rFonts w:eastAsiaTheme="minorHAnsi"/>
                                <w:sz w:val="20"/>
                                <w:szCs w:val="20"/>
                                <w:lang w:eastAsia="en-US"/>
                              </w:rPr>
                              <w:t xml:space="preserve"> view('k1');        }</w:t>
                            </w:r>
                          </w:p>
                          <w:p w:rsidR="00E059FA" w:rsidRDefault="00E059FA" w:rsidP="001B01AD">
                            <w:pPr>
                              <w:autoSpaceDE w:val="0"/>
                              <w:autoSpaceDN w:val="0"/>
                              <w:adjustRightInd w:val="0"/>
                              <w:ind w:firstLine="720"/>
                              <w:jc w:val="left"/>
                              <w:rPr>
                                <w:rFonts w:eastAsiaTheme="minorHAnsi"/>
                                <w:sz w:val="20"/>
                                <w:szCs w:val="20"/>
                                <w:lang w:eastAsia="en-US"/>
                              </w:rPr>
                            </w:pPr>
                            <w:r>
                              <w:rPr>
                                <w:rFonts w:eastAsiaTheme="minorHAnsi"/>
                                <w:sz w:val="20"/>
                                <w:szCs w:val="20"/>
                                <w:lang w:eastAsia="en-US"/>
                              </w:rPr>
                              <w:t>………….</w:t>
                            </w:r>
                          </w:p>
                          <w:p w:rsidR="00E059FA" w:rsidRPr="004D7DF2"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w:t>
                            </w:r>
                          </w:p>
                        </w:txbxContent>
                      </wps:txbx>
                      <wps:bodyPr rot="0" vert="horz" wrap="square" lIns="91440" tIns="45720" rIns="91440" bIns="45720" anchor="t" anchorCtr="0">
                        <a:spAutoFit/>
                      </wps:bodyPr>
                    </wps:wsp>
                  </a:graphicData>
                </a:graphic>
              </wp:inline>
            </w:drawing>
          </mc:Choice>
          <mc:Fallback>
            <w:pict>
              <v:shape w14:anchorId="371912BA" id="_x0000_s1051"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">
                <v:textbox style="mso-fit-shape-to-text:t">
                  <w:txbxContent>
                    <w:p w:rsidR="00E059FA"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1B01AD"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C</w:t>
                      </w:r>
                      <w:r w:rsidRPr="001B01AD">
                        <w:rPr>
                          <w:rFonts w:eastAsiaTheme="minorHAnsi"/>
                          <w:sz w:val="20"/>
                          <w:szCs w:val="20"/>
                          <w:lang w:eastAsia="en-US"/>
                        </w:rPr>
                        <w:t>lass HomeController extends Controller</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w:t>
                      </w:r>
                    </w:p>
                    <w:p w:rsidR="00E059FA" w:rsidRPr="001B01AD"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 xml:space="preserve">    </w:t>
                      </w:r>
                      <w:proofErr w:type="gramStart"/>
                      <w:r w:rsidRPr="001B01AD">
                        <w:rPr>
                          <w:rFonts w:eastAsiaTheme="minorHAnsi"/>
                          <w:sz w:val="20"/>
                          <w:szCs w:val="20"/>
                          <w:lang w:eastAsia="en-US"/>
                        </w:rPr>
                        <w:t>public</w:t>
                      </w:r>
                      <w:proofErr w:type="gramEnd"/>
                      <w:r w:rsidRPr="001B01AD">
                        <w:rPr>
                          <w:rFonts w:eastAsiaTheme="minorHAnsi"/>
                          <w:sz w:val="20"/>
                          <w:szCs w:val="20"/>
                          <w:lang w:eastAsia="en-US"/>
                        </w:rPr>
                        <w:t xml:space="preserve"> function index()</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    </w:t>
                      </w:r>
                      <w:r w:rsidRPr="001B01AD">
                        <w:rPr>
                          <w:rFonts w:eastAsiaTheme="minorHAnsi"/>
                          <w:sz w:val="20"/>
                          <w:szCs w:val="20"/>
                          <w:lang w:eastAsia="en-US"/>
                        </w:rPr>
                        <w:tab/>
                      </w:r>
                      <w:proofErr w:type="gramStart"/>
                      <w:r w:rsidRPr="001B01AD">
                        <w:rPr>
                          <w:rFonts w:eastAsiaTheme="minorHAnsi"/>
                          <w:sz w:val="20"/>
                          <w:szCs w:val="20"/>
                          <w:lang w:eastAsia="en-US"/>
                        </w:rPr>
                        <w:t>return</w:t>
                      </w:r>
                      <w:proofErr w:type="gramEnd"/>
                      <w:r w:rsidRPr="001B01AD">
                        <w:rPr>
                          <w:rFonts w:eastAsiaTheme="minorHAnsi"/>
                          <w:sz w:val="20"/>
                          <w:szCs w:val="20"/>
                          <w:lang w:eastAsia="en-US"/>
                        </w:rPr>
                        <w:t xml:space="preserve"> view('index');</w:t>
                      </w:r>
                      <w:r w:rsidRPr="001B01AD">
                        <w:rPr>
                          <w:rFonts w:eastAsiaTheme="minorHAnsi"/>
                          <w:sz w:val="20"/>
                          <w:szCs w:val="20"/>
                          <w:lang w:eastAsia="en-US"/>
                        </w:rPr>
                        <w:tab/>
                        <w:t xml:space="preserve">    }</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w:t>
                      </w:r>
                      <w:proofErr w:type="gramStart"/>
                      <w:r w:rsidRPr="001B01AD">
                        <w:rPr>
                          <w:rFonts w:eastAsiaTheme="minorHAnsi"/>
                          <w:sz w:val="20"/>
                          <w:szCs w:val="20"/>
                          <w:lang w:eastAsia="en-US"/>
                        </w:rPr>
                        <w:t>public</w:t>
                      </w:r>
                      <w:proofErr w:type="gramEnd"/>
                      <w:r w:rsidRPr="001B01AD">
                        <w:rPr>
                          <w:rFonts w:eastAsiaTheme="minorHAnsi"/>
                          <w:sz w:val="20"/>
                          <w:szCs w:val="20"/>
                          <w:lang w:eastAsia="en-US"/>
                        </w:rPr>
                        <w:t xml:space="preserve"> function koridor()</w:t>
                      </w:r>
                    </w:p>
                    <w:p w:rsidR="00E059FA"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    </w:t>
                      </w:r>
                      <w:r w:rsidRPr="001B01AD">
                        <w:rPr>
                          <w:rFonts w:eastAsiaTheme="minorHAnsi"/>
                          <w:sz w:val="20"/>
                          <w:szCs w:val="20"/>
                          <w:lang w:eastAsia="en-US"/>
                        </w:rPr>
                        <w:tab/>
                      </w:r>
                      <w:proofErr w:type="gramStart"/>
                      <w:r w:rsidRPr="001B01AD">
                        <w:rPr>
                          <w:rFonts w:eastAsiaTheme="minorHAnsi"/>
                          <w:sz w:val="20"/>
                          <w:szCs w:val="20"/>
                          <w:lang w:eastAsia="en-US"/>
                        </w:rPr>
                        <w:t>return</w:t>
                      </w:r>
                      <w:proofErr w:type="gramEnd"/>
                      <w:r w:rsidRPr="001B01AD">
                        <w:rPr>
                          <w:rFonts w:eastAsiaTheme="minorHAnsi"/>
                          <w:sz w:val="20"/>
                          <w:szCs w:val="20"/>
                          <w:lang w:eastAsia="en-US"/>
                        </w:rPr>
                        <w:t xml:space="preserve"> view('information-koridor');</w:t>
                      </w:r>
                      <w:r w:rsidRPr="001B01AD">
                        <w:rPr>
                          <w:rFonts w:eastAsiaTheme="minorHAnsi"/>
                          <w:sz w:val="20"/>
                          <w:szCs w:val="20"/>
                          <w:lang w:eastAsia="en-US"/>
                        </w:rPr>
                        <w:tab/>
                        <w:t xml:space="preserve">    }</w:t>
                      </w:r>
                    </w:p>
                    <w:p w:rsidR="00E059FA" w:rsidRPr="001B01AD"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 xml:space="preserve">    </w:t>
                      </w:r>
                      <w:proofErr w:type="gramStart"/>
                      <w:r w:rsidRPr="001B01AD">
                        <w:rPr>
                          <w:rFonts w:eastAsiaTheme="minorHAnsi"/>
                          <w:sz w:val="20"/>
                          <w:szCs w:val="20"/>
                          <w:lang w:eastAsia="en-US"/>
                        </w:rPr>
                        <w:t>public</w:t>
                      </w:r>
                      <w:proofErr w:type="gramEnd"/>
                      <w:r w:rsidRPr="001B01AD">
                        <w:rPr>
                          <w:rFonts w:eastAsiaTheme="minorHAnsi"/>
                          <w:sz w:val="20"/>
                          <w:szCs w:val="20"/>
                          <w:lang w:eastAsia="en-US"/>
                        </w:rPr>
                        <w:t xml:space="preserve"> function k_all()</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        </w:t>
                      </w:r>
                      <w:proofErr w:type="gramStart"/>
                      <w:r w:rsidRPr="001B01AD">
                        <w:rPr>
                          <w:rFonts w:eastAsiaTheme="minorHAnsi"/>
                          <w:sz w:val="20"/>
                          <w:szCs w:val="20"/>
                          <w:lang w:eastAsia="en-US"/>
                        </w:rPr>
                        <w:t>return</w:t>
                      </w:r>
                      <w:proofErr w:type="gramEnd"/>
                      <w:r w:rsidRPr="001B01AD">
                        <w:rPr>
                          <w:rFonts w:eastAsiaTheme="minorHAnsi"/>
                          <w:sz w:val="20"/>
                          <w:szCs w:val="20"/>
                          <w:lang w:eastAsia="en-US"/>
                        </w:rPr>
                        <w:t xml:space="preserve"> view('k_all');        }</w:t>
                      </w:r>
                    </w:p>
                    <w:p w:rsidR="00E059FA" w:rsidRPr="001B01AD"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w:t>
                      </w:r>
                      <w:proofErr w:type="gramStart"/>
                      <w:r w:rsidRPr="001B01AD">
                        <w:rPr>
                          <w:rFonts w:eastAsiaTheme="minorHAnsi"/>
                          <w:sz w:val="20"/>
                          <w:szCs w:val="20"/>
                          <w:lang w:eastAsia="en-US"/>
                        </w:rPr>
                        <w:t>public</w:t>
                      </w:r>
                      <w:proofErr w:type="gramEnd"/>
                      <w:r w:rsidRPr="001B01AD">
                        <w:rPr>
                          <w:rFonts w:eastAsiaTheme="minorHAnsi"/>
                          <w:sz w:val="20"/>
                          <w:szCs w:val="20"/>
                          <w:lang w:eastAsia="en-US"/>
                        </w:rPr>
                        <w:t xml:space="preserve"> function k1()</w:t>
                      </w:r>
                    </w:p>
                    <w:p w:rsidR="00E059FA" w:rsidRDefault="00E059FA" w:rsidP="001B01AD">
                      <w:pPr>
                        <w:autoSpaceDE w:val="0"/>
                        <w:autoSpaceDN w:val="0"/>
                        <w:adjustRightInd w:val="0"/>
                        <w:jc w:val="left"/>
                        <w:rPr>
                          <w:rFonts w:eastAsiaTheme="minorHAnsi"/>
                          <w:sz w:val="20"/>
                          <w:szCs w:val="20"/>
                          <w:lang w:eastAsia="en-US"/>
                        </w:rPr>
                      </w:pPr>
                      <w:r w:rsidRPr="001B01AD">
                        <w:rPr>
                          <w:rFonts w:eastAsiaTheme="minorHAnsi"/>
                          <w:sz w:val="20"/>
                          <w:szCs w:val="20"/>
                          <w:lang w:eastAsia="en-US"/>
                        </w:rPr>
                        <w:t xml:space="preserve">    {        </w:t>
                      </w:r>
                      <w:proofErr w:type="gramStart"/>
                      <w:r w:rsidRPr="001B01AD">
                        <w:rPr>
                          <w:rFonts w:eastAsiaTheme="minorHAnsi"/>
                          <w:sz w:val="20"/>
                          <w:szCs w:val="20"/>
                          <w:lang w:eastAsia="en-US"/>
                        </w:rPr>
                        <w:t>return</w:t>
                      </w:r>
                      <w:proofErr w:type="gramEnd"/>
                      <w:r w:rsidRPr="001B01AD">
                        <w:rPr>
                          <w:rFonts w:eastAsiaTheme="minorHAnsi"/>
                          <w:sz w:val="20"/>
                          <w:szCs w:val="20"/>
                          <w:lang w:eastAsia="en-US"/>
                        </w:rPr>
                        <w:t xml:space="preserve"> view('k1');        }</w:t>
                      </w:r>
                    </w:p>
                    <w:p w:rsidR="00E059FA" w:rsidRDefault="00E059FA" w:rsidP="001B01AD">
                      <w:pPr>
                        <w:autoSpaceDE w:val="0"/>
                        <w:autoSpaceDN w:val="0"/>
                        <w:adjustRightInd w:val="0"/>
                        <w:ind w:firstLine="720"/>
                        <w:jc w:val="left"/>
                        <w:rPr>
                          <w:rFonts w:eastAsiaTheme="minorHAnsi"/>
                          <w:sz w:val="20"/>
                          <w:szCs w:val="20"/>
                          <w:lang w:eastAsia="en-US"/>
                        </w:rPr>
                      </w:pPr>
                      <w:r>
                        <w:rPr>
                          <w:rFonts w:eastAsiaTheme="minorHAnsi"/>
                          <w:sz w:val="20"/>
                          <w:szCs w:val="20"/>
                          <w:lang w:eastAsia="en-US"/>
                        </w:rPr>
                        <w:t>………….</w:t>
                      </w:r>
                    </w:p>
                    <w:p w:rsidR="00E059FA" w:rsidRPr="004D7DF2" w:rsidRDefault="00E059FA" w:rsidP="001B01AD">
                      <w:pPr>
                        <w:autoSpaceDE w:val="0"/>
                        <w:autoSpaceDN w:val="0"/>
                        <w:adjustRightInd w:val="0"/>
                        <w:jc w:val="left"/>
                        <w:rPr>
                          <w:rFonts w:eastAsiaTheme="minorHAnsi"/>
                          <w:sz w:val="20"/>
                          <w:szCs w:val="20"/>
                          <w:lang w:eastAsia="en-US"/>
                        </w:rPr>
                      </w:pPr>
                      <w:r>
                        <w:rPr>
                          <w:rFonts w:eastAsiaTheme="minorHAnsi"/>
                          <w:sz w:val="20"/>
                          <w:szCs w:val="20"/>
                          <w:lang w:eastAsia="en-US"/>
                        </w:rPr>
                        <w:t>}</w:t>
                      </w:r>
                    </w:p>
                  </w:txbxContent>
                </v:textbox>
                <w10:anchorlock/>
              </v:shape>
            </w:pict>
          </mc:Fallback>
        </mc:AlternateContent>
      </w:r>
    </w:p>
    <w:p w:rsidR="006B4837" w:rsidRDefault="00A206F2" w:rsidP="00A206F2">
      <w:pPr>
        <w:pStyle w:val="Caption"/>
      </w:pPr>
      <w:bookmarkStart w:id="235" w:name="_Toc453463417"/>
      <w:r>
        <w:t xml:space="preserve">Kode Sumber </w:t>
      </w:r>
      <w:r>
        <w:fldChar w:fldCharType="begin"/>
      </w:r>
      <w:r>
        <w:instrText xml:space="preserve"> SEQ Kode_Sumber \* ARABIC </w:instrText>
      </w:r>
      <w:r>
        <w:fldChar w:fldCharType="separate"/>
      </w:r>
      <w:r>
        <w:rPr>
          <w:noProof/>
        </w:rPr>
        <w:t>23</w:t>
      </w:r>
      <w:r>
        <w:fldChar w:fldCharType="end"/>
      </w:r>
      <w:r>
        <w:t xml:space="preserve"> Controller Inisialisasi View</w:t>
      </w:r>
      <w:bookmarkEnd w:id="235"/>
    </w:p>
    <w:p w:rsidR="006B4837" w:rsidRDefault="006B4837" w:rsidP="00B257EA">
      <w:r>
        <w:t xml:space="preserve">Kode Sumber </w:t>
      </w:r>
      <w:r w:rsidR="00A206F2">
        <w:t>23</w:t>
      </w:r>
      <w:r>
        <w:t xml:space="preserve"> </w:t>
      </w:r>
      <w:r w:rsidR="00A206F2">
        <w:t>m</w:t>
      </w:r>
      <w:r>
        <w:t xml:space="preserve">erupakan </w:t>
      </w:r>
      <w:r w:rsidR="00A206F2">
        <w:t>p</w:t>
      </w:r>
      <w:r>
        <w:t xml:space="preserve">otongan kode yang berfungsi mendefinisikan seluruh view yang </w:t>
      </w:r>
      <w:proofErr w:type="gramStart"/>
      <w:r>
        <w:t>akan</w:t>
      </w:r>
      <w:proofErr w:type="gramEnd"/>
      <w:r>
        <w:t xml:space="preserve"> ditampilkan pada sistem ini.</w:t>
      </w:r>
    </w:p>
    <w:p w:rsidR="007D2824" w:rsidRDefault="007D2824" w:rsidP="00B257EA"/>
    <w:p w:rsidR="007D2824" w:rsidRDefault="007D2824" w:rsidP="00B257EA">
      <w:r>
        <w:rPr>
          <w:noProof/>
          <w:lang w:eastAsia="en-US"/>
        </w:rPr>
        <w:lastRenderedPageBreak/>
        <mc:AlternateContent>
          <mc:Choice Requires="wps">
            <w:drawing>
              <wp:inline distT="0" distB="0" distL="0" distR="0" wp14:anchorId="54E85279" wp14:editId="6FB0C246">
                <wp:extent cx="3829050" cy="1404620"/>
                <wp:effectExtent l="0" t="0" r="19050" b="15240"/>
                <wp:docPr id="4507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Default="00E059FA" w:rsidP="007D2824">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7D2824" w:rsidRDefault="00E059FA" w:rsidP="007D2824">
                            <w:pPr>
                              <w:autoSpaceDE w:val="0"/>
                              <w:autoSpaceDN w:val="0"/>
                              <w:adjustRightInd w:val="0"/>
                              <w:jc w:val="left"/>
                              <w:rPr>
                                <w:rFonts w:eastAsiaTheme="minorHAnsi"/>
                                <w:sz w:val="20"/>
                                <w:szCs w:val="20"/>
                                <w:lang w:eastAsia="en-US"/>
                              </w:rPr>
                            </w:pPr>
                            <w:r>
                              <w:rPr>
                                <w:rFonts w:eastAsiaTheme="minorHAnsi"/>
                                <w:sz w:val="20"/>
                                <w:szCs w:val="20"/>
                                <w:lang w:eastAsia="en-US"/>
                              </w:rPr>
                              <w:t xml:space="preserve">    </w:t>
                            </w:r>
                            <w:proofErr w:type="gramStart"/>
                            <w:r w:rsidRPr="007D2824">
                              <w:rPr>
                                <w:rFonts w:eastAsiaTheme="minorHAnsi"/>
                                <w:sz w:val="20"/>
                                <w:szCs w:val="20"/>
                                <w:lang w:eastAsia="en-US"/>
                              </w:rPr>
                              <w:t>public</w:t>
                            </w:r>
                            <w:proofErr w:type="gramEnd"/>
                            <w:r w:rsidRPr="007D2824">
                              <w:rPr>
                                <w:rFonts w:eastAsiaTheme="minorHAnsi"/>
                                <w:sz w:val="20"/>
                                <w:szCs w:val="20"/>
                                <w:lang w:eastAsia="en-US"/>
                              </w:rPr>
                              <w:t xml:space="preserve"> function halte_form()</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$halte = Halte::</w:t>
                            </w:r>
                            <w:proofErr w:type="gramStart"/>
                            <w:r w:rsidRPr="007D2824">
                              <w:rPr>
                                <w:rFonts w:eastAsiaTheme="minorHAnsi"/>
                                <w:sz w:val="20"/>
                                <w:szCs w:val="20"/>
                                <w:lang w:eastAsia="en-US"/>
                              </w:rPr>
                              <w:t>where(</w:t>
                            </w:r>
                            <w:proofErr w:type="gramEnd"/>
                            <w:r w:rsidRPr="007D2824">
                              <w:rPr>
                                <w:rFonts w:eastAsiaTheme="minorHAnsi"/>
                                <w:sz w:val="20"/>
                                <w:szCs w:val="20"/>
                                <w:lang w:eastAsia="en-US"/>
                              </w:rPr>
                              <w:t>'id','&gt;',0)-&gt;get();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return</w:t>
                            </w:r>
                            <w:proofErr w:type="gramEnd"/>
                            <w:r w:rsidRPr="007D2824">
                              <w:rPr>
                                <w:rFonts w:eastAsiaTheme="minorHAnsi"/>
                                <w:sz w:val="20"/>
                                <w:szCs w:val="20"/>
                                <w:lang w:eastAsia="en-US"/>
                              </w:rPr>
                              <w:t xml:space="preserve"> view("index")-&gt;with('halte',$halte);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 return json_</w:t>
                            </w:r>
                            <w:proofErr w:type="gramStart"/>
                            <w:r w:rsidRPr="007D2824">
                              <w:rPr>
                                <w:rFonts w:eastAsiaTheme="minorHAnsi"/>
                                <w:sz w:val="20"/>
                                <w:szCs w:val="20"/>
                                <w:lang w:eastAsia="en-US"/>
                              </w:rPr>
                              <w:t>encode(</w:t>
                            </w:r>
                            <w:proofErr w:type="gramEnd"/>
                            <w:r w:rsidRPr="007D2824">
                              <w:rPr>
                                <w:rFonts w:eastAsiaTheme="minorHAnsi"/>
                                <w:sz w:val="20"/>
                                <w:szCs w:val="20"/>
                                <w:lang w:eastAsia="en-US"/>
                              </w:rPr>
                              <w:t>$halte);</w:t>
                            </w:r>
                          </w:p>
                          <w:p w:rsidR="00E059FA"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Default="00E059FA" w:rsidP="007D2824">
                            <w:pPr>
                              <w:autoSpaceDE w:val="0"/>
                              <w:autoSpaceDN w:val="0"/>
                              <w:adjustRightInd w:val="0"/>
                              <w:jc w:val="left"/>
                              <w:rPr>
                                <w:rFonts w:eastAsiaTheme="minorHAnsi"/>
                                <w:sz w:val="20"/>
                                <w:szCs w:val="20"/>
                                <w:lang w:eastAsia="en-US"/>
                              </w:rPr>
                            </w:pPr>
                            <w:r>
                              <w:rPr>
                                <w:rFonts w:eastAsiaTheme="minorHAnsi"/>
                                <w:sz w:val="20"/>
                                <w:szCs w:val="20"/>
                                <w:lang w:eastAsia="en-US"/>
                              </w:rPr>
                              <w:t>………….</w:t>
                            </w:r>
                          </w:p>
                        </w:txbxContent>
                      </wps:txbx>
                      <wps:bodyPr rot="0" vert="horz" wrap="square" lIns="91440" tIns="45720" rIns="91440" bIns="45720" anchor="t" anchorCtr="0">
                        <a:spAutoFit/>
                      </wps:bodyPr>
                    </wps:wsp>
                  </a:graphicData>
                </a:graphic>
              </wp:inline>
            </w:drawing>
          </mc:Choice>
          <mc:Fallback>
            <w:pict>
              <v:shape w14:anchorId="54E85279" id="_x0000_s1052"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crLAIAAFIEAAAOAAAAZHJzL2Uyb0RvYy54bWysVNuO0zAQfUfiHyy/06Qh7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">
                <v:textbox style="mso-fit-shape-to-text:t">
                  <w:txbxContent>
                    <w:p w:rsidR="00E059FA" w:rsidRDefault="00E059FA" w:rsidP="007D2824">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7D2824" w:rsidRDefault="00E059FA" w:rsidP="007D2824">
                      <w:pPr>
                        <w:autoSpaceDE w:val="0"/>
                        <w:autoSpaceDN w:val="0"/>
                        <w:adjustRightInd w:val="0"/>
                        <w:jc w:val="left"/>
                        <w:rPr>
                          <w:rFonts w:eastAsiaTheme="minorHAnsi"/>
                          <w:sz w:val="20"/>
                          <w:szCs w:val="20"/>
                          <w:lang w:eastAsia="en-US"/>
                        </w:rPr>
                      </w:pPr>
                      <w:r>
                        <w:rPr>
                          <w:rFonts w:eastAsiaTheme="minorHAnsi"/>
                          <w:sz w:val="20"/>
                          <w:szCs w:val="20"/>
                          <w:lang w:eastAsia="en-US"/>
                        </w:rPr>
                        <w:t xml:space="preserve">    </w:t>
                      </w:r>
                      <w:proofErr w:type="gramStart"/>
                      <w:r w:rsidRPr="007D2824">
                        <w:rPr>
                          <w:rFonts w:eastAsiaTheme="minorHAnsi"/>
                          <w:sz w:val="20"/>
                          <w:szCs w:val="20"/>
                          <w:lang w:eastAsia="en-US"/>
                        </w:rPr>
                        <w:t>public</w:t>
                      </w:r>
                      <w:proofErr w:type="gramEnd"/>
                      <w:r w:rsidRPr="007D2824">
                        <w:rPr>
                          <w:rFonts w:eastAsiaTheme="minorHAnsi"/>
                          <w:sz w:val="20"/>
                          <w:szCs w:val="20"/>
                          <w:lang w:eastAsia="en-US"/>
                        </w:rPr>
                        <w:t xml:space="preserve"> function halte_form()</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$halte = Halte::</w:t>
                      </w:r>
                      <w:proofErr w:type="gramStart"/>
                      <w:r w:rsidRPr="007D2824">
                        <w:rPr>
                          <w:rFonts w:eastAsiaTheme="minorHAnsi"/>
                          <w:sz w:val="20"/>
                          <w:szCs w:val="20"/>
                          <w:lang w:eastAsia="en-US"/>
                        </w:rPr>
                        <w:t>where(</w:t>
                      </w:r>
                      <w:proofErr w:type="gramEnd"/>
                      <w:r w:rsidRPr="007D2824">
                        <w:rPr>
                          <w:rFonts w:eastAsiaTheme="minorHAnsi"/>
                          <w:sz w:val="20"/>
                          <w:szCs w:val="20"/>
                          <w:lang w:eastAsia="en-US"/>
                        </w:rPr>
                        <w:t>'id','&gt;',0)-&gt;get();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return</w:t>
                      </w:r>
                      <w:proofErr w:type="gramEnd"/>
                      <w:r w:rsidRPr="007D2824">
                        <w:rPr>
                          <w:rFonts w:eastAsiaTheme="minorHAnsi"/>
                          <w:sz w:val="20"/>
                          <w:szCs w:val="20"/>
                          <w:lang w:eastAsia="en-US"/>
                        </w:rPr>
                        <w:t xml:space="preserve"> view("index")-&gt;with('halte',$halte);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 return json_</w:t>
                      </w:r>
                      <w:proofErr w:type="gramStart"/>
                      <w:r w:rsidRPr="007D2824">
                        <w:rPr>
                          <w:rFonts w:eastAsiaTheme="minorHAnsi"/>
                          <w:sz w:val="20"/>
                          <w:szCs w:val="20"/>
                          <w:lang w:eastAsia="en-US"/>
                        </w:rPr>
                        <w:t>encode(</w:t>
                      </w:r>
                      <w:proofErr w:type="gramEnd"/>
                      <w:r w:rsidRPr="007D2824">
                        <w:rPr>
                          <w:rFonts w:eastAsiaTheme="minorHAnsi"/>
                          <w:sz w:val="20"/>
                          <w:szCs w:val="20"/>
                          <w:lang w:eastAsia="en-US"/>
                        </w:rPr>
                        <w:t>$halte);</w:t>
                      </w:r>
                    </w:p>
                    <w:p w:rsidR="00E059FA"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Default="00E059FA" w:rsidP="007D2824">
                      <w:pPr>
                        <w:autoSpaceDE w:val="0"/>
                        <w:autoSpaceDN w:val="0"/>
                        <w:adjustRightInd w:val="0"/>
                        <w:jc w:val="left"/>
                        <w:rPr>
                          <w:rFonts w:eastAsiaTheme="minorHAnsi"/>
                          <w:sz w:val="20"/>
                          <w:szCs w:val="20"/>
                          <w:lang w:eastAsia="en-US"/>
                        </w:rPr>
                      </w:pPr>
                      <w:r>
                        <w:rPr>
                          <w:rFonts w:eastAsiaTheme="minorHAnsi"/>
                          <w:sz w:val="20"/>
                          <w:szCs w:val="20"/>
                          <w:lang w:eastAsia="en-US"/>
                        </w:rPr>
                        <w:t>………….</w:t>
                      </w:r>
                    </w:p>
                  </w:txbxContent>
                </v:textbox>
                <w10:anchorlock/>
              </v:shape>
            </w:pict>
          </mc:Fallback>
        </mc:AlternateContent>
      </w:r>
    </w:p>
    <w:p w:rsidR="007D2824" w:rsidRDefault="00A206F2" w:rsidP="00A206F2">
      <w:pPr>
        <w:pStyle w:val="Caption"/>
      </w:pPr>
      <w:bookmarkStart w:id="236" w:name="_Toc453463418"/>
      <w:r>
        <w:t xml:space="preserve">Kode Sumber </w:t>
      </w:r>
      <w:r>
        <w:fldChar w:fldCharType="begin"/>
      </w:r>
      <w:r>
        <w:instrText xml:space="preserve"> SEQ Kode_Sumber \* ARABIC </w:instrText>
      </w:r>
      <w:r>
        <w:fldChar w:fldCharType="separate"/>
      </w:r>
      <w:r>
        <w:rPr>
          <w:noProof/>
        </w:rPr>
        <w:t>24</w:t>
      </w:r>
      <w:r>
        <w:fldChar w:fldCharType="end"/>
      </w:r>
      <w:r>
        <w:t xml:space="preserve"> Controller Tampilan Utama</w:t>
      </w:r>
      <w:bookmarkEnd w:id="236"/>
    </w:p>
    <w:p w:rsidR="006B4837" w:rsidRDefault="006B4837" w:rsidP="006B4837">
      <w:r>
        <w:t xml:space="preserve">Kode Sumber </w:t>
      </w:r>
      <w:r w:rsidR="00A206F2">
        <w:t>24 m</w:t>
      </w:r>
      <w:r>
        <w:t xml:space="preserve">erupakan </w:t>
      </w:r>
      <w:r w:rsidR="00A206F2">
        <w:t>p</w:t>
      </w:r>
      <w:r>
        <w:t xml:space="preserve">otongan kode yang berfungsi menampilkan view halaman utama. Selain itu, potongan kode sumber </w:t>
      </w:r>
      <w:r w:rsidR="00A206F2">
        <w:t>24</w:t>
      </w:r>
      <w:r>
        <w:t xml:space="preserve"> </w:t>
      </w:r>
      <w:r w:rsidR="00A206F2">
        <w:t>i</w:t>
      </w:r>
      <w:r>
        <w:t xml:space="preserve">ni juga mengirimkan hasil </w:t>
      </w:r>
      <w:r w:rsidRPr="006B4837">
        <w:rPr>
          <w:i/>
        </w:rPr>
        <w:t>query</w:t>
      </w:r>
      <w:r>
        <w:t xml:space="preserve"> berupa data halte yang difungsikan sebagai masukkan dalam pencarian rute.</w:t>
      </w:r>
    </w:p>
    <w:p w:rsidR="007D2824" w:rsidRDefault="007D2824" w:rsidP="00B257EA"/>
    <w:p w:rsidR="007E3C2A" w:rsidRDefault="007E3C2A" w:rsidP="007E3C2A">
      <w:r>
        <w:rPr>
          <w:noProof/>
          <w:lang w:eastAsia="en-US"/>
        </w:rPr>
        <mc:AlternateContent>
          <mc:Choice Requires="wps">
            <w:drawing>
              <wp:inline distT="0" distB="0" distL="0" distR="0" wp14:anchorId="324DA198" wp14:editId="673D099A">
                <wp:extent cx="3829050" cy="1404620"/>
                <wp:effectExtent l="0" t="0" r="19050" b="15240"/>
                <wp:docPr id="450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7E3C2A" w:rsidRPr="00833045" w:rsidRDefault="007E3C2A" w:rsidP="007E3C2A">
                            <w:pPr>
                              <w:autoSpaceDE w:val="0"/>
                              <w:autoSpaceDN w:val="0"/>
                              <w:adjustRightInd w:val="0"/>
                              <w:jc w:val="left"/>
                              <w:rPr>
                                <w:rFonts w:eastAsiaTheme="minorHAnsi"/>
                                <w:sz w:val="20"/>
                                <w:szCs w:val="20"/>
                                <w:lang w:eastAsia="en-US"/>
                              </w:rPr>
                            </w:pPr>
                            <w:proofErr w:type="gramStart"/>
                            <w:r w:rsidRPr="00833045">
                              <w:rPr>
                                <w:rFonts w:eastAsiaTheme="minorHAnsi"/>
                                <w:sz w:val="20"/>
                                <w:szCs w:val="20"/>
                                <w:lang w:eastAsia="en-US"/>
                              </w:rPr>
                              <w:t>public</w:t>
                            </w:r>
                            <w:proofErr w:type="gramEnd"/>
                            <w:r w:rsidRPr="00833045">
                              <w:rPr>
                                <w:rFonts w:eastAsiaTheme="minorHAnsi"/>
                                <w:sz w:val="20"/>
                                <w:szCs w:val="20"/>
                                <w:lang w:eastAsia="en-US"/>
                              </w:rPr>
                              <w:t xml:space="preserve"> function rute1a()</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$FeatureCollection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 xml:space="preserve">);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$where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'koridor_id' =&gt; 1);</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$rute = Point::</w:t>
                            </w:r>
                            <w:proofErr w:type="gramStart"/>
                            <w:r w:rsidRPr="00833045">
                              <w:rPr>
                                <w:rFonts w:eastAsiaTheme="minorHAnsi"/>
                                <w:sz w:val="20"/>
                                <w:szCs w:val="20"/>
                                <w:lang w:eastAsia="en-US"/>
                              </w:rPr>
                              <w:t>with(</w:t>
                            </w:r>
                            <w:proofErr w:type="gramEnd"/>
                            <w:r w:rsidRPr="00833045">
                              <w:rPr>
                                <w:rFonts w:eastAsiaTheme="minorHAnsi"/>
                                <w:sz w:val="20"/>
                                <w:szCs w:val="20"/>
                                <w:lang w:eastAsia="en-US"/>
                              </w:rPr>
                              <w:t>'Koridor')-&gt;where($where)-&gt;get();</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foreach</w:t>
                            </w:r>
                            <w:proofErr w:type="gramEnd"/>
                            <w:r w:rsidRPr="00833045">
                              <w:rPr>
                                <w:rFonts w:eastAsiaTheme="minorHAnsi"/>
                                <w:sz w:val="20"/>
                                <w:szCs w:val="20"/>
                                <w:lang w:eastAsia="en-US"/>
                              </w:rPr>
                              <w:t xml:space="preserve"> ($rute as $key =&gt; $value)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$coordinate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$coordinate, $value-&gt;latitude);</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 xml:space="preserve">$coordinate, $value-&gt;longitude);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$FeatureCollection, $coordinate);</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return</w:t>
                            </w:r>
                            <w:proofErr w:type="gramEnd"/>
                            <w:r w:rsidRPr="00833045">
                              <w:rPr>
                                <w:rFonts w:eastAsiaTheme="minorHAnsi"/>
                                <w:sz w:val="20"/>
                                <w:szCs w:val="20"/>
                                <w:lang w:eastAsia="en-US"/>
                              </w:rPr>
                              <w:t xml:space="preserve"> json_encode($FeatureCollection);</w:t>
                            </w:r>
                          </w:p>
                          <w:p w:rsidR="007E3C2A" w:rsidRPr="004D7DF2"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
                        </w:txbxContent>
                      </wps:txbx>
                      <wps:bodyPr rot="0" vert="horz" wrap="square" lIns="91440" tIns="45720" rIns="91440" bIns="45720" anchor="t" anchorCtr="0">
                        <a:spAutoFit/>
                      </wps:bodyPr>
                    </wps:wsp>
                  </a:graphicData>
                </a:graphic>
              </wp:inline>
            </w:drawing>
          </mc:Choice>
          <mc:Fallback>
            <w:pict>
              <v:shape w14:anchorId="324DA198" id="_x0000_s1053"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">
                <v:textbox style="mso-fit-shape-to-text:t">
                  <w:txbxContent>
                    <w:p w:rsidR="007E3C2A" w:rsidRPr="00833045" w:rsidRDefault="007E3C2A" w:rsidP="007E3C2A">
                      <w:pPr>
                        <w:autoSpaceDE w:val="0"/>
                        <w:autoSpaceDN w:val="0"/>
                        <w:adjustRightInd w:val="0"/>
                        <w:jc w:val="left"/>
                        <w:rPr>
                          <w:rFonts w:eastAsiaTheme="minorHAnsi"/>
                          <w:sz w:val="20"/>
                          <w:szCs w:val="20"/>
                          <w:lang w:eastAsia="en-US"/>
                        </w:rPr>
                      </w:pPr>
                      <w:proofErr w:type="gramStart"/>
                      <w:r w:rsidRPr="00833045">
                        <w:rPr>
                          <w:rFonts w:eastAsiaTheme="minorHAnsi"/>
                          <w:sz w:val="20"/>
                          <w:szCs w:val="20"/>
                          <w:lang w:eastAsia="en-US"/>
                        </w:rPr>
                        <w:t>public</w:t>
                      </w:r>
                      <w:proofErr w:type="gramEnd"/>
                      <w:r w:rsidRPr="00833045">
                        <w:rPr>
                          <w:rFonts w:eastAsiaTheme="minorHAnsi"/>
                          <w:sz w:val="20"/>
                          <w:szCs w:val="20"/>
                          <w:lang w:eastAsia="en-US"/>
                        </w:rPr>
                        <w:t xml:space="preserve"> function rute1a()</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$FeatureCollection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 xml:space="preserve">);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$where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'koridor_id' =&gt; 1);</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$rute = Point::</w:t>
                      </w:r>
                      <w:proofErr w:type="gramStart"/>
                      <w:r w:rsidRPr="00833045">
                        <w:rPr>
                          <w:rFonts w:eastAsiaTheme="minorHAnsi"/>
                          <w:sz w:val="20"/>
                          <w:szCs w:val="20"/>
                          <w:lang w:eastAsia="en-US"/>
                        </w:rPr>
                        <w:t>with(</w:t>
                      </w:r>
                      <w:proofErr w:type="gramEnd"/>
                      <w:r w:rsidRPr="00833045">
                        <w:rPr>
                          <w:rFonts w:eastAsiaTheme="minorHAnsi"/>
                          <w:sz w:val="20"/>
                          <w:szCs w:val="20"/>
                          <w:lang w:eastAsia="en-US"/>
                        </w:rPr>
                        <w:t>'Koridor')-&gt;where($where)-&gt;get();</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foreach</w:t>
                      </w:r>
                      <w:proofErr w:type="gramEnd"/>
                      <w:r w:rsidRPr="00833045">
                        <w:rPr>
                          <w:rFonts w:eastAsiaTheme="minorHAnsi"/>
                          <w:sz w:val="20"/>
                          <w:szCs w:val="20"/>
                          <w:lang w:eastAsia="en-US"/>
                        </w:rPr>
                        <w:t xml:space="preserve"> ($rute as $key =&gt; $value)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$coordinate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$coordinate, $value-&gt;latitude);</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 xml:space="preserve">$coordinate, $value-&gt;longitude);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$FeatureCollection, $coordinate);</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7E3C2A" w:rsidRPr="00833045"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return</w:t>
                      </w:r>
                      <w:proofErr w:type="gramEnd"/>
                      <w:r w:rsidRPr="00833045">
                        <w:rPr>
                          <w:rFonts w:eastAsiaTheme="minorHAnsi"/>
                          <w:sz w:val="20"/>
                          <w:szCs w:val="20"/>
                          <w:lang w:eastAsia="en-US"/>
                        </w:rPr>
                        <w:t xml:space="preserve"> json_encode($FeatureCollection);</w:t>
                      </w:r>
                    </w:p>
                    <w:p w:rsidR="007E3C2A" w:rsidRPr="004D7DF2" w:rsidRDefault="007E3C2A" w:rsidP="007E3C2A">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
                  </w:txbxContent>
                </v:textbox>
                <w10:anchorlock/>
              </v:shape>
            </w:pict>
          </mc:Fallback>
        </mc:AlternateContent>
      </w:r>
    </w:p>
    <w:p w:rsidR="007E3C2A" w:rsidRDefault="007E3C2A" w:rsidP="007E3C2A">
      <w:pPr>
        <w:pStyle w:val="Caption"/>
      </w:pPr>
      <w:bookmarkStart w:id="237" w:name="_Toc453463422"/>
      <w:r>
        <w:t xml:space="preserve">Kode Sumber </w:t>
      </w:r>
      <w:r>
        <w:fldChar w:fldCharType="begin"/>
      </w:r>
      <w:r>
        <w:instrText xml:space="preserve"> SEQ Kode_Sumber \* ARABIC </w:instrText>
      </w:r>
      <w:r>
        <w:fldChar w:fldCharType="separate"/>
      </w:r>
      <w:r>
        <w:rPr>
          <w:noProof/>
        </w:rPr>
        <w:t>25</w:t>
      </w:r>
      <w:r>
        <w:fldChar w:fldCharType="end"/>
      </w:r>
      <w:r>
        <w:t xml:space="preserve"> Controller Rute Perkoridor</w:t>
      </w:r>
      <w:bookmarkEnd w:id="237"/>
    </w:p>
    <w:p w:rsidR="007E3C2A" w:rsidRDefault="007E3C2A" w:rsidP="00B257EA">
      <w:r>
        <w:t>Kode Sumber 2</w:t>
      </w:r>
      <w:r>
        <w:t>5</w:t>
      </w:r>
      <w:r>
        <w:t xml:space="preserve"> merupakan potongan kode yang berisikan logika pencarian rute yang ada pada koridor tertentu (dalam hal ini pada rute 1a). Rute 1a merupakan rute menuju arah pulang atau mendekati pusat </w:t>
      </w:r>
      <w:proofErr w:type="gramStart"/>
      <w:r>
        <w:t>kota</w:t>
      </w:r>
      <w:proofErr w:type="gramEnd"/>
      <w:r>
        <w:t xml:space="preserve">. Logika pencarian rute dilakukan dengan parameter id koridor dan dilakukan pencocokan id terhadap inputan dan data yang ada. Setelah dilakukan pencocokan, dibutuhkan koordinat. Setelah </w:t>
      </w:r>
      <w:proofErr w:type="gramStart"/>
      <w:r>
        <w:lastRenderedPageBreak/>
        <w:t>mendapatkan</w:t>
      </w:r>
      <w:proofErr w:type="gramEnd"/>
      <w:r>
        <w:t xml:space="preserve"> nilai koordinat, maka dilakukan pengiriman nilai yang selanjutnya diklasifikasikan dalam bentuk JSON</w:t>
      </w:r>
    </w:p>
    <w:p w:rsidR="007D2824" w:rsidRDefault="007D2824" w:rsidP="00B257EA">
      <w:r>
        <w:rPr>
          <w:noProof/>
          <w:lang w:eastAsia="en-US"/>
        </w:rPr>
        <mc:AlternateContent>
          <mc:Choice Requires="wps">
            <w:drawing>
              <wp:inline distT="0" distB="0" distL="0" distR="0" wp14:anchorId="5817D5E3" wp14:editId="25753A5C">
                <wp:extent cx="3829050" cy="1404620"/>
                <wp:effectExtent l="0" t="0" r="19050" b="15240"/>
                <wp:docPr id="4507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Default="00E059FA" w:rsidP="007D2824">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7D2824" w:rsidRDefault="00E059FA" w:rsidP="007D2824">
                            <w:pPr>
                              <w:autoSpaceDE w:val="0"/>
                              <w:autoSpaceDN w:val="0"/>
                              <w:adjustRightInd w:val="0"/>
                              <w:jc w:val="left"/>
                              <w:rPr>
                                <w:rFonts w:eastAsiaTheme="minorHAnsi"/>
                                <w:sz w:val="20"/>
                                <w:szCs w:val="20"/>
                                <w:lang w:eastAsia="en-US"/>
                              </w:rPr>
                            </w:pPr>
                            <w:proofErr w:type="gramStart"/>
                            <w:r w:rsidRPr="007D2824">
                              <w:rPr>
                                <w:rFonts w:eastAsiaTheme="minorHAnsi"/>
                                <w:sz w:val="20"/>
                                <w:szCs w:val="20"/>
                                <w:lang w:eastAsia="en-US"/>
                              </w:rPr>
                              <w:t>public</w:t>
                            </w:r>
                            <w:proofErr w:type="gramEnd"/>
                            <w:r w:rsidRPr="007D2824">
                              <w:rPr>
                                <w:rFonts w:eastAsiaTheme="minorHAnsi"/>
                                <w:sz w:val="20"/>
                                <w:szCs w:val="20"/>
                                <w:lang w:eastAsia="en-US"/>
                              </w:rPr>
                              <w:t xml:space="preserve"> function pencarian($awal,$akhir)</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r>
                              <w:rPr>
                                <w:rFonts w:eastAsiaTheme="minorHAnsi"/>
                                <w:sz w:val="20"/>
                                <w:szCs w:val="20"/>
                                <w:lang w:eastAsia="en-US"/>
                              </w:rPr>
                              <w: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while(</w:t>
                            </w:r>
                            <w:proofErr w:type="gramEnd"/>
                            <w:r w:rsidRPr="007D2824">
                              <w:rPr>
                                <w:rFonts w:eastAsiaTheme="minorHAnsi"/>
                                <w:sz w:val="20"/>
                                <w:szCs w:val="20"/>
                                <w:lang w:eastAsia="en-US"/>
                              </w:rPr>
                              <w:t>1)</w:t>
                            </w:r>
                          </w:p>
                          <w:p w:rsidR="00E059FA" w:rsidRDefault="00E059FA" w:rsidP="007D2824">
                            <w:pPr>
                              <w:autoSpaceDE w:val="0"/>
                              <w:autoSpaceDN w:val="0"/>
                              <w:adjustRightInd w:val="0"/>
                              <w:ind w:left="72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ind w:left="720"/>
                              <w:jc w:val="left"/>
                              <w:rPr>
                                <w:rFonts w:eastAsiaTheme="minorHAnsi"/>
                                <w:sz w:val="20"/>
                                <w:szCs w:val="20"/>
                                <w:lang w:eastAsia="en-US"/>
                              </w:rPr>
                            </w:pPr>
                            <w:r w:rsidRPr="007D2824">
                              <w:rPr>
                                <w:rFonts w:eastAsiaTheme="minorHAnsi"/>
                                <w:sz w:val="20"/>
                                <w:szCs w:val="20"/>
                                <w:lang w:eastAsia="en-US"/>
                              </w:rPr>
                              <w:t>$halte_transisi = Point::</w:t>
                            </w:r>
                            <w:proofErr w:type="gramStart"/>
                            <w:r w:rsidRPr="007D2824">
                              <w:rPr>
                                <w:rFonts w:eastAsiaTheme="minorHAnsi"/>
                                <w:sz w:val="20"/>
                                <w:szCs w:val="20"/>
                                <w:lang w:eastAsia="en-US"/>
                              </w:rPr>
                              <w:t>where(</w:t>
                            </w:r>
                            <w:proofErr w:type="gramEnd"/>
                            <w:r w:rsidRPr="007D2824">
                              <w:rPr>
                                <w:rFonts w:eastAsiaTheme="minorHAnsi"/>
                                <w:sz w:val="20"/>
                                <w:szCs w:val="20"/>
                                <w:lang w:eastAsia="en-US"/>
                              </w:rPr>
                              <w:t>'koridor_id',$koridor_awal)-&gt;where('halte_id',$temp_start)-&gt;first();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if(</w:t>
                            </w:r>
                            <w:proofErr w:type="gramEnd"/>
                            <w:r w:rsidRPr="007D2824">
                              <w:rPr>
                                <w:rFonts w:eastAsiaTheme="minorHAnsi"/>
                                <w:sz w:val="20"/>
                                <w:szCs w:val="20"/>
                                <w:lang w:eastAsia="en-US"/>
                              </w:rPr>
                              <w:t>$koridor_awal==$koridor_akhir){</w:t>
                            </w:r>
                          </w:p>
                          <w:p w:rsidR="00E059FA" w:rsidRPr="007D2824" w:rsidRDefault="00E059FA" w:rsidP="007D2824">
                            <w:pPr>
                              <w:autoSpaceDE w:val="0"/>
                              <w:autoSpaceDN w:val="0"/>
                              <w:adjustRightInd w:val="0"/>
                              <w:ind w:left="1440"/>
                              <w:jc w:val="left"/>
                              <w:rPr>
                                <w:rFonts w:eastAsiaTheme="minorHAnsi"/>
                                <w:sz w:val="20"/>
                                <w:szCs w:val="20"/>
                                <w:lang w:eastAsia="en-US"/>
                              </w:rPr>
                            </w:pPr>
                            <w:r w:rsidRPr="007D2824">
                              <w:rPr>
                                <w:rFonts w:eastAsiaTheme="minorHAnsi"/>
                                <w:sz w:val="20"/>
                                <w:szCs w:val="20"/>
                                <w:lang w:eastAsia="en-US"/>
                              </w:rPr>
                              <w:t>$halte_akhir = Point::</w:t>
                            </w:r>
                            <w:proofErr w:type="gramStart"/>
                            <w:r w:rsidRPr="007D2824">
                              <w:rPr>
                                <w:rFonts w:eastAsiaTheme="minorHAnsi"/>
                                <w:sz w:val="20"/>
                                <w:szCs w:val="20"/>
                                <w:lang w:eastAsia="en-US"/>
                              </w:rPr>
                              <w:t>where(</w:t>
                            </w:r>
                            <w:proofErr w:type="gramEnd"/>
                            <w:r w:rsidRPr="007D2824">
                              <w:rPr>
                                <w:rFonts w:eastAsiaTheme="minorHAnsi"/>
                                <w:sz w:val="20"/>
                                <w:szCs w:val="20"/>
                                <w:lang w:eastAsia="en-US"/>
                              </w:rPr>
                              <w:t>'koridor_id',$koridor_awal)-&gt;where('halte_id',$akhir)-&gt;first();</w:t>
                            </w:r>
                          </w:p>
                          <w:p w:rsidR="00E059FA" w:rsidRPr="007D2824" w:rsidRDefault="00E059FA" w:rsidP="007D2824">
                            <w:pPr>
                              <w:autoSpaceDE w:val="0"/>
                              <w:autoSpaceDN w:val="0"/>
                              <w:adjustRightInd w:val="0"/>
                              <w:ind w:left="1440"/>
                              <w:jc w:val="left"/>
                              <w:rPr>
                                <w:rFonts w:eastAsiaTheme="minorHAnsi"/>
                                <w:sz w:val="20"/>
                                <w:szCs w:val="20"/>
                                <w:lang w:eastAsia="en-US"/>
                              </w:rPr>
                            </w:pPr>
                            <w:r w:rsidRPr="007D2824">
                              <w:rPr>
                                <w:rFonts w:eastAsiaTheme="minorHAnsi"/>
                                <w:sz w:val="20"/>
                                <w:szCs w:val="20"/>
                                <w:lang w:eastAsia="en-US"/>
                              </w:rPr>
                              <w:t xml:space="preserve">$poin = </w:t>
                            </w:r>
                            <w:r>
                              <w:rPr>
                                <w:rFonts w:eastAsiaTheme="minorHAnsi"/>
                                <w:sz w:val="20"/>
                                <w:szCs w:val="20"/>
                                <w:lang w:eastAsia="en-US"/>
                              </w:rPr>
                              <w:t xml:space="preserve"> </w:t>
                            </w:r>
                            <w:r w:rsidRPr="007D2824">
                              <w:rPr>
                                <w:rFonts w:eastAsiaTheme="minorHAnsi"/>
                                <w:sz w:val="20"/>
                                <w:szCs w:val="20"/>
                                <w:lang w:eastAsia="en-US"/>
                              </w:rPr>
                              <w:t xml:space="preserve">Point::where('koridor_id',$koridor_awal)-&gt;whereBetween('nomor',array($halte_transisi-&gt;nomor,$halte_akhir-&gt;nomor))-&gt;get();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ind w:left="720"/>
                              <w:jc w:val="left"/>
                              <w:rPr>
                                <w:rFonts w:eastAsiaTheme="minorHAnsi"/>
                                <w:sz w:val="20"/>
                                <w:szCs w:val="20"/>
                                <w:lang w:eastAsia="en-US"/>
                              </w:rPr>
                            </w:pPr>
                            <w:proofErr w:type="gramStart"/>
                            <w:r w:rsidRPr="007D2824">
                              <w:rPr>
                                <w:rFonts w:eastAsiaTheme="minorHAnsi"/>
                                <w:sz w:val="20"/>
                                <w:szCs w:val="20"/>
                                <w:lang w:eastAsia="en-US"/>
                              </w:rPr>
                              <w:t>else</w:t>
                            </w:r>
                            <w:proofErr w:type="gramEnd"/>
                            <w:r w:rsidRPr="007D2824">
                              <w:rPr>
                                <w:rFonts w:eastAsiaTheme="minorHAnsi"/>
                                <w:sz w:val="20"/>
                                <w:szCs w:val="20"/>
                                <w:lang w:eastAsia="en-US"/>
                              </w:rPr>
                              <w:t xml:space="preserve"> $poin = Point::where('koridor_id',$koridor_awal)-&gt;where('nomor','&gt;=',$halte_transisi-&gt;nomor)-&gt;get();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foreach</w:t>
                            </w:r>
                            <w:proofErr w:type="gramEnd"/>
                            <w:r w:rsidRPr="007D2824">
                              <w:rPr>
                                <w:rFonts w:eastAsiaTheme="minorHAnsi"/>
                                <w:sz w:val="20"/>
                                <w:szCs w:val="20"/>
                                <w:lang w:eastAsia="en-US"/>
                              </w:rPr>
                              <w:t xml:space="preserve"> ($poin as $key =&gt; $value)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$coordinates = </w:t>
                            </w:r>
                            <w:proofErr w:type="gramStart"/>
                            <w:r w:rsidRPr="007D2824">
                              <w:rPr>
                                <w:rFonts w:eastAsiaTheme="minorHAnsi"/>
                                <w:sz w:val="20"/>
                                <w:szCs w:val="20"/>
                                <w:lang w:eastAsia="en-US"/>
                              </w:rPr>
                              <w:t>array(</w:t>
                            </w:r>
                            <w:proofErr w:type="gramEnd"/>
                            <w:r w:rsidRPr="007D2824">
                              <w:rPr>
                                <w:rFonts w:eastAsiaTheme="minorHAnsi"/>
                                <w:sz w:val="20"/>
                                <w:szCs w:val="20"/>
                                <w:lang w:eastAsia="en-US"/>
                              </w:rPr>
                              <w: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array_</w:t>
                            </w:r>
                            <w:proofErr w:type="gramStart"/>
                            <w:r w:rsidRPr="007D2824">
                              <w:rPr>
                                <w:rFonts w:eastAsiaTheme="minorHAnsi"/>
                                <w:sz w:val="20"/>
                                <w:szCs w:val="20"/>
                                <w:lang w:eastAsia="en-US"/>
                              </w:rPr>
                              <w:t>push(</w:t>
                            </w:r>
                            <w:proofErr w:type="gramEnd"/>
                            <w:r w:rsidRPr="007D2824">
                              <w:rPr>
                                <w:rFonts w:eastAsiaTheme="minorHAnsi"/>
                                <w:sz w:val="20"/>
                                <w:szCs w:val="20"/>
                                <w:lang w:eastAsia="en-US"/>
                              </w:rPr>
                              <w:t>$coordinates, $value-&gt;latitude);</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array_</w:t>
                            </w:r>
                            <w:proofErr w:type="gramStart"/>
                            <w:r w:rsidRPr="007D2824">
                              <w:rPr>
                                <w:rFonts w:eastAsiaTheme="minorHAnsi"/>
                                <w:sz w:val="20"/>
                                <w:szCs w:val="20"/>
                                <w:lang w:eastAsia="en-US"/>
                              </w:rPr>
                              <w:t>push(</w:t>
                            </w:r>
                            <w:proofErr w:type="gramEnd"/>
                            <w:r w:rsidRPr="007D2824">
                              <w:rPr>
                                <w:rFonts w:eastAsiaTheme="minorHAnsi"/>
                                <w:sz w:val="20"/>
                                <w:szCs w:val="20"/>
                                <w:lang w:eastAsia="en-US"/>
                              </w:rPr>
                              <w:t>$coordinates, $value-&gt;longitude);</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array_</w:t>
                            </w:r>
                            <w:proofErr w:type="gramStart"/>
                            <w:r w:rsidRPr="007D2824">
                              <w:rPr>
                                <w:rFonts w:eastAsiaTheme="minorHAnsi"/>
                                <w:sz w:val="20"/>
                                <w:szCs w:val="20"/>
                                <w:lang w:eastAsia="en-US"/>
                              </w:rPr>
                              <w:t>push(</w:t>
                            </w:r>
                            <w:proofErr w:type="gramEnd"/>
                            <w:r w:rsidRPr="007D2824">
                              <w:rPr>
                                <w:rFonts w:eastAsiaTheme="minorHAnsi"/>
                                <w:sz w:val="20"/>
                                <w:szCs w:val="20"/>
                                <w:lang w:eastAsia="en-US"/>
                              </w:rPr>
                              <w:t>$poins,$coordinates);</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if(</w:t>
                            </w:r>
                            <w:proofErr w:type="gramEnd"/>
                            <w:r w:rsidRPr="007D2824">
                              <w:rPr>
                                <w:rFonts w:eastAsiaTheme="minorHAnsi"/>
                                <w:sz w:val="20"/>
                                <w:szCs w:val="20"/>
                                <w:lang w:eastAsia="en-US"/>
                              </w:rPr>
                              <w:t>$koridor_awal == $koridor_akhir){      break;            }</w:t>
                            </w:r>
                          </w:p>
                          <w:p w:rsidR="00E059FA" w:rsidRPr="007D2824" w:rsidRDefault="00E059FA" w:rsidP="007D2824">
                            <w:pPr>
                              <w:autoSpaceDE w:val="0"/>
                              <w:autoSpaceDN w:val="0"/>
                              <w:adjustRightInd w:val="0"/>
                              <w:ind w:left="720"/>
                              <w:jc w:val="left"/>
                              <w:rPr>
                                <w:rFonts w:eastAsiaTheme="minorHAnsi"/>
                                <w:sz w:val="20"/>
                                <w:szCs w:val="20"/>
                                <w:lang w:eastAsia="en-US"/>
                              </w:rPr>
                            </w:pPr>
                            <w:r w:rsidRPr="007D2824">
                              <w:rPr>
                                <w:rFonts w:eastAsiaTheme="minorHAnsi"/>
                                <w:sz w:val="20"/>
                                <w:szCs w:val="20"/>
                                <w:lang w:eastAsia="en-US"/>
                              </w:rPr>
                              <w:t xml:space="preserve"> $next = Rute::</w:t>
                            </w:r>
                            <w:proofErr w:type="gramStart"/>
                            <w:r w:rsidRPr="007D2824">
                              <w:rPr>
                                <w:rFonts w:eastAsiaTheme="minorHAnsi"/>
                                <w:sz w:val="20"/>
                                <w:szCs w:val="20"/>
                                <w:lang w:eastAsia="en-US"/>
                              </w:rPr>
                              <w:t>where(</w:t>
                            </w:r>
                            <w:proofErr w:type="gramEnd"/>
                            <w:r w:rsidRPr="007D2824">
                              <w:rPr>
                                <w:rFonts w:eastAsiaTheme="minorHAnsi"/>
                                <w:sz w:val="20"/>
                                <w:szCs w:val="20"/>
                                <w:lang w:eastAsia="en-US"/>
                              </w:rPr>
                              <w:t>'koridor_asal',$koridor_awal)-&gt;where('koridor_tujuan',$koridor_akhir)-&gt;first();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$temp_start = $next-&gt;halte_transisi;</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$koridor_awal = $next-&gt;koridor_via;</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if(</w:t>
                            </w:r>
                            <w:proofErr w:type="gramEnd"/>
                            <w:r w:rsidRPr="007D2824">
                              <w:rPr>
                                <w:rFonts w:eastAsiaTheme="minorHAnsi"/>
                                <w:sz w:val="20"/>
                                <w:szCs w:val="20"/>
                                <w:lang w:eastAsia="en-US"/>
                              </w:rPr>
                              <w:t>$koridor_awal==0){</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$koridor_awal = $next-&gt;koridor_tujuan;</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return</w:t>
                            </w:r>
                            <w:proofErr w:type="gramEnd"/>
                            <w:r w:rsidRPr="007D2824">
                              <w:rPr>
                                <w:rFonts w:eastAsiaTheme="minorHAnsi"/>
                                <w:sz w:val="20"/>
                                <w:szCs w:val="20"/>
                                <w:lang w:eastAsia="en-US"/>
                              </w:rPr>
                              <w:t xml:space="preserve"> json_encode($poins);</w:t>
                            </w:r>
                          </w:p>
                          <w:p w:rsidR="00E059FA"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r>
                              <w:rPr>
                                <w:rFonts w:eastAsiaTheme="minorHAnsi"/>
                                <w:sz w:val="20"/>
                                <w:szCs w:val="20"/>
                                <w:lang w:eastAsia="en-US"/>
                              </w:rPr>
                              <w:t>………….</w:t>
                            </w:r>
                          </w:p>
                        </w:txbxContent>
                      </wps:txbx>
                      <wps:bodyPr rot="0" vert="horz" wrap="square" lIns="91440" tIns="45720" rIns="91440" bIns="45720" anchor="t" anchorCtr="0">
                        <a:spAutoFit/>
                      </wps:bodyPr>
                    </wps:wsp>
                  </a:graphicData>
                </a:graphic>
              </wp:inline>
            </w:drawing>
          </mc:Choice>
          <mc:Fallback>
            <w:pict>
              <v:shape w14:anchorId="5817D5E3" id="_x0000_s1054"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YwLAIAAFI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">
                <v:textbox style="mso-fit-shape-to-text:t">
                  <w:txbxContent>
                    <w:p w:rsidR="00E059FA" w:rsidRDefault="00E059FA" w:rsidP="007D2824">
                      <w:pPr>
                        <w:autoSpaceDE w:val="0"/>
                        <w:autoSpaceDN w:val="0"/>
                        <w:adjustRightInd w:val="0"/>
                        <w:jc w:val="left"/>
                        <w:rPr>
                          <w:rFonts w:eastAsiaTheme="minorHAnsi"/>
                          <w:sz w:val="20"/>
                          <w:szCs w:val="20"/>
                          <w:lang w:eastAsia="en-US"/>
                        </w:rPr>
                      </w:pPr>
                      <w:r>
                        <w:rPr>
                          <w:rFonts w:eastAsiaTheme="minorHAnsi"/>
                          <w:sz w:val="20"/>
                          <w:szCs w:val="20"/>
                          <w:lang w:eastAsia="en-US"/>
                        </w:rPr>
                        <w:t>….</w:t>
                      </w:r>
                    </w:p>
                    <w:p w:rsidR="00E059FA" w:rsidRPr="007D2824" w:rsidRDefault="00E059FA" w:rsidP="007D2824">
                      <w:pPr>
                        <w:autoSpaceDE w:val="0"/>
                        <w:autoSpaceDN w:val="0"/>
                        <w:adjustRightInd w:val="0"/>
                        <w:jc w:val="left"/>
                        <w:rPr>
                          <w:rFonts w:eastAsiaTheme="minorHAnsi"/>
                          <w:sz w:val="20"/>
                          <w:szCs w:val="20"/>
                          <w:lang w:eastAsia="en-US"/>
                        </w:rPr>
                      </w:pPr>
                      <w:proofErr w:type="gramStart"/>
                      <w:r w:rsidRPr="007D2824">
                        <w:rPr>
                          <w:rFonts w:eastAsiaTheme="minorHAnsi"/>
                          <w:sz w:val="20"/>
                          <w:szCs w:val="20"/>
                          <w:lang w:eastAsia="en-US"/>
                        </w:rPr>
                        <w:t>public</w:t>
                      </w:r>
                      <w:proofErr w:type="gramEnd"/>
                      <w:r w:rsidRPr="007D2824">
                        <w:rPr>
                          <w:rFonts w:eastAsiaTheme="minorHAnsi"/>
                          <w:sz w:val="20"/>
                          <w:szCs w:val="20"/>
                          <w:lang w:eastAsia="en-US"/>
                        </w:rPr>
                        <w:t xml:space="preserve"> function pencarian($awal,$akhir)</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r>
                        <w:rPr>
                          <w:rFonts w:eastAsiaTheme="minorHAnsi"/>
                          <w:sz w:val="20"/>
                          <w:szCs w:val="20"/>
                          <w:lang w:eastAsia="en-US"/>
                        </w:rPr>
                        <w: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while(</w:t>
                      </w:r>
                      <w:proofErr w:type="gramEnd"/>
                      <w:r w:rsidRPr="007D2824">
                        <w:rPr>
                          <w:rFonts w:eastAsiaTheme="minorHAnsi"/>
                          <w:sz w:val="20"/>
                          <w:szCs w:val="20"/>
                          <w:lang w:eastAsia="en-US"/>
                        </w:rPr>
                        <w:t>1)</w:t>
                      </w:r>
                    </w:p>
                    <w:p w:rsidR="00E059FA" w:rsidRDefault="00E059FA" w:rsidP="007D2824">
                      <w:pPr>
                        <w:autoSpaceDE w:val="0"/>
                        <w:autoSpaceDN w:val="0"/>
                        <w:adjustRightInd w:val="0"/>
                        <w:ind w:left="72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ind w:left="720"/>
                        <w:jc w:val="left"/>
                        <w:rPr>
                          <w:rFonts w:eastAsiaTheme="minorHAnsi"/>
                          <w:sz w:val="20"/>
                          <w:szCs w:val="20"/>
                          <w:lang w:eastAsia="en-US"/>
                        </w:rPr>
                      </w:pPr>
                      <w:r w:rsidRPr="007D2824">
                        <w:rPr>
                          <w:rFonts w:eastAsiaTheme="minorHAnsi"/>
                          <w:sz w:val="20"/>
                          <w:szCs w:val="20"/>
                          <w:lang w:eastAsia="en-US"/>
                        </w:rPr>
                        <w:t>$halte_transisi = Point::</w:t>
                      </w:r>
                      <w:proofErr w:type="gramStart"/>
                      <w:r w:rsidRPr="007D2824">
                        <w:rPr>
                          <w:rFonts w:eastAsiaTheme="minorHAnsi"/>
                          <w:sz w:val="20"/>
                          <w:szCs w:val="20"/>
                          <w:lang w:eastAsia="en-US"/>
                        </w:rPr>
                        <w:t>where(</w:t>
                      </w:r>
                      <w:proofErr w:type="gramEnd"/>
                      <w:r w:rsidRPr="007D2824">
                        <w:rPr>
                          <w:rFonts w:eastAsiaTheme="minorHAnsi"/>
                          <w:sz w:val="20"/>
                          <w:szCs w:val="20"/>
                          <w:lang w:eastAsia="en-US"/>
                        </w:rPr>
                        <w:t>'koridor_id',$koridor_awal)-&gt;where('halte_id',$temp_start)-&gt;first();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if(</w:t>
                      </w:r>
                      <w:proofErr w:type="gramEnd"/>
                      <w:r w:rsidRPr="007D2824">
                        <w:rPr>
                          <w:rFonts w:eastAsiaTheme="minorHAnsi"/>
                          <w:sz w:val="20"/>
                          <w:szCs w:val="20"/>
                          <w:lang w:eastAsia="en-US"/>
                        </w:rPr>
                        <w:t>$koridor_awal==$koridor_akhir){</w:t>
                      </w:r>
                    </w:p>
                    <w:p w:rsidR="00E059FA" w:rsidRPr="007D2824" w:rsidRDefault="00E059FA" w:rsidP="007D2824">
                      <w:pPr>
                        <w:autoSpaceDE w:val="0"/>
                        <w:autoSpaceDN w:val="0"/>
                        <w:adjustRightInd w:val="0"/>
                        <w:ind w:left="1440"/>
                        <w:jc w:val="left"/>
                        <w:rPr>
                          <w:rFonts w:eastAsiaTheme="minorHAnsi"/>
                          <w:sz w:val="20"/>
                          <w:szCs w:val="20"/>
                          <w:lang w:eastAsia="en-US"/>
                        </w:rPr>
                      </w:pPr>
                      <w:r w:rsidRPr="007D2824">
                        <w:rPr>
                          <w:rFonts w:eastAsiaTheme="minorHAnsi"/>
                          <w:sz w:val="20"/>
                          <w:szCs w:val="20"/>
                          <w:lang w:eastAsia="en-US"/>
                        </w:rPr>
                        <w:t>$halte_akhir = Point::</w:t>
                      </w:r>
                      <w:proofErr w:type="gramStart"/>
                      <w:r w:rsidRPr="007D2824">
                        <w:rPr>
                          <w:rFonts w:eastAsiaTheme="minorHAnsi"/>
                          <w:sz w:val="20"/>
                          <w:szCs w:val="20"/>
                          <w:lang w:eastAsia="en-US"/>
                        </w:rPr>
                        <w:t>where(</w:t>
                      </w:r>
                      <w:proofErr w:type="gramEnd"/>
                      <w:r w:rsidRPr="007D2824">
                        <w:rPr>
                          <w:rFonts w:eastAsiaTheme="minorHAnsi"/>
                          <w:sz w:val="20"/>
                          <w:szCs w:val="20"/>
                          <w:lang w:eastAsia="en-US"/>
                        </w:rPr>
                        <w:t>'koridor_id',$koridor_awal)-&gt;where('halte_id',$akhir)-&gt;first();</w:t>
                      </w:r>
                    </w:p>
                    <w:p w:rsidR="00E059FA" w:rsidRPr="007D2824" w:rsidRDefault="00E059FA" w:rsidP="007D2824">
                      <w:pPr>
                        <w:autoSpaceDE w:val="0"/>
                        <w:autoSpaceDN w:val="0"/>
                        <w:adjustRightInd w:val="0"/>
                        <w:ind w:left="1440"/>
                        <w:jc w:val="left"/>
                        <w:rPr>
                          <w:rFonts w:eastAsiaTheme="minorHAnsi"/>
                          <w:sz w:val="20"/>
                          <w:szCs w:val="20"/>
                          <w:lang w:eastAsia="en-US"/>
                        </w:rPr>
                      </w:pPr>
                      <w:r w:rsidRPr="007D2824">
                        <w:rPr>
                          <w:rFonts w:eastAsiaTheme="minorHAnsi"/>
                          <w:sz w:val="20"/>
                          <w:szCs w:val="20"/>
                          <w:lang w:eastAsia="en-US"/>
                        </w:rPr>
                        <w:t xml:space="preserve">$poin = </w:t>
                      </w:r>
                      <w:r>
                        <w:rPr>
                          <w:rFonts w:eastAsiaTheme="minorHAnsi"/>
                          <w:sz w:val="20"/>
                          <w:szCs w:val="20"/>
                          <w:lang w:eastAsia="en-US"/>
                        </w:rPr>
                        <w:t xml:space="preserve"> </w:t>
                      </w:r>
                      <w:r w:rsidRPr="007D2824">
                        <w:rPr>
                          <w:rFonts w:eastAsiaTheme="minorHAnsi"/>
                          <w:sz w:val="20"/>
                          <w:szCs w:val="20"/>
                          <w:lang w:eastAsia="en-US"/>
                        </w:rPr>
                        <w:t xml:space="preserve">Point::where('koridor_id',$koridor_awal)-&gt;whereBetween('nomor',array($halte_transisi-&gt;nomor,$halte_akhir-&gt;nomor))-&gt;get();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ind w:left="720"/>
                        <w:jc w:val="left"/>
                        <w:rPr>
                          <w:rFonts w:eastAsiaTheme="minorHAnsi"/>
                          <w:sz w:val="20"/>
                          <w:szCs w:val="20"/>
                          <w:lang w:eastAsia="en-US"/>
                        </w:rPr>
                      </w:pPr>
                      <w:proofErr w:type="gramStart"/>
                      <w:r w:rsidRPr="007D2824">
                        <w:rPr>
                          <w:rFonts w:eastAsiaTheme="minorHAnsi"/>
                          <w:sz w:val="20"/>
                          <w:szCs w:val="20"/>
                          <w:lang w:eastAsia="en-US"/>
                        </w:rPr>
                        <w:t>else</w:t>
                      </w:r>
                      <w:proofErr w:type="gramEnd"/>
                      <w:r w:rsidRPr="007D2824">
                        <w:rPr>
                          <w:rFonts w:eastAsiaTheme="minorHAnsi"/>
                          <w:sz w:val="20"/>
                          <w:szCs w:val="20"/>
                          <w:lang w:eastAsia="en-US"/>
                        </w:rPr>
                        <w:t xml:space="preserve"> $poin = Point::where('koridor_id',$koridor_awal)-&gt;where('nomor','&gt;=',$halte_transisi-&gt;nomor)-&gt;get();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foreach</w:t>
                      </w:r>
                      <w:proofErr w:type="gramEnd"/>
                      <w:r w:rsidRPr="007D2824">
                        <w:rPr>
                          <w:rFonts w:eastAsiaTheme="minorHAnsi"/>
                          <w:sz w:val="20"/>
                          <w:szCs w:val="20"/>
                          <w:lang w:eastAsia="en-US"/>
                        </w:rPr>
                        <w:t xml:space="preserve"> ($poin as $key =&gt; $value)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$coordinates = </w:t>
                      </w:r>
                      <w:proofErr w:type="gramStart"/>
                      <w:r w:rsidRPr="007D2824">
                        <w:rPr>
                          <w:rFonts w:eastAsiaTheme="minorHAnsi"/>
                          <w:sz w:val="20"/>
                          <w:szCs w:val="20"/>
                          <w:lang w:eastAsia="en-US"/>
                        </w:rPr>
                        <w:t>array(</w:t>
                      </w:r>
                      <w:proofErr w:type="gramEnd"/>
                      <w:r w:rsidRPr="007D2824">
                        <w:rPr>
                          <w:rFonts w:eastAsiaTheme="minorHAnsi"/>
                          <w:sz w:val="20"/>
                          <w:szCs w:val="20"/>
                          <w:lang w:eastAsia="en-US"/>
                        </w:rPr>
                        <w: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array_</w:t>
                      </w:r>
                      <w:proofErr w:type="gramStart"/>
                      <w:r w:rsidRPr="007D2824">
                        <w:rPr>
                          <w:rFonts w:eastAsiaTheme="minorHAnsi"/>
                          <w:sz w:val="20"/>
                          <w:szCs w:val="20"/>
                          <w:lang w:eastAsia="en-US"/>
                        </w:rPr>
                        <w:t>push(</w:t>
                      </w:r>
                      <w:proofErr w:type="gramEnd"/>
                      <w:r w:rsidRPr="007D2824">
                        <w:rPr>
                          <w:rFonts w:eastAsiaTheme="minorHAnsi"/>
                          <w:sz w:val="20"/>
                          <w:szCs w:val="20"/>
                          <w:lang w:eastAsia="en-US"/>
                        </w:rPr>
                        <w:t>$coordinates, $value-&gt;latitude);</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array_</w:t>
                      </w:r>
                      <w:proofErr w:type="gramStart"/>
                      <w:r w:rsidRPr="007D2824">
                        <w:rPr>
                          <w:rFonts w:eastAsiaTheme="minorHAnsi"/>
                          <w:sz w:val="20"/>
                          <w:szCs w:val="20"/>
                          <w:lang w:eastAsia="en-US"/>
                        </w:rPr>
                        <w:t>push(</w:t>
                      </w:r>
                      <w:proofErr w:type="gramEnd"/>
                      <w:r w:rsidRPr="007D2824">
                        <w:rPr>
                          <w:rFonts w:eastAsiaTheme="minorHAnsi"/>
                          <w:sz w:val="20"/>
                          <w:szCs w:val="20"/>
                          <w:lang w:eastAsia="en-US"/>
                        </w:rPr>
                        <w:t>$coordinates, $value-&gt;longitude);</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array_</w:t>
                      </w:r>
                      <w:proofErr w:type="gramStart"/>
                      <w:r w:rsidRPr="007D2824">
                        <w:rPr>
                          <w:rFonts w:eastAsiaTheme="minorHAnsi"/>
                          <w:sz w:val="20"/>
                          <w:szCs w:val="20"/>
                          <w:lang w:eastAsia="en-US"/>
                        </w:rPr>
                        <w:t>push(</w:t>
                      </w:r>
                      <w:proofErr w:type="gramEnd"/>
                      <w:r w:rsidRPr="007D2824">
                        <w:rPr>
                          <w:rFonts w:eastAsiaTheme="minorHAnsi"/>
                          <w:sz w:val="20"/>
                          <w:szCs w:val="20"/>
                          <w:lang w:eastAsia="en-US"/>
                        </w:rPr>
                        <w:t>$poins,$coordinates);</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if(</w:t>
                      </w:r>
                      <w:proofErr w:type="gramEnd"/>
                      <w:r w:rsidRPr="007D2824">
                        <w:rPr>
                          <w:rFonts w:eastAsiaTheme="minorHAnsi"/>
                          <w:sz w:val="20"/>
                          <w:szCs w:val="20"/>
                          <w:lang w:eastAsia="en-US"/>
                        </w:rPr>
                        <w:t>$koridor_awal == $koridor_akhir){      break;            }</w:t>
                      </w:r>
                    </w:p>
                    <w:p w:rsidR="00E059FA" w:rsidRPr="007D2824" w:rsidRDefault="00E059FA" w:rsidP="007D2824">
                      <w:pPr>
                        <w:autoSpaceDE w:val="0"/>
                        <w:autoSpaceDN w:val="0"/>
                        <w:adjustRightInd w:val="0"/>
                        <w:ind w:left="720"/>
                        <w:jc w:val="left"/>
                        <w:rPr>
                          <w:rFonts w:eastAsiaTheme="minorHAnsi"/>
                          <w:sz w:val="20"/>
                          <w:szCs w:val="20"/>
                          <w:lang w:eastAsia="en-US"/>
                        </w:rPr>
                      </w:pPr>
                      <w:r w:rsidRPr="007D2824">
                        <w:rPr>
                          <w:rFonts w:eastAsiaTheme="minorHAnsi"/>
                          <w:sz w:val="20"/>
                          <w:szCs w:val="20"/>
                          <w:lang w:eastAsia="en-US"/>
                        </w:rPr>
                        <w:t xml:space="preserve"> $next = Rute::</w:t>
                      </w:r>
                      <w:proofErr w:type="gramStart"/>
                      <w:r w:rsidRPr="007D2824">
                        <w:rPr>
                          <w:rFonts w:eastAsiaTheme="minorHAnsi"/>
                          <w:sz w:val="20"/>
                          <w:szCs w:val="20"/>
                          <w:lang w:eastAsia="en-US"/>
                        </w:rPr>
                        <w:t>where(</w:t>
                      </w:r>
                      <w:proofErr w:type="gramEnd"/>
                      <w:r w:rsidRPr="007D2824">
                        <w:rPr>
                          <w:rFonts w:eastAsiaTheme="minorHAnsi"/>
                          <w:sz w:val="20"/>
                          <w:szCs w:val="20"/>
                          <w:lang w:eastAsia="en-US"/>
                        </w:rPr>
                        <w:t>'koridor_asal',$koridor_awal)-&gt;where('koridor_tujuan',$koridor_akhir)-&gt;first();</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$temp_start = $next-&gt;halte_transisi;</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$koridor_awal = $next-&gt;koridor_via;</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if(</w:t>
                      </w:r>
                      <w:proofErr w:type="gramEnd"/>
                      <w:r w:rsidRPr="007D2824">
                        <w:rPr>
                          <w:rFonts w:eastAsiaTheme="minorHAnsi"/>
                          <w:sz w:val="20"/>
                          <w:szCs w:val="20"/>
                          <w:lang w:eastAsia="en-US"/>
                        </w:rPr>
                        <w:t>$koridor_awal==0){</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$koridor_awal = $next-&gt;koridor_tujuan;</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
                    <w:p w:rsidR="00E059FA" w:rsidRPr="007D2824"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proofErr w:type="gramStart"/>
                      <w:r w:rsidRPr="007D2824">
                        <w:rPr>
                          <w:rFonts w:eastAsiaTheme="minorHAnsi"/>
                          <w:sz w:val="20"/>
                          <w:szCs w:val="20"/>
                          <w:lang w:eastAsia="en-US"/>
                        </w:rPr>
                        <w:t>return</w:t>
                      </w:r>
                      <w:proofErr w:type="gramEnd"/>
                      <w:r w:rsidRPr="007D2824">
                        <w:rPr>
                          <w:rFonts w:eastAsiaTheme="minorHAnsi"/>
                          <w:sz w:val="20"/>
                          <w:szCs w:val="20"/>
                          <w:lang w:eastAsia="en-US"/>
                        </w:rPr>
                        <w:t xml:space="preserve"> json_encode($poins);</w:t>
                      </w:r>
                    </w:p>
                    <w:p w:rsidR="00E059FA" w:rsidRDefault="00E059FA" w:rsidP="007D2824">
                      <w:pPr>
                        <w:autoSpaceDE w:val="0"/>
                        <w:autoSpaceDN w:val="0"/>
                        <w:adjustRightInd w:val="0"/>
                        <w:jc w:val="left"/>
                        <w:rPr>
                          <w:rFonts w:eastAsiaTheme="minorHAnsi"/>
                          <w:sz w:val="20"/>
                          <w:szCs w:val="20"/>
                          <w:lang w:eastAsia="en-US"/>
                        </w:rPr>
                      </w:pPr>
                      <w:r w:rsidRPr="007D2824">
                        <w:rPr>
                          <w:rFonts w:eastAsiaTheme="minorHAnsi"/>
                          <w:sz w:val="20"/>
                          <w:szCs w:val="20"/>
                          <w:lang w:eastAsia="en-US"/>
                        </w:rPr>
                        <w:t xml:space="preserve">    }</w:t>
                      </w:r>
                      <w:r>
                        <w:rPr>
                          <w:rFonts w:eastAsiaTheme="minorHAnsi"/>
                          <w:sz w:val="20"/>
                          <w:szCs w:val="20"/>
                          <w:lang w:eastAsia="en-US"/>
                        </w:rPr>
                        <w:t>………….</w:t>
                      </w:r>
                    </w:p>
                  </w:txbxContent>
                </v:textbox>
                <w10:anchorlock/>
              </v:shape>
            </w:pict>
          </mc:Fallback>
        </mc:AlternateContent>
      </w:r>
    </w:p>
    <w:p w:rsidR="0014082D" w:rsidRDefault="00A206F2" w:rsidP="00A206F2">
      <w:pPr>
        <w:pStyle w:val="Caption"/>
      </w:pPr>
      <w:bookmarkStart w:id="238" w:name="_Toc453463419"/>
      <w:r>
        <w:t xml:space="preserve">Kode Sumber </w:t>
      </w:r>
      <w:r>
        <w:fldChar w:fldCharType="begin"/>
      </w:r>
      <w:r>
        <w:instrText xml:space="preserve"> SEQ Kode_Sumber \* ARABIC </w:instrText>
      </w:r>
      <w:r>
        <w:fldChar w:fldCharType="separate"/>
      </w:r>
      <w:r w:rsidR="007E3C2A">
        <w:rPr>
          <w:noProof/>
        </w:rPr>
        <w:t>26</w:t>
      </w:r>
      <w:r>
        <w:fldChar w:fldCharType="end"/>
      </w:r>
      <w:r>
        <w:t xml:space="preserve"> Controller Pencarian Rute</w:t>
      </w:r>
      <w:bookmarkEnd w:id="238"/>
    </w:p>
    <w:p w:rsidR="0014082D" w:rsidRDefault="0014082D" w:rsidP="00B257EA">
      <w:r>
        <w:lastRenderedPageBreak/>
        <w:t xml:space="preserve">Kode Sumber </w:t>
      </w:r>
      <w:r w:rsidR="00A206F2">
        <w:t>2</w:t>
      </w:r>
      <w:r w:rsidR="007E3C2A">
        <w:t>6</w:t>
      </w:r>
      <w:r w:rsidR="00A206F2">
        <w:t xml:space="preserve"> m</w:t>
      </w:r>
      <w:r>
        <w:t xml:space="preserve">erupakan </w:t>
      </w:r>
      <w:r w:rsidR="00A206F2">
        <w:t>p</w:t>
      </w:r>
      <w:r>
        <w:t>otongan kode yang berisikan logika pencarian rute. Logika pencarian rute dilakukan dengan parameter id halte kedatangan dan keberangkatan yang kemudian diterjemahkan dalam koridor. Setelah penerjemahan ke dalam koridor, dilakukan pencarian rute menggunakan tabel rute. Perpindahan halte juga didefinisikan didalam logika ini sampai menemukan halte kedatangannya.</w:t>
      </w:r>
    </w:p>
    <w:p w:rsidR="007E3C2A" w:rsidRDefault="007E3C2A" w:rsidP="00B257EA"/>
    <w:p w:rsidR="007D2824" w:rsidRDefault="007D2824" w:rsidP="00B257EA">
      <w:r>
        <w:rPr>
          <w:noProof/>
          <w:lang w:eastAsia="en-US"/>
        </w:rPr>
        <mc:AlternateContent>
          <mc:Choice Requires="wps">
            <w:drawing>
              <wp:inline distT="0" distB="0" distL="0" distR="0" wp14:anchorId="4A794D7B" wp14:editId="2A9E4E1D">
                <wp:extent cx="3829050" cy="1404620"/>
                <wp:effectExtent l="0" t="0" r="19050" b="15240"/>
                <wp:docPr id="4507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833045" w:rsidRDefault="00E059FA" w:rsidP="00833045">
                            <w:pPr>
                              <w:autoSpaceDE w:val="0"/>
                              <w:autoSpaceDN w:val="0"/>
                              <w:adjustRightInd w:val="0"/>
                              <w:jc w:val="left"/>
                              <w:rPr>
                                <w:rFonts w:eastAsiaTheme="minorHAnsi"/>
                                <w:sz w:val="20"/>
                                <w:szCs w:val="20"/>
                                <w:lang w:eastAsia="en-US"/>
                              </w:rPr>
                            </w:pPr>
                            <w:proofErr w:type="gramStart"/>
                            <w:r w:rsidRPr="00833045">
                              <w:rPr>
                                <w:rFonts w:eastAsiaTheme="minorHAnsi"/>
                                <w:sz w:val="20"/>
                                <w:szCs w:val="20"/>
                                <w:lang w:eastAsia="en-US"/>
                              </w:rPr>
                              <w:t>public</w:t>
                            </w:r>
                            <w:proofErr w:type="gramEnd"/>
                            <w:r w:rsidRPr="00833045">
                              <w:rPr>
                                <w:rFonts w:eastAsiaTheme="minorHAnsi"/>
                                <w:sz w:val="20"/>
                                <w:szCs w:val="20"/>
                                <w:lang w:eastAsia="en-US"/>
                              </w:rPr>
                              <w:t xml:space="preserve"> function pencarian_halte($awal,$akhir)</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$FeatureCollection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 xml:space="preserve">); </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$halte = Point::</w:t>
                            </w:r>
                            <w:proofErr w:type="gramStart"/>
                            <w:r w:rsidRPr="00833045">
                              <w:rPr>
                                <w:rFonts w:eastAsiaTheme="minorHAnsi"/>
                                <w:sz w:val="20"/>
                                <w:szCs w:val="20"/>
                                <w:lang w:eastAsia="en-US"/>
                              </w:rPr>
                              <w:t>with(</w:t>
                            </w:r>
                            <w:proofErr w:type="gramEnd"/>
                            <w:r w:rsidRPr="00833045">
                              <w:rPr>
                                <w:rFonts w:eastAsiaTheme="minorHAnsi"/>
                                <w:sz w:val="20"/>
                                <w:szCs w:val="20"/>
                                <w:lang w:eastAsia="en-US"/>
                              </w:rPr>
                              <w:t>'Halte')-&gt;where('halte_id',$awal)-&gt;orWhere('halte_id',$akhir)-&gt;get();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foreach</w:t>
                            </w:r>
                            <w:proofErr w:type="gramEnd"/>
                            <w:r w:rsidRPr="00833045">
                              <w:rPr>
                                <w:rFonts w:eastAsiaTheme="minorHAnsi"/>
                                <w:sz w:val="20"/>
                                <w:szCs w:val="20"/>
                                <w:lang w:eastAsia="en-US"/>
                              </w:rPr>
                              <w:t xml:space="preserve"> ($halte as $key =&gt; $value)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$feature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'type'] = "Feature";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 = array();</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'geometry']['type'] = "Point";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'geometry']['coordinates'] = array();</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$feature['geometry']['coordinates'], $value-&gt;longitude);</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$feature['geometry']['coordinates'], $value-&gt;latitude);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 = array();</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'properties']['title'] = $value-&gt;nama;</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'properties']['description'] = $value-&gt;keterangan;</w:t>
                            </w:r>
                          </w:p>
                          <w:p w:rsidR="00E059FA"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 </w:t>
                            </w:r>
                            <w:proofErr w:type="gramStart"/>
                            <w:r w:rsidRPr="00833045">
                              <w:rPr>
                                <w:rFonts w:eastAsiaTheme="minorHAnsi"/>
                                <w:sz w:val="20"/>
                                <w:szCs w:val="20"/>
                                <w:lang w:eastAsia="en-US"/>
                              </w:rPr>
                              <w:t>if(</w:t>
                            </w:r>
                            <w:proofErr w:type="gramEnd"/>
                            <w:r w:rsidRPr="00833045">
                              <w:rPr>
                                <w:rFonts w:eastAsiaTheme="minorHAnsi"/>
                                <w:sz w:val="20"/>
                                <w:szCs w:val="20"/>
                                <w:lang w:eastAsia="en-US"/>
                              </w:rPr>
                              <w:t>$value-&gt;halte_id==$akhir)</w:t>
                            </w:r>
                          </w:p>
                          <w:p w:rsidR="00E059FA" w:rsidRPr="00833045" w:rsidRDefault="00E059FA" w:rsidP="00833045">
                            <w:pPr>
                              <w:autoSpaceDE w:val="0"/>
                              <w:autoSpaceDN w:val="0"/>
                              <w:adjustRightInd w:val="0"/>
                              <w:ind w:firstLine="720"/>
                              <w:jc w:val="left"/>
                              <w:rPr>
                                <w:rFonts w:eastAsiaTheme="minorHAnsi"/>
                                <w:sz w:val="20"/>
                                <w:szCs w:val="20"/>
                                <w:lang w:eastAsia="en-US"/>
                              </w:rPr>
                            </w:pP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'properties']['marker-color'] = '#fc4353';</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else</w:t>
                            </w:r>
                            <w:proofErr w:type="gramEnd"/>
                            <w:r w:rsidRPr="00833045">
                              <w:rPr>
                                <w:rFonts w:eastAsiaTheme="minorHAnsi"/>
                                <w:sz w:val="20"/>
                                <w:szCs w:val="20"/>
                                <w:lang w:eastAsia="en-US"/>
                              </w:rPr>
                              <w:t xml:space="preserve"> $feature['properties']['marker-color'] = '#00ff00';</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 xml:space="preserve">'properties']['marker-size'] = "medium";            </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'properties']['marker-symbol'] = $value-&gt;Koridor-&gt;simbol;</w:t>
                            </w:r>
                            <w:r>
                              <w:rPr>
                                <w:rFonts w:eastAsiaTheme="minorHAnsi"/>
                                <w:sz w:val="20"/>
                                <w:szCs w:val="20"/>
                                <w:lang w:eastAsia="en-US"/>
                              </w:rPr>
                              <w:t xml:space="preserve">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$FeatureCollection, $feature);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E059FA"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return</w:t>
                            </w:r>
                            <w:proofErr w:type="gramEnd"/>
                            <w:r w:rsidRPr="00833045">
                              <w:rPr>
                                <w:rFonts w:eastAsiaTheme="minorHAnsi"/>
                                <w:sz w:val="20"/>
                                <w:szCs w:val="20"/>
                                <w:lang w:eastAsia="en-US"/>
                              </w:rPr>
                              <w:t xml:space="preserve"> json_encode($FeatureCollection);</w:t>
                            </w:r>
                          </w:p>
                          <w:p w:rsidR="00E059FA" w:rsidRPr="004D7DF2"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
                        </w:txbxContent>
                      </wps:txbx>
                      <wps:bodyPr rot="0" vert="horz" wrap="square" lIns="91440" tIns="45720" rIns="91440" bIns="45720" anchor="t" anchorCtr="0">
                        <a:spAutoFit/>
                      </wps:bodyPr>
                    </wps:wsp>
                  </a:graphicData>
                </a:graphic>
              </wp:inline>
            </w:drawing>
          </mc:Choice>
          <mc:Fallback>
            <w:pict>
              <v:shape w14:anchorId="4A794D7B" id="_x0000_s1055"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qILAIAAFI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">
                <v:textbox style="mso-fit-shape-to-text:t">
                  <w:txbxContent>
                    <w:p w:rsidR="00E059FA" w:rsidRPr="00833045" w:rsidRDefault="00E059FA" w:rsidP="00833045">
                      <w:pPr>
                        <w:autoSpaceDE w:val="0"/>
                        <w:autoSpaceDN w:val="0"/>
                        <w:adjustRightInd w:val="0"/>
                        <w:jc w:val="left"/>
                        <w:rPr>
                          <w:rFonts w:eastAsiaTheme="minorHAnsi"/>
                          <w:sz w:val="20"/>
                          <w:szCs w:val="20"/>
                          <w:lang w:eastAsia="en-US"/>
                        </w:rPr>
                      </w:pPr>
                      <w:proofErr w:type="gramStart"/>
                      <w:r w:rsidRPr="00833045">
                        <w:rPr>
                          <w:rFonts w:eastAsiaTheme="minorHAnsi"/>
                          <w:sz w:val="20"/>
                          <w:szCs w:val="20"/>
                          <w:lang w:eastAsia="en-US"/>
                        </w:rPr>
                        <w:t>public</w:t>
                      </w:r>
                      <w:proofErr w:type="gramEnd"/>
                      <w:r w:rsidRPr="00833045">
                        <w:rPr>
                          <w:rFonts w:eastAsiaTheme="minorHAnsi"/>
                          <w:sz w:val="20"/>
                          <w:szCs w:val="20"/>
                          <w:lang w:eastAsia="en-US"/>
                        </w:rPr>
                        <w:t xml:space="preserve"> function pencarian_halte($awal,$akhir)</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$FeatureCollection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 xml:space="preserve">); </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$halte = Point::</w:t>
                      </w:r>
                      <w:proofErr w:type="gramStart"/>
                      <w:r w:rsidRPr="00833045">
                        <w:rPr>
                          <w:rFonts w:eastAsiaTheme="minorHAnsi"/>
                          <w:sz w:val="20"/>
                          <w:szCs w:val="20"/>
                          <w:lang w:eastAsia="en-US"/>
                        </w:rPr>
                        <w:t>with(</w:t>
                      </w:r>
                      <w:proofErr w:type="gramEnd"/>
                      <w:r w:rsidRPr="00833045">
                        <w:rPr>
                          <w:rFonts w:eastAsiaTheme="minorHAnsi"/>
                          <w:sz w:val="20"/>
                          <w:szCs w:val="20"/>
                          <w:lang w:eastAsia="en-US"/>
                        </w:rPr>
                        <w:t>'Halte')-&gt;where('halte_id',$awal)-&gt;orWhere('halte_id',$akhir)-&gt;get();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foreach</w:t>
                      </w:r>
                      <w:proofErr w:type="gramEnd"/>
                      <w:r w:rsidRPr="00833045">
                        <w:rPr>
                          <w:rFonts w:eastAsiaTheme="minorHAnsi"/>
                          <w:sz w:val="20"/>
                          <w:szCs w:val="20"/>
                          <w:lang w:eastAsia="en-US"/>
                        </w:rPr>
                        <w:t xml:space="preserve"> ($halte as $key =&gt; $value)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$feature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'type'] = "Feature";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 = array();</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'geometry']['type'] = "Point";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'geometry']['coordinates'] = array();</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$feature['geometry']['coordinates'], $value-&gt;longitude);</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$feature['geometry']['coordinates'], $value-&gt;latitude);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 = array();</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'properties']['title'] = $value-&gt;nama;</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'properties']['description'] = $value-&gt;keterangan;</w:t>
                      </w:r>
                    </w:p>
                    <w:p w:rsidR="00E059FA"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 </w:t>
                      </w:r>
                      <w:proofErr w:type="gramStart"/>
                      <w:r w:rsidRPr="00833045">
                        <w:rPr>
                          <w:rFonts w:eastAsiaTheme="minorHAnsi"/>
                          <w:sz w:val="20"/>
                          <w:szCs w:val="20"/>
                          <w:lang w:eastAsia="en-US"/>
                        </w:rPr>
                        <w:t>if(</w:t>
                      </w:r>
                      <w:proofErr w:type="gramEnd"/>
                      <w:r w:rsidRPr="00833045">
                        <w:rPr>
                          <w:rFonts w:eastAsiaTheme="minorHAnsi"/>
                          <w:sz w:val="20"/>
                          <w:szCs w:val="20"/>
                          <w:lang w:eastAsia="en-US"/>
                        </w:rPr>
                        <w:t>$value-&gt;halte_id==$akhir)</w:t>
                      </w:r>
                    </w:p>
                    <w:p w:rsidR="00E059FA" w:rsidRPr="00833045" w:rsidRDefault="00E059FA" w:rsidP="00833045">
                      <w:pPr>
                        <w:autoSpaceDE w:val="0"/>
                        <w:autoSpaceDN w:val="0"/>
                        <w:adjustRightInd w:val="0"/>
                        <w:ind w:firstLine="720"/>
                        <w:jc w:val="left"/>
                        <w:rPr>
                          <w:rFonts w:eastAsiaTheme="minorHAnsi"/>
                          <w:sz w:val="20"/>
                          <w:szCs w:val="20"/>
                          <w:lang w:eastAsia="en-US"/>
                        </w:rPr>
                      </w:pP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'properties']['marker-color'] = '#fc4353';</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else</w:t>
                      </w:r>
                      <w:proofErr w:type="gramEnd"/>
                      <w:r w:rsidRPr="00833045">
                        <w:rPr>
                          <w:rFonts w:eastAsiaTheme="minorHAnsi"/>
                          <w:sz w:val="20"/>
                          <w:szCs w:val="20"/>
                          <w:lang w:eastAsia="en-US"/>
                        </w:rPr>
                        <w:t xml:space="preserve"> $feature['properties']['marker-color'] = '#00ff00';</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 xml:space="preserve">'properties']['marker-size'] = "medium";            </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'properties']['marker-symbol'] = $value-&gt;Koridor-&gt;simbol;</w:t>
                      </w:r>
                      <w:r>
                        <w:rPr>
                          <w:rFonts w:eastAsiaTheme="minorHAnsi"/>
                          <w:sz w:val="20"/>
                          <w:szCs w:val="20"/>
                          <w:lang w:eastAsia="en-US"/>
                        </w:rPr>
                        <w:t xml:space="preserve">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$FeatureCollection, $feature);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E059FA"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return</w:t>
                      </w:r>
                      <w:proofErr w:type="gramEnd"/>
                      <w:r w:rsidRPr="00833045">
                        <w:rPr>
                          <w:rFonts w:eastAsiaTheme="minorHAnsi"/>
                          <w:sz w:val="20"/>
                          <w:szCs w:val="20"/>
                          <w:lang w:eastAsia="en-US"/>
                        </w:rPr>
                        <w:t xml:space="preserve"> json_encode($FeatureCollection);</w:t>
                      </w:r>
                    </w:p>
                    <w:p w:rsidR="00E059FA" w:rsidRPr="004D7DF2"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
                  </w:txbxContent>
                </v:textbox>
                <w10:anchorlock/>
              </v:shape>
            </w:pict>
          </mc:Fallback>
        </mc:AlternateContent>
      </w:r>
    </w:p>
    <w:p w:rsidR="00A206F2" w:rsidRDefault="00A206F2" w:rsidP="00A206F2">
      <w:pPr>
        <w:pStyle w:val="Caption"/>
      </w:pPr>
      <w:bookmarkStart w:id="239" w:name="_Toc453463420"/>
      <w:r>
        <w:t xml:space="preserve">Kode Sumber </w:t>
      </w:r>
      <w:r>
        <w:fldChar w:fldCharType="begin"/>
      </w:r>
      <w:r>
        <w:instrText xml:space="preserve"> SEQ Kode_Sumber \* ARABIC </w:instrText>
      </w:r>
      <w:r>
        <w:fldChar w:fldCharType="separate"/>
      </w:r>
      <w:r w:rsidR="007E3C2A">
        <w:rPr>
          <w:noProof/>
        </w:rPr>
        <w:t>27</w:t>
      </w:r>
      <w:r>
        <w:fldChar w:fldCharType="end"/>
      </w:r>
      <w:r>
        <w:t xml:space="preserve"> Controller Pencarian Halte</w:t>
      </w:r>
      <w:bookmarkEnd w:id="239"/>
    </w:p>
    <w:p w:rsidR="0014082D" w:rsidRDefault="0014082D" w:rsidP="00B257EA">
      <w:r>
        <w:lastRenderedPageBreak/>
        <w:t xml:space="preserve">Kode Sumber </w:t>
      </w:r>
      <w:r w:rsidR="00A206F2">
        <w:t>2</w:t>
      </w:r>
      <w:r w:rsidR="007E3C2A">
        <w:t>7</w:t>
      </w:r>
      <w:r w:rsidR="00A206F2">
        <w:t xml:space="preserve"> m</w:t>
      </w:r>
      <w:r>
        <w:t xml:space="preserve">erupakan </w:t>
      </w:r>
      <w:r w:rsidR="00A206F2">
        <w:t>p</w:t>
      </w:r>
      <w:r>
        <w:t xml:space="preserve">otongan kode yang berisikan logika pencarian halte. Logika pencarian halte dilakukan dengan parameter id halte kedatangan dan dilakukan pencocokan id terhadap inputan dan data yang ada. Setelah dilakukan pencocokan, dibutuhkan pengambilan posisi berupa longitude dan latitude. Setelah mendapatkan nilai koordinat, maka dilakukan pengiriman nilai yang selanjutnya </w:t>
      </w:r>
      <w:proofErr w:type="gramStart"/>
      <w:r>
        <w:t>akan</w:t>
      </w:r>
      <w:proofErr w:type="gramEnd"/>
      <w:r>
        <w:t xml:space="preserve"> </w:t>
      </w:r>
      <w:r w:rsidR="00A15927">
        <w:t>diklasifikasikan dalam bentuk JSON</w:t>
      </w:r>
      <w:r>
        <w:t>.</w:t>
      </w:r>
    </w:p>
    <w:p w:rsidR="00833045" w:rsidRDefault="00833045" w:rsidP="00B257EA"/>
    <w:p w:rsidR="00833045" w:rsidRDefault="00833045" w:rsidP="00B257EA">
      <w:r>
        <w:rPr>
          <w:noProof/>
          <w:lang w:eastAsia="en-US"/>
        </w:rPr>
        <mc:AlternateContent>
          <mc:Choice Requires="wps">
            <w:drawing>
              <wp:inline distT="0" distB="0" distL="0" distR="0" wp14:anchorId="3CFA5694" wp14:editId="6AD8483A">
                <wp:extent cx="3829050" cy="1404620"/>
                <wp:effectExtent l="0" t="0" r="19050" b="15240"/>
                <wp:docPr id="450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04620"/>
                        </a:xfrm>
                        <a:prstGeom prst="rect">
                          <a:avLst/>
                        </a:prstGeom>
                        <a:solidFill>
                          <a:srgbClr val="FFFFFF"/>
                        </a:solidFill>
                        <a:ln w="9525">
                          <a:solidFill>
                            <a:srgbClr val="000000"/>
                          </a:solidFill>
                          <a:miter lim="800000"/>
                          <a:headEnd/>
                          <a:tailEnd/>
                        </a:ln>
                      </wps:spPr>
                      <wps:txbx>
                        <w:txbxContent>
                          <w:p w:rsidR="00E059FA" w:rsidRPr="00833045" w:rsidRDefault="00E059FA" w:rsidP="00833045">
                            <w:pPr>
                              <w:autoSpaceDE w:val="0"/>
                              <w:autoSpaceDN w:val="0"/>
                              <w:adjustRightInd w:val="0"/>
                              <w:jc w:val="left"/>
                              <w:rPr>
                                <w:rFonts w:eastAsiaTheme="minorHAnsi"/>
                                <w:sz w:val="20"/>
                                <w:szCs w:val="20"/>
                                <w:lang w:eastAsia="en-US"/>
                              </w:rPr>
                            </w:pPr>
                            <w:proofErr w:type="gramStart"/>
                            <w:r w:rsidRPr="00833045">
                              <w:rPr>
                                <w:rFonts w:eastAsiaTheme="minorHAnsi"/>
                                <w:sz w:val="20"/>
                                <w:szCs w:val="20"/>
                                <w:lang w:eastAsia="en-US"/>
                              </w:rPr>
                              <w:t>public</w:t>
                            </w:r>
                            <w:proofErr w:type="gramEnd"/>
                            <w:r w:rsidRPr="00833045">
                              <w:rPr>
                                <w:rFonts w:eastAsiaTheme="minorHAnsi"/>
                                <w:sz w:val="20"/>
                                <w:szCs w:val="20"/>
                                <w:lang w:eastAsia="en-US"/>
                              </w:rPr>
                              <w:t xml:space="preserve"> function halte_k1b()</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$FeatureCollection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 xml:space="preserve">);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$where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'koridor_id' =&gt; 2);</w:t>
                            </w:r>
                          </w:p>
                          <w:p w:rsidR="00E059FA" w:rsidRPr="00833045" w:rsidRDefault="00E059FA" w:rsidP="00833045">
                            <w:pPr>
                              <w:autoSpaceDE w:val="0"/>
                              <w:autoSpaceDN w:val="0"/>
                              <w:adjustRightInd w:val="0"/>
                              <w:ind w:left="720"/>
                              <w:jc w:val="left"/>
                              <w:rPr>
                                <w:rFonts w:eastAsiaTheme="minorHAnsi"/>
                                <w:sz w:val="20"/>
                                <w:szCs w:val="20"/>
                                <w:lang w:eastAsia="en-US"/>
                              </w:rPr>
                            </w:pPr>
                            <w:r>
                              <w:rPr>
                                <w:rFonts w:eastAsiaTheme="minorHAnsi"/>
                                <w:sz w:val="20"/>
                                <w:szCs w:val="20"/>
                                <w:lang w:eastAsia="en-US"/>
                              </w:rPr>
                              <w:t>$</w:t>
                            </w:r>
                            <w:r w:rsidRPr="00833045">
                              <w:rPr>
                                <w:rFonts w:eastAsiaTheme="minorHAnsi"/>
                                <w:sz w:val="20"/>
                                <w:szCs w:val="20"/>
                                <w:lang w:eastAsia="en-US"/>
                              </w:rPr>
                              <w:t>halte = Point::</w:t>
                            </w:r>
                            <w:proofErr w:type="gramStart"/>
                            <w:r w:rsidRPr="00833045">
                              <w:rPr>
                                <w:rFonts w:eastAsiaTheme="minorHAnsi"/>
                                <w:sz w:val="20"/>
                                <w:szCs w:val="20"/>
                                <w:lang w:eastAsia="en-US"/>
                              </w:rPr>
                              <w:t>with(</w:t>
                            </w:r>
                            <w:proofErr w:type="gramEnd"/>
                            <w:r w:rsidRPr="00833045">
                              <w:rPr>
                                <w:rFonts w:eastAsiaTheme="minorHAnsi"/>
                                <w:sz w:val="20"/>
                                <w:szCs w:val="20"/>
                                <w:lang w:eastAsia="en-US"/>
                              </w:rPr>
                              <w:t>'Halte')-&gt; where($where)-&gt;where('halte_id','&gt;',0)-&gt;get();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 </w:t>
                            </w:r>
                            <w:proofErr w:type="gramStart"/>
                            <w:r w:rsidRPr="00833045">
                              <w:rPr>
                                <w:rFonts w:eastAsiaTheme="minorHAnsi"/>
                                <w:sz w:val="20"/>
                                <w:szCs w:val="20"/>
                                <w:lang w:eastAsia="en-US"/>
                              </w:rPr>
                              <w:t>foreach</w:t>
                            </w:r>
                            <w:proofErr w:type="gramEnd"/>
                            <w:r w:rsidRPr="00833045">
                              <w:rPr>
                                <w:rFonts w:eastAsiaTheme="minorHAnsi"/>
                                <w:sz w:val="20"/>
                                <w:szCs w:val="20"/>
                                <w:lang w:eastAsia="en-US"/>
                              </w:rPr>
                              <w:t xml:space="preserve"> ($halte as $key =&gt; $value)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 xml:space="preserve">$feature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'type'] = "Feature";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 = array();</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'geometry']['type'] = "Point";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'geometry']['coordinates'] = array();</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$feature['geometry']['coordinates'], $value-</w:t>
                            </w:r>
                            <w:r>
                              <w:rPr>
                                <w:rFonts w:eastAsiaTheme="minorHAnsi"/>
                                <w:sz w:val="20"/>
                                <w:szCs w:val="20"/>
                                <w:lang w:eastAsia="en-US"/>
                              </w:rPr>
                              <w:t xml:space="preserve">         </w:t>
                            </w:r>
                            <w:r w:rsidRPr="00833045">
                              <w:rPr>
                                <w:rFonts w:eastAsiaTheme="minorHAnsi"/>
                                <w:sz w:val="20"/>
                                <w:szCs w:val="20"/>
                                <w:lang w:eastAsia="en-US"/>
                              </w:rPr>
                              <w:t>&gt;longitude);</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$feature['geometry']['coordinates'], $value-&gt;</w:t>
                            </w:r>
                            <w:r>
                              <w:rPr>
                                <w:rFonts w:eastAsiaTheme="minorHAnsi"/>
                                <w:sz w:val="20"/>
                                <w:szCs w:val="20"/>
                                <w:lang w:eastAsia="en-US"/>
                              </w:rPr>
                              <w:t>latitud</w:t>
                            </w:r>
                            <w:r w:rsidRPr="00833045">
                              <w:rPr>
                                <w:rFonts w:eastAsiaTheme="minorHAnsi"/>
                                <w:sz w:val="20"/>
                                <w:szCs w:val="20"/>
                                <w:lang w:eastAsia="en-US"/>
                              </w:rPr>
                              <w:t>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 = array();</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'properties']['title'] = $value-&gt;nama;</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'properties']['description'] = $value-&gt;keterangan;</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'properties']['marker-color'] = $value-&gt;Halte-&gt;warna;</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 xml:space="preserve">'properties']['marker-size'] = "medium";            </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 xml:space="preserve">'properties']['marker-symbol'] = $value-&gt;Koridor-&gt;simbol;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$FeatureCollection, $feature);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E059FA"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return</w:t>
                            </w:r>
                            <w:proofErr w:type="gramEnd"/>
                            <w:r w:rsidRPr="00833045">
                              <w:rPr>
                                <w:rFonts w:eastAsiaTheme="minorHAnsi"/>
                                <w:sz w:val="20"/>
                                <w:szCs w:val="20"/>
                                <w:lang w:eastAsia="en-US"/>
                              </w:rPr>
                              <w:t xml:space="preserve"> json_encode($FeatureCollection);</w:t>
                            </w:r>
                          </w:p>
                          <w:p w:rsidR="00E059FA" w:rsidRPr="004D7DF2"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
                        </w:txbxContent>
                      </wps:txbx>
                      <wps:bodyPr rot="0" vert="horz" wrap="square" lIns="91440" tIns="45720" rIns="91440" bIns="45720" anchor="t" anchorCtr="0">
                        <a:spAutoFit/>
                      </wps:bodyPr>
                    </wps:wsp>
                  </a:graphicData>
                </a:graphic>
              </wp:inline>
            </w:drawing>
          </mc:Choice>
          <mc:Fallback>
            <w:pict>
              <v:shape w14:anchorId="3CFA5694" id="_x0000_s1056" type="#_x0000_t202" style="width:3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">
                <v:textbox style="mso-fit-shape-to-text:t">
                  <w:txbxContent>
                    <w:p w:rsidR="00E059FA" w:rsidRPr="00833045" w:rsidRDefault="00E059FA" w:rsidP="00833045">
                      <w:pPr>
                        <w:autoSpaceDE w:val="0"/>
                        <w:autoSpaceDN w:val="0"/>
                        <w:adjustRightInd w:val="0"/>
                        <w:jc w:val="left"/>
                        <w:rPr>
                          <w:rFonts w:eastAsiaTheme="minorHAnsi"/>
                          <w:sz w:val="20"/>
                          <w:szCs w:val="20"/>
                          <w:lang w:eastAsia="en-US"/>
                        </w:rPr>
                      </w:pPr>
                      <w:proofErr w:type="gramStart"/>
                      <w:r w:rsidRPr="00833045">
                        <w:rPr>
                          <w:rFonts w:eastAsiaTheme="minorHAnsi"/>
                          <w:sz w:val="20"/>
                          <w:szCs w:val="20"/>
                          <w:lang w:eastAsia="en-US"/>
                        </w:rPr>
                        <w:t>public</w:t>
                      </w:r>
                      <w:proofErr w:type="gramEnd"/>
                      <w:r w:rsidRPr="00833045">
                        <w:rPr>
                          <w:rFonts w:eastAsiaTheme="minorHAnsi"/>
                          <w:sz w:val="20"/>
                          <w:szCs w:val="20"/>
                          <w:lang w:eastAsia="en-US"/>
                        </w:rPr>
                        <w:t xml:space="preserve"> function halte_k1b()</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$FeatureCollection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 xml:space="preserve">);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$where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'koridor_id' =&gt; 2);</w:t>
                      </w:r>
                    </w:p>
                    <w:p w:rsidR="00E059FA" w:rsidRPr="00833045" w:rsidRDefault="00E059FA" w:rsidP="00833045">
                      <w:pPr>
                        <w:autoSpaceDE w:val="0"/>
                        <w:autoSpaceDN w:val="0"/>
                        <w:adjustRightInd w:val="0"/>
                        <w:ind w:left="720"/>
                        <w:jc w:val="left"/>
                        <w:rPr>
                          <w:rFonts w:eastAsiaTheme="minorHAnsi"/>
                          <w:sz w:val="20"/>
                          <w:szCs w:val="20"/>
                          <w:lang w:eastAsia="en-US"/>
                        </w:rPr>
                      </w:pPr>
                      <w:r>
                        <w:rPr>
                          <w:rFonts w:eastAsiaTheme="minorHAnsi"/>
                          <w:sz w:val="20"/>
                          <w:szCs w:val="20"/>
                          <w:lang w:eastAsia="en-US"/>
                        </w:rPr>
                        <w:t>$</w:t>
                      </w:r>
                      <w:r w:rsidRPr="00833045">
                        <w:rPr>
                          <w:rFonts w:eastAsiaTheme="minorHAnsi"/>
                          <w:sz w:val="20"/>
                          <w:szCs w:val="20"/>
                          <w:lang w:eastAsia="en-US"/>
                        </w:rPr>
                        <w:t>halte = Point::</w:t>
                      </w:r>
                      <w:proofErr w:type="gramStart"/>
                      <w:r w:rsidRPr="00833045">
                        <w:rPr>
                          <w:rFonts w:eastAsiaTheme="minorHAnsi"/>
                          <w:sz w:val="20"/>
                          <w:szCs w:val="20"/>
                          <w:lang w:eastAsia="en-US"/>
                        </w:rPr>
                        <w:t>with(</w:t>
                      </w:r>
                      <w:proofErr w:type="gramEnd"/>
                      <w:r w:rsidRPr="00833045">
                        <w:rPr>
                          <w:rFonts w:eastAsiaTheme="minorHAnsi"/>
                          <w:sz w:val="20"/>
                          <w:szCs w:val="20"/>
                          <w:lang w:eastAsia="en-US"/>
                        </w:rPr>
                        <w:t>'Halte')-&gt; where($where)-&gt;where('halte_id','&gt;',0)-&gt;get();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ab/>
                      </w:r>
                      <w:r w:rsidRPr="00833045">
                        <w:rPr>
                          <w:rFonts w:eastAsiaTheme="minorHAnsi"/>
                          <w:sz w:val="20"/>
                          <w:szCs w:val="20"/>
                          <w:lang w:eastAsia="en-US"/>
                        </w:rPr>
                        <w:t xml:space="preserve"> </w:t>
                      </w:r>
                      <w:proofErr w:type="gramStart"/>
                      <w:r w:rsidRPr="00833045">
                        <w:rPr>
                          <w:rFonts w:eastAsiaTheme="minorHAnsi"/>
                          <w:sz w:val="20"/>
                          <w:szCs w:val="20"/>
                          <w:lang w:eastAsia="en-US"/>
                        </w:rPr>
                        <w:t>foreach</w:t>
                      </w:r>
                      <w:proofErr w:type="gramEnd"/>
                      <w:r w:rsidRPr="00833045">
                        <w:rPr>
                          <w:rFonts w:eastAsiaTheme="minorHAnsi"/>
                          <w:sz w:val="20"/>
                          <w:szCs w:val="20"/>
                          <w:lang w:eastAsia="en-US"/>
                        </w:rPr>
                        <w:t xml:space="preserve"> ($halte as $key =&gt; $value)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 xml:space="preserve">$feature = </w:t>
                      </w:r>
                      <w:proofErr w:type="gramStart"/>
                      <w:r w:rsidRPr="00833045">
                        <w:rPr>
                          <w:rFonts w:eastAsiaTheme="minorHAnsi"/>
                          <w:sz w:val="20"/>
                          <w:szCs w:val="20"/>
                          <w:lang w:eastAsia="en-US"/>
                        </w:rPr>
                        <w:t>array(</w:t>
                      </w:r>
                      <w:proofErr w:type="gramEnd"/>
                      <w:r w:rsidRPr="00833045">
                        <w:rPr>
                          <w:rFonts w:eastAsiaTheme="minorHAnsi"/>
                          <w:sz w:val="20"/>
                          <w:szCs w:val="20"/>
                          <w:lang w:eastAsia="en-US"/>
                        </w:rPr>
                        <w: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'type'] = "Feature";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 = array();</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'geometry']['type'] = "Point";</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r>
                        <w:rPr>
                          <w:rFonts w:eastAsiaTheme="minorHAnsi"/>
                          <w:sz w:val="20"/>
                          <w:szCs w:val="20"/>
                          <w:lang w:eastAsia="en-US"/>
                        </w:rPr>
                        <w:t xml:space="preserve">      </w:t>
                      </w: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'geometry']['coordinates'] = array();</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$feature['geometry']['coordinates'], $value-</w:t>
                      </w:r>
                      <w:r>
                        <w:rPr>
                          <w:rFonts w:eastAsiaTheme="minorHAnsi"/>
                          <w:sz w:val="20"/>
                          <w:szCs w:val="20"/>
                          <w:lang w:eastAsia="en-US"/>
                        </w:rPr>
                        <w:t xml:space="preserve">         </w:t>
                      </w:r>
                      <w:r w:rsidRPr="00833045">
                        <w:rPr>
                          <w:rFonts w:eastAsiaTheme="minorHAnsi"/>
                          <w:sz w:val="20"/>
                          <w:szCs w:val="20"/>
                          <w:lang w:eastAsia="en-US"/>
                        </w:rPr>
                        <w:t>&gt;longitude);</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$feature['geometry']['coordinates'], $value-&gt;</w:t>
                      </w:r>
                      <w:r>
                        <w:rPr>
                          <w:rFonts w:eastAsiaTheme="minorHAnsi"/>
                          <w:sz w:val="20"/>
                          <w:szCs w:val="20"/>
                          <w:lang w:eastAsia="en-US"/>
                        </w:rPr>
                        <w:t>latitud</w:t>
                      </w:r>
                      <w:r w:rsidRPr="00833045">
                        <w:rPr>
                          <w:rFonts w:eastAsiaTheme="minorHAnsi"/>
                          <w:sz w:val="20"/>
                          <w:szCs w:val="20"/>
                          <w:lang w:eastAsia="en-US"/>
                        </w:rPr>
                        <w:t>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 = array();</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'properties']['title'] = $value-&gt;nama;</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'properties']['description'] = $value-&gt;keterangan;</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'properties']['marker-color'] = $value-&gt;Halte-&gt;warna;</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 xml:space="preserve">'properties']['marker-size'] = "medium";            </w:t>
                      </w:r>
                    </w:p>
                    <w:p w:rsidR="00E059FA" w:rsidRPr="00833045" w:rsidRDefault="00E059FA" w:rsidP="00833045">
                      <w:pPr>
                        <w:autoSpaceDE w:val="0"/>
                        <w:autoSpaceDN w:val="0"/>
                        <w:adjustRightInd w:val="0"/>
                        <w:ind w:left="720"/>
                        <w:jc w:val="left"/>
                        <w:rPr>
                          <w:rFonts w:eastAsiaTheme="minorHAnsi"/>
                          <w:sz w:val="20"/>
                          <w:szCs w:val="20"/>
                          <w:lang w:eastAsia="en-US"/>
                        </w:rPr>
                      </w:pPr>
                      <w:r w:rsidRPr="00833045">
                        <w:rPr>
                          <w:rFonts w:eastAsiaTheme="minorHAnsi"/>
                          <w:sz w:val="20"/>
                          <w:szCs w:val="20"/>
                          <w:lang w:eastAsia="en-US"/>
                        </w:rPr>
                        <w:t>$</w:t>
                      </w:r>
                      <w:proofErr w:type="gramStart"/>
                      <w:r w:rsidRPr="00833045">
                        <w:rPr>
                          <w:rFonts w:eastAsiaTheme="minorHAnsi"/>
                          <w:sz w:val="20"/>
                          <w:szCs w:val="20"/>
                          <w:lang w:eastAsia="en-US"/>
                        </w:rPr>
                        <w:t>feature[</w:t>
                      </w:r>
                      <w:proofErr w:type="gramEnd"/>
                      <w:r w:rsidRPr="00833045">
                        <w:rPr>
                          <w:rFonts w:eastAsiaTheme="minorHAnsi"/>
                          <w:sz w:val="20"/>
                          <w:szCs w:val="20"/>
                          <w:lang w:eastAsia="en-US"/>
                        </w:rPr>
                        <w:t xml:space="preserve">'properties']['marker-symbol'] = $value-&gt;Koridor-&gt;simbol; </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array_</w:t>
                      </w:r>
                      <w:proofErr w:type="gramStart"/>
                      <w:r w:rsidRPr="00833045">
                        <w:rPr>
                          <w:rFonts w:eastAsiaTheme="minorHAnsi"/>
                          <w:sz w:val="20"/>
                          <w:szCs w:val="20"/>
                          <w:lang w:eastAsia="en-US"/>
                        </w:rPr>
                        <w:t>push(</w:t>
                      </w:r>
                      <w:proofErr w:type="gramEnd"/>
                      <w:r w:rsidRPr="00833045">
                        <w:rPr>
                          <w:rFonts w:eastAsiaTheme="minorHAnsi"/>
                          <w:sz w:val="20"/>
                          <w:szCs w:val="20"/>
                          <w:lang w:eastAsia="en-US"/>
                        </w:rPr>
                        <w:t>$FeatureCollection, $feature);</w:t>
                      </w:r>
                    </w:p>
                    <w:p w:rsidR="00E059FA" w:rsidRPr="00833045"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 </w:t>
                      </w:r>
                    </w:p>
                    <w:p w:rsidR="00E059FA"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roofErr w:type="gramStart"/>
                      <w:r w:rsidRPr="00833045">
                        <w:rPr>
                          <w:rFonts w:eastAsiaTheme="minorHAnsi"/>
                          <w:sz w:val="20"/>
                          <w:szCs w:val="20"/>
                          <w:lang w:eastAsia="en-US"/>
                        </w:rPr>
                        <w:t>return</w:t>
                      </w:r>
                      <w:proofErr w:type="gramEnd"/>
                      <w:r w:rsidRPr="00833045">
                        <w:rPr>
                          <w:rFonts w:eastAsiaTheme="minorHAnsi"/>
                          <w:sz w:val="20"/>
                          <w:szCs w:val="20"/>
                          <w:lang w:eastAsia="en-US"/>
                        </w:rPr>
                        <w:t xml:space="preserve"> json_encode($FeatureCollection);</w:t>
                      </w:r>
                    </w:p>
                    <w:p w:rsidR="00E059FA" w:rsidRPr="004D7DF2" w:rsidRDefault="00E059FA" w:rsidP="00833045">
                      <w:pPr>
                        <w:autoSpaceDE w:val="0"/>
                        <w:autoSpaceDN w:val="0"/>
                        <w:adjustRightInd w:val="0"/>
                        <w:jc w:val="left"/>
                        <w:rPr>
                          <w:rFonts w:eastAsiaTheme="minorHAnsi"/>
                          <w:sz w:val="20"/>
                          <w:szCs w:val="20"/>
                          <w:lang w:eastAsia="en-US"/>
                        </w:rPr>
                      </w:pPr>
                      <w:r w:rsidRPr="00833045">
                        <w:rPr>
                          <w:rFonts w:eastAsiaTheme="minorHAnsi"/>
                          <w:sz w:val="20"/>
                          <w:szCs w:val="20"/>
                          <w:lang w:eastAsia="en-US"/>
                        </w:rPr>
                        <w:t xml:space="preserve">   }</w:t>
                      </w:r>
                    </w:p>
                  </w:txbxContent>
                </v:textbox>
                <w10:anchorlock/>
              </v:shape>
            </w:pict>
          </mc:Fallback>
        </mc:AlternateContent>
      </w:r>
    </w:p>
    <w:p w:rsidR="00833045" w:rsidRDefault="00A206F2" w:rsidP="00A206F2">
      <w:pPr>
        <w:pStyle w:val="Caption"/>
      </w:pPr>
      <w:bookmarkStart w:id="240" w:name="_Toc453463421"/>
      <w:r>
        <w:t xml:space="preserve">Kode Sumber </w:t>
      </w:r>
      <w:r>
        <w:fldChar w:fldCharType="begin"/>
      </w:r>
      <w:r>
        <w:instrText xml:space="preserve"> SEQ Kode_Sumber \* ARABIC </w:instrText>
      </w:r>
      <w:r>
        <w:fldChar w:fldCharType="separate"/>
      </w:r>
      <w:r w:rsidR="007E3C2A">
        <w:rPr>
          <w:noProof/>
        </w:rPr>
        <w:t>28</w:t>
      </w:r>
      <w:r>
        <w:fldChar w:fldCharType="end"/>
      </w:r>
      <w:r>
        <w:t xml:space="preserve"> Controller Halte Perkoridor</w:t>
      </w:r>
      <w:bookmarkEnd w:id="240"/>
    </w:p>
    <w:p w:rsidR="00833045" w:rsidRDefault="00833045" w:rsidP="00B257EA"/>
    <w:p w:rsidR="00A15927" w:rsidRDefault="00A15927" w:rsidP="00B257EA">
      <w:r>
        <w:t xml:space="preserve">Kode Sumber </w:t>
      </w:r>
      <w:r w:rsidR="007E3C2A">
        <w:t>28</w:t>
      </w:r>
      <w:r w:rsidR="00A206F2">
        <w:t xml:space="preserve"> m</w:t>
      </w:r>
      <w:r>
        <w:t xml:space="preserve">erupakan </w:t>
      </w:r>
      <w:r w:rsidR="00A206F2">
        <w:t>p</w:t>
      </w:r>
      <w:r>
        <w:t xml:space="preserve">otongan kode yang berisikan logika pencarian halte yang ada pada koridor tertentu (dalam hal ini pada koridor 1b). Koridor 1b merupakan koridor dengan rute menuju arah pergi atau menjauhi pusat </w:t>
      </w:r>
      <w:proofErr w:type="gramStart"/>
      <w:r>
        <w:t>kota</w:t>
      </w:r>
      <w:proofErr w:type="gramEnd"/>
      <w:r>
        <w:t>. Logika pencarian halte dilakukan dengan parameter id koridor dan dilakukan pencocokan id terhadap inputan dan data yang ada. Setelah dilakukan pencocokan, dibutuhkan koordinat. Setelah mendapatkan nilai koordinat, maka dilakukan pengiriman nilai yang selanjutnya diklasifikasikan dalam bentuk JSON.</w:t>
      </w:r>
    </w:p>
    <w:p w:rsidR="007E3C2A" w:rsidRDefault="00833045" w:rsidP="007E3C2A">
      <w:pPr>
        <w:pStyle w:val="Heading2"/>
        <w:spacing w:before="300"/>
        <w:ind w:left="567" w:hanging="567"/>
      </w:pPr>
      <w:bookmarkStart w:id="241" w:name="_Toc453463580"/>
      <w:r>
        <w:t>I</w:t>
      </w:r>
      <w:r w:rsidR="004D0CE5">
        <w:t xml:space="preserve">mplementasi </w:t>
      </w:r>
      <w:r>
        <w:t>Antarmuka</w:t>
      </w:r>
      <w:bookmarkEnd w:id="241"/>
    </w:p>
    <w:p w:rsidR="00CF2722" w:rsidRPr="00CF2722" w:rsidRDefault="00CF2722" w:rsidP="00CF2722">
      <w:pPr>
        <w:ind w:firstLine="567"/>
        <w:sectPr w:rsidR="00CF2722" w:rsidRPr="00CF2722" w:rsidSect="00BD7C62">
          <w:pgSz w:w="8392" w:h="11907" w:code="11"/>
          <w:pgMar w:top="1418" w:right="1134" w:bottom="1418" w:left="1170" w:header="709" w:footer="709" w:gutter="0"/>
          <w:cols w:space="708"/>
          <w:titlePg/>
          <w:docGrid w:linePitch="360"/>
        </w:sectPr>
      </w:pPr>
      <w:r>
        <w:t>A</w:t>
      </w:r>
      <w:r>
        <w:t xml:space="preserve">ntarmuka pengguna merupakan hal yang penting dalam </w:t>
      </w:r>
      <w:r>
        <w:t>sebuah sistem</w:t>
      </w:r>
      <w:r>
        <w:t xml:space="preserve">. Antarmuka pengguna yang berhubungan langsung dengan aktor harus memiliki kemudahan-kemudahan bagi penggunanya. Sistem memiliki </w:t>
      </w:r>
      <w:r>
        <w:rPr>
          <w:lang w:val="id-ID"/>
        </w:rPr>
        <w:t>3</w:t>
      </w:r>
      <w:r>
        <w:t xml:space="preserve"> antarmuka pengguna, yaitu halaman Halaman Utama, Informasi Keseluruhan dan Informasi Perkoridor</w:t>
      </w:r>
    </w:p>
    <w:p w:rsidR="00DE31BA" w:rsidRDefault="0000439F" w:rsidP="004D0CE5">
      <w:pPr>
        <w:pStyle w:val="Heading3"/>
      </w:pPr>
      <w:bookmarkStart w:id="242" w:name="_Toc453463581"/>
      <w:r>
        <w:lastRenderedPageBreak/>
        <w:t>Antarmuka Halaman Utama</w:t>
      </w:r>
      <w:bookmarkEnd w:id="242"/>
    </w:p>
    <w:p w:rsidR="0000439F" w:rsidRPr="0000439F" w:rsidRDefault="0000439F" w:rsidP="0000439F"/>
    <w:p w:rsidR="0000439F" w:rsidRDefault="0000439F" w:rsidP="0000439F">
      <w:r>
        <w:rPr>
          <w:noProof/>
          <w:lang w:eastAsia="en-US"/>
        </w:rPr>
        <w:drawing>
          <wp:inline distT="0" distB="0" distL="0" distR="0">
            <wp:extent cx="5706039" cy="2343150"/>
            <wp:effectExtent l="0" t="0" r="9525" b="0"/>
            <wp:docPr id="450777" name="Picture 45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7" name="tampilan_utama sebelum pencarian.PNG"/>
                    <pic:cNvPicPr/>
                  </pic:nvPicPr>
                  <pic:blipFill>
                    <a:blip r:embed="rId77">
                      <a:extLst>
                        <a:ext uri="{28A0092B-C50C-407E-A947-70E740481C1C}">
                          <a14:useLocalDpi xmlns:a14="http://schemas.microsoft.com/office/drawing/2010/main" val="0"/>
                        </a:ext>
                      </a:extLst>
                    </a:blip>
                    <a:stretch>
                      <a:fillRect/>
                    </a:stretch>
                  </pic:blipFill>
                  <pic:spPr>
                    <a:xfrm>
                      <a:off x="0" y="0"/>
                      <a:ext cx="5717184" cy="2347727"/>
                    </a:xfrm>
                    <a:prstGeom prst="rect">
                      <a:avLst/>
                    </a:prstGeom>
                  </pic:spPr>
                </pic:pic>
              </a:graphicData>
            </a:graphic>
          </wp:inline>
        </w:drawing>
      </w:r>
    </w:p>
    <w:p w:rsidR="00DF4C34" w:rsidRDefault="00DF4C34" w:rsidP="00DF4C34">
      <w:pPr>
        <w:pStyle w:val="Caption"/>
      </w:pPr>
      <w:bookmarkStart w:id="243" w:name="_Toc453463451"/>
      <w:bookmarkStart w:id="244" w:name="_Toc453470909"/>
      <w:r>
        <w:t>Gambar 4.</w:t>
      </w:r>
      <w:r>
        <w:fldChar w:fldCharType="begin"/>
      </w:r>
      <w:r>
        <w:instrText xml:space="preserve"> SEQ Gambar_4. \* ARABIC </w:instrText>
      </w:r>
      <w:r>
        <w:fldChar w:fldCharType="separate"/>
      </w:r>
      <w:r>
        <w:rPr>
          <w:noProof/>
        </w:rPr>
        <w:t>8</w:t>
      </w:r>
      <w:r>
        <w:fldChar w:fldCharType="end"/>
      </w:r>
      <w:r>
        <w:t xml:space="preserve"> Impelmentasi Antarmuka Halaman Utama</w:t>
      </w:r>
      <w:bookmarkEnd w:id="243"/>
      <w:bookmarkEnd w:id="244"/>
    </w:p>
    <w:p w:rsidR="0000439F" w:rsidRDefault="00DF4C34" w:rsidP="0000439F">
      <w:r>
        <w:t>Gambar 4.8 terdapat antarmuka navigasi yang menampilkan informasi rute dan halte. Bedasarkan gambar,</w:t>
      </w:r>
      <w:r w:rsidR="00FA3BFC">
        <w:t xml:space="preserve"> juga</w:t>
      </w:r>
      <w:r>
        <w:t xml:space="preserve"> terdapat form isian halte keberangkatan, kedatangan dan tombol penelusuran atau pencarian. Form isian berupa isian dan </w:t>
      </w:r>
      <w:proofErr w:type="gramStart"/>
      <w:r w:rsidRPr="00DF4C34">
        <w:rPr>
          <w:i/>
        </w:rPr>
        <w:t>dropdown</w:t>
      </w:r>
      <w:r>
        <w:t xml:space="preserve">  pencocokan</w:t>
      </w:r>
      <w:proofErr w:type="gramEnd"/>
      <w:r>
        <w:t xml:space="preserve"> dengan data  yang ada pada sistem.</w:t>
      </w:r>
    </w:p>
    <w:p w:rsidR="0000439F" w:rsidRDefault="0000439F" w:rsidP="0000439F">
      <w:pPr>
        <w:sectPr w:rsidR="0000439F" w:rsidSect="0000439F">
          <w:pgSz w:w="11907" w:h="8392" w:orient="landscape" w:code="11"/>
          <w:pgMar w:top="1166" w:right="1411" w:bottom="1138" w:left="1411" w:header="706" w:footer="706" w:gutter="0"/>
          <w:cols w:space="708"/>
          <w:titlePg/>
          <w:docGrid w:linePitch="360"/>
        </w:sectPr>
      </w:pPr>
    </w:p>
    <w:p w:rsidR="0000439F" w:rsidRPr="0000439F" w:rsidRDefault="0000439F" w:rsidP="0000439F"/>
    <w:p w:rsidR="0000439F" w:rsidRDefault="0000439F" w:rsidP="004D0CE5">
      <w:pPr>
        <w:pStyle w:val="Heading3"/>
      </w:pPr>
      <w:bookmarkStart w:id="245" w:name="_Toc453463582"/>
      <w:r>
        <w:t>Antarmuka Informasi Perkoridor</w:t>
      </w:r>
      <w:bookmarkEnd w:id="245"/>
    </w:p>
    <w:p w:rsidR="0000439F" w:rsidRPr="0000439F" w:rsidRDefault="0000439F" w:rsidP="0000439F"/>
    <w:p w:rsidR="00DF4C34" w:rsidRDefault="0000439F" w:rsidP="00DF4C34">
      <w:pPr>
        <w:keepNext/>
      </w:pPr>
      <w:r>
        <w:rPr>
          <w:noProof/>
          <w:lang w:eastAsia="en-US"/>
        </w:rPr>
        <w:drawing>
          <wp:inline distT="0" distB="0" distL="0" distR="0" wp14:anchorId="2A3FC172" wp14:editId="6AED0788">
            <wp:extent cx="5701818" cy="2295525"/>
            <wp:effectExtent l="0" t="0" r="0" b="0"/>
            <wp:docPr id="450781" name="Picture 45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1" name="perkoridor_sebelum.PNG"/>
                    <pic:cNvPicPr/>
                  </pic:nvPicPr>
                  <pic:blipFill>
                    <a:blip r:embed="rId78">
                      <a:extLst>
                        <a:ext uri="{28A0092B-C50C-407E-A947-70E740481C1C}">
                          <a14:useLocalDpi xmlns:a14="http://schemas.microsoft.com/office/drawing/2010/main" val="0"/>
                        </a:ext>
                      </a:extLst>
                    </a:blip>
                    <a:stretch>
                      <a:fillRect/>
                    </a:stretch>
                  </pic:blipFill>
                  <pic:spPr>
                    <a:xfrm>
                      <a:off x="0" y="0"/>
                      <a:ext cx="5709858" cy="2298762"/>
                    </a:xfrm>
                    <a:prstGeom prst="rect">
                      <a:avLst/>
                    </a:prstGeom>
                  </pic:spPr>
                </pic:pic>
              </a:graphicData>
            </a:graphic>
          </wp:inline>
        </w:drawing>
      </w:r>
    </w:p>
    <w:p w:rsidR="0000439F" w:rsidRDefault="00DF4C34" w:rsidP="00DF4C34">
      <w:pPr>
        <w:pStyle w:val="Caption"/>
      </w:pPr>
      <w:bookmarkStart w:id="246" w:name="_Toc453463452"/>
      <w:bookmarkStart w:id="247" w:name="_Toc453470910"/>
      <w:r>
        <w:t xml:space="preserve">Gambar 4. </w:t>
      </w:r>
      <w:r>
        <w:fldChar w:fldCharType="begin"/>
      </w:r>
      <w:r>
        <w:instrText xml:space="preserve"> SEQ Gambar_4. \* ARABIC </w:instrText>
      </w:r>
      <w:r>
        <w:fldChar w:fldCharType="separate"/>
      </w:r>
      <w:r>
        <w:rPr>
          <w:noProof/>
        </w:rPr>
        <w:t>9</w:t>
      </w:r>
      <w:r>
        <w:fldChar w:fldCharType="end"/>
      </w:r>
      <w:r>
        <w:t xml:space="preserve"> Implementasi Antarmuka Informasi Perkoridor</w:t>
      </w:r>
      <w:bookmarkEnd w:id="246"/>
      <w:bookmarkEnd w:id="247"/>
    </w:p>
    <w:p w:rsidR="00FA3BFC" w:rsidRDefault="00FA3BFC" w:rsidP="00FA3BFC">
      <w:r>
        <w:t xml:space="preserve">Gambar 4.9 merupakan antarmuka informasi rute dan halte perkoridor. Bedasarkan gambar, juga terdapat form isian berupa </w:t>
      </w:r>
      <w:r>
        <w:rPr>
          <w:i/>
        </w:rPr>
        <w:t>checkbox</w:t>
      </w:r>
      <w:r>
        <w:t xml:space="preserve"> yang menjadi pilihan apaka ingin menampilkan rute dan halte pergi atau pulang atau keduanya. </w:t>
      </w:r>
    </w:p>
    <w:p w:rsidR="00DF4C34" w:rsidRDefault="00DF4C34">
      <w:pPr>
        <w:spacing w:after="200" w:line="276" w:lineRule="auto"/>
        <w:jc w:val="left"/>
        <w:rPr>
          <w:b/>
        </w:rPr>
      </w:pPr>
      <w:r>
        <w:br w:type="page"/>
      </w:r>
    </w:p>
    <w:p w:rsidR="0000439F" w:rsidRDefault="0000439F" w:rsidP="004D0CE5">
      <w:pPr>
        <w:pStyle w:val="Heading3"/>
      </w:pPr>
      <w:bookmarkStart w:id="248" w:name="_Toc453463583"/>
      <w:r>
        <w:lastRenderedPageBreak/>
        <w:t>Antarmuka Informasi Semua Koridor</w:t>
      </w:r>
      <w:bookmarkEnd w:id="248"/>
    </w:p>
    <w:p w:rsidR="0000439F" w:rsidRDefault="0000439F" w:rsidP="007B5093">
      <w:pPr>
        <w:jc w:val="center"/>
      </w:pPr>
      <w:r>
        <w:rPr>
          <w:noProof/>
          <w:lang w:eastAsia="en-US"/>
        </w:rPr>
        <w:drawing>
          <wp:inline distT="0" distB="0" distL="0" distR="0">
            <wp:extent cx="5457825" cy="2209846"/>
            <wp:effectExtent l="0" t="0" r="0" b="0"/>
            <wp:docPr id="450782" name="Picture 45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2" name="semua_koridor_sebelum tampil.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69241" cy="2214468"/>
                    </a:xfrm>
                    <a:prstGeom prst="rect">
                      <a:avLst/>
                    </a:prstGeom>
                  </pic:spPr>
                </pic:pic>
              </a:graphicData>
            </a:graphic>
          </wp:inline>
        </w:drawing>
      </w:r>
    </w:p>
    <w:p w:rsidR="0000439F" w:rsidRDefault="0000439F" w:rsidP="0000439F"/>
    <w:p w:rsidR="0000439F" w:rsidRDefault="00DF4C34" w:rsidP="00DF4C34">
      <w:pPr>
        <w:pStyle w:val="Caption"/>
      </w:pPr>
      <w:bookmarkStart w:id="249" w:name="_Toc453463453"/>
      <w:bookmarkStart w:id="250" w:name="_Toc453470911"/>
      <w:r>
        <w:t>Gambar 4.</w:t>
      </w:r>
      <w:r>
        <w:fldChar w:fldCharType="begin"/>
      </w:r>
      <w:r>
        <w:instrText xml:space="preserve"> SEQ Gambar_4. \* ARABIC </w:instrText>
      </w:r>
      <w:r>
        <w:fldChar w:fldCharType="separate"/>
      </w:r>
      <w:r>
        <w:rPr>
          <w:noProof/>
        </w:rPr>
        <w:t>10</w:t>
      </w:r>
      <w:r>
        <w:fldChar w:fldCharType="end"/>
      </w:r>
      <w:r>
        <w:t xml:space="preserve"> Implementasi Antarmuka Informasi Semua Koridor</w:t>
      </w:r>
      <w:bookmarkEnd w:id="249"/>
      <w:bookmarkEnd w:id="250"/>
    </w:p>
    <w:p w:rsidR="007B5093" w:rsidRPr="007B5093" w:rsidRDefault="007B5093" w:rsidP="007B5093">
      <w:pPr>
        <w:sectPr w:rsidR="007B5093" w:rsidRPr="007B5093" w:rsidSect="0000439F">
          <w:pgSz w:w="11907" w:h="8392" w:orient="landscape" w:code="11"/>
          <w:pgMar w:top="1166" w:right="1411" w:bottom="1138" w:left="1411" w:header="706" w:footer="706" w:gutter="0"/>
          <w:cols w:space="708"/>
          <w:titlePg/>
          <w:docGrid w:linePitch="360"/>
        </w:sectPr>
      </w:pPr>
      <w:r>
        <w:t>Gambar</w:t>
      </w:r>
      <w:r w:rsidR="00635603">
        <w:t xml:space="preserve"> 4.10 </w:t>
      </w:r>
      <w:r>
        <w:t xml:space="preserve">Menampilkan </w:t>
      </w:r>
      <w:r w:rsidR="00635603">
        <w:t>antarmuka</w:t>
      </w:r>
      <w:r>
        <w:t xml:space="preserve"> informasi rute dan halte</w:t>
      </w:r>
      <w:r w:rsidR="00635603">
        <w:t xml:space="preserve"> semua koridor</w:t>
      </w:r>
      <w:r>
        <w:t>. Bedasarkan gambar, terdapa</w:t>
      </w:r>
      <w:r w:rsidR="00635603">
        <w:t>t</w:t>
      </w:r>
      <w:r>
        <w:t xml:space="preserve"> </w:t>
      </w:r>
      <w:r w:rsidRPr="003A3A9F">
        <w:rPr>
          <w:i/>
        </w:rPr>
        <w:t>checkbox</w:t>
      </w:r>
      <w:r w:rsidR="00635603">
        <w:t xml:space="preserve"> </w:t>
      </w:r>
      <w:r>
        <w:t xml:space="preserve">sebagai isian untuk pengguna dalam menampilkan informasi </w:t>
      </w:r>
      <w:proofErr w:type="gramStart"/>
      <w:r>
        <w:t>koridor  yang</w:t>
      </w:r>
      <w:proofErr w:type="gramEnd"/>
      <w:r>
        <w:t xml:space="preserve"> ingin ditampilkan. </w:t>
      </w:r>
    </w:p>
    <w:p w:rsidR="0000439F" w:rsidRPr="0000439F" w:rsidRDefault="0000439F" w:rsidP="0000439F"/>
    <w:p w:rsidR="00B92C5C" w:rsidRPr="00B92C5C" w:rsidRDefault="0000439F" w:rsidP="00893607">
      <w:pPr>
        <w:pStyle w:val="Heading1"/>
        <w:numPr>
          <w:ilvl w:val="0"/>
          <w:numId w:val="0"/>
        </w:numPr>
        <w:rPr>
          <w:lang w:val="id-ID"/>
        </w:rPr>
      </w:pPr>
      <w:bookmarkStart w:id="251" w:name="_Toc453463584"/>
      <w:r>
        <w:t>B</w:t>
      </w:r>
      <w:r w:rsidR="00B92C5C">
        <w:rPr>
          <w:lang w:val="id-ID"/>
        </w:rPr>
        <w:t>AB V</w:t>
      </w:r>
      <w:r w:rsidR="00B92C5C" w:rsidRPr="00326ED3">
        <w:rPr>
          <w:lang w:val="id-ID"/>
        </w:rPr>
        <w:br/>
      </w:r>
      <w:r w:rsidR="00F42C7C">
        <w:t>PENGUJIAN</w:t>
      </w:r>
      <w:r w:rsidR="00F14D74">
        <w:rPr>
          <w:lang w:val="id-ID"/>
        </w:rPr>
        <w:t xml:space="preserve"> </w:t>
      </w:r>
      <w:r w:rsidR="000B71F2">
        <w:t>DAN</w:t>
      </w:r>
      <w:r w:rsidR="00F14D74">
        <w:rPr>
          <w:lang w:val="id-ID"/>
        </w:rPr>
        <w:t xml:space="preserve"> EVALUASI</w:t>
      </w:r>
      <w:bookmarkEnd w:id="251"/>
    </w:p>
    <w:p w:rsidR="00F90DDB" w:rsidRDefault="00F14D74" w:rsidP="00744063">
      <w:pPr>
        <w:ind w:firstLine="851"/>
      </w:pPr>
      <w:r w:rsidRPr="009E797C">
        <w:t xml:space="preserve">Pada </w:t>
      </w:r>
      <w:proofErr w:type="gramStart"/>
      <w:r w:rsidRPr="009E797C">
        <w:t>bab</w:t>
      </w:r>
      <w:proofErr w:type="gramEnd"/>
      <w:r w:rsidRPr="009E797C">
        <w:t xml:space="preserve"> ini akan dijelaskan</w:t>
      </w:r>
      <w:r w:rsidR="00A3135C">
        <w:t xml:space="preserve"> pengujian dan evaluasi dari aplikasi sistem akademik untuk modul mata kuliah ini. Pengujian yang dilakukan adalah pengujian dalam bentuk </w:t>
      </w:r>
      <w:r w:rsidR="00A3135C">
        <w:rPr>
          <w:i/>
        </w:rPr>
        <w:t>control test</w:t>
      </w:r>
      <w:r w:rsidR="00A3135C">
        <w:t xml:space="preserve"> yang diselenggar</w:t>
      </w:r>
      <w:r w:rsidR="00744063">
        <w:t>akan pada waktu yang ditentukan</w:t>
      </w:r>
      <w:r w:rsidR="00A3135C">
        <w:t xml:space="preserve">.  </w:t>
      </w:r>
    </w:p>
    <w:p w:rsidR="007916FD" w:rsidRDefault="007916FD" w:rsidP="00F90DDB">
      <w:pPr>
        <w:ind w:firstLine="851"/>
      </w:pP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252" w:name="_Toc379144543"/>
      <w:bookmarkStart w:id="253" w:name="_Toc407442703"/>
      <w:bookmarkStart w:id="254" w:name="_Toc408211602"/>
      <w:bookmarkStart w:id="255" w:name="_Toc408211667"/>
      <w:bookmarkStart w:id="256" w:name="_Toc408211732"/>
      <w:bookmarkStart w:id="257" w:name="_Toc408304543"/>
      <w:bookmarkStart w:id="258" w:name="_Toc409207811"/>
      <w:bookmarkStart w:id="259" w:name="_Toc409550568"/>
      <w:bookmarkStart w:id="260" w:name="_Toc409550642"/>
      <w:bookmarkStart w:id="261" w:name="_Toc418550516"/>
      <w:bookmarkStart w:id="262" w:name="_Toc421819526"/>
      <w:bookmarkStart w:id="263" w:name="_Toc421875587"/>
      <w:bookmarkStart w:id="264" w:name="_Toc421943786"/>
      <w:bookmarkStart w:id="265" w:name="_Toc421965518"/>
      <w:bookmarkStart w:id="266" w:name="_Toc421988805"/>
      <w:bookmarkStart w:id="267" w:name="_Toc422018451"/>
      <w:bookmarkStart w:id="268" w:name="_Toc422079521"/>
      <w:bookmarkStart w:id="269" w:name="_Toc422088101"/>
      <w:bookmarkStart w:id="270" w:name="_Toc422092506"/>
      <w:bookmarkStart w:id="271" w:name="_Toc422135763"/>
      <w:bookmarkStart w:id="272" w:name="_Toc422137455"/>
      <w:bookmarkStart w:id="273" w:name="_Toc422179105"/>
      <w:bookmarkStart w:id="274" w:name="_Toc422184352"/>
      <w:bookmarkStart w:id="275" w:name="_Toc422297438"/>
      <w:bookmarkStart w:id="276" w:name="_Toc422297917"/>
      <w:bookmarkStart w:id="277" w:name="_Toc422306503"/>
      <w:bookmarkStart w:id="278" w:name="_Toc422495905"/>
      <w:bookmarkStart w:id="279" w:name="_Toc422698670"/>
      <w:bookmarkStart w:id="280" w:name="_Toc422801965"/>
      <w:bookmarkStart w:id="281" w:name="_Toc422911583"/>
      <w:bookmarkStart w:id="282" w:name="_Toc422911968"/>
      <w:bookmarkStart w:id="283" w:name="_Toc422999400"/>
      <w:bookmarkStart w:id="284" w:name="_Toc453149445"/>
      <w:bookmarkStart w:id="285" w:name="_Toc453152983"/>
      <w:bookmarkStart w:id="286" w:name="_Toc453153090"/>
      <w:bookmarkStart w:id="287" w:name="_Toc453182853"/>
      <w:bookmarkStart w:id="288" w:name="_Toc453236478"/>
      <w:bookmarkStart w:id="289" w:name="_Toc453237034"/>
      <w:bookmarkStart w:id="290" w:name="_Toc453463585"/>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0F04B3" w:rsidRDefault="00F14D74" w:rsidP="0000439F">
      <w:pPr>
        <w:pStyle w:val="Heading2"/>
        <w:numPr>
          <w:ilvl w:val="1"/>
          <w:numId w:val="59"/>
        </w:numPr>
        <w:spacing w:before="0"/>
      </w:pPr>
      <w:bookmarkStart w:id="291" w:name="_Toc453463586"/>
      <w:r w:rsidRPr="0000439F">
        <w:rPr>
          <w:lang w:val="id-ID"/>
        </w:rPr>
        <w:t xml:space="preserve">Lingkungan </w:t>
      </w:r>
      <w:r w:rsidR="00F42C7C">
        <w:t>Pengujian</w:t>
      </w:r>
      <w:bookmarkEnd w:id="291"/>
    </w:p>
    <w:p w:rsidR="00120DA9" w:rsidRPr="00120DA9" w:rsidRDefault="00120DA9" w:rsidP="00120DA9"/>
    <w:p w:rsidR="006C38AB" w:rsidRDefault="00F42C7C" w:rsidP="00120DA9">
      <w:pPr>
        <w:ind w:firstLine="576"/>
      </w:pPr>
      <w:bookmarkStart w:id="292" w:name="_Toc266685510"/>
      <w:bookmarkStart w:id="293" w:name="_Toc283421881"/>
      <w:r>
        <w:t>Lingkungan pengujian adalah lingkungan, baik perangkat keras maupun perangkat lunak tempat pengujian sistem dilakukan. Pengujian untuk modul mata kuliah dilakukan pada komp</w:t>
      </w:r>
      <w:r w:rsidR="00C31AB2">
        <w:t xml:space="preserve">uter dengan spesifikasi pada </w:t>
      </w:r>
      <w:r w:rsidR="00D72201">
        <w:t>Tabel 18.</w:t>
      </w:r>
    </w:p>
    <w:p w:rsidR="00120DA9" w:rsidRDefault="00120DA9" w:rsidP="00120DA9">
      <w:pPr>
        <w:ind w:firstLine="576"/>
      </w:pPr>
    </w:p>
    <w:p w:rsidR="006C38AB" w:rsidRDefault="00D72201" w:rsidP="00D72201">
      <w:pPr>
        <w:pStyle w:val="Caption"/>
        <w:keepNext/>
      </w:pPr>
      <w:bookmarkStart w:id="294" w:name="_Ref422139241"/>
      <w:bookmarkStart w:id="295" w:name="_Toc422179879"/>
      <w:bookmarkStart w:id="296" w:name="_Toc453236516"/>
      <w:bookmarkStart w:id="297" w:name="_Toc453463440"/>
      <w:r>
        <w:t xml:space="preserve">Tabel </w:t>
      </w:r>
      <w:r>
        <w:fldChar w:fldCharType="begin"/>
      </w:r>
      <w:r>
        <w:instrText xml:space="preserve"> SEQ Tabel \* ARABIC </w:instrText>
      </w:r>
      <w:r>
        <w:fldChar w:fldCharType="separate"/>
      </w:r>
      <w:r w:rsidR="00691FA7">
        <w:rPr>
          <w:noProof/>
        </w:rPr>
        <w:t>18</w:t>
      </w:r>
      <w:r>
        <w:fldChar w:fldCharType="end"/>
      </w:r>
      <w:r>
        <w:t xml:space="preserve"> Spesifikasi Sistem Pengujian</w:t>
      </w:r>
      <w:bookmarkEnd w:id="294"/>
      <w:bookmarkEnd w:id="295"/>
      <w:bookmarkEnd w:id="296"/>
      <w:bookmarkEnd w:id="297"/>
    </w:p>
    <w:tbl>
      <w:tblPr>
        <w:tblStyle w:val="PlainTable1"/>
        <w:tblW w:w="0" w:type="auto"/>
        <w:tblLook w:val="0420" w:firstRow="1" w:lastRow="0" w:firstColumn="0" w:lastColumn="0" w:noHBand="0" w:noVBand="1"/>
      </w:tblPr>
      <w:tblGrid>
        <w:gridCol w:w="1673"/>
        <w:gridCol w:w="3875"/>
      </w:tblGrid>
      <w:tr w:rsidR="00847BFE" w:rsidTr="00847BFE">
        <w:trPr>
          <w:cnfStyle w:val="100000000000" w:firstRow="1" w:lastRow="0" w:firstColumn="0" w:lastColumn="0" w:oddVBand="0" w:evenVBand="0" w:oddHBand="0" w:evenHBand="0" w:firstRowFirstColumn="0" w:firstRowLastColumn="0" w:lastRowFirstColumn="0" w:lastRowLastColumn="0"/>
        </w:trPr>
        <w:tc>
          <w:tcPr>
            <w:tcW w:w="1705" w:type="dxa"/>
          </w:tcPr>
          <w:p w:rsidR="00847BFE" w:rsidRDefault="00847BFE" w:rsidP="00120DA9">
            <w:pPr>
              <w:pStyle w:val="ListParagraph"/>
              <w:ind w:left="0"/>
            </w:pPr>
            <w:r>
              <w:t>Spesifikasi</w:t>
            </w:r>
          </w:p>
        </w:tc>
        <w:tc>
          <w:tcPr>
            <w:tcW w:w="4050" w:type="dxa"/>
          </w:tcPr>
          <w:p w:rsidR="00847BFE" w:rsidRDefault="00847BFE" w:rsidP="00120DA9">
            <w:pPr>
              <w:pStyle w:val="ListParagraph"/>
              <w:ind w:left="0"/>
            </w:pPr>
            <w:r>
              <w:t>Deskripsi</w:t>
            </w:r>
          </w:p>
        </w:tc>
      </w:tr>
      <w:tr w:rsidR="00847BFE" w:rsidTr="00847BFE">
        <w:trPr>
          <w:cnfStyle w:val="000000100000" w:firstRow="0" w:lastRow="0" w:firstColumn="0" w:lastColumn="0" w:oddVBand="0" w:evenVBand="0" w:oddHBand="1" w:evenHBand="0" w:firstRowFirstColumn="0" w:firstRowLastColumn="0" w:lastRowFirstColumn="0" w:lastRowLastColumn="0"/>
        </w:trPr>
        <w:tc>
          <w:tcPr>
            <w:tcW w:w="1705" w:type="dxa"/>
          </w:tcPr>
          <w:p w:rsidR="00847BFE" w:rsidRDefault="00847BFE" w:rsidP="00120DA9">
            <w:pPr>
              <w:pStyle w:val="ListParagraph"/>
              <w:ind w:left="0"/>
            </w:pPr>
            <w:r>
              <w:t>CPU</w:t>
            </w:r>
          </w:p>
        </w:tc>
        <w:tc>
          <w:tcPr>
            <w:tcW w:w="4050" w:type="dxa"/>
          </w:tcPr>
          <w:p w:rsidR="00847BFE" w:rsidRDefault="00847BFE" w:rsidP="00120DA9">
            <w:pPr>
              <w:pStyle w:val="ListParagraph"/>
              <w:ind w:left="0"/>
            </w:pPr>
            <w:r>
              <w:t>Intel ® Core ™ i3-3240 CPU @ 3.40 GHz</w:t>
            </w:r>
          </w:p>
        </w:tc>
      </w:tr>
      <w:tr w:rsidR="00847BFE" w:rsidTr="00847BFE">
        <w:tc>
          <w:tcPr>
            <w:tcW w:w="1705" w:type="dxa"/>
          </w:tcPr>
          <w:p w:rsidR="00847BFE" w:rsidRDefault="00847BFE" w:rsidP="00120DA9">
            <w:pPr>
              <w:pStyle w:val="ListParagraph"/>
              <w:ind w:left="0"/>
            </w:pPr>
            <w:r>
              <w:t>RAM</w:t>
            </w:r>
          </w:p>
        </w:tc>
        <w:tc>
          <w:tcPr>
            <w:tcW w:w="4050" w:type="dxa"/>
          </w:tcPr>
          <w:p w:rsidR="00847BFE" w:rsidRDefault="00847BFE" w:rsidP="00120DA9">
            <w:pPr>
              <w:pStyle w:val="ListParagraph"/>
              <w:ind w:left="0"/>
            </w:pPr>
            <w:r>
              <w:t>4.00 GB</w:t>
            </w:r>
          </w:p>
        </w:tc>
      </w:tr>
      <w:tr w:rsidR="00847BFE" w:rsidTr="00847BFE">
        <w:trPr>
          <w:cnfStyle w:val="000000100000" w:firstRow="0" w:lastRow="0" w:firstColumn="0" w:lastColumn="0" w:oddVBand="0" w:evenVBand="0" w:oddHBand="1" w:evenHBand="0" w:firstRowFirstColumn="0" w:firstRowLastColumn="0" w:lastRowFirstColumn="0" w:lastRowLastColumn="0"/>
        </w:trPr>
        <w:tc>
          <w:tcPr>
            <w:tcW w:w="1705" w:type="dxa"/>
          </w:tcPr>
          <w:p w:rsidR="00847BFE" w:rsidRDefault="00847BFE" w:rsidP="00120DA9">
            <w:pPr>
              <w:pStyle w:val="ListParagraph"/>
              <w:ind w:left="0"/>
            </w:pPr>
            <w:r>
              <w:t>Sistem Operasi</w:t>
            </w:r>
          </w:p>
        </w:tc>
        <w:tc>
          <w:tcPr>
            <w:tcW w:w="4050" w:type="dxa"/>
          </w:tcPr>
          <w:p w:rsidR="00847BFE" w:rsidRDefault="00847BFE" w:rsidP="00120DA9">
            <w:pPr>
              <w:pStyle w:val="ListParagraph"/>
              <w:ind w:left="0"/>
            </w:pPr>
            <w:r>
              <w:t>Windows 8.1 Professional 64 bit</w:t>
            </w:r>
          </w:p>
        </w:tc>
      </w:tr>
      <w:tr w:rsidR="00847BFE" w:rsidTr="00847BFE">
        <w:tc>
          <w:tcPr>
            <w:tcW w:w="1705" w:type="dxa"/>
          </w:tcPr>
          <w:p w:rsidR="00847BFE" w:rsidRDefault="00847BFE" w:rsidP="00120DA9">
            <w:pPr>
              <w:pStyle w:val="ListParagraph"/>
              <w:ind w:left="0"/>
            </w:pPr>
            <w:r>
              <w:t>Koneksi Internet</w:t>
            </w:r>
          </w:p>
        </w:tc>
        <w:tc>
          <w:tcPr>
            <w:tcW w:w="4050" w:type="dxa"/>
          </w:tcPr>
          <w:p w:rsidR="00847BFE" w:rsidRDefault="00847BFE" w:rsidP="00120DA9">
            <w:pPr>
              <w:pStyle w:val="ListParagraph"/>
              <w:ind w:left="0"/>
            </w:pPr>
            <w:r>
              <w:t>Jaringan intranet dengan IP 10.151.31.33</w:t>
            </w:r>
            <w:r w:rsidR="000C0A01">
              <w:t xml:space="preserve"> dan port 8083</w:t>
            </w:r>
          </w:p>
        </w:tc>
      </w:tr>
    </w:tbl>
    <w:p w:rsidR="00120DA9" w:rsidRDefault="00120DA9" w:rsidP="000644D3"/>
    <w:p w:rsidR="00120DA9" w:rsidRDefault="006C38AB" w:rsidP="00120DA9">
      <w:pPr>
        <w:ind w:firstLine="540"/>
      </w:pPr>
      <w:r>
        <w:t xml:space="preserve">Pengujian dilakukan pada tanggal </w:t>
      </w:r>
      <w:r w:rsidR="00D72201">
        <w:t>4</w:t>
      </w:r>
      <w:r w:rsidR="000644D3">
        <w:t xml:space="preserve"> Juni 201</w:t>
      </w:r>
      <w:r w:rsidR="00D72201">
        <w:t>6</w:t>
      </w:r>
      <w:r w:rsidR="000644D3">
        <w:t xml:space="preserve"> pukul 13.00-selesai</w:t>
      </w:r>
      <w:r w:rsidR="00120DA9">
        <w:t xml:space="preserve"> </w:t>
      </w:r>
      <w:r w:rsidR="000644D3">
        <w:t xml:space="preserve">bertempat di Laboratorium </w:t>
      </w:r>
      <w:r w:rsidR="00D72201">
        <w:t>Manajemen Informasi Teknik Informatika ITS.</w:t>
      </w:r>
    </w:p>
    <w:p w:rsidR="00D72201" w:rsidRPr="00120DA9" w:rsidRDefault="00D72201" w:rsidP="00120DA9">
      <w:pPr>
        <w:ind w:firstLine="540"/>
      </w:pPr>
    </w:p>
    <w:p w:rsidR="00723E52" w:rsidRDefault="006C38AB" w:rsidP="002852D6">
      <w:pPr>
        <w:pStyle w:val="Heading2"/>
        <w:spacing w:before="0"/>
      </w:pPr>
      <w:bookmarkStart w:id="298" w:name="_Toc453463587"/>
      <w:r>
        <w:t>Skenario Pengujian</w:t>
      </w:r>
      <w:bookmarkEnd w:id="298"/>
    </w:p>
    <w:p w:rsidR="00E566A7" w:rsidRPr="00E566A7" w:rsidRDefault="00E566A7" w:rsidP="00E566A7"/>
    <w:p w:rsidR="00F2639B" w:rsidRDefault="00723E52" w:rsidP="00723E52">
      <w:pPr>
        <w:ind w:firstLine="540"/>
      </w:pPr>
      <w:r>
        <w:t xml:space="preserve">Pada subbab ini dijelaskan mengenai skenario pengujian yang digunakan. Seperti yang sudah dijelaskan pada pengantar di </w:t>
      </w:r>
      <w:proofErr w:type="gramStart"/>
      <w:r>
        <w:t>bab</w:t>
      </w:r>
      <w:proofErr w:type="gramEnd"/>
      <w:r>
        <w:t xml:space="preserve"> 5, bahwa pengujian merupakan pengujian fungsionalitas yang menggunakan metode </w:t>
      </w:r>
      <w:r>
        <w:rPr>
          <w:i/>
        </w:rPr>
        <w:t xml:space="preserve">blackbox. </w:t>
      </w:r>
      <w:r>
        <w:t xml:space="preserve">Metode </w:t>
      </w:r>
      <w:r>
        <w:rPr>
          <w:i/>
        </w:rPr>
        <w:t>blacbox</w:t>
      </w:r>
      <w:r>
        <w:t xml:space="preserve"> </w:t>
      </w:r>
      <w:r>
        <w:lastRenderedPageBreak/>
        <w:t xml:space="preserve">merupakan metode dimana pengujian ditekankan pada pola </w:t>
      </w:r>
      <w:r>
        <w:rPr>
          <w:i/>
        </w:rPr>
        <w:t>input</w:t>
      </w:r>
      <w:r>
        <w:t xml:space="preserve"> dan </w:t>
      </w:r>
      <w:r>
        <w:rPr>
          <w:i/>
        </w:rPr>
        <w:t>output</w:t>
      </w:r>
      <w:r>
        <w:t xml:space="preserve"> yang sesuai dengan skenario.</w:t>
      </w:r>
      <w:r w:rsidR="00E566A7">
        <w:t xml:space="preserve"> </w:t>
      </w:r>
      <w:r w:rsidR="00F2639B">
        <w:t xml:space="preserve">Pengujian dilakukan dengan mengacu kasus penggunaan yang dijelaskan pada </w:t>
      </w:r>
      <w:proofErr w:type="gramStart"/>
      <w:r w:rsidR="00F2639B">
        <w:t>bab</w:t>
      </w:r>
      <w:proofErr w:type="gramEnd"/>
      <w:r w:rsidR="00F2639B">
        <w:t xml:space="preserve"> 3, analisis dan perancangan sistem. </w:t>
      </w:r>
    </w:p>
    <w:p w:rsidR="00F2639B" w:rsidRDefault="00F2639B" w:rsidP="00723E52">
      <w:pPr>
        <w:ind w:firstLine="540"/>
      </w:pPr>
    </w:p>
    <w:p w:rsidR="00F2639B" w:rsidRDefault="00F2639B" w:rsidP="002852D6">
      <w:pPr>
        <w:pStyle w:val="Heading3"/>
      </w:pPr>
      <w:bookmarkStart w:id="299" w:name="_Toc453463588"/>
      <w:r>
        <w:t xml:space="preserve">Kasus Pengujian </w:t>
      </w:r>
      <w:r w:rsidR="0000439F">
        <w:t>Melakukan Pencarian Rute</w:t>
      </w:r>
      <w:bookmarkEnd w:id="299"/>
    </w:p>
    <w:p w:rsidR="00F2639B" w:rsidRDefault="00F2639B" w:rsidP="00F2639B"/>
    <w:p w:rsidR="006D2286" w:rsidRDefault="00963736" w:rsidP="006D2286">
      <w:pPr>
        <w:ind w:firstLine="540"/>
      </w:pPr>
      <w:r>
        <w:t>Pada kasus uji ini</w:t>
      </w:r>
      <w:r w:rsidR="00744063">
        <w:t>,</w:t>
      </w:r>
      <w:r>
        <w:t xml:space="preserve"> pengguna</w:t>
      </w:r>
      <w:r w:rsidR="00744063">
        <w:t xml:space="preserve"> dapat mencari</w:t>
      </w:r>
      <w:r>
        <w:t xml:space="preserve"> rute </w:t>
      </w:r>
      <w:r w:rsidR="00744063">
        <w:t>bedasarkan halte keberangkatan dan kedatangan</w:t>
      </w:r>
      <w:r w:rsidR="00FB3F5B">
        <w:t xml:space="preserve">. </w:t>
      </w:r>
      <w:r w:rsidR="00DB1BB9">
        <w:t xml:space="preserve">Detail pengujian berupa skenario, kondisi awal, </w:t>
      </w:r>
      <w:proofErr w:type="gramStart"/>
      <w:r w:rsidR="00DB1BB9">
        <w:t>data</w:t>
      </w:r>
      <w:proofErr w:type="gramEnd"/>
      <w:r w:rsidR="00DB1BB9">
        <w:t xml:space="preserve"> uji dan kondisi akhir </w:t>
      </w:r>
      <w:r w:rsidR="004E2E94">
        <w:t xml:space="preserve">yang </w:t>
      </w:r>
      <w:r w:rsidR="00DB1BB9">
        <w:t xml:space="preserve">terdapat pada </w:t>
      </w:r>
      <w:r w:rsidR="00D72201">
        <w:t>Tabel 19.</w:t>
      </w:r>
    </w:p>
    <w:p w:rsidR="00DB1BB9" w:rsidRDefault="00DB1BB9" w:rsidP="006D2286">
      <w:pPr>
        <w:ind w:firstLine="540"/>
      </w:pPr>
    </w:p>
    <w:p w:rsidR="006D2286" w:rsidRDefault="00D72201" w:rsidP="00D72201">
      <w:pPr>
        <w:pStyle w:val="Caption"/>
      </w:pPr>
      <w:bookmarkStart w:id="300" w:name="_Toc453463441"/>
      <w:r>
        <w:t xml:space="preserve">Tabel </w:t>
      </w:r>
      <w:r>
        <w:fldChar w:fldCharType="begin"/>
      </w:r>
      <w:r>
        <w:instrText xml:space="preserve"> SEQ Tabel \* ARABIC </w:instrText>
      </w:r>
      <w:r>
        <w:fldChar w:fldCharType="separate"/>
      </w:r>
      <w:r w:rsidR="00691FA7">
        <w:rPr>
          <w:noProof/>
        </w:rPr>
        <w:t>19</w:t>
      </w:r>
      <w:r>
        <w:fldChar w:fldCharType="end"/>
      </w:r>
      <w:r>
        <w:t xml:space="preserve"> Skenario Pencarian Rute</w:t>
      </w:r>
      <w:bookmarkEnd w:id="300"/>
    </w:p>
    <w:tbl>
      <w:tblPr>
        <w:tblStyle w:val="PlainTable1"/>
        <w:tblW w:w="5575" w:type="dxa"/>
        <w:tblLook w:val="04A0" w:firstRow="1" w:lastRow="0" w:firstColumn="1" w:lastColumn="0" w:noHBand="0" w:noVBand="1"/>
      </w:tblPr>
      <w:tblGrid>
        <w:gridCol w:w="1525"/>
        <w:gridCol w:w="4050"/>
      </w:tblGrid>
      <w:tr w:rsidR="006D2286" w:rsidTr="00917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6D2286" w:rsidRDefault="00DB1BB9" w:rsidP="006D2286">
            <w:r>
              <w:t>ID</w:t>
            </w:r>
          </w:p>
        </w:tc>
        <w:tc>
          <w:tcPr>
            <w:tcW w:w="4050" w:type="dxa"/>
          </w:tcPr>
          <w:p w:rsidR="006D2286" w:rsidRDefault="00DB1BB9" w:rsidP="009B26E6">
            <w:pPr>
              <w:jc w:val="left"/>
              <w:cnfStyle w:val="100000000000" w:firstRow="1" w:lastRow="0" w:firstColumn="0" w:lastColumn="0" w:oddVBand="0" w:evenVBand="0" w:oddHBand="0" w:evenHBand="0" w:firstRowFirstColumn="0" w:firstRowLastColumn="0" w:lastRowFirstColumn="0" w:lastRowLastColumn="0"/>
            </w:pPr>
            <w:r>
              <w:t>UJ-</w:t>
            </w:r>
            <w:r w:rsidR="0059334D">
              <w:t>00</w:t>
            </w:r>
            <w:r>
              <w:t>1</w:t>
            </w:r>
          </w:p>
        </w:tc>
      </w:tr>
      <w:tr w:rsidR="006D2286"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6D2286" w:rsidRDefault="00DB1BB9" w:rsidP="006D2286">
            <w:r>
              <w:t>Kasus Penggunaan</w:t>
            </w:r>
          </w:p>
        </w:tc>
        <w:tc>
          <w:tcPr>
            <w:tcW w:w="4050" w:type="dxa"/>
          </w:tcPr>
          <w:p w:rsidR="006D2286" w:rsidRDefault="005268E9" w:rsidP="009B26E6">
            <w:pPr>
              <w:jc w:val="left"/>
              <w:cnfStyle w:val="000000100000" w:firstRow="0" w:lastRow="0" w:firstColumn="0" w:lastColumn="0" w:oddVBand="0" w:evenVBand="0" w:oddHBand="1" w:evenHBand="0" w:firstRowFirstColumn="0" w:firstRowLastColumn="0" w:lastRowFirstColumn="0" w:lastRowLastColumn="0"/>
            </w:pPr>
            <w:r>
              <w:t>Pencarian Rute</w:t>
            </w:r>
          </w:p>
        </w:tc>
      </w:tr>
      <w:tr w:rsidR="006D2286" w:rsidTr="0091744E">
        <w:tc>
          <w:tcPr>
            <w:cnfStyle w:val="001000000000" w:firstRow="0" w:lastRow="0" w:firstColumn="1" w:lastColumn="0" w:oddVBand="0" w:evenVBand="0" w:oddHBand="0" w:evenHBand="0" w:firstRowFirstColumn="0" w:firstRowLastColumn="0" w:lastRowFirstColumn="0" w:lastRowLastColumn="0"/>
            <w:tcW w:w="1525" w:type="dxa"/>
          </w:tcPr>
          <w:p w:rsidR="006D2286" w:rsidRDefault="0009010E" w:rsidP="006D2286">
            <w:r>
              <w:t>Sub Kasus</w:t>
            </w:r>
          </w:p>
        </w:tc>
        <w:tc>
          <w:tcPr>
            <w:tcW w:w="4050" w:type="dxa"/>
          </w:tcPr>
          <w:p w:rsidR="006D2286" w:rsidRDefault="005268E9" w:rsidP="009B26E6">
            <w:pPr>
              <w:jc w:val="left"/>
              <w:cnfStyle w:val="000000000000" w:firstRow="0" w:lastRow="0" w:firstColumn="0" w:lastColumn="0" w:oddVBand="0" w:evenVBand="0" w:oddHBand="0" w:evenHBand="0" w:firstRowFirstColumn="0" w:firstRowLastColumn="0" w:lastRowFirstColumn="0" w:lastRowLastColumn="0"/>
            </w:pPr>
            <w:r>
              <w:t>-</w:t>
            </w:r>
          </w:p>
        </w:tc>
      </w:tr>
      <w:tr w:rsidR="006D2286"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6D2286" w:rsidRDefault="0009010E" w:rsidP="006D2286">
            <w:r>
              <w:t>Nama</w:t>
            </w:r>
          </w:p>
        </w:tc>
        <w:tc>
          <w:tcPr>
            <w:tcW w:w="4050" w:type="dxa"/>
          </w:tcPr>
          <w:p w:rsidR="006D2286" w:rsidRDefault="0009010E" w:rsidP="005268E9">
            <w:pPr>
              <w:jc w:val="left"/>
              <w:cnfStyle w:val="000000100000" w:firstRow="0" w:lastRow="0" w:firstColumn="0" w:lastColumn="0" w:oddVBand="0" w:evenVBand="0" w:oddHBand="1" w:evenHBand="0" w:firstRowFirstColumn="0" w:firstRowLastColumn="0" w:lastRowFirstColumn="0" w:lastRowLastColumn="0"/>
            </w:pPr>
            <w:r>
              <w:t xml:space="preserve">Pengujian </w:t>
            </w:r>
            <w:r w:rsidR="005268E9">
              <w:t>pencarian rute</w:t>
            </w:r>
          </w:p>
        </w:tc>
      </w:tr>
      <w:tr w:rsidR="006D2286" w:rsidTr="0091744E">
        <w:tc>
          <w:tcPr>
            <w:cnfStyle w:val="001000000000" w:firstRow="0" w:lastRow="0" w:firstColumn="1" w:lastColumn="0" w:oddVBand="0" w:evenVBand="0" w:oddHBand="0" w:evenHBand="0" w:firstRowFirstColumn="0" w:firstRowLastColumn="0" w:lastRowFirstColumn="0" w:lastRowLastColumn="0"/>
            <w:tcW w:w="1525" w:type="dxa"/>
          </w:tcPr>
          <w:p w:rsidR="006D2286" w:rsidRDefault="0009010E" w:rsidP="006D2286">
            <w:r>
              <w:t>Tujuan Pengujian</w:t>
            </w:r>
          </w:p>
        </w:tc>
        <w:tc>
          <w:tcPr>
            <w:tcW w:w="4050" w:type="dxa"/>
          </w:tcPr>
          <w:p w:rsidR="006D2286" w:rsidRPr="0009010E" w:rsidRDefault="0009010E" w:rsidP="005268E9">
            <w:pPr>
              <w:jc w:val="left"/>
              <w:cnfStyle w:val="000000000000" w:firstRow="0" w:lastRow="0" w:firstColumn="0" w:lastColumn="0" w:oddVBand="0" w:evenVBand="0" w:oddHBand="0" w:evenHBand="0" w:firstRowFirstColumn="0" w:firstRowLastColumn="0" w:lastRowFirstColumn="0" w:lastRowLastColumn="0"/>
            </w:pPr>
            <w:r>
              <w:t xml:space="preserve">Menguji </w:t>
            </w:r>
            <w:r w:rsidR="005268E9">
              <w:t>apakah sistem dapat melakukan pencarian dengan benar</w:t>
            </w:r>
            <w:r w:rsidR="00F84D50">
              <w:t>.</w:t>
            </w:r>
          </w:p>
        </w:tc>
      </w:tr>
      <w:tr w:rsidR="006D2286"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6D2286" w:rsidRPr="009A219F" w:rsidRDefault="00F84D50" w:rsidP="006D2286">
            <w:pPr>
              <w:rPr>
                <w:i/>
              </w:rPr>
            </w:pPr>
            <w:r w:rsidRPr="009A219F">
              <w:rPr>
                <w:i/>
              </w:rPr>
              <w:t>Skenario 1</w:t>
            </w:r>
          </w:p>
        </w:tc>
        <w:tc>
          <w:tcPr>
            <w:tcW w:w="4050" w:type="dxa"/>
          </w:tcPr>
          <w:p w:rsidR="006D2286" w:rsidRPr="009A219F" w:rsidRDefault="005268E9" w:rsidP="009B26E6">
            <w:pPr>
              <w:jc w:val="left"/>
              <w:cnfStyle w:val="000000100000" w:firstRow="0" w:lastRow="0" w:firstColumn="0" w:lastColumn="0" w:oddVBand="0" w:evenVBand="0" w:oddHBand="1" w:evenHBand="0" w:firstRowFirstColumn="0" w:firstRowLastColumn="0" w:lastRowFirstColumn="0" w:lastRowLastColumn="0"/>
              <w:rPr>
                <w:i/>
              </w:rPr>
            </w:pPr>
            <w:r>
              <w:t>Pengguna melakukan pencarian halte</w:t>
            </w:r>
            <w:r w:rsidR="00F84D50" w:rsidRPr="009A219F">
              <w:rPr>
                <w:i/>
              </w:rPr>
              <w:t>.</w:t>
            </w:r>
          </w:p>
        </w:tc>
      </w:tr>
      <w:tr w:rsidR="006D2286" w:rsidTr="0091744E">
        <w:tc>
          <w:tcPr>
            <w:cnfStyle w:val="001000000000" w:firstRow="0" w:lastRow="0" w:firstColumn="1" w:lastColumn="0" w:oddVBand="0" w:evenVBand="0" w:oddHBand="0" w:evenHBand="0" w:firstRowFirstColumn="0" w:firstRowLastColumn="0" w:lastRowFirstColumn="0" w:lastRowLastColumn="0"/>
            <w:tcW w:w="1525" w:type="dxa"/>
          </w:tcPr>
          <w:p w:rsidR="006D2286" w:rsidRDefault="00F84D50" w:rsidP="006D2286">
            <w:r>
              <w:t>Kondisi Awal</w:t>
            </w:r>
          </w:p>
        </w:tc>
        <w:tc>
          <w:tcPr>
            <w:tcW w:w="4050" w:type="dxa"/>
          </w:tcPr>
          <w:p w:rsidR="006D2286" w:rsidRDefault="005268E9" w:rsidP="009B26E6">
            <w:pPr>
              <w:jc w:val="left"/>
              <w:cnfStyle w:val="000000000000" w:firstRow="0" w:lastRow="0" w:firstColumn="0" w:lastColumn="0" w:oddVBand="0" w:evenVBand="0" w:oddHBand="0" w:evenHBand="0" w:firstRowFirstColumn="0" w:firstRowLastColumn="0" w:lastRowFirstColumn="0" w:lastRowLastColumn="0"/>
            </w:pPr>
            <w:r>
              <w:t>Pencarian belum dilakukan</w:t>
            </w:r>
          </w:p>
        </w:tc>
      </w:tr>
      <w:tr w:rsidR="00F84D50"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F84D50" w:rsidRDefault="00F84D50" w:rsidP="006D2286">
            <w:r>
              <w:t>Data Uji</w:t>
            </w:r>
          </w:p>
        </w:tc>
        <w:tc>
          <w:tcPr>
            <w:tcW w:w="4050" w:type="dxa"/>
          </w:tcPr>
          <w:p w:rsidR="00F84D50" w:rsidRDefault="00F84D50" w:rsidP="005268E9">
            <w:pPr>
              <w:pStyle w:val="ListParagraph"/>
              <w:numPr>
                <w:ilvl w:val="0"/>
                <w:numId w:val="10"/>
              </w:numPr>
              <w:ind w:left="342"/>
              <w:jc w:val="left"/>
              <w:cnfStyle w:val="000000100000" w:firstRow="0" w:lastRow="0" w:firstColumn="0" w:lastColumn="0" w:oddVBand="0" w:evenVBand="0" w:oddHBand="1" w:evenHBand="0" w:firstRowFirstColumn="0" w:firstRowLastColumn="0" w:lastRowFirstColumn="0" w:lastRowLastColumn="0"/>
            </w:pPr>
            <w:r>
              <w:t xml:space="preserve">Nama </w:t>
            </w:r>
            <w:r w:rsidR="005268E9">
              <w:t>Halte Keberangkatan:</w:t>
            </w:r>
          </w:p>
          <w:p w:rsidR="005268E9" w:rsidRDefault="005268E9" w:rsidP="005268E9">
            <w:pPr>
              <w:pStyle w:val="ListParagraph"/>
              <w:numPr>
                <w:ilvl w:val="0"/>
                <w:numId w:val="10"/>
              </w:numPr>
              <w:ind w:left="342"/>
              <w:jc w:val="left"/>
              <w:cnfStyle w:val="000000100000" w:firstRow="0" w:lastRow="0" w:firstColumn="0" w:lastColumn="0" w:oddVBand="0" w:evenVBand="0" w:oddHBand="1" w:evenHBand="0" w:firstRowFirstColumn="0" w:firstRowLastColumn="0" w:lastRowFirstColumn="0" w:lastRowLastColumn="0"/>
            </w:pPr>
            <w:r>
              <w:t>Nama Halte Kedatangan:</w:t>
            </w:r>
          </w:p>
        </w:tc>
      </w:tr>
      <w:tr w:rsidR="00F84D50" w:rsidTr="0091744E">
        <w:tc>
          <w:tcPr>
            <w:cnfStyle w:val="001000000000" w:firstRow="0" w:lastRow="0" w:firstColumn="1" w:lastColumn="0" w:oddVBand="0" w:evenVBand="0" w:oddHBand="0" w:evenHBand="0" w:firstRowFirstColumn="0" w:firstRowLastColumn="0" w:lastRowFirstColumn="0" w:lastRowLastColumn="0"/>
            <w:tcW w:w="1525" w:type="dxa"/>
          </w:tcPr>
          <w:p w:rsidR="00F84D50" w:rsidRDefault="00F84D50" w:rsidP="006D2286">
            <w:r>
              <w:t>Langkah Pengujian</w:t>
            </w:r>
          </w:p>
        </w:tc>
        <w:tc>
          <w:tcPr>
            <w:tcW w:w="4050" w:type="dxa"/>
          </w:tcPr>
          <w:p w:rsidR="00DA5051" w:rsidRDefault="005268E9" w:rsidP="00171716">
            <w:pPr>
              <w:pStyle w:val="ListParagraph"/>
              <w:numPr>
                <w:ilvl w:val="0"/>
                <w:numId w:val="9"/>
              </w:numPr>
              <w:jc w:val="left"/>
              <w:cnfStyle w:val="000000000000" w:firstRow="0" w:lastRow="0" w:firstColumn="0" w:lastColumn="0" w:oddVBand="0" w:evenVBand="0" w:oddHBand="0" w:evenHBand="0" w:firstRowFirstColumn="0" w:firstRowLastColumn="0" w:lastRowFirstColumn="0" w:lastRowLastColumn="0"/>
            </w:pPr>
            <w:r>
              <w:t>Pengguna</w:t>
            </w:r>
            <w:r w:rsidR="00F84D50">
              <w:t xml:space="preserve"> </w:t>
            </w:r>
            <w:r>
              <w:t>membuka halaman utama</w:t>
            </w:r>
            <w:r w:rsidR="00DA5051">
              <w:t>.</w:t>
            </w:r>
          </w:p>
          <w:p w:rsidR="00DA5051" w:rsidRDefault="005268E9" w:rsidP="00171716">
            <w:pPr>
              <w:pStyle w:val="ListParagraph"/>
              <w:numPr>
                <w:ilvl w:val="0"/>
                <w:numId w:val="9"/>
              </w:numPr>
              <w:jc w:val="left"/>
              <w:cnfStyle w:val="000000000000" w:firstRow="0" w:lastRow="0" w:firstColumn="0" w:lastColumn="0" w:oddVBand="0" w:evenVBand="0" w:oddHBand="0" w:evenHBand="0" w:firstRowFirstColumn="0" w:firstRowLastColumn="0" w:lastRowFirstColumn="0" w:lastRowLastColumn="0"/>
            </w:pPr>
            <w:r>
              <w:t>Pengguna memasukkan halte keberangkatan dan kedatangan.</w:t>
            </w:r>
          </w:p>
          <w:p w:rsidR="00DA5051" w:rsidRDefault="005268E9" w:rsidP="005268E9">
            <w:pPr>
              <w:pStyle w:val="ListParagraph"/>
              <w:numPr>
                <w:ilvl w:val="0"/>
                <w:numId w:val="9"/>
              </w:numPr>
              <w:jc w:val="left"/>
              <w:cnfStyle w:val="000000000000" w:firstRow="0" w:lastRow="0" w:firstColumn="0" w:lastColumn="0" w:oddVBand="0" w:evenVBand="0" w:oddHBand="0" w:evenHBand="0" w:firstRowFirstColumn="0" w:firstRowLastColumn="0" w:lastRowFirstColumn="0" w:lastRowLastColumn="0"/>
            </w:pPr>
            <w:r>
              <w:t>Pengguna mengklik penanda halte untuk pengecekan nama halte</w:t>
            </w:r>
          </w:p>
        </w:tc>
      </w:tr>
      <w:tr w:rsidR="00F84D50"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F84D50" w:rsidRDefault="00F84D50" w:rsidP="006D2286">
            <w:r>
              <w:t>Hasil yang Diharapkan</w:t>
            </w:r>
          </w:p>
        </w:tc>
        <w:tc>
          <w:tcPr>
            <w:tcW w:w="4050" w:type="dxa"/>
          </w:tcPr>
          <w:p w:rsidR="00F84D50" w:rsidRDefault="005268E9" w:rsidP="009B26E6">
            <w:pPr>
              <w:jc w:val="left"/>
              <w:cnfStyle w:val="000000100000" w:firstRow="0" w:lastRow="0" w:firstColumn="0" w:lastColumn="0" w:oddVBand="0" w:evenVBand="0" w:oddHBand="1" w:evenHBand="0" w:firstRowFirstColumn="0" w:firstRowLastColumn="0" w:lastRowFirstColumn="0" w:lastRowLastColumn="0"/>
            </w:pPr>
            <w:r>
              <w:t>Terlihat rute serta penanda halte keberangkatan dan kedatangan</w:t>
            </w:r>
            <w:r w:rsidR="00F84D50">
              <w:t>.</w:t>
            </w:r>
          </w:p>
        </w:tc>
      </w:tr>
      <w:tr w:rsidR="00F84D50" w:rsidTr="0091744E">
        <w:tc>
          <w:tcPr>
            <w:cnfStyle w:val="001000000000" w:firstRow="0" w:lastRow="0" w:firstColumn="1" w:lastColumn="0" w:oddVBand="0" w:evenVBand="0" w:oddHBand="0" w:evenHBand="0" w:firstRowFirstColumn="0" w:firstRowLastColumn="0" w:lastRowFirstColumn="0" w:lastRowLastColumn="0"/>
            <w:tcW w:w="1525" w:type="dxa"/>
          </w:tcPr>
          <w:p w:rsidR="00F84D50" w:rsidRDefault="00F84D50" w:rsidP="006D2286">
            <w:r>
              <w:t>Hasil yang Didapat</w:t>
            </w:r>
          </w:p>
        </w:tc>
        <w:tc>
          <w:tcPr>
            <w:tcW w:w="4050" w:type="dxa"/>
          </w:tcPr>
          <w:p w:rsidR="00F84D50" w:rsidRDefault="00F84D50" w:rsidP="005268E9">
            <w:pPr>
              <w:jc w:val="left"/>
              <w:cnfStyle w:val="000000000000" w:firstRow="0" w:lastRow="0" w:firstColumn="0" w:lastColumn="0" w:oddVBand="0" w:evenVBand="0" w:oddHBand="0" w:evenHBand="0" w:firstRowFirstColumn="0" w:firstRowLastColumn="0" w:lastRowFirstColumn="0" w:lastRowLastColumn="0"/>
            </w:pPr>
            <w:r>
              <w:t xml:space="preserve">Program </w:t>
            </w:r>
            <w:r w:rsidR="005268E9">
              <w:t>menampilkan rute serta halte pencarian</w:t>
            </w:r>
          </w:p>
        </w:tc>
      </w:tr>
      <w:tr w:rsidR="00A1172C"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1172C" w:rsidRDefault="00A1172C" w:rsidP="006D2286">
            <w:r>
              <w:lastRenderedPageBreak/>
              <w:t>Kondisi Akhir</w:t>
            </w:r>
          </w:p>
        </w:tc>
        <w:tc>
          <w:tcPr>
            <w:tcW w:w="4050" w:type="dxa"/>
          </w:tcPr>
          <w:p w:rsidR="00A1172C" w:rsidRDefault="005268E9" w:rsidP="009B26E6">
            <w:pPr>
              <w:jc w:val="left"/>
              <w:cnfStyle w:val="000000100000" w:firstRow="0" w:lastRow="0" w:firstColumn="0" w:lastColumn="0" w:oddVBand="0" w:evenVBand="0" w:oddHBand="1" w:evenHBand="0" w:firstRowFirstColumn="0" w:firstRowLastColumn="0" w:lastRowFirstColumn="0" w:lastRowLastColumn="0"/>
            </w:pPr>
            <w:r>
              <w:t>Tampil hasil pencarian</w:t>
            </w:r>
            <w:r w:rsidR="00A1172C">
              <w:t>.</w:t>
            </w:r>
          </w:p>
        </w:tc>
      </w:tr>
    </w:tbl>
    <w:p w:rsidR="006D2286" w:rsidRDefault="006D2286" w:rsidP="006D2286"/>
    <w:p w:rsidR="00A1172C" w:rsidRDefault="00A1172C" w:rsidP="00A1172C">
      <w:pPr>
        <w:ind w:firstLine="540"/>
      </w:pPr>
      <w:r>
        <w:t xml:space="preserve">Bentuk pengisian dilakukan dengan </w:t>
      </w:r>
      <w:r>
        <w:rPr>
          <w:i/>
        </w:rPr>
        <w:t>input</w:t>
      </w:r>
      <w:r>
        <w:t xml:space="preserve"> pada sistem berupa teks dan </w:t>
      </w:r>
      <w:r>
        <w:rPr>
          <w:i/>
        </w:rPr>
        <w:t>dropdown</w:t>
      </w:r>
      <w:r>
        <w:t xml:space="preserve">. </w:t>
      </w:r>
      <w:r w:rsidR="00963736">
        <w:t>Pengujian dan h</w:t>
      </w:r>
      <w:r>
        <w:t xml:space="preserve">asil dari skenario adalah </w:t>
      </w:r>
      <w:r w:rsidR="005268E9">
        <w:t>tampil rute serta halte keberangkatan dan kedatangan yang dapat dilihat</w:t>
      </w:r>
      <w:r>
        <w:t xml:space="preserve"> pada </w:t>
      </w:r>
      <w:r w:rsidR="00F549CE">
        <w:fldChar w:fldCharType="begin"/>
      </w:r>
      <w:r w:rsidR="00F549CE">
        <w:instrText xml:space="preserve"> REF _Ref422139344 \h </w:instrText>
      </w:r>
      <w:r w:rsidR="00F549CE">
        <w:fldChar w:fldCharType="separate"/>
      </w:r>
      <w:r w:rsidR="008D2A83">
        <w:t xml:space="preserve">Gambar 5. </w:t>
      </w:r>
      <w:r w:rsidR="008D2A83">
        <w:rPr>
          <w:noProof/>
        </w:rPr>
        <w:t>1</w:t>
      </w:r>
      <w:r w:rsidR="00F549CE">
        <w:fldChar w:fldCharType="end"/>
      </w:r>
      <w:r w:rsidR="00F549CE">
        <w:t xml:space="preserve"> </w:t>
      </w:r>
      <w:r w:rsidR="000C3ED4">
        <w:t>dan</w:t>
      </w:r>
      <w:r w:rsidR="00F549CE">
        <w:t xml:space="preserve"> </w:t>
      </w:r>
      <w:r w:rsidR="00F549CE">
        <w:fldChar w:fldCharType="begin"/>
      </w:r>
      <w:r w:rsidR="00F549CE">
        <w:instrText xml:space="preserve"> REF _Ref422139353 \h </w:instrText>
      </w:r>
      <w:r w:rsidR="00F549CE">
        <w:fldChar w:fldCharType="separate"/>
      </w:r>
      <w:r w:rsidR="008D2A83">
        <w:t xml:space="preserve">Gambar 5. </w:t>
      </w:r>
      <w:r w:rsidR="008D2A83">
        <w:rPr>
          <w:noProof/>
        </w:rPr>
        <w:t>2</w:t>
      </w:r>
      <w:r w:rsidR="00F549CE">
        <w:fldChar w:fldCharType="end"/>
      </w:r>
      <w:r w:rsidR="000C3ED4">
        <w:t>.</w:t>
      </w:r>
    </w:p>
    <w:p w:rsidR="00963736" w:rsidRDefault="00963736" w:rsidP="00A1172C">
      <w:pPr>
        <w:ind w:firstLine="540"/>
      </w:pPr>
    </w:p>
    <w:p w:rsidR="00963736" w:rsidRDefault="00963736" w:rsidP="00963736">
      <w:r>
        <w:rPr>
          <w:noProof/>
          <w:lang w:eastAsia="en-US"/>
        </w:rPr>
        <w:drawing>
          <wp:inline distT="0" distB="0" distL="0" distR="0">
            <wp:extent cx="3696216" cy="2524477"/>
            <wp:effectExtent l="0" t="0" r="0" b="9525"/>
            <wp:docPr id="450784" name="Picture 45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4" name="utama Pencarian.png"/>
                    <pic:cNvPicPr/>
                  </pic:nvPicPr>
                  <pic:blipFill>
                    <a:blip r:embed="rId80">
                      <a:extLst>
                        <a:ext uri="{28A0092B-C50C-407E-A947-70E740481C1C}">
                          <a14:useLocalDpi xmlns:a14="http://schemas.microsoft.com/office/drawing/2010/main" val="0"/>
                        </a:ext>
                      </a:extLst>
                    </a:blip>
                    <a:stretch>
                      <a:fillRect/>
                    </a:stretch>
                  </pic:blipFill>
                  <pic:spPr>
                    <a:xfrm>
                      <a:off x="0" y="0"/>
                      <a:ext cx="3696216" cy="2524477"/>
                    </a:xfrm>
                    <a:prstGeom prst="rect">
                      <a:avLst/>
                    </a:prstGeom>
                  </pic:spPr>
                </pic:pic>
              </a:graphicData>
            </a:graphic>
          </wp:inline>
        </w:drawing>
      </w:r>
    </w:p>
    <w:p w:rsidR="00744063" w:rsidRDefault="002F0F4F" w:rsidP="002F0F4F">
      <w:pPr>
        <w:pStyle w:val="Caption"/>
      </w:pPr>
      <w:bookmarkStart w:id="301" w:name="_Toc453470925"/>
      <w:r>
        <w:t>Gambar 5.</w:t>
      </w:r>
      <w:r>
        <w:fldChar w:fldCharType="begin"/>
      </w:r>
      <w:r>
        <w:instrText xml:space="preserve"> SEQ Gambar_5. \* ARABIC </w:instrText>
      </w:r>
      <w:r>
        <w:fldChar w:fldCharType="separate"/>
      </w:r>
      <w:r w:rsidR="00691FA7">
        <w:rPr>
          <w:noProof/>
        </w:rPr>
        <w:t>1</w:t>
      </w:r>
      <w:r>
        <w:fldChar w:fldCharType="end"/>
      </w:r>
      <w:r>
        <w:t xml:space="preserve"> Uji Coba Form Pengisian Keberangkatan dan Kedatangan</w:t>
      </w:r>
      <w:bookmarkEnd w:id="301"/>
    </w:p>
    <w:p w:rsidR="002F0F4F" w:rsidRPr="002F0F4F" w:rsidRDefault="002F0F4F" w:rsidP="002F0F4F">
      <w:r>
        <w:t xml:space="preserve">Pada Gambar 5.1 melihatkan formulir yang </w:t>
      </w:r>
      <w:proofErr w:type="gramStart"/>
      <w:r>
        <w:t>akan</w:t>
      </w:r>
      <w:proofErr w:type="gramEnd"/>
      <w:r>
        <w:t xml:space="preserve"> diuji coba. Adapaun data yang digunakan ialah halte Kantor Pos sebagai keberangakatan dan Halte DPRD I sebagai kedatangan.</w:t>
      </w:r>
    </w:p>
    <w:p w:rsidR="00744063" w:rsidRDefault="00744063" w:rsidP="00963736"/>
    <w:p w:rsidR="002F0F4F" w:rsidRDefault="002F0F4F" w:rsidP="00963736">
      <w:pPr>
        <w:sectPr w:rsidR="002F0F4F" w:rsidSect="00DA52BA">
          <w:headerReference w:type="even" r:id="rId81"/>
          <w:headerReference w:type="default" r:id="rId82"/>
          <w:footerReference w:type="even" r:id="rId83"/>
          <w:footerReference w:type="default" r:id="rId84"/>
          <w:headerReference w:type="first" r:id="rId85"/>
          <w:pgSz w:w="8395" w:h="11909" w:code="9"/>
          <w:pgMar w:top="1411" w:right="1411" w:bottom="1411" w:left="1138" w:header="720" w:footer="720" w:gutter="288"/>
          <w:cols w:space="720"/>
          <w:docGrid w:linePitch="360"/>
        </w:sectPr>
      </w:pPr>
    </w:p>
    <w:p w:rsidR="00963736" w:rsidRDefault="00963736" w:rsidP="002F0F4F">
      <w:pPr>
        <w:jc w:val="center"/>
      </w:pPr>
      <w:r>
        <w:rPr>
          <w:noProof/>
          <w:lang w:eastAsia="en-US"/>
        </w:rPr>
        <w:lastRenderedPageBreak/>
        <w:drawing>
          <wp:inline distT="0" distB="0" distL="0" distR="0" wp14:anchorId="5E26EDEA" wp14:editId="16820C18">
            <wp:extent cx="5255260" cy="2228850"/>
            <wp:effectExtent l="0" t="0" r="2540" b="0"/>
            <wp:docPr id="450783" name="Picture 450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3" name="tampilan_utama setelah pencaria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62682" cy="2231998"/>
                    </a:xfrm>
                    <a:prstGeom prst="rect">
                      <a:avLst/>
                    </a:prstGeom>
                  </pic:spPr>
                </pic:pic>
              </a:graphicData>
            </a:graphic>
          </wp:inline>
        </w:drawing>
      </w:r>
    </w:p>
    <w:p w:rsidR="002F0F4F" w:rsidRDefault="002F0F4F" w:rsidP="002F0F4F">
      <w:pPr>
        <w:pStyle w:val="Caption"/>
      </w:pPr>
      <w:bookmarkStart w:id="302" w:name="_Toc453470926"/>
      <w:r>
        <w:t xml:space="preserve">Gambar 5. </w:t>
      </w:r>
      <w:r>
        <w:fldChar w:fldCharType="begin"/>
      </w:r>
      <w:r>
        <w:instrText xml:space="preserve"> SEQ Gambar_5. \* ARABIC </w:instrText>
      </w:r>
      <w:r>
        <w:fldChar w:fldCharType="separate"/>
      </w:r>
      <w:r w:rsidR="00691FA7">
        <w:rPr>
          <w:noProof/>
        </w:rPr>
        <w:t>2</w:t>
      </w:r>
      <w:r>
        <w:fldChar w:fldCharType="end"/>
      </w:r>
      <w:r>
        <w:t xml:space="preserve"> Uji Coba Hasil Pencarian</w:t>
      </w:r>
      <w:bookmarkEnd w:id="302"/>
    </w:p>
    <w:p w:rsidR="002F0F4F" w:rsidRDefault="002F0F4F" w:rsidP="002F0F4F"/>
    <w:p w:rsidR="002F0F4F" w:rsidRPr="002F0F4F" w:rsidRDefault="002F0F4F" w:rsidP="002F0F4F">
      <w:pPr>
        <w:sectPr w:rsidR="002F0F4F" w:rsidRPr="002F0F4F" w:rsidSect="002F0F4F">
          <w:pgSz w:w="11909" w:h="8395" w:orient="landscape" w:code="9"/>
          <w:pgMar w:top="1138" w:right="1411" w:bottom="1411" w:left="1411" w:header="720" w:footer="720" w:gutter="288"/>
          <w:cols w:space="720"/>
          <w:docGrid w:linePitch="360"/>
        </w:sectPr>
      </w:pPr>
      <w:r>
        <w:t xml:space="preserve">Gambar 5.2 uji coba yang menampilkan hasil pencarian rute bedasarkan halte kedatangan dan keberangkatan. Bedasarkan gambar, diberikan variasi visualisasi warna rute dan halte asal dan tujuan serta dapat mengetahui </w:t>
      </w:r>
      <w:proofErr w:type="gramStart"/>
      <w:r>
        <w:t>nama</w:t>
      </w:r>
      <w:proofErr w:type="gramEnd"/>
      <w:r>
        <w:t xml:space="preserve"> halte dengan mengklik pada penanda halte.</w:t>
      </w:r>
    </w:p>
    <w:p w:rsidR="00963736" w:rsidRDefault="00963736" w:rsidP="00A1172C">
      <w:pPr>
        <w:ind w:firstLine="540"/>
      </w:pPr>
    </w:p>
    <w:p w:rsidR="00923756" w:rsidRDefault="00923756" w:rsidP="002852D6">
      <w:pPr>
        <w:pStyle w:val="Heading3"/>
      </w:pPr>
      <w:bookmarkStart w:id="303" w:name="_Toc453463589"/>
      <w:r>
        <w:t xml:space="preserve">Kasus Pengujian </w:t>
      </w:r>
      <w:r w:rsidR="00963736">
        <w:t>Informasi Semua Koridor</w:t>
      </w:r>
      <w:bookmarkEnd w:id="303"/>
    </w:p>
    <w:p w:rsidR="00923756" w:rsidRPr="004E2E94" w:rsidRDefault="00923756" w:rsidP="00923756">
      <w:pPr>
        <w:ind w:firstLine="540"/>
        <w:rPr>
          <w:b/>
        </w:rPr>
      </w:pPr>
      <w:r>
        <w:t xml:space="preserve"> </w:t>
      </w:r>
    </w:p>
    <w:p w:rsidR="00963736" w:rsidRDefault="00923756" w:rsidP="00963736">
      <w:pPr>
        <w:ind w:firstLine="540"/>
      </w:pPr>
      <w:r>
        <w:t xml:space="preserve">Pada kasus uji ini </w:t>
      </w:r>
      <w:r w:rsidR="00963736">
        <w:t xml:space="preserve">pengguna dapat melihat informasi terkait halted </w:t>
      </w:r>
      <w:proofErr w:type="gramStart"/>
      <w:r w:rsidR="00963736">
        <w:t>an</w:t>
      </w:r>
      <w:proofErr w:type="gramEnd"/>
      <w:r w:rsidR="00963736">
        <w:t xml:space="preserve"> rute pada koridor yang diinginkan secara bersamaan dalam satu tampilan</w:t>
      </w:r>
      <w:r>
        <w:t>.</w:t>
      </w:r>
      <w:r w:rsidR="00963736">
        <w:t xml:space="preserve"> Disediakan isian centang untuk menampilkan hasil. Detail pengujian berupa skenario, kondisi awal, </w:t>
      </w:r>
      <w:proofErr w:type="gramStart"/>
      <w:r w:rsidR="00963736">
        <w:t>data</w:t>
      </w:r>
      <w:proofErr w:type="gramEnd"/>
      <w:r w:rsidR="00963736">
        <w:t xml:space="preserve"> uji dan </w:t>
      </w:r>
      <w:r w:rsidR="00D72201">
        <w:t>kondisi akhir yang terdapat pada Tabel 20</w:t>
      </w:r>
      <w:r w:rsidR="00963736">
        <w:t>.</w:t>
      </w:r>
    </w:p>
    <w:p w:rsidR="00923756" w:rsidRDefault="00923756" w:rsidP="00923756">
      <w:pPr>
        <w:ind w:firstLine="540"/>
      </w:pPr>
    </w:p>
    <w:p w:rsidR="00744063" w:rsidRDefault="00D72201" w:rsidP="00D72201">
      <w:pPr>
        <w:pStyle w:val="Caption"/>
      </w:pPr>
      <w:bookmarkStart w:id="304" w:name="_Toc453463442"/>
      <w:r>
        <w:t xml:space="preserve">Tabel </w:t>
      </w:r>
      <w:r>
        <w:fldChar w:fldCharType="begin"/>
      </w:r>
      <w:r>
        <w:instrText xml:space="preserve"> SEQ Tabel \* ARABIC </w:instrText>
      </w:r>
      <w:r>
        <w:fldChar w:fldCharType="separate"/>
      </w:r>
      <w:r w:rsidR="00691FA7">
        <w:rPr>
          <w:noProof/>
        </w:rPr>
        <w:t>20</w:t>
      </w:r>
      <w:r>
        <w:fldChar w:fldCharType="end"/>
      </w:r>
      <w:r>
        <w:t xml:space="preserve"> Skenario Melihat Informasi Semua Koridor</w:t>
      </w:r>
      <w:bookmarkEnd w:id="304"/>
    </w:p>
    <w:tbl>
      <w:tblPr>
        <w:tblStyle w:val="PlainTable1"/>
        <w:tblW w:w="5575" w:type="dxa"/>
        <w:tblLook w:val="04A0" w:firstRow="1" w:lastRow="0" w:firstColumn="1" w:lastColumn="0" w:noHBand="0" w:noVBand="1"/>
      </w:tblPr>
      <w:tblGrid>
        <w:gridCol w:w="1525"/>
        <w:gridCol w:w="4050"/>
      </w:tblGrid>
      <w:tr w:rsidR="00744063" w:rsidTr="00917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ID</w:t>
            </w:r>
          </w:p>
        </w:tc>
        <w:tc>
          <w:tcPr>
            <w:tcW w:w="4050" w:type="dxa"/>
          </w:tcPr>
          <w:p w:rsidR="00744063" w:rsidRDefault="00744063" w:rsidP="0014082D">
            <w:pPr>
              <w:jc w:val="left"/>
              <w:cnfStyle w:val="100000000000" w:firstRow="1" w:lastRow="0" w:firstColumn="0" w:lastColumn="0" w:oddVBand="0" w:evenVBand="0" w:oddHBand="0" w:evenHBand="0" w:firstRowFirstColumn="0" w:firstRowLastColumn="0" w:lastRowFirstColumn="0" w:lastRowLastColumn="0"/>
            </w:pPr>
            <w:r>
              <w:t>UJ-002</w:t>
            </w:r>
          </w:p>
        </w:tc>
      </w:tr>
      <w:tr w:rsidR="00744063"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Kasus Penggunaan</w:t>
            </w:r>
          </w:p>
        </w:tc>
        <w:tc>
          <w:tcPr>
            <w:tcW w:w="4050" w:type="dxa"/>
          </w:tcPr>
          <w:p w:rsidR="00744063" w:rsidRDefault="00744063" w:rsidP="0014082D">
            <w:pPr>
              <w:jc w:val="left"/>
              <w:cnfStyle w:val="000000100000" w:firstRow="0" w:lastRow="0" w:firstColumn="0" w:lastColumn="0" w:oddVBand="0" w:evenVBand="0" w:oddHBand="1" w:evenHBand="0" w:firstRowFirstColumn="0" w:firstRowLastColumn="0" w:lastRowFirstColumn="0" w:lastRowLastColumn="0"/>
            </w:pPr>
            <w:r>
              <w:t>Melihat Informasi Semua Koridor</w:t>
            </w:r>
          </w:p>
        </w:tc>
      </w:tr>
      <w:tr w:rsidR="00744063" w:rsidTr="0091744E">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Sub Kasus</w:t>
            </w:r>
          </w:p>
        </w:tc>
        <w:tc>
          <w:tcPr>
            <w:tcW w:w="4050" w:type="dxa"/>
          </w:tcPr>
          <w:p w:rsidR="00744063" w:rsidRDefault="00744063" w:rsidP="0014082D">
            <w:pPr>
              <w:jc w:val="left"/>
              <w:cnfStyle w:val="000000000000" w:firstRow="0" w:lastRow="0" w:firstColumn="0" w:lastColumn="0" w:oddVBand="0" w:evenVBand="0" w:oddHBand="0" w:evenHBand="0" w:firstRowFirstColumn="0" w:firstRowLastColumn="0" w:lastRowFirstColumn="0" w:lastRowLastColumn="0"/>
            </w:pPr>
            <w:r>
              <w:t>-</w:t>
            </w:r>
          </w:p>
        </w:tc>
      </w:tr>
      <w:tr w:rsidR="00744063"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Nama</w:t>
            </w:r>
          </w:p>
        </w:tc>
        <w:tc>
          <w:tcPr>
            <w:tcW w:w="4050" w:type="dxa"/>
          </w:tcPr>
          <w:p w:rsidR="00744063" w:rsidRDefault="00744063" w:rsidP="0014082D">
            <w:pPr>
              <w:jc w:val="left"/>
              <w:cnfStyle w:val="000000100000" w:firstRow="0" w:lastRow="0" w:firstColumn="0" w:lastColumn="0" w:oddVBand="0" w:evenVBand="0" w:oddHBand="1" w:evenHBand="0" w:firstRowFirstColumn="0" w:firstRowLastColumn="0" w:lastRowFirstColumn="0" w:lastRowLastColumn="0"/>
            </w:pPr>
            <w:r>
              <w:t>Pengujian melihat informasi semua koridor</w:t>
            </w:r>
          </w:p>
        </w:tc>
      </w:tr>
      <w:tr w:rsidR="00744063" w:rsidTr="0091744E">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Tujuan Pengujian</w:t>
            </w:r>
          </w:p>
        </w:tc>
        <w:tc>
          <w:tcPr>
            <w:tcW w:w="4050" w:type="dxa"/>
          </w:tcPr>
          <w:p w:rsidR="00744063" w:rsidRPr="00744063" w:rsidRDefault="00744063" w:rsidP="00744063">
            <w:pPr>
              <w:jc w:val="left"/>
              <w:cnfStyle w:val="000000000000" w:firstRow="0" w:lastRow="0" w:firstColumn="0" w:lastColumn="0" w:oddVBand="0" w:evenVBand="0" w:oddHBand="0" w:evenHBand="0" w:firstRowFirstColumn="0" w:firstRowLastColumn="0" w:lastRowFirstColumn="0" w:lastRowLastColumn="0"/>
            </w:pPr>
            <w:r>
              <w:t>Menguji apakah informasi koridor berupa rute dan halte dapat ditampilkan.</w:t>
            </w:r>
          </w:p>
        </w:tc>
      </w:tr>
      <w:tr w:rsidR="00744063"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44063" w:rsidRPr="009A219F" w:rsidRDefault="00744063" w:rsidP="0014082D">
            <w:pPr>
              <w:rPr>
                <w:i/>
              </w:rPr>
            </w:pPr>
            <w:r w:rsidRPr="009A219F">
              <w:rPr>
                <w:i/>
              </w:rPr>
              <w:t>Skenario 1</w:t>
            </w:r>
          </w:p>
        </w:tc>
        <w:tc>
          <w:tcPr>
            <w:tcW w:w="4050" w:type="dxa"/>
          </w:tcPr>
          <w:p w:rsidR="00744063" w:rsidRPr="00744063" w:rsidRDefault="00744063" w:rsidP="0014082D">
            <w:pPr>
              <w:jc w:val="left"/>
              <w:cnfStyle w:val="000000100000" w:firstRow="0" w:lastRow="0" w:firstColumn="0" w:lastColumn="0" w:oddVBand="0" w:evenVBand="0" w:oddHBand="1" w:evenHBand="0" w:firstRowFirstColumn="0" w:firstRowLastColumn="0" w:lastRowFirstColumn="0" w:lastRowLastColumn="0"/>
            </w:pPr>
            <w:r>
              <w:t>Pengguna melihat informasi rute dan halte</w:t>
            </w:r>
          </w:p>
        </w:tc>
      </w:tr>
      <w:tr w:rsidR="00744063" w:rsidTr="0091744E">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Kondisi Awal</w:t>
            </w:r>
          </w:p>
        </w:tc>
        <w:tc>
          <w:tcPr>
            <w:tcW w:w="4050" w:type="dxa"/>
          </w:tcPr>
          <w:p w:rsidR="00744063" w:rsidRDefault="00744063" w:rsidP="0014082D">
            <w:pPr>
              <w:jc w:val="left"/>
              <w:cnfStyle w:val="000000000000" w:firstRow="0" w:lastRow="0" w:firstColumn="0" w:lastColumn="0" w:oddVBand="0" w:evenVBand="0" w:oddHBand="0" w:evenHBand="0" w:firstRowFirstColumn="0" w:firstRowLastColumn="0" w:lastRowFirstColumn="0" w:lastRowLastColumn="0"/>
            </w:pPr>
            <w:r>
              <w:t>Rute dan halte belum ditampilkan</w:t>
            </w:r>
          </w:p>
        </w:tc>
      </w:tr>
      <w:tr w:rsidR="00744063"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Data Uji</w:t>
            </w:r>
          </w:p>
        </w:tc>
        <w:tc>
          <w:tcPr>
            <w:tcW w:w="4050" w:type="dxa"/>
          </w:tcPr>
          <w:p w:rsidR="00744063" w:rsidRDefault="00744063" w:rsidP="00744063">
            <w:pPr>
              <w:jc w:val="left"/>
              <w:cnfStyle w:val="000000100000" w:firstRow="0" w:lastRow="0" w:firstColumn="0" w:lastColumn="0" w:oddVBand="0" w:evenVBand="0" w:oddHBand="1" w:evenHBand="0" w:firstRowFirstColumn="0" w:firstRowLastColumn="0" w:lastRowFirstColumn="0" w:lastRowLastColumn="0"/>
            </w:pPr>
            <w:r>
              <w:t>-</w:t>
            </w:r>
          </w:p>
        </w:tc>
      </w:tr>
      <w:tr w:rsidR="00744063" w:rsidTr="0091744E">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Langkah Pengujian</w:t>
            </w:r>
          </w:p>
        </w:tc>
        <w:tc>
          <w:tcPr>
            <w:tcW w:w="4050" w:type="dxa"/>
          </w:tcPr>
          <w:p w:rsidR="0082778D" w:rsidRDefault="00744063" w:rsidP="0014082D">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Pengguna membuka</w:t>
            </w:r>
            <w:r w:rsidR="0082778D">
              <w:t xml:space="preserve"> navigasi</w:t>
            </w:r>
            <w:r>
              <w:t xml:space="preserve"> halaman melihat inform</w:t>
            </w:r>
            <w:r w:rsidR="0082778D">
              <w:t xml:space="preserve">asi koridor </w:t>
            </w:r>
          </w:p>
          <w:p w:rsidR="00744063" w:rsidRDefault="0082778D" w:rsidP="0082778D">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Pengguna memilih halaman semua koridor</w:t>
            </w:r>
            <w:r w:rsidR="00744063">
              <w:t>.</w:t>
            </w:r>
          </w:p>
          <w:p w:rsidR="0082778D" w:rsidRDefault="0082778D" w:rsidP="0082778D">
            <w:pPr>
              <w:pStyle w:val="ListParagraph"/>
              <w:numPr>
                <w:ilvl w:val="0"/>
                <w:numId w:val="12"/>
              </w:numPr>
              <w:jc w:val="left"/>
              <w:cnfStyle w:val="000000000000" w:firstRow="0" w:lastRow="0" w:firstColumn="0" w:lastColumn="0" w:oddVBand="0" w:evenVBand="0" w:oddHBand="0" w:evenHBand="0" w:firstRowFirstColumn="0" w:firstRowLastColumn="0" w:lastRowFirstColumn="0" w:lastRowLastColumn="0"/>
            </w:pPr>
            <w:r>
              <w:t>Penggune mencentang koridor 1, 3 dan 6</w:t>
            </w:r>
          </w:p>
        </w:tc>
      </w:tr>
      <w:tr w:rsidR="00744063"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Hasil yang Diharapkan</w:t>
            </w:r>
          </w:p>
        </w:tc>
        <w:tc>
          <w:tcPr>
            <w:tcW w:w="4050" w:type="dxa"/>
          </w:tcPr>
          <w:p w:rsidR="00744063" w:rsidRDefault="0082778D" w:rsidP="0014082D">
            <w:pPr>
              <w:jc w:val="left"/>
              <w:cnfStyle w:val="000000100000" w:firstRow="0" w:lastRow="0" w:firstColumn="0" w:lastColumn="0" w:oddVBand="0" w:evenVBand="0" w:oddHBand="1" w:evenHBand="0" w:firstRowFirstColumn="0" w:firstRowLastColumn="0" w:lastRowFirstColumn="0" w:lastRowLastColumn="0"/>
            </w:pPr>
            <w:r>
              <w:t>Tampil informasi rute dan koridor</w:t>
            </w:r>
            <w:r w:rsidR="00744063">
              <w:t>.</w:t>
            </w:r>
          </w:p>
        </w:tc>
      </w:tr>
      <w:tr w:rsidR="00744063" w:rsidTr="0091744E">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Hasil yang Didapat</w:t>
            </w:r>
          </w:p>
        </w:tc>
        <w:tc>
          <w:tcPr>
            <w:tcW w:w="4050" w:type="dxa"/>
          </w:tcPr>
          <w:p w:rsidR="00744063" w:rsidRDefault="00744063" w:rsidP="0091744E">
            <w:pPr>
              <w:jc w:val="left"/>
              <w:cnfStyle w:val="000000000000" w:firstRow="0" w:lastRow="0" w:firstColumn="0" w:lastColumn="0" w:oddVBand="0" w:evenVBand="0" w:oddHBand="0" w:evenHBand="0" w:firstRowFirstColumn="0" w:firstRowLastColumn="0" w:lastRowFirstColumn="0" w:lastRowLastColumn="0"/>
            </w:pPr>
            <w:r>
              <w:t xml:space="preserve">Program merespon </w:t>
            </w:r>
            <w:r w:rsidR="0082778D">
              <w:t xml:space="preserve">dengan menampilkan informasi rute dan </w:t>
            </w:r>
            <w:r w:rsidR="0091744E">
              <w:t>halte</w:t>
            </w:r>
          </w:p>
        </w:tc>
      </w:tr>
      <w:tr w:rsidR="00744063"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44063" w:rsidRDefault="00744063" w:rsidP="0014082D">
            <w:r>
              <w:t>Kondisi Akhir</w:t>
            </w:r>
          </w:p>
        </w:tc>
        <w:tc>
          <w:tcPr>
            <w:tcW w:w="4050" w:type="dxa"/>
          </w:tcPr>
          <w:p w:rsidR="00744063" w:rsidRDefault="0082778D" w:rsidP="0091744E">
            <w:pPr>
              <w:jc w:val="left"/>
              <w:cnfStyle w:val="000000100000" w:firstRow="0" w:lastRow="0" w:firstColumn="0" w:lastColumn="0" w:oddVBand="0" w:evenVBand="0" w:oddHBand="1" w:evenHBand="0" w:firstRowFirstColumn="0" w:firstRowLastColumn="0" w:lastRowFirstColumn="0" w:lastRowLastColumn="0"/>
            </w:pPr>
            <w:r>
              <w:t xml:space="preserve">Tampil informasi rute dan </w:t>
            </w:r>
            <w:r w:rsidR="0091744E">
              <w:t>halte</w:t>
            </w:r>
            <w:r>
              <w:t xml:space="preserve"> 1, 3 dan 6</w:t>
            </w:r>
          </w:p>
        </w:tc>
      </w:tr>
    </w:tbl>
    <w:p w:rsidR="00744063" w:rsidRDefault="00744063" w:rsidP="00744063">
      <w:pPr>
        <w:ind w:firstLine="540"/>
      </w:pPr>
    </w:p>
    <w:p w:rsidR="0091744E" w:rsidRPr="00A1172C" w:rsidRDefault="0091744E" w:rsidP="0091744E">
      <w:pPr>
        <w:ind w:firstLine="540"/>
      </w:pPr>
      <w:r>
        <w:lastRenderedPageBreak/>
        <w:t xml:space="preserve">Bentuk pengisian dilakukan dengan </w:t>
      </w:r>
      <w:r>
        <w:rPr>
          <w:i/>
        </w:rPr>
        <w:t>input</w:t>
      </w:r>
      <w:r>
        <w:t xml:space="preserve"> pada sistem berupa </w:t>
      </w:r>
      <w:r>
        <w:rPr>
          <w:i/>
        </w:rPr>
        <w:t>checkbox</w:t>
      </w:r>
      <w:r>
        <w:t xml:space="preserve">. Hasil dari skenario adalah rute dan halte disetiap koridor yang diklasifikasikan dengan menampilkan rute pulang atau pergi atau keduanya. Tampilan informasi kondisi akhir dari skenario terdapat pada </w:t>
      </w:r>
      <w:r>
        <w:fldChar w:fldCharType="begin"/>
      </w:r>
      <w:r>
        <w:instrText xml:space="preserve"> REF _Ref422139439 \h </w:instrText>
      </w:r>
      <w:r>
        <w:fldChar w:fldCharType="separate"/>
      </w:r>
      <w:r>
        <w:t xml:space="preserve">Gambar 5. </w:t>
      </w:r>
      <w:r>
        <w:rPr>
          <w:noProof/>
        </w:rPr>
        <w:t>5</w:t>
      </w:r>
      <w:r>
        <w:fldChar w:fldCharType="end"/>
      </w:r>
      <w:r>
        <w:t xml:space="preserve"> dan </w:t>
      </w:r>
      <w:r>
        <w:fldChar w:fldCharType="begin"/>
      </w:r>
      <w:r>
        <w:instrText xml:space="preserve"> REF _Ref422139444 \h </w:instrText>
      </w:r>
      <w:r>
        <w:fldChar w:fldCharType="separate"/>
      </w:r>
      <w:r>
        <w:t xml:space="preserve">Gambar 5. </w:t>
      </w:r>
      <w:r>
        <w:rPr>
          <w:noProof/>
        </w:rPr>
        <w:t>6</w:t>
      </w:r>
      <w:r>
        <w:fldChar w:fldCharType="end"/>
      </w:r>
      <w:r>
        <w:t>.</w:t>
      </w:r>
    </w:p>
    <w:p w:rsidR="000F3776" w:rsidRDefault="000F3776" w:rsidP="000F3776"/>
    <w:p w:rsidR="000F3776" w:rsidRDefault="000F3776" w:rsidP="000F3776">
      <w:r>
        <w:rPr>
          <w:noProof/>
          <w:lang w:eastAsia="en-US"/>
        </w:rPr>
        <w:drawing>
          <wp:inline distT="0" distB="0" distL="0" distR="0" wp14:anchorId="16169F48" wp14:editId="7CE94739">
            <wp:extent cx="3495675" cy="1846580"/>
            <wp:effectExtent l="0" t="0" r="9525" b="1270"/>
            <wp:docPr id="450788" name="Picture 45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8" name="semua koridor.PNG"/>
                    <pic:cNvPicPr/>
                  </pic:nvPicPr>
                  <pic:blipFill>
                    <a:blip r:embed="rId87">
                      <a:extLst>
                        <a:ext uri="{28A0092B-C50C-407E-A947-70E740481C1C}">
                          <a14:useLocalDpi xmlns:a14="http://schemas.microsoft.com/office/drawing/2010/main" val="0"/>
                        </a:ext>
                      </a:extLst>
                    </a:blip>
                    <a:stretch>
                      <a:fillRect/>
                    </a:stretch>
                  </pic:blipFill>
                  <pic:spPr>
                    <a:xfrm>
                      <a:off x="0" y="0"/>
                      <a:ext cx="3495675" cy="1846580"/>
                    </a:xfrm>
                    <a:prstGeom prst="rect">
                      <a:avLst/>
                    </a:prstGeom>
                  </pic:spPr>
                </pic:pic>
              </a:graphicData>
            </a:graphic>
          </wp:inline>
        </w:drawing>
      </w:r>
    </w:p>
    <w:p w:rsidR="002F0F4F" w:rsidRDefault="002F0F4F" w:rsidP="002F0F4F">
      <w:pPr>
        <w:pStyle w:val="Caption"/>
      </w:pPr>
      <w:bookmarkStart w:id="305" w:name="_Toc453470927"/>
      <w:r>
        <w:t>Gambar 5.</w:t>
      </w:r>
      <w:r>
        <w:fldChar w:fldCharType="begin"/>
      </w:r>
      <w:r>
        <w:instrText xml:space="preserve"> SEQ Gambar_5. \* ARABIC </w:instrText>
      </w:r>
      <w:r>
        <w:fldChar w:fldCharType="separate"/>
      </w:r>
      <w:r w:rsidR="00691FA7">
        <w:rPr>
          <w:noProof/>
        </w:rPr>
        <w:t>3</w:t>
      </w:r>
      <w:r>
        <w:fldChar w:fldCharType="end"/>
      </w:r>
      <w:r>
        <w:t xml:space="preserve"> Uji Coba Halaman Menampilkan Informasi Seluruh Koridor</w:t>
      </w:r>
      <w:bookmarkEnd w:id="305"/>
    </w:p>
    <w:p w:rsidR="002F0F4F" w:rsidRPr="002F0F4F" w:rsidRDefault="002F0F4F" w:rsidP="002F0F4F">
      <w:r>
        <w:t xml:space="preserve">Gambar 5.3 merupakan halaman menampilkan informasi rute dan halte semua koridor. Bedasarkan gambar, terdapat </w:t>
      </w:r>
      <w:r w:rsidRPr="003A3A9F">
        <w:rPr>
          <w:i/>
        </w:rPr>
        <w:t>checkbox</w:t>
      </w:r>
      <w:r>
        <w:t xml:space="preserve"> sebagai isian untuk pengguna dalam</w:t>
      </w:r>
      <w:r w:rsidR="00E059FA">
        <w:t xml:space="preserve"> menampilkan informasi koridor </w:t>
      </w:r>
      <w:r>
        <w:t xml:space="preserve">yang ingin ditampilkan. </w:t>
      </w:r>
      <w:r w:rsidR="00635603">
        <w:t xml:space="preserve">Adapun kondisi awalnya ialah kosong. Setelah dilakukan </w:t>
      </w:r>
      <w:r w:rsidR="00691FA7">
        <w:t>sk</w:t>
      </w:r>
      <w:r w:rsidR="00635603">
        <w:t xml:space="preserve">enario maka </w:t>
      </w:r>
      <w:proofErr w:type="gramStart"/>
      <w:r w:rsidR="00635603">
        <w:t>akan</w:t>
      </w:r>
      <w:proofErr w:type="gramEnd"/>
      <w:r w:rsidR="00635603">
        <w:t xml:space="preserve"> tampil sesuai keinginan.</w:t>
      </w:r>
    </w:p>
    <w:p w:rsidR="00923756" w:rsidRPr="00A1172C" w:rsidRDefault="00923756" w:rsidP="00A1172C">
      <w:pPr>
        <w:ind w:firstLine="540"/>
      </w:pPr>
    </w:p>
    <w:p w:rsidR="00635603" w:rsidRDefault="00635603" w:rsidP="000C3ED4">
      <w:pPr>
        <w:keepNext/>
        <w:jc w:val="center"/>
        <w:sectPr w:rsidR="00635603" w:rsidSect="00DA52BA">
          <w:pgSz w:w="8395" w:h="11909" w:code="9"/>
          <w:pgMar w:top="1411" w:right="1411" w:bottom="1411" w:left="1138" w:header="720" w:footer="720" w:gutter="288"/>
          <w:cols w:space="720"/>
          <w:docGrid w:linePitch="360"/>
        </w:sectPr>
      </w:pPr>
    </w:p>
    <w:p w:rsidR="000C3ED4" w:rsidRDefault="0082778D" w:rsidP="00635603">
      <w:pPr>
        <w:keepNext/>
        <w:jc w:val="center"/>
      </w:pPr>
      <w:r>
        <w:rPr>
          <w:noProof/>
          <w:lang w:eastAsia="en-US"/>
        </w:rPr>
        <w:lastRenderedPageBreak/>
        <w:drawing>
          <wp:inline distT="0" distB="0" distL="0" distR="0" wp14:anchorId="1C5E4D25" wp14:editId="68C24C98">
            <wp:extent cx="4759684" cy="2257425"/>
            <wp:effectExtent l="0" t="0" r="3175" b="0"/>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6" name="semua_koridor_setelah tampil.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766475" cy="2260646"/>
                    </a:xfrm>
                    <a:prstGeom prst="rect">
                      <a:avLst/>
                    </a:prstGeom>
                  </pic:spPr>
                </pic:pic>
              </a:graphicData>
            </a:graphic>
          </wp:inline>
        </w:drawing>
      </w:r>
    </w:p>
    <w:p w:rsidR="000F3776" w:rsidRPr="000F3776" w:rsidRDefault="000F3776" w:rsidP="000F3776"/>
    <w:p w:rsidR="00635603" w:rsidRDefault="00635603" w:rsidP="00635603">
      <w:pPr>
        <w:pStyle w:val="Caption"/>
      </w:pPr>
      <w:bookmarkStart w:id="306" w:name="_Toc453470928"/>
      <w:r>
        <w:t>Gambar 5.</w:t>
      </w:r>
      <w:r>
        <w:fldChar w:fldCharType="begin"/>
      </w:r>
      <w:r>
        <w:instrText xml:space="preserve"> SEQ Gambar_5. \* ARABIC </w:instrText>
      </w:r>
      <w:r>
        <w:fldChar w:fldCharType="separate"/>
      </w:r>
      <w:r w:rsidR="00691FA7">
        <w:rPr>
          <w:noProof/>
        </w:rPr>
        <w:t>4</w:t>
      </w:r>
      <w:r>
        <w:fldChar w:fldCharType="end"/>
      </w:r>
      <w:r>
        <w:t xml:space="preserve"> Uji Coba Hasil Menampilkan Informasi Seluruh Koridor</w:t>
      </w:r>
      <w:bookmarkEnd w:id="306"/>
    </w:p>
    <w:p w:rsidR="00E059FA" w:rsidRPr="00E059FA" w:rsidRDefault="00E059FA" w:rsidP="00E059FA">
      <w:pPr>
        <w:pStyle w:val="Caption"/>
        <w:jc w:val="left"/>
        <w:sectPr w:rsidR="00E059FA" w:rsidRPr="00E059FA" w:rsidSect="00635603">
          <w:pgSz w:w="11909" w:h="8395" w:orient="landscape" w:code="9"/>
          <w:pgMar w:top="1138" w:right="1411" w:bottom="1411" w:left="1411" w:header="720" w:footer="720" w:gutter="288"/>
          <w:cols w:space="720"/>
          <w:docGrid w:linePitch="360"/>
        </w:sectPr>
      </w:pPr>
      <w:r>
        <w:rPr>
          <w:b w:val="0"/>
        </w:rPr>
        <w:t xml:space="preserve">Pada </w:t>
      </w:r>
      <w:r w:rsidRPr="005A6FD4">
        <w:rPr>
          <w:b w:val="0"/>
        </w:rPr>
        <w:t xml:space="preserve">Gambar </w:t>
      </w:r>
      <w:r>
        <w:rPr>
          <w:b w:val="0"/>
        </w:rPr>
        <w:t>5.4</w:t>
      </w:r>
      <w:r w:rsidRPr="005A6FD4">
        <w:rPr>
          <w:b w:val="0"/>
        </w:rPr>
        <w:t xml:space="preserve"> </w:t>
      </w:r>
      <w:r>
        <w:rPr>
          <w:b w:val="0"/>
        </w:rPr>
        <w:t>merupakan</w:t>
      </w:r>
      <w:r w:rsidRPr="005A6FD4">
        <w:rPr>
          <w:b w:val="0"/>
        </w:rPr>
        <w:t xml:space="preserve"> antarmuka yang menampilkan informasi rute dan halte seluruh koridor. Warna rute dan halte </w:t>
      </w:r>
      <w:proofErr w:type="gramStart"/>
      <w:r w:rsidRPr="005A6FD4">
        <w:rPr>
          <w:b w:val="0"/>
        </w:rPr>
        <w:t>akan</w:t>
      </w:r>
      <w:proofErr w:type="gramEnd"/>
      <w:r w:rsidRPr="005A6FD4">
        <w:rPr>
          <w:b w:val="0"/>
        </w:rPr>
        <w:t xml:space="preserve"> dibedakan bedasarkan koridor. </w:t>
      </w:r>
    </w:p>
    <w:p w:rsidR="00B14CA9" w:rsidRDefault="00B14CA9" w:rsidP="00B14CA9"/>
    <w:p w:rsidR="003F73A1" w:rsidRDefault="003F73A1" w:rsidP="004E2E94">
      <w:pPr>
        <w:ind w:firstLine="540"/>
      </w:pPr>
    </w:p>
    <w:p w:rsidR="003F73A1" w:rsidRDefault="003F73A1" w:rsidP="000F3776">
      <w:pPr>
        <w:pStyle w:val="Heading3"/>
      </w:pPr>
      <w:bookmarkStart w:id="307" w:name="_Toc453463590"/>
      <w:r>
        <w:t xml:space="preserve">Kasus Pengujian </w:t>
      </w:r>
      <w:r w:rsidR="000F3776">
        <w:t>Melihat Informasi Perkoridor</w:t>
      </w:r>
      <w:bookmarkEnd w:id="307"/>
    </w:p>
    <w:p w:rsidR="004E2E94" w:rsidRDefault="004E2E94" w:rsidP="004E2E94">
      <w:pPr>
        <w:ind w:firstLine="540"/>
      </w:pPr>
      <w:r>
        <w:t xml:space="preserve">Pada subbab ini </w:t>
      </w:r>
      <w:proofErr w:type="gramStart"/>
      <w:r>
        <w:t>akan</w:t>
      </w:r>
      <w:proofErr w:type="gramEnd"/>
      <w:r>
        <w:t xml:space="preserve"> menjelaskan kasus uji untuk </w:t>
      </w:r>
      <w:r w:rsidR="000F3776">
        <w:t>melihat informasi rute dan halte perkoridor</w:t>
      </w:r>
      <w:r w:rsidR="003F73A1">
        <w:t>.</w:t>
      </w:r>
      <w:r w:rsidR="000F3776">
        <w:t xml:space="preserve"> Pada sistem ini terdapat 5 koridor yakni koridor 1, 2, 3, 5 dan 6.</w:t>
      </w:r>
      <w:r>
        <w:t xml:space="preserve"> Detail pengujian berupa </w:t>
      </w:r>
      <w:r w:rsidR="00691FA7">
        <w:pgNum/>
        <w:t>cenario</w:t>
      </w:r>
      <w:r>
        <w:t xml:space="preserve">, kondisi awal, </w:t>
      </w:r>
      <w:proofErr w:type="gramStart"/>
      <w:r>
        <w:t>data uji dan kondisi akhir yang terdapat pada</w:t>
      </w:r>
      <w:r w:rsidR="00F549CE">
        <w:t xml:space="preserve"> </w:t>
      </w:r>
      <w:r w:rsidR="00F549CE">
        <w:fldChar w:fldCharType="begin"/>
      </w:r>
      <w:r w:rsidR="00F549CE">
        <w:instrText xml:space="preserve"> REF _Ref422139397 \h </w:instrText>
      </w:r>
      <w:r w:rsidR="00F549CE">
        <w:fldChar w:fldCharType="separate"/>
      </w:r>
      <w:r w:rsidR="008D2A83">
        <w:t>Tabel</w:t>
      </w:r>
      <w:proofErr w:type="gramEnd"/>
      <w:r w:rsidR="008D2A83">
        <w:t xml:space="preserve"> 5. </w:t>
      </w:r>
      <w:r w:rsidR="008D2A83">
        <w:rPr>
          <w:noProof/>
        </w:rPr>
        <w:t>5</w:t>
      </w:r>
      <w:r w:rsidR="00F549CE">
        <w:fldChar w:fldCharType="end"/>
      </w:r>
      <w:r w:rsidR="00CC7DB6">
        <w:t>.</w:t>
      </w:r>
      <w:r>
        <w:t xml:space="preserve"> </w:t>
      </w:r>
    </w:p>
    <w:p w:rsidR="00CC7DB6" w:rsidRDefault="00CC7DB6" w:rsidP="00CC7DB6">
      <w:pPr>
        <w:ind w:firstLine="540"/>
      </w:pPr>
    </w:p>
    <w:p w:rsidR="00CC7DB6" w:rsidRDefault="00691FA7" w:rsidP="00691FA7">
      <w:pPr>
        <w:pStyle w:val="Caption"/>
      </w:pPr>
      <w:bookmarkStart w:id="308" w:name="_Toc453463443"/>
      <w:r>
        <w:t xml:space="preserve">Tabel </w:t>
      </w:r>
      <w:r>
        <w:fldChar w:fldCharType="begin"/>
      </w:r>
      <w:r>
        <w:instrText xml:space="preserve"> SEQ Tabel \* ARABIC </w:instrText>
      </w:r>
      <w:r>
        <w:fldChar w:fldCharType="separate"/>
      </w:r>
      <w:r>
        <w:rPr>
          <w:noProof/>
        </w:rPr>
        <w:t>21</w:t>
      </w:r>
      <w:r>
        <w:fldChar w:fldCharType="end"/>
      </w:r>
      <w:r>
        <w:t xml:space="preserve"> Uji Coba Melihat Informasi Perkoridor</w:t>
      </w:r>
      <w:bookmarkEnd w:id="308"/>
    </w:p>
    <w:tbl>
      <w:tblPr>
        <w:tblStyle w:val="PlainTable1"/>
        <w:tblW w:w="5575" w:type="dxa"/>
        <w:tblLook w:val="04A0" w:firstRow="1" w:lastRow="0" w:firstColumn="1" w:lastColumn="0" w:noHBand="0" w:noVBand="1"/>
      </w:tblPr>
      <w:tblGrid>
        <w:gridCol w:w="1525"/>
        <w:gridCol w:w="4050"/>
      </w:tblGrid>
      <w:tr w:rsidR="00CC7DB6" w:rsidTr="00917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C7DB6" w:rsidRDefault="00CC7DB6" w:rsidP="00147648">
            <w:r>
              <w:t>ID</w:t>
            </w:r>
          </w:p>
        </w:tc>
        <w:tc>
          <w:tcPr>
            <w:tcW w:w="4050" w:type="dxa"/>
          </w:tcPr>
          <w:p w:rsidR="00CC7DB6" w:rsidRDefault="00CC7DB6" w:rsidP="009B26E6">
            <w:pPr>
              <w:jc w:val="left"/>
              <w:cnfStyle w:val="100000000000" w:firstRow="1" w:lastRow="0" w:firstColumn="0" w:lastColumn="0" w:oddVBand="0" w:evenVBand="0" w:oddHBand="0" w:evenHBand="0" w:firstRowFirstColumn="0" w:firstRowLastColumn="0" w:lastRowFirstColumn="0" w:lastRowLastColumn="0"/>
            </w:pPr>
            <w:r>
              <w:t>UJ-</w:t>
            </w:r>
            <w:r w:rsidR="0059334D">
              <w:t>00</w:t>
            </w:r>
            <w:r>
              <w:t>3</w:t>
            </w:r>
          </w:p>
        </w:tc>
      </w:tr>
      <w:tr w:rsidR="00CC7DB6"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C7DB6" w:rsidRDefault="00CC7DB6" w:rsidP="00147648">
            <w:r>
              <w:t>Kasus Penggunaan</w:t>
            </w:r>
          </w:p>
        </w:tc>
        <w:tc>
          <w:tcPr>
            <w:tcW w:w="4050" w:type="dxa"/>
          </w:tcPr>
          <w:p w:rsidR="00CC7DB6" w:rsidRDefault="0091744E" w:rsidP="009B26E6">
            <w:pPr>
              <w:jc w:val="left"/>
              <w:cnfStyle w:val="000000100000" w:firstRow="0" w:lastRow="0" w:firstColumn="0" w:lastColumn="0" w:oddVBand="0" w:evenVBand="0" w:oddHBand="1" w:evenHBand="0" w:firstRowFirstColumn="0" w:firstRowLastColumn="0" w:lastRowFirstColumn="0" w:lastRowLastColumn="0"/>
            </w:pPr>
            <w:r w:rsidRPr="0091744E">
              <w:t>Melihat Informasi Perkoridor</w:t>
            </w:r>
          </w:p>
        </w:tc>
      </w:tr>
      <w:tr w:rsidR="00CC7DB6" w:rsidTr="0091744E">
        <w:tc>
          <w:tcPr>
            <w:cnfStyle w:val="001000000000" w:firstRow="0" w:lastRow="0" w:firstColumn="1" w:lastColumn="0" w:oddVBand="0" w:evenVBand="0" w:oddHBand="0" w:evenHBand="0" w:firstRowFirstColumn="0" w:firstRowLastColumn="0" w:lastRowFirstColumn="0" w:lastRowLastColumn="0"/>
            <w:tcW w:w="1525" w:type="dxa"/>
          </w:tcPr>
          <w:p w:rsidR="00CC7DB6" w:rsidRDefault="00CC7DB6" w:rsidP="00147648">
            <w:r>
              <w:t>Sub Kasus</w:t>
            </w:r>
          </w:p>
        </w:tc>
        <w:tc>
          <w:tcPr>
            <w:tcW w:w="4050" w:type="dxa"/>
          </w:tcPr>
          <w:p w:rsidR="00CC7DB6" w:rsidRDefault="0091744E" w:rsidP="009B26E6">
            <w:pPr>
              <w:jc w:val="left"/>
              <w:cnfStyle w:val="000000000000" w:firstRow="0" w:lastRow="0" w:firstColumn="0" w:lastColumn="0" w:oddVBand="0" w:evenVBand="0" w:oddHBand="0" w:evenHBand="0" w:firstRowFirstColumn="0" w:firstRowLastColumn="0" w:lastRowFirstColumn="0" w:lastRowLastColumn="0"/>
            </w:pPr>
            <w:r>
              <w:t>-</w:t>
            </w:r>
          </w:p>
        </w:tc>
      </w:tr>
      <w:tr w:rsidR="00CC7DB6"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C7DB6" w:rsidRDefault="00CC7DB6" w:rsidP="00147648">
            <w:r>
              <w:t>Nama</w:t>
            </w:r>
          </w:p>
        </w:tc>
        <w:tc>
          <w:tcPr>
            <w:tcW w:w="4050" w:type="dxa"/>
          </w:tcPr>
          <w:p w:rsidR="00CC7DB6" w:rsidRDefault="00CC7DB6" w:rsidP="009B26E6">
            <w:pPr>
              <w:jc w:val="left"/>
              <w:cnfStyle w:val="000000100000" w:firstRow="0" w:lastRow="0" w:firstColumn="0" w:lastColumn="0" w:oddVBand="0" w:evenVBand="0" w:oddHBand="1" w:evenHBand="0" w:firstRowFirstColumn="0" w:firstRowLastColumn="0" w:lastRowFirstColumn="0" w:lastRowLastColumn="0"/>
            </w:pPr>
            <w:r>
              <w:t xml:space="preserve">Pengujian </w:t>
            </w:r>
            <w:r w:rsidR="0091744E" w:rsidRPr="0091744E">
              <w:t>melihat informasi perkoridor</w:t>
            </w:r>
            <w:r w:rsidR="0091744E">
              <w:t>.</w:t>
            </w:r>
          </w:p>
        </w:tc>
      </w:tr>
      <w:tr w:rsidR="00CC7DB6" w:rsidTr="0091744E">
        <w:tc>
          <w:tcPr>
            <w:cnfStyle w:val="001000000000" w:firstRow="0" w:lastRow="0" w:firstColumn="1" w:lastColumn="0" w:oddVBand="0" w:evenVBand="0" w:oddHBand="0" w:evenHBand="0" w:firstRowFirstColumn="0" w:firstRowLastColumn="0" w:lastRowFirstColumn="0" w:lastRowLastColumn="0"/>
            <w:tcW w:w="1525" w:type="dxa"/>
          </w:tcPr>
          <w:p w:rsidR="00CC7DB6" w:rsidRDefault="00CC7DB6" w:rsidP="00147648">
            <w:r>
              <w:t>Tujuan Pengujian</w:t>
            </w:r>
          </w:p>
        </w:tc>
        <w:tc>
          <w:tcPr>
            <w:tcW w:w="4050" w:type="dxa"/>
          </w:tcPr>
          <w:p w:rsidR="00CC7DB6" w:rsidRPr="0009010E" w:rsidRDefault="00CC7DB6" w:rsidP="009B26E6">
            <w:pPr>
              <w:jc w:val="left"/>
              <w:cnfStyle w:val="000000000000" w:firstRow="0" w:lastRow="0" w:firstColumn="0" w:lastColumn="0" w:oddVBand="0" w:evenVBand="0" w:oddHBand="0" w:evenHBand="0" w:firstRowFirstColumn="0" w:firstRowLastColumn="0" w:lastRowFirstColumn="0" w:lastRowLastColumn="0"/>
            </w:pPr>
            <w:r>
              <w:t xml:space="preserve">Menguji </w:t>
            </w:r>
            <w:r>
              <w:rPr>
                <w:i/>
              </w:rPr>
              <w:t>input</w:t>
            </w:r>
            <w:r>
              <w:t xml:space="preserve"> data pada penambahan </w:t>
            </w:r>
            <w:r w:rsidR="003F0C26">
              <w:t xml:space="preserve">prasyarat </w:t>
            </w:r>
            <w:r>
              <w:t>mata kuliah.</w:t>
            </w:r>
          </w:p>
        </w:tc>
      </w:tr>
      <w:tr w:rsidR="0091744E"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1744E" w:rsidRPr="009A219F" w:rsidRDefault="0091744E" w:rsidP="0091744E">
            <w:pPr>
              <w:rPr>
                <w:i/>
              </w:rPr>
            </w:pPr>
            <w:r w:rsidRPr="009A219F">
              <w:rPr>
                <w:i/>
              </w:rPr>
              <w:t>Skenario 1</w:t>
            </w:r>
          </w:p>
        </w:tc>
        <w:tc>
          <w:tcPr>
            <w:tcW w:w="4050" w:type="dxa"/>
          </w:tcPr>
          <w:p w:rsidR="0091744E" w:rsidRPr="00744063" w:rsidRDefault="0091744E" w:rsidP="0091744E">
            <w:pPr>
              <w:jc w:val="left"/>
              <w:cnfStyle w:val="000000100000" w:firstRow="0" w:lastRow="0" w:firstColumn="0" w:lastColumn="0" w:oddVBand="0" w:evenVBand="0" w:oddHBand="1" w:evenHBand="0" w:firstRowFirstColumn="0" w:firstRowLastColumn="0" w:lastRowFirstColumn="0" w:lastRowLastColumn="0"/>
            </w:pPr>
            <w:r>
              <w:t>Menguji apakah informasi rute dan halte disetiap koridor dapat ditampilkan.</w:t>
            </w:r>
          </w:p>
        </w:tc>
      </w:tr>
      <w:tr w:rsidR="0091744E" w:rsidTr="0091744E">
        <w:tc>
          <w:tcPr>
            <w:cnfStyle w:val="001000000000" w:firstRow="0" w:lastRow="0" w:firstColumn="1" w:lastColumn="0" w:oddVBand="0" w:evenVBand="0" w:oddHBand="0" w:evenHBand="0" w:firstRowFirstColumn="0" w:firstRowLastColumn="0" w:lastRowFirstColumn="0" w:lastRowLastColumn="0"/>
            <w:tcW w:w="1525" w:type="dxa"/>
          </w:tcPr>
          <w:p w:rsidR="0091744E" w:rsidRDefault="0091744E" w:rsidP="0091744E">
            <w:r>
              <w:t>Kondisi Awal</w:t>
            </w:r>
          </w:p>
        </w:tc>
        <w:tc>
          <w:tcPr>
            <w:tcW w:w="4050" w:type="dxa"/>
          </w:tcPr>
          <w:p w:rsidR="0091744E" w:rsidRDefault="0091744E" w:rsidP="0091744E">
            <w:pPr>
              <w:jc w:val="left"/>
              <w:cnfStyle w:val="000000000000" w:firstRow="0" w:lastRow="0" w:firstColumn="0" w:lastColumn="0" w:oddVBand="0" w:evenVBand="0" w:oddHBand="0" w:evenHBand="0" w:firstRowFirstColumn="0" w:firstRowLastColumn="0" w:lastRowFirstColumn="0" w:lastRowLastColumn="0"/>
            </w:pPr>
            <w:r>
              <w:t>Rute dan halte belum ditampilkan</w:t>
            </w:r>
          </w:p>
        </w:tc>
      </w:tr>
      <w:tr w:rsidR="0091744E"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1744E" w:rsidRDefault="0091744E" w:rsidP="0091744E">
            <w:r>
              <w:t>Data Uji</w:t>
            </w:r>
          </w:p>
        </w:tc>
        <w:tc>
          <w:tcPr>
            <w:tcW w:w="4050" w:type="dxa"/>
          </w:tcPr>
          <w:p w:rsidR="0091744E" w:rsidRDefault="0091744E" w:rsidP="0091744E">
            <w:pPr>
              <w:jc w:val="left"/>
              <w:cnfStyle w:val="000000100000" w:firstRow="0" w:lastRow="0" w:firstColumn="0" w:lastColumn="0" w:oddVBand="0" w:evenVBand="0" w:oddHBand="1" w:evenHBand="0" w:firstRowFirstColumn="0" w:firstRowLastColumn="0" w:lastRowFirstColumn="0" w:lastRowLastColumn="0"/>
            </w:pPr>
            <w:r>
              <w:t>-</w:t>
            </w:r>
          </w:p>
        </w:tc>
      </w:tr>
      <w:tr w:rsidR="0091744E" w:rsidTr="0091744E">
        <w:tc>
          <w:tcPr>
            <w:cnfStyle w:val="001000000000" w:firstRow="0" w:lastRow="0" w:firstColumn="1" w:lastColumn="0" w:oddVBand="0" w:evenVBand="0" w:oddHBand="0" w:evenHBand="0" w:firstRowFirstColumn="0" w:firstRowLastColumn="0" w:lastRowFirstColumn="0" w:lastRowLastColumn="0"/>
            <w:tcW w:w="1525" w:type="dxa"/>
          </w:tcPr>
          <w:p w:rsidR="0091744E" w:rsidRDefault="0091744E" w:rsidP="0091744E">
            <w:r>
              <w:t>Langkah Pengujian</w:t>
            </w:r>
          </w:p>
        </w:tc>
        <w:tc>
          <w:tcPr>
            <w:tcW w:w="4050" w:type="dxa"/>
          </w:tcPr>
          <w:p w:rsidR="0091744E" w:rsidRDefault="0091744E" w:rsidP="0091744E">
            <w:pPr>
              <w:pStyle w:val="ListParagraph"/>
              <w:numPr>
                <w:ilvl w:val="0"/>
                <w:numId w:val="60"/>
              </w:numPr>
              <w:jc w:val="left"/>
              <w:cnfStyle w:val="000000000000" w:firstRow="0" w:lastRow="0" w:firstColumn="0" w:lastColumn="0" w:oddVBand="0" w:evenVBand="0" w:oddHBand="0" w:evenHBand="0" w:firstRowFirstColumn="0" w:firstRowLastColumn="0" w:lastRowFirstColumn="0" w:lastRowLastColumn="0"/>
            </w:pPr>
            <w:r>
              <w:t xml:space="preserve">Pengguna membuka navigasi halaman melihat informasi koridor </w:t>
            </w:r>
          </w:p>
          <w:p w:rsidR="0091744E" w:rsidRDefault="0091744E" w:rsidP="0091744E">
            <w:pPr>
              <w:pStyle w:val="ListParagraph"/>
              <w:numPr>
                <w:ilvl w:val="0"/>
                <w:numId w:val="60"/>
              </w:numPr>
              <w:jc w:val="left"/>
              <w:cnfStyle w:val="000000000000" w:firstRow="0" w:lastRow="0" w:firstColumn="0" w:lastColumn="0" w:oddVBand="0" w:evenVBand="0" w:oddHBand="0" w:evenHBand="0" w:firstRowFirstColumn="0" w:firstRowLastColumn="0" w:lastRowFirstColumn="0" w:lastRowLastColumn="0"/>
            </w:pPr>
            <w:r>
              <w:t>Pengguna memilih halaman koridor 1, 2, 3, 5 dan 6.</w:t>
            </w:r>
          </w:p>
          <w:p w:rsidR="0091744E" w:rsidRDefault="0091744E" w:rsidP="0091744E">
            <w:pPr>
              <w:pStyle w:val="ListParagraph"/>
              <w:numPr>
                <w:ilvl w:val="0"/>
                <w:numId w:val="60"/>
              </w:numPr>
              <w:jc w:val="left"/>
              <w:cnfStyle w:val="000000000000" w:firstRow="0" w:lastRow="0" w:firstColumn="0" w:lastColumn="0" w:oddVBand="0" w:evenVBand="0" w:oddHBand="0" w:evenHBand="0" w:firstRowFirstColumn="0" w:firstRowLastColumn="0" w:lastRowFirstColumn="0" w:lastRowLastColumn="0"/>
            </w:pPr>
            <w:r>
              <w:t>Pengguna mencentang untuk rute dan halte pulang serta pergi</w:t>
            </w:r>
          </w:p>
        </w:tc>
      </w:tr>
      <w:tr w:rsidR="0091744E"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1744E" w:rsidRDefault="0091744E" w:rsidP="0091744E">
            <w:r>
              <w:t>Hasil yang Diharapkan</w:t>
            </w:r>
          </w:p>
        </w:tc>
        <w:tc>
          <w:tcPr>
            <w:tcW w:w="4050" w:type="dxa"/>
          </w:tcPr>
          <w:p w:rsidR="0091744E" w:rsidRDefault="0091744E" w:rsidP="0091744E">
            <w:pPr>
              <w:jc w:val="left"/>
              <w:cnfStyle w:val="000000100000" w:firstRow="0" w:lastRow="0" w:firstColumn="0" w:lastColumn="0" w:oddVBand="0" w:evenVBand="0" w:oddHBand="1" w:evenHBand="0" w:firstRowFirstColumn="0" w:firstRowLastColumn="0" w:lastRowFirstColumn="0" w:lastRowLastColumn="0"/>
            </w:pPr>
            <w:r>
              <w:t>Tampil informasi rute dan koridor.</w:t>
            </w:r>
          </w:p>
        </w:tc>
      </w:tr>
      <w:tr w:rsidR="0091744E" w:rsidTr="0091744E">
        <w:tc>
          <w:tcPr>
            <w:cnfStyle w:val="001000000000" w:firstRow="0" w:lastRow="0" w:firstColumn="1" w:lastColumn="0" w:oddVBand="0" w:evenVBand="0" w:oddHBand="0" w:evenHBand="0" w:firstRowFirstColumn="0" w:firstRowLastColumn="0" w:lastRowFirstColumn="0" w:lastRowLastColumn="0"/>
            <w:tcW w:w="1525" w:type="dxa"/>
          </w:tcPr>
          <w:p w:rsidR="0091744E" w:rsidRDefault="0091744E" w:rsidP="0091744E">
            <w:r>
              <w:t>Hasil yang Didapat</w:t>
            </w:r>
          </w:p>
        </w:tc>
        <w:tc>
          <w:tcPr>
            <w:tcW w:w="4050" w:type="dxa"/>
          </w:tcPr>
          <w:p w:rsidR="0091744E" w:rsidRDefault="0091744E" w:rsidP="0091744E">
            <w:pPr>
              <w:jc w:val="left"/>
              <w:cnfStyle w:val="000000000000" w:firstRow="0" w:lastRow="0" w:firstColumn="0" w:lastColumn="0" w:oddVBand="0" w:evenVBand="0" w:oddHBand="0" w:evenHBand="0" w:firstRowFirstColumn="0" w:firstRowLastColumn="0" w:lastRowFirstColumn="0" w:lastRowLastColumn="0"/>
            </w:pPr>
            <w:r>
              <w:t>Program merespon dengan menampilkan informasi rute dan halte disetiap koridor</w:t>
            </w:r>
          </w:p>
        </w:tc>
      </w:tr>
      <w:tr w:rsidR="0091744E" w:rsidTr="0091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1744E" w:rsidRDefault="0091744E" w:rsidP="0091744E">
            <w:r>
              <w:t>Kondisi Akhir</w:t>
            </w:r>
          </w:p>
        </w:tc>
        <w:tc>
          <w:tcPr>
            <w:tcW w:w="4050" w:type="dxa"/>
          </w:tcPr>
          <w:p w:rsidR="0091744E" w:rsidRDefault="0091744E" w:rsidP="0091744E">
            <w:pPr>
              <w:jc w:val="left"/>
              <w:cnfStyle w:val="000000100000" w:firstRow="0" w:lastRow="0" w:firstColumn="0" w:lastColumn="0" w:oddVBand="0" w:evenVBand="0" w:oddHBand="1" w:evenHBand="0" w:firstRowFirstColumn="0" w:firstRowLastColumn="0" w:lastRowFirstColumn="0" w:lastRowLastColumn="0"/>
            </w:pPr>
            <w:r>
              <w:t>Tampil informasi rute dan halte disetiap koridor</w:t>
            </w:r>
          </w:p>
        </w:tc>
      </w:tr>
    </w:tbl>
    <w:p w:rsidR="00147648" w:rsidRPr="00A1172C" w:rsidRDefault="00147648" w:rsidP="00147648">
      <w:pPr>
        <w:ind w:firstLine="540"/>
      </w:pPr>
      <w:r>
        <w:lastRenderedPageBreak/>
        <w:t xml:space="preserve">Bentuk pengisian dilakukan dengan </w:t>
      </w:r>
      <w:r>
        <w:rPr>
          <w:i/>
        </w:rPr>
        <w:t>input</w:t>
      </w:r>
      <w:r>
        <w:t xml:space="preserve"> pada sistem berupa </w:t>
      </w:r>
      <w:r w:rsidR="0091744E">
        <w:rPr>
          <w:i/>
        </w:rPr>
        <w:t>checkbox</w:t>
      </w:r>
      <w:r>
        <w:t xml:space="preserve">. Hasil dari </w:t>
      </w:r>
      <w:r w:rsidR="00691FA7">
        <w:pgNum/>
        <w:t>cenario</w:t>
      </w:r>
      <w:r>
        <w:t xml:space="preserve"> adalah </w:t>
      </w:r>
      <w:r w:rsidR="0091744E">
        <w:t>rute dan halte disetiap koridor yang diklasifikasikan dengan menampilkan rute pulang atau pergi atau keduanya.</w:t>
      </w:r>
      <w:r>
        <w:t xml:space="preserve"> Tampilan </w:t>
      </w:r>
      <w:r w:rsidR="0091744E">
        <w:t>informasi</w:t>
      </w:r>
      <w:r>
        <w:t xml:space="preserve"> kondisi akh</w:t>
      </w:r>
      <w:r w:rsidR="00F549CE">
        <w:t xml:space="preserve">ir dari </w:t>
      </w:r>
      <w:r w:rsidR="00E059FA">
        <w:t>sk</w:t>
      </w:r>
      <w:r w:rsidR="00691FA7">
        <w:t>enario</w:t>
      </w:r>
      <w:r w:rsidR="00F549CE">
        <w:t xml:space="preserve"> terdapat pada </w:t>
      </w:r>
      <w:r w:rsidR="00F549CE">
        <w:fldChar w:fldCharType="begin"/>
      </w:r>
      <w:r w:rsidR="00F549CE">
        <w:instrText xml:space="preserve"> REF _Ref422139439 \h </w:instrText>
      </w:r>
      <w:r w:rsidR="00F549CE">
        <w:fldChar w:fldCharType="separate"/>
      </w:r>
      <w:r w:rsidR="008D2A83">
        <w:t xml:space="preserve">Gambar 5. </w:t>
      </w:r>
      <w:r w:rsidR="008D2A83">
        <w:rPr>
          <w:noProof/>
        </w:rPr>
        <w:t>5</w:t>
      </w:r>
      <w:r w:rsidR="00F549CE">
        <w:fldChar w:fldCharType="end"/>
      </w:r>
      <w:r w:rsidR="00F549CE">
        <w:t xml:space="preserve"> </w:t>
      </w:r>
      <w:r>
        <w:t xml:space="preserve">dan </w:t>
      </w:r>
      <w:r w:rsidR="00F549CE">
        <w:fldChar w:fldCharType="begin"/>
      </w:r>
      <w:r w:rsidR="00F549CE">
        <w:instrText xml:space="preserve"> REF _Ref422139444 \h </w:instrText>
      </w:r>
      <w:r w:rsidR="00F549CE">
        <w:fldChar w:fldCharType="separate"/>
      </w:r>
      <w:r w:rsidR="008D2A83">
        <w:t xml:space="preserve">Gambar 5. </w:t>
      </w:r>
      <w:r w:rsidR="008D2A83">
        <w:rPr>
          <w:noProof/>
        </w:rPr>
        <w:t>6</w:t>
      </w:r>
      <w:r w:rsidR="00F549CE">
        <w:fldChar w:fldCharType="end"/>
      </w:r>
      <w:r>
        <w:t>.</w:t>
      </w:r>
    </w:p>
    <w:p w:rsidR="00CC7DB6" w:rsidRPr="00CC7DB6" w:rsidRDefault="00691FA7" w:rsidP="00691FA7">
      <w:pPr>
        <w:jc w:val="center"/>
      </w:pPr>
      <w:r>
        <w:rPr>
          <w:noProof/>
          <w:lang w:eastAsia="en-US"/>
        </w:rPr>
        <w:drawing>
          <wp:inline distT="0" distB="0" distL="0" distR="0">
            <wp:extent cx="3529330" cy="1654175"/>
            <wp:effectExtent l="0" t="0" r="0" b="3175"/>
            <wp:docPr id="450795" name="Picture 45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5" name="rute perkoridor 1.PNG"/>
                    <pic:cNvPicPr/>
                  </pic:nvPicPr>
                  <pic:blipFill>
                    <a:blip r:embed="rId89">
                      <a:extLst>
                        <a:ext uri="{28A0092B-C50C-407E-A947-70E740481C1C}">
                          <a14:useLocalDpi xmlns:a14="http://schemas.microsoft.com/office/drawing/2010/main" val="0"/>
                        </a:ext>
                      </a:extLst>
                    </a:blip>
                    <a:stretch>
                      <a:fillRect/>
                    </a:stretch>
                  </pic:blipFill>
                  <pic:spPr>
                    <a:xfrm>
                      <a:off x="0" y="0"/>
                      <a:ext cx="3529330" cy="1654175"/>
                    </a:xfrm>
                    <a:prstGeom prst="rect">
                      <a:avLst/>
                    </a:prstGeom>
                  </pic:spPr>
                </pic:pic>
              </a:graphicData>
            </a:graphic>
          </wp:inline>
        </w:drawing>
      </w:r>
    </w:p>
    <w:p w:rsidR="00691FA7" w:rsidRDefault="00691FA7" w:rsidP="00691FA7">
      <w:pPr>
        <w:pStyle w:val="Caption"/>
        <w:rPr>
          <w:lang w:val="id-ID"/>
        </w:rPr>
      </w:pPr>
      <w:bookmarkStart w:id="309" w:name="_Toc453470929"/>
      <w:bookmarkEnd w:id="292"/>
      <w:bookmarkEnd w:id="293"/>
      <w:r>
        <w:t xml:space="preserve">Gambar 5. </w:t>
      </w:r>
      <w:r>
        <w:fldChar w:fldCharType="begin"/>
      </w:r>
      <w:r>
        <w:instrText xml:space="preserve"> SEQ Gambar_5. \* ARABIC </w:instrText>
      </w:r>
      <w:r>
        <w:fldChar w:fldCharType="separate"/>
      </w:r>
      <w:r>
        <w:rPr>
          <w:noProof/>
        </w:rPr>
        <w:t>5</w:t>
      </w:r>
      <w:r>
        <w:fldChar w:fldCharType="end"/>
      </w:r>
      <w:r w:rsidR="00E059FA">
        <w:t xml:space="preserve"> Uji Coba Melihat Informasi Perkoridor</w:t>
      </w:r>
      <w:bookmarkEnd w:id="309"/>
    </w:p>
    <w:p w:rsidR="00691FA7" w:rsidRDefault="00691FA7" w:rsidP="00691FA7">
      <w:pPr>
        <w:spacing w:after="200" w:line="276" w:lineRule="auto"/>
        <w:rPr>
          <w:b/>
          <w:noProof/>
          <w:sz w:val="24"/>
          <w:szCs w:val="24"/>
          <w:lang w:val="id-ID" w:eastAsia="en-US"/>
        </w:rPr>
      </w:pPr>
      <w:r>
        <w:t xml:space="preserve">Gambar 5.5 merupakan halaman menampilkan informasi rute dan halte perkoridor. Bedasarkan gambar, terdapat </w:t>
      </w:r>
      <w:r w:rsidRPr="003A3A9F">
        <w:rPr>
          <w:i/>
        </w:rPr>
        <w:t>checkbox</w:t>
      </w:r>
      <w:r>
        <w:t xml:space="preserve"> sebagai isian untuk pengguna dalam menampilkan informasi rute yang </w:t>
      </w:r>
      <w:proofErr w:type="gramStart"/>
      <w:r>
        <w:t>akan</w:t>
      </w:r>
      <w:proofErr w:type="gramEnd"/>
      <w:r>
        <w:t xml:space="preserve"> ditampilkan, apakah pergi atau pulang atau keduanya. Adapun kondisi awalnya ialah kosong. Setelah dilakukan skenario maka </w:t>
      </w:r>
      <w:proofErr w:type="gramStart"/>
      <w:r>
        <w:t>akan</w:t>
      </w:r>
      <w:proofErr w:type="gramEnd"/>
      <w:r>
        <w:t xml:space="preserve"> tampil sesuai keinginan.</w:t>
      </w:r>
      <w:r>
        <w:rPr>
          <w:lang w:val="id-ID"/>
        </w:rPr>
        <w:br w:type="page"/>
      </w:r>
    </w:p>
    <w:p w:rsidR="0098724F" w:rsidRPr="0038443E" w:rsidRDefault="00893607" w:rsidP="0038443E">
      <w:pPr>
        <w:pStyle w:val="JUDUL"/>
        <w:rPr>
          <w:color w:val="000000"/>
          <w:sz w:val="20"/>
          <w:szCs w:val="20"/>
        </w:rPr>
      </w:pPr>
      <w:bookmarkStart w:id="310" w:name="_Toc453463591"/>
      <w:r w:rsidRPr="0038443E">
        <w:rPr>
          <w:lang w:val="id-ID"/>
        </w:rPr>
        <w:lastRenderedPageBreak/>
        <w:t>BAB VI</w:t>
      </w:r>
      <w:r w:rsidRPr="0038443E">
        <w:rPr>
          <w:lang w:val="id-ID"/>
        </w:rPr>
        <w:br/>
        <w:t xml:space="preserve">KESIMPULAN </w:t>
      </w:r>
      <w:r w:rsidR="00833EC5">
        <w:t>DAN</w:t>
      </w:r>
      <w:r w:rsidRPr="0038443E">
        <w:rPr>
          <w:lang w:val="id-ID"/>
        </w:rPr>
        <w:t xml:space="preserve"> SARAN</w:t>
      </w:r>
      <w:bookmarkEnd w:id="310"/>
    </w:p>
    <w:p w:rsidR="0098724F" w:rsidRDefault="00AB66C3" w:rsidP="00C7034C">
      <w:pPr>
        <w:ind w:firstLine="540"/>
        <w:rPr>
          <w:lang w:val="id-ID"/>
        </w:rPr>
      </w:pPr>
      <w:r>
        <w:t xml:space="preserve">Bab </w:t>
      </w:r>
      <w:r w:rsidR="00893607" w:rsidRPr="008F35E2">
        <w:t xml:space="preserve">ini membahas mengenai kesimpulan yang dapat diambil dari hasil uji coba yang telah dilakukan sebagai jawaban dari rumusan masalah yang dikemukakan. Selain kesimpulan, </w:t>
      </w:r>
      <w:r w:rsidR="00893607">
        <w:t>juga terdapat</w:t>
      </w:r>
      <w:r w:rsidR="00893607" w:rsidRPr="008F35E2">
        <w:t xml:space="preserve"> saran yang ditujukan untuk pengembangan </w:t>
      </w:r>
      <w:r w:rsidR="00893607">
        <w:t>p</w:t>
      </w:r>
      <w:r w:rsidR="00893607">
        <w:rPr>
          <w:lang w:val="id-ID"/>
        </w:rPr>
        <w:t>enelitian</w:t>
      </w:r>
      <w:r w:rsidR="00893607">
        <w:t xml:space="preserve"> </w:t>
      </w:r>
      <w:r w:rsidR="00893607" w:rsidRPr="008F35E2">
        <w:t>lebih lanjut</w:t>
      </w:r>
      <w:r w:rsidR="00893607">
        <w:rPr>
          <w:lang w:val="id-ID"/>
        </w:rPr>
        <w:t>.</w:t>
      </w:r>
    </w:p>
    <w:p w:rsidR="007047A4" w:rsidRPr="007047A4" w:rsidRDefault="007047A4" w:rsidP="007047A4">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311" w:name="_Toc422306520"/>
      <w:bookmarkStart w:id="312" w:name="_Toc422495922"/>
      <w:bookmarkStart w:id="313" w:name="_Toc422698687"/>
      <w:bookmarkStart w:id="314" w:name="_Toc422801982"/>
      <w:bookmarkStart w:id="315" w:name="_Toc422911600"/>
      <w:bookmarkStart w:id="316" w:name="_Toc422911995"/>
      <w:bookmarkStart w:id="317" w:name="_Toc422999427"/>
      <w:bookmarkStart w:id="318" w:name="_Toc453149472"/>
      <w:bookmarkStart w:id="319" w:name="_Toc453153010"/>
      <w:bookmarkStart w:id="320" w:name="_Toc453153117"/>
      <w:bookmarkStart w:id="321" w:name="_Toc453182880"/>
      <w:bookmarkStart w:id="322" w:name="_Toc453236505"/>
      <w:bookmarkStart w:id="323" w:name="_Toc453237061"/>
      <w:bookmarkStart w:id="324" w:name="_Toc453463592"/>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893607" w:rsidRDefault="00893607" w:rsidP="002852D6">
      <w:pPr>
        <w:pStyle w:val="Heading2"/>
        <w:rPr>
          <w:lang w:val="id-ID"/>
        </w:rPr>
      </w:pPr>
      <w:bookmarkStart w:id="325" w:name="_Toc453463593"/>
      <w:r>
        <w:rPr>
          <w:lang w:val="id-ID"/>
        </w:rPr>
        <w:t>Kesimpulan</w:t>
      </w:r>
      <w:bookmarkEnd w:id="325"/>
    </w:p>
    <w:p w:rsidR="00893607" w:rsidRPr="00C7034C" w:rsidRDefault="00893607" w:rsidP="009C4435">
      <w:pPr>
        <w:ind w:firstLine="540"/>
      </w:pPr>
      <w:r w:rsidRPr="00C7034C">
        <w:t xml:space="preserve">Dari hasil uji coba yang telah dilakukan terhadap pembuatan </w:t>
      </w:r>
      <w:r w:rsidR="004E0F6B">
        <w:t xml:space="preserve">sistem informasi </w:t>
      </w:r>
      <w:r w:rsidR="00780D71">
        <w:t>Trans Padang</w:t>
      </w:r>
      <w:r w:rsidR="00CD4E1D">
        <w:t xml:space="preserve">, </w:t>
      </w:r>
      <w:r w:rsidRPr="00C7034C">
        <w:t>dapat diambil kesimpulan sebagai berikut:</w:t>
      </w:r>
    </w:p>
    <w:p w:rsidR="004E0F6B" w:rsidRDefault="004E0F6B" w:rsidP="00171716">
      <w:pPr>
        <w:pStyle w:val="ListParagraph"/>
        <w:numPr>
          <w:ilvl w:val="0"/>
          <w:numId w:val="35"/>
        </w:numPr>
        <w:ind w:left="360"/>
      </w:pPr>
      <w:r>
        <w:t>Aplikasi telah memili</w:t>
      </w:r>
      <w:r w:rsidR="00B95DEE">
        <w:t>k</w:t>
      </w:r>
      <w:r>
        <w:t xml:space="preserve">i </w:t>
      </w:r>
      <w:r w:rsidR="00780D71">
        <w:t>hasil</w:t>
      </w:r>
      <w:r>
        <w:t xml:space="preserve"> </w:t>
      </w:r>
      <w:r w:rsidR="00780D71">
        <w:t>yang baik dengan dapat menvisualisasi rute, map dan halte.</w:t>
      </w:r>
    </w:p>
    <w:p w:rsidR="00745558" w:rsidRDefault="00780D71" w:rsidP="00171716">
      <w:pPr>
        <w:pStyle w:val="ListParagraph"/>
        <w:numPr>
          <w:ilvl w:val="0"/>
          <w:numId w:val="35"/>
        </w:numPr>
        <w:ind w:left="360"/>
      </w:pPr>
      <w:r>
        <w:t>Aplikasi sudah mampu menampilkan informasi rute dan halte perkoridor ataupun keseluruhan</w:t>
      </w:r>
      <w:r w:rsidR="00745558">
        <w:t xml:space="preserve">. </w:t>
      </w:r>
    </w:p>
    <w:p w:rsidR="004E0F6B" w:rsidRDefault="004E0F6B" w:rsidP="00171716">
      <w:pPr>
        <w:pStyle w:val="ListParagraph"/>
        <w:numPr>
          <w:ilvl w:val="0"/>
          <w:numId w:val="35"/>
        </w:numPr>
        <w:ind w:left="360"/>
      </w:pPr>
      <w:r>
        <w:t xml:space="preserve">Aplikasi sudah </w:t>
      </w:r>
      <w:r w:rsidR="00780D71">
        <w:t>dapat membedakan tampilan informasi koridor menggunakan variasi warna rute dan halte disetiap koridornya</w:t>
      </w:r>
      <w:r>
        <w:t>.</w:t>
      </w:r>
    </w:p>
    <w:p w:rsidR="00DD4137" w:rsidRPr="00C7034C" w:rsidRDefault="00780D71" w:rsidP="00780D71">
      <w:pPr>
        <w:pStyle w:val="ListParagraph"/>
        <w:numPr>
          <w:ilvl w:val="0"/>
          <w:numId w:val="35"/>
        </w:numPr>
        <w:ind w:left="360"/>
      </w:pPr>
      <w:r>
        <w:t>Aplikasi sudah dapat melakukan pencarian rute yang bedasarkan halte yang diinginkan oleh pengguna</w:t>
      </w:r>
      <w:r w:rsidR="00745558">
        <w:t>.</w:t>
      </w:r>
      <w:r w:rsidRPr="00C7034C">
        <w:t xml:space="preserve"> </w:t>
      </w:r>
    </w:p>
    <w:p w:rsidR="00893607" w:rsidRPr="00111383" w:rsidRDefault="00893607" w:rsidP="002852D6">
      <w:pPr>
        <w:pStyle w:val="Heading2"/>
        <w:spacing w:before="240" w:after="200"/>
        <w:ind w:left="540" w:hanging="540"/>
        <w:rPr>
          <w:lang w:val="id-ID"/>
        </w:rPr>
      </w:pPr>
      <w:bookmarkStart w:id="326" w:name="_Toc453463594"/>
      <w:r w:rsidRPr="00111383">
        <w:rPr>
          <w:lang w:val="id-ID"/>
        </w:rPr>
        <w:t>Saran</w:t>
      </w:r>
      <w:bookmarkEnd w:id="326"/>
    </w:p>
    <w:p w:rsidR="00893607" w:rsidRPr="00111383" w:rsidRDefault="00893607" w:rsidP="009C4435">
      <w:pPr>
        <w:ind w:firstLine="540"/>
      </w:pPr>
      <w:r w:rsidRPr="00111383">
        <w:t xml:space="preserve">Saran yang diberikan untuk pengembangan aplikasi </w:t>
      </w:r>
      <w:r w:rsidR="00111383" w:rsidRPr="00111383">
        <w:t>ini adalah:</w:t>
      </w:r>
    </w:p>
    <w:p w:rsidR="0099735B" w:rsidRDefault="00780D71" w:rsidP="00171716">
      <w:pPr>
        <w:pStyle w:val="ListParagraph"/>
        <w:numPr>
          <w:ilvl w:val="0"/>
          <w:numId w:val="7"/>
        </w:numPr>
        <w:ind w:left="360"/>
      </w:pPr>
      <w:r>
        <w:t>Diharapkan kedepannya dapat ditampilkan untuk koridor 4 dikarenakan pada tugas akhir ini data koridor 4 dapat divisualisasikan.</w:t>
      </w:r>
    </w:p>
    <w:p w:rsidR="00EC7A43" w:rsidRDefault="00780D71" w:rsidP="00171716">
      <w:pPr>
        <w:pStyle w:val="ListParagraph"/>
        <w:numPr>
          <w:ilvl w:val="0"/>
          <w:numId w:val="7"/>
        </w:numPr>
        <w:ind w:left="360"/>
      </w:pPr>
      <w:r>
        <w:t xml:space="preserve">Pada tugas akhir </w:t>
      </w:r>
      <w:proofErr w:type="gramStart"/>
      <w:r>
        <w:t>ini  menampilkan</w:t>
      </w:r>
      <w:proofErr w:type="gramEnd"/>
      <w:r>
        <w:t xml:space="preserve"> jadwal keberangkatan dan kedatangan karena realisasi transportasi ini baru tahap pertama yakni koridor 1 dan kedepannya diharapkan dapat menampilkan jadwal ini.</w:t>
      </w:r>
    </w:p>
    <w:p w:rsidR="00EC7A43" w:rsidRDefault="001C7299" w:rsidP="00171716">
      <w:pPr>
        <w:pStyle w:val="ListParagraph"/>
        <w:numPr>
          <w:ilvl w:val="0"/>
          <w:numId w:val="7"/>
        </w:numPr>
        <w:ind w:left="360"/>
      </w:pPr>
      <w:r>
        <w:lastRenderedPageBreak/>
        <w:t xml:space="preserve">Sistem informasi ini dapat dikembangkan dengan proses bisnis lainnya seperti pembelian tiket dan analisis penjualan tiket untuk pengembangan koridor, penambahan </w:t>
      </w:r>
      <w:proofErr w:type="gramStart"/>
      <w:r>
        <w:t>armada  dan</w:t>
      </w:r>
      <w:proofErr w:type="gramEnd"/>
      <w:r>
        <w:t xml:space="preserve"> halte.</w:t>
      </w:r>
    </w:p>
    <w:p w:rsidR="00907ABE" w:rsidRDefault="00EC7A43" w:rsidP="00EC7A43">
      <w:pPr>
        <w:pStyle w:val="ListParagraph"/>
        <w:ind w:left="360"/>
        <w:sectPr w:rsidR="00907ABE" w:rsidSect="00DA52BA">
          <w:pgSz w:w="8395" w:h="11909" w:code="9"/>
          <w:pgMar w:top="1411" w:right="1411" w:bottom="1411" w:left="1138" w:header="720" w:footer="720" w:gutter="288"/>
          <w:cols w:space="720"/>
          <w:titlePg/>
          <w:docGrid w:linePitch="360"/>
        </w:sectPr>
      </w:pPr>
      <w:r>
        <w:br w:type="page"/>
      </w:r>
    </w:p>
    <w:p w:rsidR="00EC7A43" w:rsidRDefault="00EC7A43" w:rsidP="00EC7A43">
      <w:pPr>
        <w:pStyle w:val="ListParagraph"/>
        <w:ind w:left="360"/>
      </w:pPr>
    </w:p>
    <w:p w:rsidR="00EA29D7" w:rsidRDefault="0082174D" w:rsidP="00F424E3">
      <w:pPr>
        <w:pStyle w:val="Heading1"/>
        <w:numPr>
          <w:ilvl w:val="0"/>
          <w:numId w:val="0"/>
        </w:numPr>
      </w:pPr>
      <w:bookmarkStart w:id="327" w:name="_Toc453463595"/>
      <w:r w:rsidRPr="009203BF">
        <w:rPr>
          <w:lang w:val="id-ID"/>
        </w:rPr>
        <w:t>DAFTAR PUSTAKA</w:t>
      </w:r>
      <w:bookmarkEnd w:id="327"/>
    </w:p>
    <w:p w:rsidR="00DD36BE" w:rsidRDefault="00725214" w:rsidP="00C7598E">
      <w:pPr>
        <w:rPr>
          <w:rFonts w:asciiTheme="minorHAnsi" w:eastAsiaTheme="minorHAnsi" w:hAnsiTheme="minorHAnsi" w:cstheme="minorBidi"/>
          <w:noProof/>
          <w:lang w:eastAsia="en-US"/>
        </w:rPr>
      </w:pPr>
      <w:r>
        <w:rPr>
          <w:lang w:val="id-ID"/>
        </w:rPr>
        <w:fldChar w:fldCharType="begin"/>
      </w:r>
      <w:r w:rsidR="00A62614">
        <w:instrText xml:space="preserve"> BIBLIOGRAPHY  \l 1033 </w:instrText>
      </w:r>
      <w:r>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226"/>
      </w:tblGrid>
      <w:tr w:rsidR="00DD36BE">
        <w:trPr>
          <w:divId w:val="1717700198"/>
          <w:tblCellSpacing w:w="15" w:type="dxa"/>
        </w:trPr>
        <w:tc>
          <w:tcPr>
            <w:tcW w:w="50" w:type="pct"/>
            <w:hideMark/>
          </w:tcPr>
          <w:p w:rsidR="00DD36BE" w:rsidRDefault="00DD36BE">
            <w:pPr>
              <w:pStyle w:val="Bibliography"/>
              <w:rPr>
                <w:noProof/>
                <w:sz w:val="24"/>
                <w:szCs w:val="24"/>
              </w:rPr>
            </w:pPr>
            <w:r>
              <w:rPr>
                <w:noProof/>
              </w:rPr>
              <w:t xml:space="preserve">[1] </w:t>
            </w:r>
          </w:p>
        </w:tc>
        <w:tc>
          <w:tcPr>
            <w:tcW w:w="0" w:type="auto"/>
            <w:hideMark/>
          </w:tcPr>
          <w:p w:rsidR="00DD36BE" w:rsidRDefault="00DD36BE">
            <w:pPr>
              <w:pStyle w:val="Bibliography"/>
              <w:rPr>
                <w:noProof/>
              </w:rPr>
            </w:pPr>
            <w:r>
              <w:rPr>
                <w:noProof/>
              </w:rPr>
              <w:t>"Mapbox API," [Online]. Available: https://www.mapbox.com/api-documentation/. [Accessed 20 April 2016].</w:t>
            </w:r>
          </w:p>
        </w:tc>
      </w:tr>
      <w:tr w:rsidR="00DD36BE">
        <w:trPr>
          <w:divId w:val="1717700198"/>
          <w:tblCellSpacing w:w="15" w:type="dxa"/>
        </w:trPr>
        <w:tc>
          <w:tcPr>
            <w:tcW w:w="50" w:type="pct"/>
            <w:hideMark/>
          </w:tcPr>
          <w:p w:rsidR="00DD36BE" w:rsidRDefault="00DD36BE">
            <w:pPr>
              <w:pStyle w:val="Bibliography"/>
              <w:rPr>
                <w:noProof/>
              </w:rPr>
            </w:pPr>
            <w:r>
              <w:rPr>
                <w:noProof/>
              </w:rPr>
              <w:t xml:space="preserve">[2] </w:t>
            </w:r>
          </w:p>
        </w:tc>
        <w:tc>
          <w:tcPr>
            <w:tcW w:w="0" w:type="auto"/>
            <w:hideMark/>
          </w:tcPr>
          <w:p w:rsidR="00DD36BE" w:rsidRDefault="00DD36BE">
            <w:pPr>
              <w:pStyle w:val="Bibliography"/>
              <w:rPr>
                <w:noProof/>
              </w:rPr>
            </w:pPr>
            <w:r>
              <w:rPr>
                <w:noProof/>
              </w:rPr>
              <w:t>"Tutorial Laravel Bahasa Indonesia," IDLARAVEL, [Online]. Available: http://id-laravel.com/post/kenapa-memilih-laravel/. [Accessed 20 April 2016].</w:t>
            </w:r>
          </w:p>
        </w:tc>
      </w:tr>
      <w:tr w:rsidR="00DD36BE">
        <w:trPr>
          <w:divId w:val="1717700198"/>
          <w:tblCellSpacing w:w="15" w:type="dxa"/>
        </w:trPr>
        <w:tc>
          <w:tcPr>
            <w:tcW w:w="50" w:type="pct"/>
            <w:hideMark/>
          </w:tcPr>
          <w:p w:rsidR="00DD36BE" w:rsidRDefault="00DD36BE">
            <w:pPr>
              <w:pStyle w:val="Bibliography"/>
              <w:rPr>
                <w:noProof/>
              </w:rPr>
            </w:pPr>
            <w:r>
              <w:rPr>
                <w:noProof/>
              </w:rPr>
              <w:t xml:space="preserve">[3] </w:t>
            </w:r>
          </w:p>
        </w:tc>
        <w:tc>
          <w:tcPr>
            <w:tcW w:w="0" w:type="auto"/>
            <w:hideMark/>
          </w:tcPr>
          <w:p w:rsidR="00DD36BE" w:rsidRDefault="00DD36BE">
            <w:pPr>
              <w:pStyle w:val="Bibliography"/>
              <w:rPr>
                <w:noProof/>
              </w:rPr>
            </w:pPr>
            <w:r>
              <w:rPr>
                <w:noProof/>
              </w:rPr>
              <w:t xml:space="preserve">A. W. Imam, SQL Server 2000, Yogyakarta: Graha Ilmu, 2005. </w:t>
            </w:r>
          </w:p>
        </w:tc>
      </w:tr>
      <w:tr w:rsidR="00DD36BE">
        <w:trPr>
          <w:divId w:val="1717700198"/>
          <w:tblCellSpacing w:w="15" w:type="dxa"/>
        </w:trPr>
        <w:tc>
          <w:tcPr>
            <w:tcW w:w="50" w:type="pct"/>
            <w:hideMark/>
          </w:tcPr>
          <w:p w:rsidR="00DD36BE" w:rsidRDefault="00DD36BE">
            <w:pPr>
              <w:pStyle w:val="Bibliography"/>
              <w:rPr>
                <w:noProof/>
              </w:rPr>
            </w:pPr>
            <w:r>
              <w:rPr>
                <w:noProof/>
              </w:rPr>
              <w:t xml:space="preserve">[4] </w:t>
            </w:r>
          </w:p>
        </w:tc>
        <w:tc>
          <w:tcPr>
            <w:tcW w:w="0" w:type="auto"/>
            <w:hideMark/>
          </w:tcPr>
          <w:p w:rsidR="00DD36BE" w:rsidRDefault="00DD36BE">
            <w:pPr>
              <w:pStyle w:val="Bibliography"/>
              <w:rPr>
                <w:noProof/>
              </w:rPr>
            </w:pPr>
            <w:r>
              <w:rPr>
                <w:noProof/>
              </w:rPr>
              <w:t xml:space="preserve">N. Bunafit, PHP, Jakarta: Media, 2009. </w:t>
            </w:r>
          </w:p>
        </w:tc>
      </w:tr>
      <w:tr w:rsidR="00DD36BE">
        <w:trPr>
          <w:divId w:val="1717700198"/>
          <w:tblCellSpacing w:w="15" w:type="dxa"/>
        </w:trPr>
        <w:tc>
          <w:tcPr>
            <w:tcW w:w="50" w:type="pct"/>
            <w:hideMark/>
          </w:tcPr>
          <w:p w:rsidR="00DD36BE" w:rsidRDefault="00DD36BE">
            <w:pPr>
              <w:pStyle w:val="Bibliography"/>
              <w:rPr>
                <w:noProof/>
              </w:rPr>
            </w:pPr>
            <w:r>
              <w:rPr>
                <w:noProof/>
              </w:rPr>
              <w:t xml:space="preserve">[5] </w:t>
            </w:r>
          </w:p>
        </w:tc>
        <w:tc>
          <w:tcPr>
            <w:tcW w:w="0" w:type="auto"/>
            <w:hideMark/>
          </w:tcPr>
          <w:p w:rsidR="00DD36BE" w:rsidRDefault="00DD36BE">
            <w:pPr>
              <w:pStyle w:val="Bibliography"/>
              <w:rPr>
                <w:noProof/>
              </w:rPr>
            </w:pPr>
            <w:r>
              <w:rPr>
                <w:noProof/>
              </w:rPr>
              <w:t xml:space="preserve">jQuery Community Experts, jQuery Cookbook, Cambridge: O'Reilly Media, 2009. </w:t>
            </w:r>
          </w:p>
        </w:tc>
      </w:tr>
    </w:tbl>
    <w:p w:rsidR="00DD36BE" w:rsidRDefault="00DD36BE">
      <w:pPr>
        <w:divId w:val="1717700198"/>
        <w:rPr>
          <w:noProof/>
        </w:rPr>
      </w:pPr>
    </w:p>
    <w:p w:rsidR="00F424E3" w:rsidRDefault="00725214" w:rsidP="00C7598E">
      <w:pPr>
        <w:rPr>
          <w:lang w:val="id-ID"/>
        </w:rPr>
        <w:sectPr w:rsidR="00F424E3" w:rsidSect="00F424E3">
          <w:pgSz w:w="8395" w:h="11909" w:code="9"/>
          <w:pgMar w:top="1411" w:right="1411" w:bottom="1411" w:left="1138" w:header="720" w:footer="720" w:gutter="288"/>
          <w:cols w:space="720"/>
          <w:titlePg/>
          <w:docGrid w:linePitch="360"/>
        </w:sectPr>
      </w:pPr>
      <w:r>
        <w:rPr>
          <w:lang w:val="id-ID"/>
        </w:rPr>
        <w:fldChar w:fldCharType="end"/>
      </w:r>
      <w:bookmarkStart w:id="328" w:name="_Ref406659248"/>
      <w:bookmarkStart w:id="329" w:name="_Ref407054063"/>
      <w:bookmarkStart w:id="330" w:name="_GoBack"/>
      <w:bookmarkEnd w:id="330"/>
      <w:r w:rsidR="00C7598E">
        <w:rPr>
          <w:lang w:val="id-ID"/>
        </w:rPr>
        <w:br w:type="page"/>
      </w:r>
    </w:p>
    <w:p w:rsidR="007F367D" w:rsidRDefault="0082174D" w:rsidP="00F424E3">
      <w:pPr>
        <w:pStyle w:val="Heading1"/>
        <w:numPr>
          <w:ilvl w:val="0"/>
          <w:numId w:val="0"/>
        </w:numPr>
        <w:rPr>
          <w:lang w:val="id-ID"/>
        </w:rPr>
      </w:pPr>
      <w:bookmarkStart w:id="331" w:name="_Toc453463596"/>
      <w:r>
        <w:rPr>
          <w:lang w:val="id-ID"/>
        </w:rPr>
        <w:lastRenderedPageBreak/>
        <w:t>LAMPIRAN</w:t>
      </w:r>
      <w:bookmarkEnd w:id="328"/>
      <w:bookmarkEnd w:id="329"/>
      <w:bookmarkEnd w:id="331"/>
    </w:p>
    <w:p w:rsidR="007F367D" w:rsidRDefault="007F367D" w:rsidP="007F367D">
      <w:pPr>
        <w:rPr>
          <w:lang w:val="id-ID" w:eastAsia="en-US"/>
        </w:rPr>
      </w:pPr>
    </w:p>
    <w:p w:rsidR="007F367D" w:rsidRDefault="007F367D" w:rsidP="007F367D">
      <w:pPr>
        <w:rPr>
          <w:lang w:val="id-ID" w:eastAsia="en-US"/>
        </w:rPr>
      </w:pPr>
    </w:p>
    <w:p w:rsidR="00FD02A6" w:rsidRPr="00FD02A6" w:rsidRDefault="00FD02A6" w:rsidP="00FD02A6">
      <w:pPr>
        <w:sectPr w:rsidR="00FD02A6" w:rsidRPr="00FD02A6" w:rsidSect="00C4628D">
          <w:pgSz w:w="8395" w:h="11909" w:code="9"/>
          <w:pgMar w:top="1411" w:right="1138" w:bottom="1411" w:left="1411" w:header="720" w:footer="720" w:gutter="288"/>
          <w:cols w:space="720"/>
          <w:titlePg/>
          <w:docGrid w:linePitch="360"/>
        </w:sectPr>
      </w:pPr>
    </w:p>
    <w:p w:rsidR="008556FC" w:rsidRDefault="000F04B3" w:rsidP="00C4628D">
      <w:pPr>
        <w:pStyle w:val="JUDUL"/>
        <w:rPr>
          <w:lang w:val="id-ID"/>
        </w:rPr>
      </w:pPr>
      <w:bookmarkStart w:id="332" w:name="_Toc203375468"/>
      <w:bookmarkStart w:id="333" w:name="_Toc266685512"/>
      <w:bookmarkStart w:id="334" w:name="_Toc283421884"/>
      <w:bookmarkStart w:id="335" w:name="_Toc453463597"/>
      <w:r w:rsidRPr="00326ED3">
        <w:rPr>
          <w:lang w:val="id-ID"/>
        </w:rPr>
        <w:lastRenderedPageBreak/>
        <w:t>BIODATA PENULI</w:t>
      </w:r>
      <w:bookmarkEnd w:id="332"/>
      <w:bookmarkEnd w:id="333"/>
      <w:bookmarkEnd w:id="334"/>
      <w:r w:rsidR="008556FC">
        <w:rPr>
          <w:lang w:val="id-ID"/>
        </w:rPr>
        <w:t>S</w:t>
      </w:r>
      <w:bookmarkEnd w:id="335"/>
    </w:p>
    <w:p w:rsidR="00E07DD7" w:rsidRPr="00E07DD7" w:rsidRDefault="00730681" w:rsidP="00CD009B">
      <w:pPr>
        <w:ind w:firstLine="576"/>
        <w:rPr>
          <w:lang w:val="id-ID"/>
        </w:rPr>
      </w:pPr>
      <w:r>
        <w:drawing>
          <wp:anchor distT="0" distB="0" distL="114300" distR="114300" simplePos="0" relativeHeight="252431360" behindDoc="1" locked="0" layoutInCell="1" allowOverlap="1" wp14:anchorId="2B9FC508" wp14:editId="2B5682D9">
            <wp:simplePos x="0" y="0"/>
            <wp:positionH relativeFrom="margin">
              <wp:align>left</wp:align>
            </wp:positionH>
            <wp:positionV relativeFrom="paragraph">
              <wp:posOffset>8255</wp:posOffset>
            </wp:positionV>
            <wp:extent cx="1577340" cy="1971675"/>
            <wp:effectExtent l="0" t="0" r="3810" b="9525"/>
            <wp:wrapTight wrapText="bothSides">
              <wp:wrapPolygon edited="0">
                <wp:start x="0" y="0"/>
                <wp:lineTo x="0" y="21496"/>
                <wp:lineTo x="21391" y="21496"/>
                <wp:lineTo x="21391" y="0"/>
                <wp:lineTo x="0" y="0"/>
              </wp:wrapPolygon>
            </wp:wrapTight>
            <wp:docPr id="450796" name="Picture 45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6" name="IMG_0239m.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577340" cy="1971675"/>
                    </a:xfrm>
                    <a:prstGeom prst="rect">
                      <a:avLst/>
                    </a:prstGeom>
                  </pic:spPr>
                </pic:pic>
              </a:graphicData>
            </a:graphic>
            <wp14:sizeRelH relativeFrom="margin">
              <wp14:pctWidth>0</wp14:pctWidth>
            </wp14:sizeRelH>
            <wp14:sizeRelV relativeFrom="margin">
              <wp14:pctHeight>0</wp14:pctHeight>
            </wp14:sizeRelV>
          </wp:anchor>
        </w:drawing>
      </w:r>
      <w:r>
        <w:rPr>
          <w:color w:val="000000"/>
        </w:rPr>
        <w:t xml:space="preserve">Hafiz Nuzal Djufri pria kelahiran Padang, 19 Februari 1995. </w:t>
      </w:r>
      <w:r>
        <w:rPr>
          <w:color w:val="000000"/>
        </w:rPr>
        <w:t xml:space="preserve">Saat ini menjabat sebagai Anggota Majelis Wali Amanat ITS Unsur wakil Mahasiswa 2016-2017. </w:t>
      </w:r>
      <w:r>
        <w:rPr>
          <w:color w:val="000000"/>
        </w:rPr>
        <w:t xml:space="preserve">Memulai pendidikan pada tahun 1999 di TK Aisyiyah Padang, dilanjutkan ke SD Adabiah IV, SD Islam Budi Mulia Padang, MTsN Model Padang MAN 2 Padang dan Teknik Informatika ITS Surabaya. </w:t>
      </w:r>
      <w:r>
        <w:rPr>
          <w:color w:val="000000"/>
        </w:rPr>
        <w:t xml:space="preserve">Selama perkuliahan, penulis aktif berorganisasi sebagai </w:t>
      </w:r>
      <w:r>
        <w:rPr>
          <w:color w:val="000000"/>
        </w:rPr>
        <w:t>Staff Dalam Negeri HMTC ITS, Ketua National Big Event Schematics 2014 serta Ketua Mahkamah Mahasiswa ITS 2015-2016</w:t>
      </w:r>
      <w:r>
        <w:rPr>
          <w:color w:val="000000"/>
        </w:rPr>
        <w:t xml:space="preserve">, Menteri Koordinator Dinamika Kampus Berani BEM ITS 2015-2016 dan </w:t>
      </w:r>
      <w:r>
        <w:rPr>
          <w:color w:val="000000"/>
        </w:rPr>
        <w:t>Anggota Majelis Wali Amanat ITS Unsur wakil Mahasiswa 2016-2017</w:t>
      </w:r>
      <w:r>
        <w:rPr>
          <w:color w:val="000000"/>
        </w:rPr>
        <w:t>. Sebelum masuk dunia kampus, penulis juga memiliki</w:t>
      </w:r>
      <w:r>
        <w:rPr>
          <w:color w:val="000000"/>
        </w:rPr>
        <w:t xml:space="preserve"> pengalaman organisasi penulis yakni Kepala Bidang Politik dan Kepemimpinan OSIS MAN 2</w:t>
      </w:r>
      <w:r>
        <w:rPr>
          <w:color w:val="000000"/>
        </w:rPr>
        <w:t xml:space="preserve"> </w:t>
      </w:r>
      <w:r>
        <w:rPr>
          <w:color w:val="000000"/>
        </w:rPr>
        <w:t>Padang, Ketua Remaja Masjid Baiturrahman Lapai Padang,</w:t>
      </w:r>
      <w:r>
        <w:rPr>
          <w:color w:val="000000"/>
        </w:rPr>
        <w:t xml:space="preserve"> </w:t>
      </w:r>
      <w:r>
        <w:rPr>
          <w:color w:val="000000"/>
        </w:rPr>
        <w:t xml:space="preserve">Disamping itu, penulis juga </w:t>
      </w:r>
      <w:r>
        <w:rPr>
          <w:color w:val="000000"/>
        </w:rPr>
        <w:t xml:space="preserve"> sering </w:t>
      </w:r>
      <w:r>
        <w:rPr>
          <w:color w:val="000000"/>
        </w:rPr>
        <w:t xml:space="preserve">menjadi pemateri di berbagai pelatihan </w:t>
      </w:r>
      <w:r>
        <w:rPr>
          <w:color w:val="000000"/>
        </w:rPr>
        <w:t>baik ditingkat jurusan sampai tingkat Institut</w:t>
      </w:r>
      <w:r>
        <w:rPr>
          <w:color w:val="000000"/>
        </w:rPr>
        <w:t xml:space="preserve">. Selain itu, penulis juga berpengalaman sebagai </w:t>
      </w:r>
      <w:r>
        <w:rPr>
          <w:color w:val="000000"/>
        </w:rPr>
        <w:t xml:space="preserve">Project Manager aplikasi skor online Netlivescore PBSI, Project Manajer Sistem Informasi Keuangan RSU Aisyiyah Padang, Programmer kontrak Sistem Informasi SDM Semen Indonesia, </w:t>
      </w:r>
      <w:r>
        <w:rPr>
          <w:color w:val="000000"/>
        </w:rPr>
        <w:t xml:space="preserve">Asisten Praktikum Jaringan Komputer Teknik Informatika ITS 2015 Programmer sistem </w:t>
      </w:r>
      <w:proofErr w:type="gramStart"/>
      <w:r>
        <w:rPr>
          <w:color w:val="000000"/>
        </w:rPr>
        <w:t>informasi</w:t>
      </w:r>
      <w:proofErr w:type="gramEnd"/>
      <w:r>
        <w:rPr>
          <w:color w:val="000000"/>
        </w:rPr>
        <w:t xml:space="preserve"> Perumahan dan Pemukiman dinas PU CKTR Sidoarjo.</w:t>
      </w:r>
    </w:p>
    <w:p w:rsidR="0088748D" w:rsidRPr="00326ED3" w:rsidRDefault="0088748D" w:rsidP="0088748D">
      <w:pPr>
        <w:rPr>
          <w:lang w:val="id-ID" w:eastAsia="en-US"/>
        </w:rPr>
      </w:pPr>
    </w:p>
    <w:p w:rsidR="004A7D65" w:rsidRPr="00326ED3" w:rsidRDefault="004A7D65">
      <w:pPr>
        <w:rPr>
          <w:lang w:val="id-ID" w:eastAsia="en-US"/>
        </w:rPr>
      </w:pPr>
    </w:p>
    <w:p w:rsidR="002A1A85" w:rsidRPr="00326ED3" w:rsidRDefault="002A1A85">
      <w:pPr>
        <w:rPr>
          <w:lang w:val="id-ID" w:eastAsia="en-US"/>
        </w:rPr>
      </w:pPr>
    </w:p>
    <w:sectPr w:rsidR="002A1A85" w:rsidRPr="00326ED3" w:rsidSect="001B69B7">
      <w:headerReference w:type="first" r:id="rId91"/>
      <w:pgSz w:w="8392" w:h="11907" w:code="11"/>
      <w:pgMar w:top="1411" w:right="1138" w:bottom="1411" w:left="1411" w:header="720" w:footer="720" w:gutter="28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99E" w:rsidRDefault="0076499E" w:rsidP="00E774EF">
      <w:r>
        <w:separator/>
      </w:r>
    </w:p>
  </w:endnote>
  <w:endnote w:type="continuationSeparator" w:id="0">
    <w:p w:rsidR="0076499E" w:rsidRDefault="0076499E"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vi</w:t>
    </w:r>
    <w:r>
      <w:rPr>
        <w:noProof/>
      </w:rPr>
      <w:fldChar w:fldCharType="end"/>
    </w:r>
  </w:p>
  <w:p w:rsidR="00E059FA" w:rsidRDefault="00E059FA"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vii</w:t>
    </w:r>
    <w:r>
      <w:rPr>
        <w:noProof/>
      </w:rPr>
      <w:fldChar w:fldCharType="end"/>
    </w:r>
  </w:p>
  <w:p w:rsidR="00E059FA" w:rsidRDefault="00E059FA"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v</w:t>
    </w:r>
    <w:r>
      <w:rPr>
        <w:noProof/>
      </w:rPr>
      <w:fldChar w:fldCharType="end"/>
    </w:r>
  </w:p>
  <w:p w:rsidR="00E059FA" w:rsidRDefault="00E059F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viii</w:t>
    </w:r>
    <w:r>
      <w:rPr>
        <w:noProof/>
      </w:rPr>
      <w:fldChar w:fldCharType="end"/>
    </w:r>
  </w:p>
  <w:p w:rsidR="00E059FA" w:rsidRDefault="00E059FA"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Pr>
        <w:noProof/>
      </w:rPr>
      <w:t>vii</w:t>
    </w:r>
    <w:r>
      <w:rPr>
        <w:noProof/>
      </w:rPr>
      <w:fldChar w:fldCharType="end"/>
    </w:r>
  </w:p>
  <w:p w:rsidR="00E059FA" w:rsidRDefault="00E059FA">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B144BD">
      <w:rPr>
        <w:noProof/>
      </w:rPr>
      <w:t>xiv</w:t>
    </w:r>
    <w:r>
      <w:rPr>
        <w:noProof/>
      </w:rPr>
      <w:fldChar w:fldCharType="end"/>
    </w:r>
  </w:p>
  <w:p w:rsidR="00E059FA" w:rsidRDefault="00E059FA"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xiii</w:t>
    </w:r>
    <w:r>
      <w:rPr>
        <w:noProof/>
      </w:rPr>
      <w:fldChar w:fldCharType="end"/>
    </w:r>
  </w:p>
  <w:p w:rsidR="00E059FA" w:rsidRDefault="00E059FA" w:rsidP="002104C4">
    <w:pPr>
      <w:pStyle w:val="Footer"/>
      <w:ind w:right="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ix</w:t>
    </w:r>
    <w:r>
      <w:rPr>
        <w:noProof/>
      </w:rPr>
      <w:fldChar w:fldCharType="end"/>
    </w:r>
  </w:p>
  <w:p w:rsidR="00E059FA" w:rsidRDefault="00E059FA">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DD36BE">
      <w:rPr>
        <w:noProof/>
      </w:rPr>
      <w:t>xx</w:t>
    </w:r>
    <w:r>
      <w:rPr>
        <w:noProof/>
      </w:rPr>
      <w:fldChar w:fldCharType="end"/>
    </w:r>
  </w:p>
  <w:p w:rsidR="00E059FA" w:rsidRDefault="00E059FA"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DD36BE">
      <w:rPr>
        <w:noProof/>
      </w:rPr>
      <w:t>xix</w:t>
    </w:r>
    <w:r>
      <w:rPr>
        <w:noProof/>
      </w:rPr>
      <w:fldChar w:fldCharType="end"/>
    </w:r>
  </w:p>
  <w:p w:rsidR="00E059FA" w:rsidRDefault="00E059FA" w:rsidP="002104C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p>
  <w:p w:rsidR="00E059FA" w:rsidRDefault="00E059FA"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B144BD">
      <w:rPr>
        <w:noProof/>
      </w:rPr>
      <w:t>xv</w:t>
    </w:r>
    <w:r>
      <w:rPr>
        <w:noProof/>
      </w:rPr>
      <w:fldChar w:fldCharType="end"/>
    </w:r>
  </w:p>
  <w:p w:rsidR="00E059FA" w:rsidRDefault="00E059FA">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Footer"/>
      <w:ind w:right="360" w:firstLine="360"/>
      <w:jc w:val="cen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Pr="00307D59" w:rsidRDefault="00E059FA" w:rsidP="00307D59">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1559"/>
      <w:docPartObj>
        <w:docPartGallery w:val="Page Numbers (Bottom of Page)"/>
        <w:docPartUnique/>
      </w:docPartObj>
    </w:sdtPr>
    <w:sdtEndPr>
      <w:rPr>
        <w:noProof/>
      </w:rPr>
    </w:sdtEndPr>
    <w:sdtContent>
      <w:p w:rsidR="00E059FA" w:rsidRDefault="00E059FA">
        <w:pPr>
          <w:pStyle w:val="Footer"/>
          <w:jc w:val="right"/>
        </w:pPr>
        <w:r>
          <w:fldChar w:fldCharType="begin"/>
        </w:r>
        <w:r>
          <w:instrText xml:space="preserve"> PAGE   \* MERGEFORMAT </w:instrText>
        </w:r>
        <w:r>
          <w:fldChar w:fldCharType="separate"/>
        </w:r>
        <w:r w:rsidR="00DD36BE">
          <w:rPr>
            <w:noProof/>
          </w:rPr>
          <w:t>80</w:t>
        </w:r>
        <w:r>
          <w:rPr>
            <w:noProof/>
          </w:rPr>
          <w:fldChar w:fldCharType="end"/>
        </w:r>
      </w:p>
    </w:sdtContent>
  </w:sdt>
  <w:p w:rsidR="00E059FA" w:rsidRDefault="00E059FA">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pPr>
  </w:p>
  <w:p w:rsidR="00E059FA" w:rsidRDefault="00E059FA" w:rsidP="002104C4">
    <w:pPr>
      <w:pStyle w:val="Footer"/>
      <w:ind w:right="360" w:firstLine="360"/>
      <w:jc w:val="cen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i</w:t>
    </w:r>
    <w:r>
      <w:rPr>
        <w:noProof/>
      </w:rPr>
      <w:fldChar w:fldCharType="end"/>
    </w:r>
  </w:p>
  <w:p w:rsidR="00E059FA" w:rsidRDefault="00E059FA" w:rsidP="002104C4">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ii</w:t>
    </w:r>
    <w:r>
      <w:rPr>
        <w:noProof/>
      </w:rPr>
      <w:fldChar w:fldCharType="end"/>
    </w:r>
  </w:p>
  <w:p w:rsidR="00E059FA" w:rsidRDefault="00E059FA"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Pr>
        <w:noProof/>
      </w:rPr>
      <w:t>ii</w:t>
    </w:r>
    <w:r>
      <w:rPr>
        <w:noProof/>
      </w:rPr>
      <w:fldChar w:fldCharType="end"/>
    </w:r>
  </w:p>
  <w:p w:rsidR="00E059FA" w:rsidRDefault="00E059FA"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i</w:t>
    </w:r>
    <w:r>
      <w:rPr>
        <w:noProof/>
      </w:rPr>
      <w:fldChar w:fldCharType="end"/>
    </w:r>
  </w:p>
  <w:p w:rsidR="00E059FA" w:rsidRDefault="00E059FA"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sidR="002A630D">
      <w:rPr>
        <w:noProof/>
      </w:rPr>
      <w:t>iv</w:t>
    </w:r>
    <w:r>
      <w:rPr>
        <w:noProof/>
      </w:rPr>
      <w:fldChar w:fldCharType="end"/>
    </w:r>
  </w:p>
  <w:p w:rsidR="00E059FA" w:rsidRDefault="00E059FA"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Footer"/>
      <w:jc w:val="center"/>
    </w:pPr>
    <w:r>
      <w:fldChar w:fldCharType="begin"/>
    </w:r>
    <w:r>
      <w:instrText xml:space="preserve"> PAGE   \* MERGEFORMAT </w:instrText>
    </w:r>
    <w:r>
      <w:fldChar w:fldCharType="separate"/>
    </w:r>
    <w:r>
      <w:rPr>
        <w:noProof/>
      </w:rPr>
      <w:t>iv</w:t>
    </w:r>
    <w:r>
      <w:rPr>
        <w:noProof/>
      </w:rPr>
      <w:fldChar w:fldCharType="end"/>
    </w:r>
  </w:p>
  <w:p w:rsidR="00E059FA" w:rsidRDefault="00E059FA"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Footer"/>
      <w:tabs>
        <w:tab w:val="clear" w:pos="4320"/>
      </w:tabs>
      <w:jc w:val="center"/>
    </w:pPr>
    <w:r>
      <w:fldChar w:fldCharType="begin"/>
    </w:r>
    <w:r>
      <w:instrText xml:space="preserve"> PAGE   \* MERGEFORMAT </w:instrText>
    </w:r>
    <w:r>
      <w:fldChar w:fldCharType="separate"/>
    </w:r>
    <w:r w:rsidR="002A630D">
      <w:rPr>
        <w:noProof/>
      </w:rPr>
      <w:t>iii</w:t>
    </w:r>
    <w:r>
      <w:rPr>
        <w:noProof/>
      </w:rPr>
      <w:fldChar w:fldCharType="end"/>
    </w:r>
  </w:p>
  <w:p w:rsidR="00E059FA" w:rsidRDefault="00E059FA"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99E" w:rsidRDefault="0076499E" w:rsidP="00E774EF">
      <w:r>
        <w:separator/>
      </w:r>
    </w:p>
  </w:footnote>
  <w:footnote w:type="continuationSeparator" w:id="0">
    <w:p w:rsidR="0076499E" w:rsidRDefault="0076499E"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rPr>
        <w:rFonts w:eastAsia="Times New Roman"/>
        <w:lang w:eastAsia="ja-JP"/>
      </w:rPr>
    </w:pPr>
  </w:p>
  <w:p w:rsidR="00E059FA" w:rsidRDefault="00E059F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Header"/>
      <w:jc w:val="right"/>
    </w:pPr>
  </w:p>
  <w:p w:rsidR="00E059FA" w:rsidRDefault="00E059F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tabs>
        <w:tab w:val="clear" w:pos="4320"/>
      </w:tabs>
      <w:ind w:right="28" w:firstLine="0"/>
      <w:jc w:val="center"/>
    </w:pPr>
  </w:p>
  <w:p w:rsidR="00E059FA" w:rsidRDefault="00E059FA"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tabs>
        <w:tab w:val="clear" w:pos="4320"/>
      </w:tabs>
      <w:ind w:right="28" w:firstLine="0"/>
      <w:jc w:val="center"/>
    </w:pPr>
  </w:p>
  <w:p w:rsidR="00E059FA" w:rsidRDefault="00E059FA"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Header"/>
      <w:jc w:val="right"/>
    </w:pPr>
  </w:p>
  <w:p w:rsidR="00E059FA" w:rsidRDefault="00E059F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tabs>
        <w:tab w:val="clear" w:pos="4320"/>
      </w:tabs>
      <w:ind w:right="28" w:firstLine="0"/>
      <w:jc w:val="center"/>
    </w:pPr>
  </w:p>
  <w:p w:rsidR="00E059FA" w:rsidRDefault="00E059FA"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Header"/>
      <w:jc w:val="right"/>
    </w:pPr>
  </w:p>
  <w:p w:rsidR="00E059FA" w:rsidRDefault="00E059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Header"/>
      <w:jc w:val="right"/>
    </w:pPr>
  </w:p>
  <w:p w:rsidR="00E059FA" w:rsidRDefault="00E059FA">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tabs>
        <w:tab w:val="clear" w:pos="4320"/>
      </w:tabs>
      <w:ind w:right="28" w:firstLine="0"/>
      <w:jc w:val="center"/>
    </w:pPr>
  </w:p>
  <w:p w:rsidR="00E059FA" w:rsidRDefault="00E059FA" w:rsidP="002104C4">
    <w:pPr>
      <w:pStyle w:val="Header"/>
      <w:tabs>
        <w:tab w:val="clear" w:pos="4320"/>
      </w:tabs>
      <w:ind w:right="28" w:firstLine="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ind w:firstLine="0"/>
    </w:pPr>
    <w:r>
      <w:fldChar w:fldCharType="begin"/>
    </w:r>
    <w:r>
      <w:instrText xml:space="preserve"> PAGE   \* MERGEFORMAT </w:instrText>
    </w:r>
    <w:r>
      <w:fldChar w:fldCharType="separate"/>
    </w:r>
    <w:r w:rsidR="00DD36BE">
      <w:rPr>
        <w:noProof/>
      </w:rPr>
      <w:t>4</w:t>
    </w:r>
    <w:r>
      <w:rPr>
        <w:noProof/>
      </w:rPr>
      <w:fldChar w:fldCharType="end"/>
    </w:r>
  </w:p>
  <w:p w:rsidR="00E059FA" w:rsidRDefault="00E059FA">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1546628"/>
      <w:docPartObj>
        <w:docPartGallery w:val="Page Numbers (Top of Page)"/>
        <w:docPartUnique/>
      </w:docPartObj>
    </w:sdtPr>
    <w:sdtEndPr>
      <w:rPr>
        <w:noProof/>
      </w:rPr>
    </w:sdtEndPr>
    <w:sdtContent>
      <w:p w:rsidR="00E059FA" w:rsidRDefault="00E059FA">
        <w:pPr>
          <w:pStyle w:val="Header"/>
          <w:jc w:val="right"/>
        </w:pPr>
        <w:r>
          <w:fldChar w:fldCharType="begin"/>
        </w:r>
        <w:r>
          <w:instrText xml:space="preserve"> PAGE   \* MERGEFORMAT </w:instrText>
        </w:r>
        <w:r>
          <w:fldChar w:fldCharType="separate"/>
        </w:r>
        <w:r w:rsidR="00DD36BE">
          <w:rPr>
            <w:noProof/>
          </w:rPr>
          <w:t>67</w:t>
        </w:r>
        <w:r>
          <w:rPr>
            <w:noProof/>
          </w:rPr>
          <w:fldChar w:fldCharType="end"/>
        </w:r>
      </w:p>
    </w:sdtContent>
  </w:sdt>
  <w:p w:rsidR="00E059FA" w:rsidRPr="001372C3" w:rsidRDefault="00E059FA" w:rsidP="002104C4">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tabs>
        <w:tab w:val="clear" w:pos="4320"/>
      </w:tabs>
      <w:ind w:right="28" w:firstLine="0"/>
      <w:jc w:val="center"/>
    </w:pPr>
  </w:p>
  <w:p w:rsidR="00E059FA" w:rsidRDefault="00E059FA" w:rsidP="002104C4">
    <w:pPr>
      <w:pStyle w:val="Header"/>
      <w:tabs>
        <w:tab w:val="clear" w:pos="4320"/>
      </w:tabs>
      <w:ind w:right="28" w:firstLine="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ind w:firstLine="0"/>
    </w:pPr>
    <w:r>
      <w:fldChar w:fldCharType="begin"/>
    </w:r>
    <w:r>
      <w:instrText xml:space="preserve"> PAGE   \* MERGEFORMAT </w:instrText>
    </w:r>
    <w:r>
      <w:fldChar w:fldCharType="separate"/>
    </w:r>
    <w:r w:rsidR="00DD36BE">
      <w:rPr>
        <w:noProof/>
      </w:rPr>
      <w:t>64</w:t>
    </w:r>
    <w:r>
      <w:rPr>
        <w:noProof/>
      </w:rPr>
      <w:fldChar w:fldCharType="end"/>
    </w:r>
  </w:p>
  <w:p w:rsidR="00E059FA" w:rsidRDefault="00E059FA">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938909"/>
      <w:docPartObj>
        <w:docPartGallery w:val="Page Numbers (Top of Page)"/>
        <w:docPartUnique/>
      </w:docPartObj>
    </w:sdtPr>
    <w:sdtContent>
      <w:p w:rsidR="00E059FA" w:rsidRDefault="00E059FA" w:rsidP="00BA779F">
        <w:pPr>
          <w:pStyle w:val="Header"/>
          <w:ind w:firstLine="0"/>
        </w:pPr>
        <w:r>
          <w:fldChar w:fldCharType="begin"/>
        </w:r>
        <w:r>
          <w:instrText xml:space="preserve"> PAGE   \* MERGEFORMAT </w:instrText>
        </w:r>
        <w:r>
          <w:fldChar w:fldCharType="separate"/>
        </w:r>
        <w:r w:rsidR="00DD36BE">
          <w:rPr>
            <w:noProof/>
          </w:rPr>
          <w:t>78</w:t>
        </w:r>
        <w:r>
          <w:rPr>
            <w:noProof/>
          </w:rPr>
          <w:fldChar w:fldCharType="end"/>
        </w:r>
      </w:p>
    </w:sdtContent>
  </w:sdt>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0086851"/>
      <w:docPartObj>
        <w:docPartGallery w:val="Page Numbers (Top of Page)"/>
        <w:docPartUnique/>
      </w:docPartObj>
    </w:sdtPr>
    <w:sdtEndPr>
      <w:rPr>
        <w:noProof/>
      </w:rPr>
    </w:sdtEndPr>
    <w:sdtContent>
      <w:p w:rsidR="00E059FA" w:rsidRDefault="00E059FA">
        <w:pPr>
          <w:pStyle w:val="Header"/>
          <w:jc w:val="right"/>
        </w:pPr>
        <w:r>
          <w:fldChar w:fldCharType="begin"/>
        </w:r>
        <w:r>
          <w:instrText xml:space="preserve"> PAGE   \* MERGEFORMAT </w:instrText>
        </w:r>
        <w:r>
          <w:fldChar w:fldCharType="separate"/>
        </w:r>
        <w:r w:rsidR="00DD36BE">
          <w:rPr>
            <w:noProof/>
          </w:rPr>
          <w:t>77</w:t>
        </w:r>
        <w:r>
          <w:rPr>
            <w:noProof/>
          </w:rPr>
          <w:fldChar w:fldCharType="end"/>
        </w:r>
      </w:p>
    </w:sdtContent>
  </w:sdt>
  <w:p w:rsidR="00E059FA" w:rsidRDefault="00E059FA">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FD02A6">
    <w:pPr>
      <w:pStyle w:val="Header"/>
      <w:tabs>
        <w:tab w:val="clear" w:pos="8640"/>
        <w:tab w:val="left" w:pos="4320"/>
      </w:tabs>
      <w:ind w:right="28" w:firstLine="0"/>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ind w:firstLine="0"/>
      <w:jc w:val="center"/>
    </w:pPr>
  </w:p>
  <w:p w:rsidR="00E059FA" w:rsidRDefault="00E059FA" w:rsidP="002104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Header"/>
      <w:jc w:val="right"/>
    </w:pPr>
  </w:p>
  <w:p w:rsidR="00E059FA" w:rsidRDefault="00E059F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ind w:firstLine="0"/>
      <w:jc w:val="center"/>
    </w:pPr>
  </w:p>
  <w:p w:rsidR="00E059FA" w:rsidRDefault="00E059FA"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pPr>
      <w:pStyle w:val="Header"/>
      <w:jc w:val="right"/>
    </w:pPr>
  </w:p>
  <w:p w:rsidR="00E059FA" w:rsidRDefault="00E059F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9FA" w:rsidRDefault="00E059FA" w:rsidP="002104C4">
    <w:pPr>
      <w:pStyle w:val="Header"/>
      <w:tabs>
        <w:tab w:val="clear" w:pos="4320"/>
      </w:tabs>
      <w:ind w:right="28" w:firstLine="0"/>
      <w:jc w:val="center"/>
    </w:pPr>
  </w:p>
  <w:p w:rsidR="00E059FA" w:rsidRDefault="00E059FA"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41617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12357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9848D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AE6CEB"/>
    <w:multiLevelType w:val="hybridMultilevel"/>
    <w:tmpl w:val="5DD07F4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078C236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9AA767E"/>
    <w:multiLevelType w:val="hybridMultilevel"/>
    <w:tmpl w:val="1CAAEA3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12335002"/>
    <w:multiLevelType w:val="hybridMultilevel"/>
    <w:tmpl w:val="DEC23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5541B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A069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7D0298"/>
    <w:multiLevelType w:val="multilevel"/>
    <w:tmpl w:val="F28445D0"/>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57" w:hanging="567"/>
      </w:pPr>
      <w:rPr>
        <w:rFonts w:hint="default"/>
        <w:i w:val="0"/>
        <w:color w:val="auto"/>
      </w:rPr>
    </w:lvl>
    <w:lvl w:ilvl="2">
      <w:start w:val="1"/>
      <w:numFmt w:val="decimal"/>
      <w:lvlText w:val="%1.%2.%3."/>
      <w:lvlJc w:val="left"/>
      <w:pPr>
        <w:ind w:left="917" w:hanging="73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24" w:hanging="964"/>
      </w:pPr>
      <w:rPr>
        <w:rFonts w:hint="default"/>
      </w:rPr>
    </w:lvl>
    <w:lvl w:ilvl="4">
      <w:start w:val="1"/>
      <w:numFmt w:val="decimal"/>
      <w:lvlText w:val="%1.%2.%3.%4.%5."/>
      <w:lvlJc w:val="left"/>
      <w:pPr>
        <w:ind w:left="2358" w:hanging="1701"/>
      </w:pPr>
      <w:rPr>
        <w:rFonts w:hint="default"/>
      </w:rPr>
    </w:lvl>
    <w:lvl w:ilvl="5">
      <w:start w:val="1"/>
      <w:numFmt w:val="bullet"/>
      <w:lvlText w:val=""/>
      <w:lvlJc w:val="left"/>
      <w:pPr>
        <w:ind w:left="450" w:hanging="180"/>
      </w:pPr>
      <w:rPr>
        <w:rFonts w:ascii="Symbol" w:hAnsi="Symbol" w:hint="default"/>
        <w:i w:val="0"/>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5" w15:restartNumberingAfterBreak="0">
    <w:nsid w:val="26972A2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70A727C"/>
    <w:multiLevelType w:val="hybridMultilevel"/>
    <w:tmpl w:val="520E535A"/>
    <w:lvl w:ilvl="0" w:tplc="3BD239FA">
      <w:start w:val="1"/>
      <w:numFmt w:val="decimal"/>
      <w:lvlText w:val="%1."/>
      <w:lvlJc w:val="left"/>
      <w:pPr>
        <w:ind w:left="720" w:hanging="360"/>
      </w:pPr>
      <w:rPr>
        <w:color w:val="auto"/>
      </w:rPr>
    </w:lvl>
    <w:lvl w:ilvl="1" w:tplc="80B87EBE" w:tentative="1">
      <w:start w:val="1"/>
      <w:numFmt w:val="lowerLetter"/>
      <w:lvlText w:val="%2."/>
      <w:lvlJc w:val="left"/>
      <w:pPr>
        <w:ind w:left="1440" w:hanging="360"/>
      </w:pPr>
    </w:lvl>
    <w:lvl w:ilvl="2" w:tplc="A68A6F6A" w:tentative="1">
      <w:start w:val="1"/>
      <w:numFmt w:val="lowerRoman"/>
      <w:lvlText w:val="%3."/>
      <w:lvlJc w:val="right"/>
      <w:pPr>
        <w:ind w:left="2160" w:hanging="180"/>
      </w:pPr>
    </w:lvl>
    <w:lvl w:ilvl="3" w:tplc="8D741114" w:tentative="1">
      <w:start w:val="1"/>
      <w:numFmt w:val="decimal"/>
      <w:lvlText w:val="%4."/>
      <w:lvlJc w:val="left"/>
      <w:pPr>
        <w:ind w:left="2880" w:hanging="360"/>
      </w:pPr>
    </w:lvl>
    <w:lvl w:ilvl="4" w:tplc="B228151E" w:tentative="1">
      <w:start w:val="1"/>
      <w:numFmt w:val="lowerLetter"/>
      <w:lvlText w:val="%5."/>
      <w:lvlJc w:val="left"/>
      <w:pPr>
        <w:ind w:left="3600" w:hanging="360"/>
      </w:pPr>
    </w:lvl>
    <w:lvl w:ilvl="5" w:tplc="7660A0A4" w:tentative="1">
      <w:start w:val="1"/>
      <w:numFmt w:val="lowerRoman"/>
      <w:lvlText w:val="%6."/>
      <w:lvlJc w:val="right"/>
      <w:pPr>
        <w:ind w:left="4320" w:hanging="180"/>
      </w:pPr>
    </w:lvl>
    <w:lvl w:ilvl="6" w:tplc="5EBE0E64" w:tentative="1">
      <w:start w:val="1"/>
      <w:numFmt w:val="decimal"/>
      <w:lvlText w:val="%7."/>
      <w:lvlJc w:val="left"/>
      <w:pPr>
        <w:ind w:left="5040" w:hanging="360"/>
      </w:pPr>
    </w:lvl>
    <w:lvl w:ilvl="7" w:tplc="52D8B1A4" w:tentative="1">
      <w:start w:val="1"/>
      <w:numFmt w:val="lowerLetter"/>
      <w:lvlText w:val="%8."/>
      <w:lvlJc w:val="left"/>
      <w:pPr>
        <w:ind w:left="5760" w:hanging="360"/>
      </w:pPr>
    </w:lvl>
    <w:lvl w:ilvl="8" w:tplc="59381E12" w:tentative="1">
      <w:start w:val="1"/>
      <w:numFmt w:val="lowerRoman"/>
      <w:lvlText w:val="%9."/>
      <w:lvlJc w:val="right"/>
      <w:pPr>
        <w:ind w:left="6480" w:hanging="180"/>
      </w:pPr>
    </w:lvl>
  </w:abstractNum>
  <w:abstractNum w:abstractNumId="17" w15:restartNumberingAfterBreak="0">
    <w:nsid w:val="294906B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40A2F2F"/>
    <w:multiLevelType w:val="multilevel"/>
    <w:tmpl w:val="CDCA3D74"/>
    <w:lvl w:ilvl="0">
      <w:start w:val="1"/>
      <w:numFmt w:val="decimal"/>
      <w:lvlText w:val="%1."/>
      <w:lvlJc w:val="left"/>
      <w:pPr>
        <w:ind w:left="480" w:hanging="480"/>
      </w:p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48A524F"/>
    <w:multiLevelType w:val="hybridMultilevel"/>
    <w:tmpl w:val="EB40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65C77"/>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355E2B"/>
    <w:multiLevelType w:val="hybridMultilevel"/>
    <w:tmpl w:val="BECE801A"/>
    <w:lvl w:ilvl="0" w:tplc="18A03862">
      <w:start w:val="1"/>
      <w:numFmt w:val="lowerLetter"/>
      <w:lvlText w:val="%1."/>
      <w:lvlJc w:val="left"/>
      <w:pPr>
        <w:ind w:left="1080" w:hanging="360"/>
      </w:pPr>
      <w:rPr>
        <w:rFonts w:ascii="Times New Roman" w:hAnsi="Times New Roman" w:cs="Times New Roman"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A906DD1"/>
    <w:multiLevelType w:val="hybridMultilevel"/>
    <w:tmpl w:val="867C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1225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4006860"/>
    <w:multiLevelType w:val="hybridMultilevel"/>
    <w:tmpl w:val="604008EE"/>
    <w:lvl w:ilvl="0" w:tplc="9198E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144DBA"/>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6450FD8"/>
    <w:multiLevelType w:val="hybridMultilevel"/>
    <w:tmpl w:val="F88C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22A0A"/>
    <w:multiLevelType w:val="hybridMultilevel"/>
    <w:tmpl w:val="138EA48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4B622867"/>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BD60287"/>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C0A6FA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15:restartNumberingAfterBreak="0">
    <w:nsid w:val="506E57E7"/>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4865E4B"/>
    <w:multiLevelType w:val="multilevel"/>
    <w:tmpl w:val="06346998"/>
    <w:lvl w:ilvl="0">
      <w:start w:val="2"/>
      <w:numFmt w:val="decimal"/>
      <w:pStyle w:val="Heading1"/>
      <w:suff w:val="nothing"/>
      <w:lvlText w:val="BAB %1"/>
      <w:lvlJc w:val="left"/>
      <w:pPr>
        <w:ind w:left="0" w:firstLine="0"/>
      </w:pPr>
      <w:rPr>
        <w:rFonts w:hint="default"/>
        <w:b/>
        <w:color w:val="FFFFFF" w:themeColor="background1"/>
      </w:rPr>
    </w:lvl>
    <w:lvl w:ilvl="1">
      <w:start w:val="3"/>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793665E"/>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AAB0E1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AF943AA"/>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3BF6EC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49D2C2B"/>
    <w:multiLevelType w:val="multilevel"/>
    <w:tmpl w:val="62C46DB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79631FE"/>
    <w:multiLevelType w:val="hybridMultilevel"/>
    <w:tmpl w:val="1AE88C06"/>
    <w:lvl w:ilvl="0" w:tplc="0421000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F72D4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F376780"/>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5557C85"/>
    <w:multiLevelType w:val="hybridMultilevel"/>
    <w:tmpl w:val="3F82BC7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9" w15:restartNumberingAfterBreak="0">
    <w:nsid w:val="789E0CAA"/>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1" w15:restartNumberingAfterBreak="0">
    <w:nsid w:val="7E6E2082"/>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46"/>
  </w:num>
  <w:num w:numId="3">
    <w:abstractNumId w:val="22"/>
  </w:num>
  <w:num w:numId="4">
    <w:abstractNumId w:val="50"/>
  </w:num>
  <w:num w:numId="5">
    <w:abstractNumId w:val="43"/>
  </w:num>
  <w:num w:numId="6">
    <w:abstractNumId w:val="26"/>
  </w:num>
  <w:num w:numId="7">
    <w:abstractNumId w:val="16"/>
  </w:num>
  <w:num w:numId="8">
    <w:abstractNumId w:val="18"/>
  </w:num>
  <w:num w:numId="9">
    <w:abstractNumId w:val="27"/>
  </w:num>
  <w:num w:numId="10">
    <w:abstractNumId w:val="19"/>
  </w:num>
  <w:num w:numId="11">
    <w:abstractNumId w:val="23"/>
  </w:num>
  <w:num w:numId="12">
    <w:abstractNumId w:val="24"/>
  </w:num>
  <w:num w:numId="13">
    <w:abstractNumId w:val="49"/>
  </w:num>
  <w:num w:numId="14">
    <w:abstractNumId w:val="8"/>
  </w:num>
  <w:num w:numId="15">
    <w:abstractNumId w:val="33"/>
  </w:num>
  <w:num w:numId="16">
    <w:abstractNumId w:val="17"/>
  </w:num>
  <w:num w:numId="17">
    <w:abstractNumId w:val="11"/>
  </w:num>
  <w:num w:numId="18">
    <w:abstractNumId w:val="29"/>
  </w:num>
  <w:num w:numId="19">
    <w:abstractNumId w:val="38"/>
  </w:num>
  <w:num w:numId="20">
    <w:abstractNumId w:val="41"/>
  </w:num>
  <w:num w:numId="21">
    <w:abstractNumId w:val="36"/>
  </w:num>
  <w:num w:numId="22">
    <w:abstractNumId w:val="34"/>
  </w:num>
  <w:num w:numId="23">
    <w:abstractNumId w:val="12"/>
  </w:num>
  <w:num w:numId="24">
    <w:abstractNumId w:val="32"/>
  </w:num>
  <w:num w:numId="25">
    <w:abstractNumId w:val="15"/>
  </w:num>
  <w:num w:numId="26">
    <w:abstractNumId w:val="47"/>
  </w:num>
  <w:num w:numId="27">
    <w:abstractNumId w:val="45"/>
  </w:num>
  <w:num w:numId="28">
    <w:abstractNumId w:val="39"/>
  </w:num>
  <w:num w:numId="29">
    <w:abstractNumId w:val="6"/>
  </w:num>
  <w:num w:numId="30">
    <w:abstractNumId w:val="51"/>
  </w:num>
  <w:num w:numId="31">
    <w:abstractNumId w:val="40"/>
  </w:num>
  <w:num w:numId="32">
    <w:abstractNumId w:val="20"/>
  </w:num>
  <w:num w:numId="33">
    <w:abstractNumId w:val="5"/>
  </w:num>
  <w:num w:numId="34">
    <w:abstractNumId w:val="9"/>
  </w:num>
  <w:num w:numId="35">
    <w:abstractNumId w:val="44"/>
  </w:num>
  <w:num w:numId="36">
    <w:abstractNumId w:val="31"/>
  </w:num>
  <w:num w:numId="37">
    <w:abstractNumId w:val="42"/>
  </w:num>
  <w:num w:numId="38">
    <w:abstractNumId w:val="35"/>
  </w:num>
  <w:num w:numId="39">
    <w:abstractNumId w:val="25"/>
  </w:num>
  <w:num w:numId="40">
    <w:abstractNumId w:val="13"/>
  </w:num>
  <w:num w:numId="41">
    <w:abstractNumId w:val="28"/>
  </w:num>
  <w:num w:numId="42">
    <w:abstractNumId w:val="10"/>
  </w:num>
  <w:num w:numId="43">
    <w:abstractNumId w:val="21"/>
  </w:num>
  <w:num w:numId="44">
    <w:abstractNumId w:val="14"/>
  </w:num>
  <w:num w:numId="45">
    <w:abstractNumId w:val="7"/>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num>
  <w:num w:numId="48">
    <w:abstractNumId w:val="48"/>
  </w:num>
  <w:num w:numId="49">
    <w:abstractNumId w:val="37"/>
    <w:lvlOverride w:ilvl="0">
      <w:startOverride w:val="3"/>
    </w:lvlOverride>
    <w:lvlOverride w:ilvl="1">
      <w:startOverride w:val="1"/>
    </w:lvlOverride>
  </w:num>
  <w:num w:numId="50">
    <w:abstractNumId w:val="30"/>
  </w:num>
  <w:num w:numId="51">
    <w:abstractNumId w:val="37"/>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7"/>
    <w:lvlOverride w:ilvl="0">
      <w:startOverride w:val="3"/>
    </w:lvlOverride>
    <w:lvlOverride w:ilvl="1">
      <w:startOverride w:val="1"/>
    </w:lvlOverride>
  </w:num>
  <w:num w:numId="55">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88E"/>
    <w:rsid w:val="0000093C"/>
    <w:rsid w:val="00001610"/>
    <w:rsid w:val="000023C7"/>
    <w:rsid w:val="000024D3"/>
    <w:rsid w:val="000028D2"/>
    <w:rsid w:val="00002C5D"/>
    <w:rsid w:val="00002C6D"/>
    <w:rsid w:val="00002D02"/>
    <w:rsid w:val="00002F38"/>
    <w:rsid w:val="0000317F"/>
    <w:rsid w:val="00003444"/>
    <w:rsid w:val="00003B8E"/>
    <w:rsid w:val="0000439F"/>
    <w:rsid w:val="0000464E"/>
    <w:rsid w:val="00004D12"/>
    <w:rsid w:val="000050B5"/>
    <w:rsid w:val="0000526F"/>
    <w:rsid w:val="000059DF"/>
    <w:rsid w:val="00005AFF"/>
    <w:rsid w:val="00005BFD"/>
    <w:rsid w:val="0000630E"/>
    <w:rsid w:val="00006CC3"/>
    <w:rsid w:val="0000768F"/>
    <w:rsid w:val="00007952"/>
    <w:rsid w:val="00007BE0"/>
    <w:rsid w:val="00007BF5"/>
    <w:rsid w:val="000100E4"/>
    <w:rsid w:val="000102F7"/>
    <w:rsid w:val="00010429"/>
    <w:rsid w:val="000107B7"/>
    <w:rsid w:val="00010CB8"/>
    <w:rsid w:val="00010CF5"/>
    <w:rsid w:val="00010DFC"/>
    <w:rsid w:val="0001167A"/>
    <w:rsid w:val="00011804"/>
    <w:rsid w:val="00011A20"/>
    <w:rsid w:val="00011FD4"/>
    <w:rsid w:val="00012CBE"/>
    <w:rsid w:val="00012DCC"/>
    <w:rsid w:val="00012E6E"/>
    <w:rsid w:val="00013029"/>
    <w:rsid w:val="00013498"/>
    <w:rsid w:val="00013801"/>
    <w:rsid w:val="00013915"/>
    <w:rsid w:val="00013987"/>
    <w:rsid w:val="000147EF"/>
    <w:rsid w:val="000148A4"/>
    <w:rsid w:val="00014C85"/>
    <w:rsid w:val="000167B3"/>
    <w:rsid w:val="00016E97"/>
    <w:rsid w:val="000171EA"/>
    <w:rsid w:val="00017403"/>
    <w:rsid w:val="00017533"/>
    <w:rsid w:val="00017974"/>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2E8E"/>
    <w:rsid w:val="0002340E"/>
    <w:rsid w:val="000235FC"/>
    <w:rsid w:val="0002390E"/>
    <w:rsid w:val="0002391A"/>
    <w:rsid w:val="000239AF"/>
    <w:rsid w:val="00023AB0"/>
    <w:rsid w:val="00023F53"/>
    <w:rsid w:val="0002415F"/>
    <w:rsid w:val="000249E1"/>
    <w:rsid w:val="00024C8D"/>
    <w:rsid w:val="00025009"/>
    <w:rsid w:val="00025B8D"/>
    <w:rsid w:val="00025E15"/>
    <w:rsid w:val="00025FAA"/>
    <w:rsid w:val="000273DC"/>
    <w:rsid w:val="00027B8A"/>
    <w:rsid w:val="00027C4E"/>
    <w:rsid w:val="00030939"/>
    <w:rsid w:val="000310D4"/>
    <w:rsid w:val="0003195E"/>
    <w:rsid w:val="00031F50"/>
    <w:rsid w:val="000320DC"/>
    <w:rsid w:val="0003269A"/>
    <w:rsid w:val="00032FC9"/>
    <w:rsid w:val="00033358"/>
    <w:rsid w:val="000337DB"/>
    <w:rsid w:val="000339B9"/>
    <w:rsid w:val="00033B12"/>
    <w:rsid w:val="00033BFA"/>
    <w:rsid w:val="00033D6A"/>
    <w:rsid w:val="00033DDB"/>
    <w:rsid w:val="00033F80"/>
    <w:rsid w:val="00034097"/>
    <w:rsid w:val="00034378"/>
    <w:rsid w:val="00034490"/>
    <w:rsid w:val="0003453E"/>
    <w:rsid w:val="000346A9"/>
    <w:rsid w:val="0003494D"/>
    <w:rsid w:val="00034B37"/>
    <w:rsid w:val="00034EC9"/>
    <w:rsid w:val="00035069"/>
    <w:rsid w:val="0003518E"/>
    <w:rsid w:val="0003573D"/>
    <w:rsid w:val="00035CC4"/>
    <w:rsid w:val="00035E77"/>
    <w:rsid w:val="00036939"/>
    <w:rsid w:val="00036AF4"/>
    <w:rsid w:val="00036B71"/>
    <w:rsid w:val="00036BFE"/>
    <w:rsid w:val="00036EF6"/>
    <w:rsid w:val="00037398"/>
    <w:rsid w:val="000377E7"/>
    <w:rsid w:val="000378E3"/>
    <w:rsid w:val="00037FBD"/>
    <w:rsid w:val="00040039"/>
    <w:rsid w:val="00040176"/>
    <w:rsid w:val="000401B3"/>
    <w:rsid w:val="00040415"/>
    <w:rsid w:val="00040843"/>
    <w:rsid w:val="00040AD9"/>
    <w:rsid w:val="00040C06"/>
    <w:rsid w:val="00041D9E"/>
    <w:rsid w:val="00042592"/>
    <w:rsid w:val="000426CE"/>
    <w:rsid w:val="0004314C"/>
    <w:rsid w:val="00043170"/>
    <w:rsid w:val="00043383"/>
    <w:rsid w:val="00043882"/>
    <w:rsid w:val="0004455E"/>
    <w:rsid w:val="00044884"/>
    <w:rsid w:val="00044923"/>
    <w:rsid w:val="00044A7A"/>
    <w:rsid w:val="00044B7A"/>
    <w:rsid w:val="000456F0"/>
    <w:rsid w:val="00045A41"/>
    <w:rsid w:val="00046B98"/>
    <w:rsid w:val="0004719F"/>
    <w:rsid w:val="000476D7"/>
    <w:rsid w:val="00047844"/>
    <w:rsid w:val="00047BE1"/>
    <w:rsid w:val="00047D84"/>
    <w:rsid w:val="00047E69"/>
    <w:rsid w:val="000504FD"/>
    <w:rsid w:val="00050793"/>
    <w:rsid w:val="00050A60"/>
    <w:rsid w:val="00050F96"/>
    <w:rsid w:val="00051040"/>
    <w:rsid w:val="00051401"/>
    <w:rsid w:val="00051B20"/>
    <w:rsid w:val="00051DAA"/>
    <w:rsid w:val="000522EF"/>
    <w:rsid w:val="000523CE"/>
    <w:rsid w:val="000528F4"/>
    <w:rsid w:val="000529A0"/>
    <w:rsid w:val="000529B0"/>
    <w:rsid w:val="000529FA"/>
    <w:rsid w:val="00052B90"/>
    <w:rsid w:val="00052DD3"/>
    <w:rsid w:val="0005328A"/>
    <w:rsid w:val="000536DA"/>
    <w:rsid w:val="00053716"/>
    <w:rsid w:val="000539AB"/>
    <w:rsid w:val="00054542"/>
    <w:rsid w:val="00054F4B"/>
    <w:rsid w:val="0005593F"/>
    <w:rsid w:val="00055CDE"/>
    <w:rsid w:val="000566F8"/>
    <w:rsid w:val="00056A24"/>
    <w:rsid w:val="00056C44"/>
    <w:rsid w:val="00057C03"/>
    <w:rsid w:val="00057D15"/>
    <w:rsid w:val="00060145"/>
    <w:rsid w:val="00060306"/>
    <w:rsid w:val="0006072F"/>
    <w:rsid w:val="000609DC"/>
    <w:rsid w:val="0006104C"/>
    <w:rsid w:val="00061B0A"/>
    <w:rsid w:val="00062171"/>
    <w:rsid w:val="00062383"/>
    <w:rsid w:val="000626A2"/>
    <w:rsid w:val="00062A40"/>
    <w:rsid w:val="00062B73"/>
    <w:rsid w:val="00062F89"/>
    <w:rsid w:val="000632A1"/>
    <w:rsid w:val="000632F1"/>
    <w:rsid w:val="000633FE"/>
    <w:rsid w:val="00063EC6"/>
    <w:rsid w:val="00064015"/>
    <w:rsid w:val="000640C2"/>
    <w:rsid w:val="000643BD"/>
    <w:rsid w:val="000644D3"/>
    <w:rsid w:val="00064966"/>
    <w:rsid w:val="00064E8C"/>
    <w:rsid w:val="000651C6"/>
    <w:rsid w:val="00066317"/>
    <w:rsid w:val="00066410"/>
    <w:rsid w:val="00066507"/>
    <w:rsid w:val="000666A8"/>
    <w:rsid w:val="00066AA0"/>
    <w:rsid w:val="00066D0D"/>
    <w:rsid w:val="0006778E"/>
    <w:rsid w:val="00067DF6"/>
    <w:rsid w:val="00067F08"/>
    <w:rsid w:val="000705D8"/>
    <w:rsid w:val="0007060A"/>
    <w:rsid w:val="00070683"/>
    <w:rsid w:val="00070A6C"/>
    <w:rsid w:val="000713DA"/>
    <w:rsid w:val="00071857"/>
    <w:rsid w:val="00071FAF"/>
    <w:rsid w:val="000722A1"/>
    <w:rsid w:val="000724C0"/>
    <w:rsid w:val="0007283A"/>
    <w:rsid w:val="00072C7E"/>
    <w:rsid w:val="00073E52"/>
    <w:rsid w:val="00073EBF"/>
    <w:rsid w:val="00074390"/>
    <w:rsid w:val="000746FF"/>
    <w:rsid w:val="00074E2C"/>
    <w:rsid w:val="0007503C"/>
    <w:rsid w:val="00075279"/>
    <w:rsid w:val="00075609"/>
    <w:rsid w:val="0007579C"/>
    <w:rsid w:val="000757AE"/>
    <w:rsid w:val="000759B2"/>
    <w:rsid w:val="00075A50"/>
    <w:rsid w:val="00075BCD"/>
    <w:rsid w:val="00075C1A"/>
    <w:rsid w:val="00076025"/>
    <w:rsid w:val="00076533"/>
    <w:rsid w:val="00076779"/>
    <w:rsid w:val="00076A60"/>
    <w:rsid w:val="00076BC9"/>
    <w:rsid w:val="00076CA6"/>
    <w:rsid w:val="0007739B"/>
    <w:rsid w:val="000779FD"/>
    <w:rsid w:val="00077B47"/>
    <w:rsid w:val="000806D2"/>
    <w:rsid w:val="000809CC"/>
    <w:rsid w:val="00080B35"/>
    <w:rsid w:val="0008119B"/>
    <w:rsid w:val="000811E8"/>
    <w:rsid w:val="00081C24"/>
    <w:rsid w:val="00082A53"/>
    <w:rsid w:val="00082E18"/>
    <w:rsid w:val="000838CB"/>
    <w:rsid w:val="00083D7B"/>
    <w:rsid w:val="00083DD0"/>
    <w:rsid w:val="00083FE1"/>
    <w:rsid w:val="0008472B"/>
    <w:rsid w:val="00084F77"/>
    <w:rsid w:val="000858D9"/>
    <w:rsid w:val="000859A6"/>
    <w:rsid w:val="00085AE5"/>
    <w:rsid w:val="00086F4B"/>
    <w:rsid w:val="0008732E"/>
    <w:rsid w:val="0008769F"/>
    <w:rsid w:val="0008779D"/>
    <w:rsid w:val="00087DC0"/>
    <w:rsid w:val="00087E06"/>
    <w:rsid w:val="00087FB3"/>
    <w:rsid w:val="0009010E"/>
    <w:rsid w:val="00090B9C"/>
    <w:rsid w:val="00090E7A"/>
    <w:rsid w:val="00092D6A"/>
    <w:rsid w:val="00093135"/>
    <w:rsid w:val="000933B3"/>
    <w:rsid w:val="00093FA1"/>
    <w:rsid w:val="00094F4B"/>
    <w:rsid w:val="000952AE"/>
    <w:rsid w:val="0009581C"/>
    <w:rsid w:val="00095B15"/>
    <w:rsid w:val="00096456"/>
    <w:rsid w:val="00096602"/>
    <w:rsid w:val="0009695E"/>
    <w:rsid w:val="00096D65"/>
    <w:rsid w:val="00096E28"/>
    <w:rsid w:val="00097301"/>
    <w:rsid w:val="00097467"/>
    <w:rsid w:val="000975C4"/>
    <w:rsid w:val="0009786B"/>
    <w:rsid w:val="00097C4A"/>
    <w:rsid w:val="000A03E3"/>
    <w:rsid w:val="000A044B"/>
    <w:rsid w:val="000A0A89"/>
    <w:rsid w:val="000A0DB9"/>
    <w:rsid w:val="000A1311"/>
    <w:rsid w:val="000A1684"/>
    <w:rsid w:val="000A16C4"/>
    <w:rsid w:val="000A1886"/>
    <w:rsid w:val="000A1DAE"/>
    <w:rsid w:val="000A1E60"/>
    <w:rsid w:val="000A1E8E"/>
    <w:rsid w:val="000A1FF3"/>
    <w:rsid w:val="000A2372"/>
    <w:rsid w:val="000A23CA"/>
    <w:rsid w:val="000A266E"/>
    <w:rsid w:val="000A326B"/>
    <w:rsid w:val="000A3696"/>
    <w:rsid w:val="000A3717"/>
    <w:rsid w:val="000A39F9"/>
    <w:rsid w:val="000A41B8"/>
    <w:rsid w:val="000A4516"/>
    <w:rsid w:val="000A4A1A"/>
    <w:rsid w:val="000A5128"/>
    <w:rsid w:val="000A5543"/>
    <w:rsid w:val="000A5638"/>
    <w:rsid w:val="000A5831"/>
    <w:rsid w:val="000A599A"/>
    <w:rsid w:val="000A65A6"/>
    <w:rsid w:val="000A6816"/>
    <w:rsid w:val="000A7CB8"/>
    <w:rsid w:val="000B05E6"/>
    <w:rsid w:val="000B081F"/>
    <w:rsid w:val="000B0CB9"/>
    <w:rsid w:val="000B1188"/>
    <w:rsid w:val="000B15B2"/>
    <w:rsid w:val="000B1771"/>
    <w:rsid w:val="000B2879"/>
    <w:rsid w:val="000B34C9"/>
    <w:rsid w:val="000B37CD"/>
    <w:rsid w:val="000B4167"/>
    <w:rsid w:val="000B4493"/>
    <w:rsid w:val="000B453B"/>
    <w:rsid w:val="000B467A"/>
    <w:rsid w:val="000B48A4"/>
    <w:rsid w:val="000B4BCA"/>
    <w:rsid w:val="000B6017"/>
    <w:rsid w:val="000B6214"/>
    <w:rsid w:val="000B62C7"/>
    <w:rsid w:val="000B6B35"/>
    <w:rsid w:val="000B6F39"/>
    <w:rsid w:val="000B6FED"/>
    <w:rsid w:val="000B71F2"/>
    <w:rsid w:val="000B7239"/>
    <w:rsid w:val="000B7EE8"/>
    <w:rsid w:val="000C0708"/>
    <w:rsid w:val="000C0A01"/>
    <w:rsid w:val="000C14CA"/>
    <w:rsid w:val="000C16FE"/>
    <w:rsid w:val="000C1962"/>
    <w:rsid w:val="000C1D73"/>
    <w:rsid w:val="000C1ED3"/>
    <w:rsid w:val="000C1F7F"/>
    <w:rsid w:val="000C213E"/>
    <w:rsid w:val="000C2242"/>
    <w:rsid w:val="000C248A"/>
    <w:rsid w:val="000C2AFA"/>
    <w:rsid w:val="000C354E"/>
    <w:rsid w:val="000C38E2"/>
    <w:rsid w:val="000C3BD7"/>
    <w:rsid w:val="000C3D8D"/>
    <w:rsid w:val="000C3ED4"/>
    <w:rsid w:val="000C3FD1"/>
    <w:rsid w:val="000C3FFF"/>
    <w:rsid w:val="000C4439"/>
    <w:rsid w:val="000C6498"/>
    <w:rsid w:val="000C64BC"/>
    <w:rsid w:val="000C6A51"/>
    <w:rsid w:val="000C6FF5"/>
    <w:rsid w:val="000C72B0"/>
    <w:rsid w:val="000C7C82"/>
    <w:rsid w:val="000D00C4"/>
    <w:rsid w:val="000D0109"/>
    <w:rsid w:val="000D079A"/>
    <w:rsid w:val="000D134A"/>
    <w:rsid w:val="000D1430"/>
    <w:rsid w:val="000D1783"/>
    <w:rsid w:val="000D1ACF"/>
    <w:rsid w:val="000D23CB"/>
    <w:rsid w:val="000D2420"/>
    <w:rsid w:val="000D256C"/>
    <w:rsid w:val="000D2F6C"/>
    <w:rsid w:val="000D305E"/>
    <w:rsid w:val="000D4009"/>
    <w:rsid w:val="000D44DD"/>
    <w:rsid w:val="000D5269"/>
    <w:rsid w:val="000D5439"/>
    <w:rsid w:val="000D5812"/>
    <w:rsid w:val="000D5BB8"/>
    <w:rsid w:val="000D5C65"/>
    <w:rsid w:val="000D5ECF"/>
    <w:rsid w:val="000D5FFC"/>
    <w:rsid w:val="000D6011"/>
    <w:rsid w:val="000D633F"/>
    <w:rsid w:val="000D68B1"/>
    <w:rsid w:val="000D6922"/>
    <w:rsid w:val="000D6A86"/>
    <w:rsid w:val="000D7224"/>
    <w:rsid w:val="000D751D"/>
    <w:rsid w:val="000D752A"/>
    <w:rsid w:val="000D7E62"/>
    <w:rsid w:val="000E14F7"/>
    <w:rsid w:val="000E200A"/>
    <w:rsid w:val="000E271E"/>
    <w:rsid w:val="000E2871"/>
    <w:rsid w:val="000E2D8A"/>
    <w:rsid w:val="000E300F"/>
    <w:rsid w:val="000E3F46"/>
    <w:rsid w:val="000E3F47"/>
    <w:rsid w:val="000E3FC3"/>
    <w:rsid w:val="000E4374"/>
    <w:rsid w:val="000E446A"/>
    <w:rsid w:val="000E4697"/>
    <w:rsid w:val="000E4CD6"/>
    <w:rsid w:val="000E5236"/>
    <w:rsid w:val="000E5386"/>
    <w:rsid w:val="000E5619"/>
    <w:rsid w:val="000E569E"/>
    <w:rsid w:val="000E5797"/>
    <w:rsid w:val="000E5A2C"/>
    <w:rsid w:val="000E5AA5"/>
    <w:rsid w:val="000E6372"/>
    <w:rsid w:val="000E653B"/>
    <w:rsid w:val="000E7F0B"/>
    <w:rsid w:val="000F00BC"/>
    <w:rsid w:val="000F04B3"/>
    <w:rsid w:val="000F098A"/>
    <w:rsid w:val="000F0A0D"/>
    <w:rsid w:val="000F0A33"/>
    <w:rsid w:val="000F124F"/>
    <w:rsid w:val="000F1F2C"/>
    <w:rsid w:val="000F2008"/>
    <w:rsid w:val="000F20BB"/>
    <w:rsid w:val="000F27F6"/>
    <w:rsid w:val="000F2870"/>
    <w:rsid w:val="000F362F"/>
    <w:rsid w:val="000F3776"/>
    <w:rsid w:val="000F3BB9"/>
    <w:rsid w:val="000F4191"/>
    <w:rsid w:val="000F4C6B"/>
    <w:rsid w:val="000F55F0"/>
    <w:rsid w:val="000F6529"/>
    <w:rsid w:val="000F70DF"/>
    <w:rsid w:val="000F73BD"/>
    <w:rsid w:val="000F7462"/>
    <w:rsid w:val="000F76D2"/>
    <w:rsid w:val="000F78C9"/>
    <w:rsid w:val="000F7A50"/>
    <w:rsid w:val="000F7A79"/>
    <w:rsid w:val="000F7BDC"/>
    <w:rsid w:val="000F7E4C"/>
    <w:rsid w:val="0010022E"/>
    <w:rsid w:val="001004DB"/>
    <w:rsid w:val="00100CD6"/>
    <w:rsid w:val="001011F3"/>
    <w:rsid w:val="0010128E"/>
    <w:rsid w:val="00101DB9"/>
    <w:rsid w:val="00102568"/>
    <w:rsid w:val="00102B60"/>
    <w:rsid w:val="00102BC1"/>
    <w:rsid w:val="00102C0C"/>
    <w:rsid w:val="00102D69"/>
    <w:rsid w:val="001031BF"/>
    <w:rsid w:val="0010350C"/>
    <w:rsid w:val="001039F9"/>
    <w:rsid w:val="00103D0B"/>
    <w:rsid w:val="00104406"/>
    <w:rsid w:val="00105329"/>
    <w:rsid w:val="00105DD9"/>
    <w:rsid w:val="00105FD1"/>
    <w:rsid w:val="001062F1"/>
    <w:rsid w:val="00106664"/>
    <w:rsid w:val="00106AE4"/>
    <w:rsid w:val="00107341"/>
    <w:rsid w:val="00107580"/>
    <w:rsid w:val="00107C0D"/>
    <w:rsid w:val="00110318"/>
    <w:rsid w:val="00110358"/>
    <w:rsid w:val="0011089A"/>
    <w:rsid w:val="00110F31"/>
    <w:rsid w:val="00111278"/>
    <w:rsid w:val="00111383"/>
    <w:rsid w:val="001113B6"/>
    <w:rsid w:val="00111671"/>
    <w:rsid w:val="001117C2"/>
    <w:rsid w:val="001122E1"/>
    <w:rsid w:val="00112562"/>
    <w:rsid w:val="00113085"/>
    <w:rsid w:val="001140BD"/>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DA9"/>
    <w:rsid w:val="00120E2F"/>
    <w:rsid w:val="00121DC4"/>
    <w:rsid w:val="00122055"/>
    <w:rsid w:val="0012259C"/>
    <w:rsid w:val="00122649"/>
    <w:rsid w:val="00122E4F"/>
    <w:rsid w:val="00122F38"/>
    <w:rsid w:val="0012301E"/>
    <w:rsid w:val="00123383"/>
    <w:rsid w:val="00123536"/>
    <w:rsid w:val="0012409F"/>
    <w:rsid w:val="0012471A"/>
    <w:rsid w:val="00124A4F"/>
    <w:rsid w:val="001250AF"/>
    <w:rsid w:val="00125260"/>
    <w:rsid w:val="00125322"/>
    <w:rsid w:val="001259E0"/>
    <w:rsid w:val="00125C4F"/>
    <w:rsid w:val="0012616B"/>
    <w:rsid w:val="00126AC4"/>
    <w:rsid w:val="00126C5D"/>
    <w:rsid w:val="00126EDC"/>
    <w:rsid w:val="0012702B"/>
    <w:rsid w:val="00130052"/>
    <w:rsid w:val="001309D1"/>
    <w:rsid w:val="00130D75"/>
    <w:rsid w:val="00130DAC"/>
    <w:rsid w:val="0013108C"/>
    <w:rsid w:val="001311C6"/>
    <w:rsid w:val="00131284"/>
    <w:rsid w:val="001313DF"/>
    <w:rsid w:val="00132A93"/>
    <w:rsid w:val="00132B8B"/>
    <w:rsid w:val="00132F5D"/>
    <w:rsid w:val="00133604"/>
    <w:rsid w:val="001336DC"/>
    <w:rsid w:val="00133951"/>
    <w:rsid w:val="00133A6C"/>
    <w:rsid w:val="0013472E"/>
    <w:rsid w:val="0013576D"/>
    <w:rsid w:val="00135AC9"/>
    <w:rsid w:val="0013619B"/>
    <w:rsid w:val="001361A4"/>
    <w:rsid w:val="00136664"/>
    <w:rsid w:val="001369DA"/>
    <w:rsid w:val="00137DC0"/>
    <w:rsid w:val="00140127"/>
    <w:rsid w:val="001404E3"/>
    <w:rsid w:val="0014082D"/>
    <w:rsid w:val="00141772"/>
    <w:rsid w:val="001425D2"/>
    <w:rsid w:val="00142ABC"/>
    <w:rsid w:val="00142B07"/>
    <w:rsid w:val="00142D39"/>
    <w:rsid w:val="0014301F"/>
    <w:rsid w:val="00144164"/>
    <w:rsid w:val="001445AB"/>
    <w:rsid w:val="00145093"/>
    <w:rsid w:val="0014511B"/>
    <w:rsid w:val="0014556C"/>
    <w:rsid w:val="0014603B"/>
    <w:rsid w:val="001466BC"/>
    <w:rsid w:val="0014708B"/>
    <w:rsid w:val="0014711A"/>
    <w:rsid w:val="00147648"/>
    <w:rsid w:val="00150183"/>
    <w:rsid w:val="00150701"/>
    <w:rsid w:val="001508C9"/>
    <w:rsid w:val="0015091B"/>
    <w:rsid w:val="00150E08"/>
    <w:rsid w:val="001510F0"/>
    <w:rsid w:val="001511CB"/>
    <w:rsid w:val="00151991"/>
    <w:rsid w:val="00151B49"/>
    <w:rsid w:val="001522CE"/>
    <w:rsid w:val="0015243A"/>
    <w:rsid w:val="001526B5"/>
    <w:rsid w:val="00152846"/>
    <w:rsid w:val="001528B2"/>
    <w:rsid w:val="0015326D"/>
    <w:rsid w:val="00153CFC"/>
    <w:rsid w:val="00154155"/>
    <w:rsid w:val="0015446E"/>
    <w:rsid w:val="00154592"/>
    <w:rsid w:val="00154802"/>
    <w:rsid w:val="00155006"/>
    <w:rsid w:val="001550E5"/>
    <w:rsid w:val="001553D4"/>
    <w:rsid w:val="00155508"/>
    <w:rsid w:val="0015557D"/>
    <w:rsid w:val="001558E7"/>
    <w:rsid w:val="00155B73"/>
    <w:rsid w:val="00155D73"/>
    <w:rsid w:val="00156085"/>
    <w:rsid w:val="00156181"/>
    <w:rsid w:val="00156902"/>
    <w:rsid w:val="00156D9E"/>
    <w:rsid w:val="001579F4"/>
    <w:rsid w:val="00157EB2"/>
    <w:rsid w:val="00157F64"/>
    <w:rsid w:val="00160328"/>
    <w:rsid w:val="00160C30"/>
    <w:rsid w:val="001612F1"/>
    <w:rsid w:val="001614D7"/>
    <w:rsid w:val="0016168F"/>
    <w:rsid w:val="00161A80"/>
    <w:rsid w:val="00161AE9"/>
    <w:rsid w:val="00161C71"/>
    <w:rsid w:val="0016201C"/>
    <w:rsid w:val="00162387"/>
    <w:rsid w:val="00162A05"/>
    <w:rsid w:val="00163281"/>
    <w:rsid w:val="0016333F"/>
    <w:rsid w:val="00163A50"/>
    <w:rsid w:val="00163ACF"/>
    <w:rsid w:val="0016450E"/>
    <w:rsid w:val="00164ABE"/>
    <w:rsid w:val="00165597"/>
    <w:rsid w:val="001657EF"/>
    <w:rsid w:val="001658F0"/>
    <w:rsid w:val="00165D94"/>
    <w:rsid w:val="00165DE5"/>
    <w:rsid w:val="00165EB3"/>
    <w:rsid w:val="00166483"/>
    <w:rsid w:val="00166F64"/>
    <w:rsid w:val="00167120"/>
    <w:rsid w:val="00167573"/>
    <w:rsid w:val="00167C95"/>
    <w:rsid w:val="001704BA"/>
    <w:rsid w:val="001707E8"/>
    <w:rsid w:val="00170876"/>
    <w:rsid w:val="00170956"/>
    <w:rsid w:val="00170C21"/>
    <w:rsid w:val="00171100"/>
    <w:rsid w:val="00171716"/>
    <w:rsid w:val="001719FD"/>
    <w:rsid w:val="00171D87"/>
    <w:rsid w:val="00171E88"/>
    <w:rsid w:val="001722F9"/>
    <w:rsid w:val="00172A7C"/>
    <w:rsid w:val="00173385"/>
    <w:rsid w:val="001738DD"/>
    <w:rsid w:val="00173D27"/>
    <w:rsid w:val="001748F3"/>
    <w:rsid w:val="001750AC"/>
    <w:rsid w:val="00175279"/>
    <w:rsid w:val="00175A92"/>
    <w:rsid w:val="001769DA"/>
    <w:rsid w:val="00176A53"/>
    <w:rsid w:val="00177996"/>
    <w:rsid w:val="00177D9E"/>
    <w:rsid w:val="00177E22"/>
    <w:rsid w:val="0018037E"/>
    <w:rsid w:val="00180D9A"/>
    <w:rsid w:val="00180DB7"/>
    <w:rsid w:val="001810E7"/>
    <w:rsid w:val="001811C5"/>
    <w:rsid w:val="00181240"/>
    <w:rsid w:val="0018193B"/>
    <w:rsid w:val="00181D2B"/>
    <w:rsid w:val="00182052"/>
    <w:rsid w:val="00183068"/>
    <w:rsid w:val="001830FF"/>
    <w:rsid w:val="0018347F"/>
    <w:rsid w:val="001836AC"/>
    <w:rsid w:val="00183F69"/>
    <w:rsid w:val="0018460A"/>
    <w:rsid w:val="001850EF"/>
    <w:rsid w:val="00185387"/>
    <w:rsid w:val="00185696"/>
    <w:rsid w:val="00185FB6"/>
    <w:rsid w:val="00186255"/>
    <w:rsid w:val="00186A10"/>
    <w:rsid w:val="00186AB1"/>
    <w:rsid w:val="001870F9"/>
    <w:rsid w:val="001873D8"/>
    <w:rsid w:val="00187888"/>
    <w:rsid w:val="00190107"/>
    <w:rsid w:val="0019020B"/>
    <w:rsid w:val="00190978"/>
    <w:rsid w:val="001909E1"/>
    <w:rsid w:val="00190B0F"/>
    <w:rsid w:val="00190B62"/>
    <w:rsid w:val="00190BEA"/>
    <w:rsid w:val="00190FC1"/>
    <w:rsid w:val="0019105C"/>
    <w:rsid w:val="001915B5"/>
    <w:rsid w:val="00191F7C"/>
    <w:rsid w:val="00191F82"/>
    <w:rsid w:val="001934D6"/>
    <w:rsid w:val="00193AF3"/>
    <w:rsid w:val="001943A9"/>
    <w:rsid w:val="00194A5D"/>
    <w:rsid w:val="001956D2"/>
    <w:rsid w:val="001957E4"/>
    <w:rsid w:val="00196235"/>
    <w:rsid w:val="001965D0"/>
    <w:rsid w:val="00196867"/>
    <w:rsid w:val="0019715E"/>
    <w:rsid w:val="00197AFE"/>
    <w:rsid w:val="00197E28"/>
    <w:rsid w:val="00197F3A"/>
    <w:rsid w:val="001A05A2"/>
    <w:rsid w:val="001A07AC"/>
    <w:rsid w:val="001A0898"/>
    <w:rsid w:val="001A0957"/>
    <w:rsid w:val="001A0E12"/>
    <w:rsid w:val="001A1347"/>
    <w:rsid w:val="001A1557"/>
    <w:rsid w:val="001A1D84"/>
    <w:rsid w:val="001A1E67"/>
    <w:rsid w:val="001A2026"/>
    <w:rsid w:val="001A216B"/>
    <w:rsid w:val="001A2969"/>
    <w:rsid w:val="001A2D22"/>
    <w:rsid w:val="001A2D7A"/>
    <w:rsid w:val="001A2EE9"/>
    <w:rsid w:val="001A3537"/>
    <w:rsid w:val="001A3C54"/>
    <w:rsid w:val="001A3D14"/>
    <w:rsid w:val="001A3DEF"/>
    <w:rsid w:val="001A4095"/>
    <w:rsid w:val="001A4155"/>
    <w:rsid w:val="001A628B"/>
    <w:rsid w:val="001A6291"/>
    <w:rsid w:val="001A6760"/>
    <w:rsid w:val="001A6988"/>
    <w:rsid w:val="001A775D"/>
    <w:rsid w:val="001A7788"/>
    <w:rsid w:val="001A7D40"/>
    <w:rsid w:val="001A7DD9"/>
    <w:rsid w:val="001B0061"/>
    <w:rsid w:val="001B01AD"/>
    <w:rsid w:val="001B033F"/>
    <w:rsid w:val="001B0471"/>
    <w:rsid w:val="001B05DD"/>
    <w:rsid w:val="001B0CC8"/>
    <w:rsid w:val="001B10A4"/>
    <w:rsid w:val="001B1133"/>
    <w:rsid w:val="001B16A6"/>
    <w:rsid w:val="001B19C2"/>
    <w:rsid w:val="001B1A17"/>
    <w:rsid w:val="001B1DFA"/>
    <w:rsid w:val="001B238D"/>
    <w:rsid w:val="001B2A7E"/>
    <w:rsid w:val="001B2B59"/>
    <w:rsid w:val="001B2D8D"/>
    <w:rsid w:val="001B3CEF"/>
    <w:rsid w:val="001B3CFA"/>
    <w:rsid w:val="001B4268"/>
    <w:rsid w:val="001B4C63"/>
    <w:rsid w:val="001B4D9E"/>
    <w:rsid w:val="001B4F05"/>
    <w:rsid w:val="001B5493"/>
    <w:rsid w:val="001B6317"/>
    <w:rsid w:val="001B69B7"/>
    <w:rsid w:val="001B6A1D"/>
    <w:rsid w:val="001B7000"/>
    <w:rsid w:val="001B7F80"/>
    <w:rsid w:val="001C1397"/>
    <w:rsid w:val="001C16BF"/>
    <w:rsid w:val="001C1E3E"/>
    <w:rsid w:val="001C2558"/>
    <w:rsid w:val="001C2840"/>
    <w:rsid w:val="001C2DD6"/>
    <w:rsid w:val="001C3E44"/>
    <w:rsid w:val="001C4629"/>
    <w:rsid w:val="001C4DF9"/>
    <w:rsid w:val="001C4F8C"/>
    <w:rsid w:val="001C5365"/>
    <w:rsid w:val="001C565F"/>
    <w:rsid w:val="001C57E0"/>
    <w:rsid w:val="001C5DA6"/>
    <w:rsid w:val="001C6153"/>
    <w:rsid w:val="001C7299"/>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C2C"/>
    <w:rsid w:val="001D436A"/>
    <w:rsid w:val="001D458B"/>
    <w:rsid w:val="001D4E12"/>
    <w:rsid w:val="001D546C"/>
    <w:rsid w:val="001D55E9"/>
    <w:rsid w:val="001D56E3"/>
    <w:rsid w:val="001D584F"/>
    <w:rsid w:val="001D63C8"/>
    <w:rsid w:val="001D6605"/>
    <w:rsid w:val="001D6744"/>
    <w:rsid w:val="001D6BBA"/>
    <w:rsid w:val="001D6C8B"/>
    <w:rsid w:val="001D71DA"/>
    <w:rsid w:val="001E04B3"/>
    <w:rsid w:val="001E0676"/>
    <w:rsid w:val="001E1ED7"/>
    <w:rsid w:val="001E2270"/>
    <w:rsid w:val="001E27C5"/>
    <w:rsid w:val="001E28E1"/>
    <w:rsid w:val="001E2EE4"/>
    <w:rsid w:val="001E36F4"/>
    <w:rsid w:val="001E3926"/>
    <w:rsid w:val="001E3EFE"/>
    <w:rsid w:val="001E3F78"/>
    <w:rsid w:val="001E4084"/>
    <w:rsid w:val="001E4092"/>
    <w:rsid w:val="001E43CB"/>
    <w:rsid w:val="001E4585"/>
    <w:rsid w:val="001E4B93"/>
    <w:rsid w:val="001E4CF7"/>
    <w:rsid w:val="001E52E5"/>
    <w:rsid w:val="001E568B"/>
    <w:rsid w:val="001E58D3"/>
    <w:rsid w:val="001E5FDA"/>
    <w:rsid w:val="001E6B8A"/>
    <w:rsid w:val="001E6C61"/>
    <w:rsid w:val="001E6F66"/>
    <w:rsid w:val="001E702D"/>
    <w:rsid w:val="001E72A7"/>
    <w:rsid w:val="001E72D1"/>
    <w:rsid w:val="001E75A9"/>
    <w:rsid w:val="001E77C1"/>
    <w:rsid w:val="001E793E"/>
    <w:rsid w:val="001F00E3"/>
    <w:rsid w:val="001F01DF"/>
    <w:rsid w:val="001F06F1"/>
    <w:rsid w:val="001F0BAC"/>
    <w:rsid w:val="001F1835"/>
    <w:rsid w:val="001F1D7A"/>
    <w:rsid w:val="001F1ED6"/>
    <w:rsid w:val="001F217B"/>
    <w:rsid w:val="001F23D1"/>
    <w:rsid w:val="001F2AF8"/>
    <w:rsid w:val="001F2E41"/>
    <w:rsid w:val="001F359E"/>
    <w:rsid w:val="001F40C9"/>
    <w:rsid w:val="001F423F"/>
    <w:rsid w:val="001F45EC"/>
    <w:rsid w:val="001F4F2B"/>
    <w:rsid w:val="001F52FA"/>
    <w:rsid w:val="001F5981"/>
    <w:rsid w:val="001F6D10"/>
    <w:rsid w:val="001F7682"/>
    <w:rsid w:val="001F779D"/>
    <w:rsid w:val="001F7ACA"/>
    <w:rsid w:val="001F7E92"/>
    <w:rsid w:val="002001CE"/>
    <w:rsid w:val="0020065B"/>
    <w:rsid w:val="002007A9"/>
    <w:rsid w:val="00200C02"/>
    <w:rsid w:val="00200C5C"/>
    <w:rsid w:val="00200DF2"/>
    <w:rsid w:val="0020126B"/>
    <w:rsid w:val="00201A9B"/>
    <w:rsid w:val="00201B8D"/>
    <w:rsid w:val="00201BC5"/>
    <w:rsid w:val="002020A9"/>
    <w:rsid w:val="002023EC"/>
    <w:rsid w:val="00202D4A"/>
    <w:rsid w:val="0020356C"/>
    <w:rsid w:val="0020371B"/>
    <w:rsid w:val="00203729"/>
    <w:rsid w:val="0020408E"/>
    <w:rsid w:val="00204774"/>
    <w:rsid w:val="00204AD9"/>
    <w:rsid w:val="00204BCB"/>
    <w:rsid w:val="00205145"/>
    <w:rsid w:val="0020542A"/>
    <w:rsid w:val="002058F7"/>
    <w:rsid w:val="00205A61"/>
    <w:rsid w:val="00206014"/>
    <w:rsid w:val="00207BAC"/>
    <w:rsid w:val="00207DCF"/>
    <w:rsid w:val="002104C4"/>
    <w:rsid w:val="0021078A"/>
    <w:rsid w:val="00210CBA"/>
    <w:rsid w:val="00210E29"/>
    <w:rsid w:val="00210EDB"/>
    <w:rsid w:val="002110F3"/>
    <w:rsid w:val="00211575"/>
    <w:rsid w:val="002115C9"/>
    <w:rsid w:val="0021169C"/>
    <w:rsid w:val="00211F22"/>
    <w:rsid w:val="00213C3B"/>
    <w:rsid w:val="0021423B"/>
    <w:rsid w:val="00214494"/>
    <w:rsid w:val="00214504"/>
    <w:rsid w:val="00214831"/>
    <w:rsid w:val="0021498C"/>
    <w:rsid w:val="00214C19"/>
    <w:rsid w:val="00214F51"/>
    <w:rsid w:val="00214FE6"/>
    <w:rsid w:val="0021595D"/>
    <w:rsid w:val="00216B59"/>
    <w:rsid w:val="00216B98"/>
    <w:rsid w:val="00216E7B"/>
    <w:rsid w:val="00216F2A"/>
    <w:rsid w:val="00217836"/>
    <w:rsid w:val="00217A79"/>
    <w:rsid w:val="00217F68"/>
    <w:rsid w:val="0022009A"/>
    <w:rsid w:val="002208CB"/>
    <w:rsid w:val="00220A66"/>
    <w:rsid w:val="00221210"/>
    <w:rsid w:val="002215C1"/>
    <w:rsid w:val="00221743"/>
    <w:rsid w:val="00221879"/>
    <w:rsid w:val="00221FFE"/>
    <w:rsid w:val="002224A0"/>
    <w:rsid w:val="00222651"/>
    <w:rsid w:val="002226FF"/>
    <w:rsid w:val="002228F5"/>
    <w:rsid w:val="00222935"/>
    <w:rsid w:val="002232F9"/>
    <w:rsid w:val="0022330E"/>
    <w:rsid w:val="00223CF5"/>
    <w:rsid w:val="00223F54"/>
    <w:rsid w:val="00224472"/>
    <w:rsid w:val="00224866"/>
    <w:rsid w:val="00224B12"/>
    <w:rsid w:val="00224E60"/>
    <w:rsid w:val="00225216"/>
    <w:rsid w:val="00225465"/>
    <w:rsid w:val="00225986"/>
    <w:rsid w:val="00225A66"/>
    <w:rsid w:val="00225A94"/>
    <w:rsid w:val="00225C47"/>
    <w:rsid w:val="002263A4"/>
    <w:rsid w:val="0022658E"/>
    <w:rsid w:val="0022668D"/>
    <w:rsid w:val="00227018"/>
    <w:rsid w:val="00227159"/>
    <w:rsid w:val="002273E2"/>
    <w:rsid w:val="00227433"/>
    <w:rsid w:val="002277E8"/>
    <w:rsid w:val="00227899"/>
    <w:rsid w:val="00227A40"/>
    <w:rsid w:val="00230383"/>
    <w:rsid w:val="00230C62"/>
    <w:rsid w:val="00230DD7"/>
    <w:rsid w:val="00230EBC"/>
    <w:rsid w:val="00230FBA"/>
    <w:rsid w:val="00231DC1"/>
    <w:rsid w:val="00232D62"/>
    <w:rsid w:val="00233063"/>
    <w:rsid w:val="00233345"/>
    <w:rsid w:val="002335BF"/>
    <w:rsid w:val="0023366B"/>
    <w:rsid w:val="002339F3"/>
    <w:rsid w:val="00233A52"/>
    <w:rsid w:val="00233CEE"/>
    <w:rsid w:val="00233F41"/>
    <w:rsid w:val="00235360"/>
    <w:rsid w:val="00235ABE"/>
    <w:rsid w:val="00236514"/>
    <w:rsid w:val="00236BAE"/>
    <w:rsid w:val="00236CFE"/>
    <w:rsid w:val="002371E4"/>
    <w:rsid w:val="00237241"/>
    <w:rsid w:val="00237286"/>
    <w:rsid w:val="0023749F"/>
    <w:rsid w:val="00237A90"/>
    <w:rsid w:val="00237C2F"/>
    <w:rsid w:val="00237ED6"/>
    <w:rsid w:val="00237F2C"/>
    <w:rsid w:val="00240C5D"/>
    <w:rsid w:val="0024102F"/>
    <w:rsid w:val="002413A0"/>
    <w:rsid w:val="002413D4"/>
    <w:rsid w:val="0024153B"/>
    <w:rsid w:val="00241DE0"/>
    <w:rsid w:val="00241EC2"/>
    <w:rsid w:val="00242846"/>
    <w:rsid w:val="00242B5C"/>
    <w:rsid w:val="002435F4"/>
    <w:rsid w:val="00243BBA"/>
    <w:rsid w:val="00243E0B"/>
    <w:rsid w:val="00243E4D"/>
    <w:rsid w:val="002443F5"/>
    <w:rsid w:val="002447E3"/>
    <w:rsid w:val="0024482A"/>
    <w:rsid w:val="002448D1"/>
    <w:rsid w:val="00244CB9"/>
    <w:rsid w:val="00244D54"/>
    <w:rsid w:val="00244E6E"/>
    <w:rsid w:val="00244F64"/>
    <w:rsid w:val="00244F93"/>
    <w:rsid w:val="00245115"/>
    <w:rsid w:val="002453D0"/>
    <w:rsid w:val="002459C2"/>
    <w:rsid w:val="00245A35"/>
    <w:rsid w:val="00245B2A"/>
    <w:rsid w:val="00245B7F"/>
    <w:rsid w:val="00245FD7"/>
    <w:rsid w:val="002472DE"/>
    <w:rsid w:val="00247B28"/>
    <w:rsid w:val="00250C5B"/>
    <w:rsid w:val="00250E19"/>
    <w:rsid w:val="00251F7F"/>
    <w:rsid w:val="002523A7"/>
    <w:rsid w:val="002528F2"/>
    <w:rsid w:val="00252BD1"/>
    <w:rsid w:val="00253103"/>
    <w:rsid w:val="00253666"/>
    <w:rsid w:val="00253971"/>
    <w:rsid w:val="00253C86"/>
    <w:rsid w:val="00253DED"/>
    <w:rsid w:val="00253FBC"/>
    <w:rsid w:val="00254037"/>
    <w:rsid w:val="0025510E"/>
    <w:rsid w:val="00255D6B"/>
    <w:rsid w:val="00257265"/>
    <w:rsid w:val="002573BC"/>
    <w:rsid w:val="0025797B"/>
    <w:rsid w:val="00257FE9"/>
    <w:rsid w:val="002600A9"/>
    <w:rsid w:val="0026051B"/>
    <w:rsid w:val="00260809"/>
    <w:rsid w:val="00260D9C"/>
    <w:rsid w:val="00261590"/>
    <w:rsid w:val="0026165B"/>
    <w:rsid w:val="0026166D"/>
    <w:rsid w:val="00261DC7"/>
    <w:rsid w:val="00262435"/>
    <w:rsid w:val="00262C7A"/>
    <w:rsid w:val="00262F50"/>
    <w:rsid w:val="00263890"/>
    <w:rsid w:val="002639CF"/>
    <w:rsid w:val="00263A04"/>
    <w:rsid w:val="00263B9C"/>
    <w:rsid w:val="00264080"/>
    <w:rsid w:val="0026414B"/>
    <w:rsid w:val="002641CE"/>
    <w:rsid w:val="002644CB"/>
    <w:rsid w:val="00264747"/>
    <w:rsid w:val="002648DF"/>
    <w:rsid w:val="00264DA5"/>
    <w:rsid w:val="00264E07"/>
    <w:rsid w:val="00264EA6"/>
    <w:rsid w:val="002659ED"/>
    <w:rsid w:val="00265E1B"/>
    <w:rsid w:val="00266124"/>
    <w:rsid w:val="0026686B"/>
    <w:rsid w:val="00266A39"/>
    <w:rsid w:val="00266CFF"/>
    <w:rsid w:val="00266E91"/>
    <w:rsid w:val="002671CB"/>
    <w:rsid w:val="00270D4D"/>
    <w:rsid w:val="00271236"/>
    <w:rsid w:val="002713DF"/>
    <w:rsid w:val="0027144F"/>
    <w:rsid w:val="0027195C"/>
    <w:rsid w:val="002719EA"/>
    <w:rsid w:val="00272060"/>
    <w:rsid w:val="00272079"/>
    <w:rsid w:val="002725D1"/>
    <w:rsid w:val="0027281F"/>
    <w:rsid w:val="002729D3"/>
    <w:rsid w:val="00272BFF"/>
    <w:rsid w:val="00272DCE"/>
    <w:rsid w:val="002734A0"/>
    <w:rsid w:val="00273BB4"/>
    <w:rsid w:val="00273CD5"/>
    <w:rsid w:val="0027429C"/>
    <w:rsid w:val="002748E9"/>
    <w:rsid w:val="002749FA"/>
    <w:rsid w:val="0027518F"/>
    <w:rsid w:val="00275619"/>
    <w:rsid w:val="00275AF7"/>
    <w:rsid w:val="00275BD3"/>
    <w:rsid w:val="0027695F"/>
    <w:rsid w:val="00276E98"/>
    <w:rsid w:val="00276F38"/>
    <w:rsid w:val="00277425"/>
    <w:rsid w:val="0027775D"/>
    <w:rsid w:val="00277BCA"/>
    <w:rsid w:val="002800D7"/>
    <w:rsid w:val="00280310"/>
    <w:rsid w:val="002807B7"/>
    <w:rsid w:val="00280DA9"/>
    <w:rsid w:val="00281531"/>
    <w:rsid w:val="00281E12"/>
    <w:rsid w:val="002823E9"/>
    <w:rsid w:val="00283064"/>
    <w:rsid w:val="0028318D"/>
    <w:rsid w:val="002832B4"/>
    <w:rsid w:val="00283EC8"/>
    <w:rsid w:val="00284083"/>
    <w:rsid w:val="002852D6"/>
    <w:rsid w:val="00285694"/>
    <w:rsid w:val="00285DE2"/>
    <w:rsid w:val="00285FDF"/>
    <w:rsid w:val="002868DE"/>
    <w:rsid w:val="002868F1"/>
    <w:rsid w:val="0028694E"/>
    <w:rsid w:val="0028741E"/>
    <w:rsid w:val="00290823"/>
    <w:rsid w:val="00290B12"/>
    <w:rsid w:val="00291590"/>
    <w:rsid w:val="00291B21"/>
    <w:rsid w:val="00291D15"/>
    <w:rsid w:val="0029257A"/>
    <w:rsid w:val="0029285A"/>
    <w:rsid w:val="002930BD"/>
    <w:rsid w:val="00293167"/>
    <w:rsid w:val="002933C4"/>
    <w:rsid w:val="00293CC8"/>
    <w:rsid w:val="00294690"/>
    <w:rsid w:val="00294F3C"/>
    <w:rsid w:val="002956EC"/>
    <w:rsid w:val="00295B11"/>
    <w:rsid w:val="00295F06"/>
    <w:rsid w:val="00296141"/>
    <w:rsid w:val="00296BB6"/>
    <w:rsid w:val="00297E18"/>
    <w:rsid w:val="002A03CA"/>
    <w:rsid w:val="002A071C"/>
    <w:rsid w:val="002A0742"/>
    <w:rsid w:val="002A09DD"/>
    <w:rsid w:val="002A0E56"/>
    <w:rsid w:val="002A12AF"/>
    <w:rsid w:val="002A1926"/>
    <w:rsid w:val="002A1A85"/>
    <w:rsid w:val="002A1F04"/>
    <w:rsid w:val="002A1F37"/>
    <w:rsid w:val="002A1F8F"/>
    <w:rsid w:val="002A28C4"/>
    <w:rsid w:val="002A2BD0"/>
    <w:rsid w:val="002A2E1E"/>
    <w:rsid w:val="002A31E4"/>
    <w:rsid w:val="002A32F0"/>
    <w:rsid w:val="002A3BDB"/>
    <w:rsid w:val="002A4544"/>
    <w:rsid w:val="002A5BDA"/>
    <w:rsid w:val="002A6107"/>
    <w:rsid w:val="002A630D"/>
    <w:rsid w:val="002A6895"/>
    <w:rsid w:val="002A6ABD"/>
    <w:rsid w:val="002A72EE"/>
    <w:rsid w:val="002B000D"/>
    <w:rsid w:val="002B0C35"/>
    <w:rsid w:val="002B1CF0"/>
    <w:rsid w:val="002B1FFC"/>
    <w:rsid w:val="002B2407"/>
    <w:rsid w:val="002B2755"/>
    <w:rsid w:val="002B2A49"/>
    <w:rsid w:val="002B2C36"/>
    <w:rsid w:val="002B3265"/>
    <w:rsid w:val="002B33FD"/>
    <w:rsid w:val="002B3427"/>
    <w:rsid w:val="002B353F"/>
    <w:rsid w:val="002B3A48"/>
    <w:rsid w:val="002B3C28"/>
    <w:rsid w:val="002B4102"/>
    <w:rsid w:val="002B46D4"/>
    <w:rsid w:val="002B46EE"/>
    <w:rsid w:val="002B46F1"/>
    <w:rsid w:val="002B4AAB"/>
    <w:rsid w:val="002B62E8"/>
    <w:rsid w:val="002B6AD3"/>
    <w:rsid w:val="002B6DFF"/>
    <w:rsid w:val="002C048D"/>
    <w:rsid w:val="002C0499"/>
    <w:rsid w:val="002C0D70"/>
    <w:rsid w:val="002C0F8E"/>
    <w:rsid w:val="002C18AB"/>
    <w:rsid w:val="002C1F1A"/>
    <w:rsid w:val="002C21A8"/>
    <w:rsid w:val="002C223A"/>
    <w:rsid w:val="002C26A0"/>
    <w:rsid w:val="002C26FD"/>
    <w:rsid w:val="002C2901"/>
    <w:rsid w:val="002C2AC0"/>
    <w:rsid w:val="002C30DE"/>
    <w:rsid w:val="002C32B1"/>
    <w:rsid w:val="002C392A"/>
    <w:rsid w:val="002C3F15"/>
    <w:rsid w:val="002C4055"/>
    <w:rsid w:val="002C48BE"/>
    <w:rsid w:val="002C4A58"/>
    <w:rsid w:val="002C4E9A"/>
    <w:rsid w:val="002C5301"/>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709"/>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9B5"/>
    <w:rsid w:val="002D6EFA"/>
    <w:rsid w:val="002D6F28"/>
    <w:rsid w:val="002D6F7E"/>
    <w:rsid w:val="002D7D1B"/>
    <w:rsid w:val="002E047E"/>
    <w:rsid w:val="002E06DE"/>
    <w:rsid w:val="002E0887"/>
    <w:rsid w:val="002E0A14"/>
    <w:rsid w:val="002E0E03"/>
    <w:rsid w:val="002E137E"/>
    <w:rsid w:val="002E1912"/>
    <w:rsid w:val="002E1F24"/>
    <w:rsid w:val="002E1F8F"/>
    <w:rsid w:val="002E215C"/>
    <w:rsid w:val="002E2602"/>
    <w:rsid w:val="002E348F"/>
    <w:rsid w:val="002E3BF8"/>
    <w:rsid w:val="002E3FF7"/>
    <w:rsid w:val="002E4964"/>
    <w:rsid w:val="002E4FFE"/>
    <w:rsid w:val="002E526D"/>
    <w:rsid w:val="002E5280"/>
    <w:rsid w:val="002E5692"/>
    <w:rsid w:val="002E576B"/>
    <w:rsid w:val="002E67C7"/>
    <w:rsid w:val="002E73B5"/>
    <w:rsid w:val="002E760D"/>
    <w:rsid w:val="002E780B"/>
    <w:rsid w:val="002E7FE6"/>
    <w:rsid w:val="002F066F"/>
    <w:rsid w:val="002F0F4F"/>
    <w:rsid w:val="002F1C55"/>
    <w:rsid w:val="002F27F2"/>
    <w:rsid w:val="002F2A7C"/>
    <w:rsid w:val="002F2C6A"/>
    <w:rsid w:val="002F3EF4"/>
    <w:rsid w:val="002F40A4"/>
    <w:rsid w:val="002F41C1"/>
    <w:rsid w:val="002F4913"/>
    <w:rsid w:val="002F4EB3"/>
    <w:rsid w:val="002F53B2"/>
    <w:rsid w:val="002F5A6D"/>
    <w:rsid w:val="002F5DCF"/>
    <w:rsid w:val="002F63AF"/>
    <w:rsid w:val="002F65D5"/>
    <w:rsid w:val="002F66BA"/>
    <w:rsid w:val="002F6CED"/>
    <w:rsid w:val="002F6D1F"/>
    <w:rsid w:val="002F6D22"/>
    <w:rsid w:val="002F72D0"/>
    <w:rsid w:val="002F7666"/>
    <w:rsid w:val="002F7855"/>
    <w:rsid w:val="002F7A51"/>
    <w:rsid w:val="003004CA"/>
    <w:rsid w:val="00300620"/>
    <w:rsid w:val="003006B0"/>
    <w:rsid w:val="00300E6D"/>
    <w:rsid w:val="003010DA"/>
    <w:rsid w:val="00301351"/>
    <w:rsid w:val="0030192C"/>
    <w:rsid w:val="0030192E"/>
    <w:rsid w:val="00301B32"/>
    <w:rsid w:val="0030213E"/>
    <w:rsid w:val="00302481"/>
    <w:rsid w:val="00302573"/>
    <w:rsid w:val="00302D50"/>
    <w:rsid w:val="00303238"/>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07D59"/>
    <w:rsid w:val="00310655"/>
    <w:rsid w:val="003106BE"/>
    <w:rsid w:val="00310931"/>
    <w:rsid w:val="00310A4D"/>
    <w:rsid w:val="0031188D"/>
    <w:rsid w:val="00311AB6"/>
    <w:rsid w:val="00311F4E"/>
    <w:rsid w:val="00312194"/>
    <w:rsid w:val="003127D2"/>
    <w:rsid w:val="003128C2"/>
    <w:rsid w:val="00312B86"/>
    <w:rsid w:val="00312E5E"/>
    <w:rsid w:val="00312FC1"/>
    <w:rsid w:val="00313D00"/>
    <w:rsid w:val="00313D20"/>
    <w:rsid w:val="00313F56"/>
    <w:rsid w:val="003142B9"/>
    <w:rsid w:val="00314448"/>
    <w:rsid w:val="00314622"/>
    <w:rsid w:val="00314D25"/>
    <w:rsid w:val="003150FF"/>
    <w:rsid w:val="00315212"/>
    <w:rsid w:val="00315503"/>
    <w:rsid w:val="003155A6"/>
    <w:rsid w:val="0031596D"/>
    <w:rsid w:val="003159C8"/>
    <w:rsid w:val="00315D26"/>
    <w:rsid w:val="00315DFF"/>
    <w:rsid w:val="00315E34"/>
    <w:rsid w:val="003161FE"/>
    <w:rsid w:val="0031648D"/>
    <w:rsid w:val="00316861"/>
    <w:rsid w:val="00316B36"/>
    <w:rsid w:val="00316BB2"/>
    <w:rsid w:val="003173B1"/>
    <w:rsid w:val="0032043E"/>
    <w:rsid w:val="003207EC"/>
    <w:rsid w:val="0032091A"/>
    <w:rsid w:val="00320BB5"/>
    <w:rsid w:val="00320CE3"/>
    <w:rsid w:val="00320F0B"/>
    <w:rsid w:val="00321F1C"/>
    <w:rsid w:val="0032285E"/>
    <w:rsid w:val="00322E07"/>
    <w:rsid w:val="00322E29"/>
    <w:rsid w:val="00322F34"/>
    <w:rsid w:val="00322FD6"/>
    <w:rsid w:val="00323887"/>
    <w:rsid w:val="0032394C"/>
    <w:rsid w:val="00323A18"/>
    <w:rsid w:val="00323E41"/>
    <w:rsid w:val="003245CB"/>
    <w:rsid w:val="00324905"/>
    <w:rsid w:val="00324EA1"/>
    <w:rsid w:val="00325158"/>
    <w:rsid w:val="00325164"/>
    <w:rsid w:val="0032561D"/>
    <w:rsid w:val="003259FD"/>
    <w:rsid w:val="00325A59"/>
    <w:rsid w:val="003263D2"/>
    <w:rsid w:val="00326ED3"/>
    <w:rsid w:val="00327178"/>
    <w:rsid w:val="00327482"/>
    <w:rsid w:val="003278BB"/>
    <w:rsid w:val="0032791E"/>
    <w:rsid w:val="00327D8F"/>
    <w:rsid w:val="00330592"/>
    <w:rsid w:val="00330651"/>
    <w:rsid w:val="0033080B"/>
    <w:rsid w:val="00330861"/>
    <w:rsid w:val="00330D26"/>
    <w:rsid w:val="00331187"/>
    <w:rsid w:val="003312D1"/>
    <w:rsid w:val="00331C26"/>
    <w:rsid w:val="00332607"/>
    <w:rsid w:val="003334BB"/>
    <w:rsid w:val="00333997"/>
    <w:rsid w:val="00333B7E"/>
    <w:rsid w:val="00334B51"/>
    <w:rsid w:val="00334BEB"/>
    <w:rsid w:val="00335119"/>
    <w:rsid w:val="003353D3"/>
    <w:rsid w:val="00335688"/>
    <w:rsid w:val="003360F8"/>
    <w:rsid w:val="003361B3"/>
    <w:rsid w:val="0033690E"/>
    <w:rsid w:val="00336AA3"/>
    <w:rsid w:val="00337599"/>
    <w:rsid w:val="00337677"/>
    <w:rsid w:val="00337CEE"/>
    <w:rsid w:val="00337DF0"/>
    <w:rsid w:val="00337E2A"/>
    <w:rsid w:val="00337FB4"/>
    <w:rsid w:val="00340201"/>
    <w:rsid w:val="003408F0"/>
    <w:rsid w:val="00340D6B"/>
    <w:rsid w:val="003412A5"/>
    <w:rsid w:val="00341D86"/>
    <w:rsid w:val="00341F34"/>
    <w:rsid w:val="003424C9"/>
    <w:rsid w:val="003428DF"/>
    <w:rsid w:val="00342AC8"/>
    <w:rsid w:val="00343101"/>
    <w:rsid w:val="0034392C"/>
    <w:rsid w:val="00343B4C"/>
    <w:rsid w:val="00343C81"/>
    <w:rsid w:val="00343EA4"/>
    <w:rsid w:val="00343F78"/>
    <w:rsid w:val="00344796"/>
    <w:rsid w:val="00345156"/>
    <w:rsid w:val="003451B1"/>
    <w:rsid w:val="00345B87"/>
    <w:rsid w:val="0034614D"/>
    <w:rsid w:val="0034653F"/>
    <w:rsid w:val="00346A28"/>
    <w:rsid w:val="00347914"/>
    <w:rsid w:val="00347B6E"/>
    <w:rsid w:val="00347FD1"/>
    <w:rsid w:val="0035065F"/>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580E"/>
    <w:rsid w:val="0035689F"/>
    <w:rsid w:val="00357626"/>
    <w:rsid w:val="003578D7"/>
    <w:rsid w:val="003602FE"/>
    <w:rsid w:val="0036031A"/>
    <w:rsid w:val="003604BD"/>
    <w:rsid w:val="00360685"/>
    <w:rsid w:val="00360A57"/>
    <w:rsid w:val="00360C18"/>
    <w:rsid w:val="00360D63"/>
    <w:rsid w:val="00361031"/>
    <w:rsid w:val="00361092"/>
    <w:rsid w:val="00361165"/>
    <w:rsid w:val="0036163E"/>
    <w:rsid w:val="00361E91"/>
    <w:rsid w:val="00361F2A"/>
    <w:rsid w:val="00362223"/>
    <w:rsid w:val="00362A04"/>
    <w:rsid w:val="00362E90"/>
    <w:rsid w:val="003631C0"/>
    <w:rsid w:val="00364B8B"/>
    <w:rsid w:val="00364C39"/>
    <w:rsid w:val="00364E55"/>
    <w:rsid w:val="00365463"/>
    <w:rsid w:val="00365ADC"/>
    <w:rsid w:val="003665F3"/>
    <w:rsid w:val="00367D2A"/>
    <w:rsid w:val="00367F86"/>
    <w:rsid w:val="003702A8"/>
    <w:rsid w:val="003703E0"/>
    <w:rsid w:val="003704F8"/>
    <w:rsid w:val="00370AB6"/>
    <w:rsid w:val="00371D96"/>
    <w:rsid w:val="00372511"/>
    <w:rsid w:val="003726A3"/>
    <w:rsid w:val="0037286D"/>
    <w:rsid w:val="003732D9"/>
    <w:rsid w:val="0037375E"/>
    <w:rsid w:val="0037376E"/>
    <w:rsid w:val="00373CD8"/>
    <w:rsid w:val="0037462D"/>
    <w:rsid w:val="003747A1"/>
    <w:rsid w:val="003747ED"/>
    <w:rsid w:val="00374949"/>
    <w:rsid w:val="00374BE1"/>
    <w:rsid w:val="003765D0"/>
    <w:rsid w:val="00376AC1"/>
    <w:rsid w:val="00376C51"/>
    <w:rsid w:val="00376EA0"/>
    <w:rsid w:val="0037726E"/>
    <w:rsid w:val="00377BE5"/>
    <w:rsid w:val="00381042"/>
    <w:rsid w:val="00381F04"/>
    <w:rsid w:val="00382246"/>
    <w:rsid w:val="00382D6C"/>
    <w:rsid w:val="00382F1F"/>
    <w:rsid w:val="00383270"/>
    <w:rsid w:val="00383343"/>
    <w:rsid w:val="00383768"/>
    <w:rsid w:val="003837EF"/>
    <w:rsid w:val="00383C93"/>
    <w:rsid w:val="00383D15"/>
    <w:rsid w:val="003841F1"/>
    <w:rsid w:val="0038443E"/>
    <w:rsid w:val="003855E9"/>
    <w:rsid w:val="0038592B"/>
    <w:rsid w:val="003859D2"/>
    <w:rsid w:val="00385D45"/>
    <w:rsid w:val="00385D66"/>
    <w:rsid w:val="00385DEB"/>
    <w:rsid w:val="003860EE"/>
    <w:rsid w:val="003864C6"/>
    <w:rsid w:val="00387105"/>
    <w:rsid w:val="003875A0"/>
    <w:rsid w:val="00390644"/>
    <w:rsid w:val="003909AB"/>
    <w:rsid w:val="0039115B"/>
    <w:rsid w:val="0039136C"/>
    <w:rsid w:val="003915A7"/>
    <w:rsid w:val="00392056"/>
    <w:rsid w:val="0039277B"/>
    <w:rsid w:val="0039326E"/>
    <w:rsid w:val="003936E8"/>
    <w:rsid w:val="003939E4"/>
    <w:rsid w:val="003940D0"/>
    <w:rsid w:val="003941A6"/>
    <w:rsid w:val="003941D4"/>
    <w:rsid w:val="00394316"/>
    <w:rsid w:val="00394771"/>
    <w:rsid w:val="0039490F"/>
    <w:rsid w:val="00394CE2"/>
    <w:rsid w:val="00394E3B"/>
    <w:rsid w:val="00395065"/>
    <w:rsid w:val="00395158"/>
    <w:rsid w:val="00395FAC"/>
    <w:rsid w:val="0039678A"/>
    <w:rsid w:val="00396831"/>
    <w:rsid w:val="003970D9"/>
    <w:rsid w:val="00397EA5"/>
    <w:rsid w:val="003A0393"/>
    <w:rsid w:val="003A047C"/>
    <w:rsid w:val="003A051A"/>
    <w:rsid w:val="003A06AF"/>
    <w:rsid w:val="003A2082"/>
    <w:rsid w:val="003A2111"/>
    <w:rsid w:val="003A2491"/>
    <w:rsid w:val="003A2A13"/>
    <w:rsid w:val="003A2BCA"/>
    <w:rsid w:val="003A2BCD"/>
    <w:rsid w:val="003A2DAC"/>
    <w:rsid w:val="003A3046"/>
    <w:rsid w:val="003A30C5"/>
    <w:rsid w:val="003A326F"/>
    <w:rsid w:val="003A3618"/>
    <w:rsid w:val="003A3A9F"/>
    <w:rsid w:val="003A3D95"/>
    <w:rsid w:val="003A3E42"/>
    <w:rsid w:val="003A4485"/>
    <w:rsid w:val="003A5080"/>
    <w:rsid w:val="003A5404"/>
    <w:rsid w:val="003A5962"/>
    <w:rsid w:val="003A5CF9"/>
    <w:rsid w:val="003A63D8"/>
    <w:rsid w:val="003A7836"/>
    <w:rsid w:val="003A78B6"/>
    <w:rsid w:val="003A790C"/>
    <w:rsid w:val="003A7F5E"/>
    <w:rsid w:val="003B04FA"/>
    <w:rsid w:val="003B053A"/>
    <w:rsid w:val="003B08B8"/>
    <w:rsid w:val="003B09AC"/>
    <w:rsid w:val="003B09F3"/>
    <w:rsid w:val="003B0B63"/>
    <w:rsid w:val="003B0CAC"/>
    <w:rsid w:val="003B19CA"/>
    <w:rsid w:val="003B1F97"/>
    <w:rsid w:val="003B2065"/>
    <w:rsid w:val="003B216D"/>
    <w:rsid w:val="003B2252"/>
    <w:rsid w:val="003B2C0D"/>
    <w:rsid w:val="003B2ED7"/>
    <w:rsid w:val="003B3729"/>
    <w:rsid w:val="003B3DA3"/>
    <w:rsid w:val="003B4115"/>
    <w:rsid w:val="003B438A"/>
    <w:rsid w:val="003B440B"/>
    <w:rsid w:val="003B4922"/>
    <w:rsid w:val="003B4BCB"/>
    <w:rsid w:val="003B4C25"/>
    <w:rsid w:val="003B4C5B"/>
    <w:rsid w:val="003B4FBB"/>
    <w:rsid w:val="003B5264"/>
    <w:rsid w:val="003B5618"/>
    <w:rsid w:val="003B57E8"/>
    <w:rsid w:val="003B5ADA"/>
    <w:rsid w:val="003B6E6B"/>
    <w:rsid w:val="003B6E7D"/>
    <w:rsid w:val="003B6F54"/>
    <w:rsid w:val="003B755A"/>
    <w:rsid w:val="003B7584"/>
    <w:rsid w:val="003B75E1"/>
    <w:rsid w:val="003B7841"/>
    <w:rsid w:val="003B79E0"/>
    <w:rsid w:val="003B7BE0"/>
    <w:rsid w:val="003C020F"/>
    <w:rsid w:val="003C0486"/>
    <w:rsid w:val="003C0665"/>
    <w:rsid w:val="003C070D"/>
    <w:rsid w:val="003C086E"/>
    <w:rsid w:val="003C0ABF"/>
    <w:rsid w:val="003C0BA8"/>
    <w:rsid w:val="003C0FE0"/>
    <w:rsid w:val="003C1867"/>
    <w:rsid w:val="003C1A28"/>
    <w:rsid w:val="003C2087"/>
    <w:rsid w:val="003C2893"/>
    <w:rsid w:val="003C2A2B"/>
    <w:rsid w:val="003C308F"/>
    <w:rsid w:val="003C332D"/>
    <w:rsid w:val="003C364D"/>
    <w:rsid w:val="003C39EB"/>
    <w:rsid w:val="003C3A70"/>
    <w:rsid w:val="003C3D92"/>
    <w:rsid w:val="003C3E2B"/>
    <w:rsid w:val="003C47E5"/>
    <w:rsid w:val="003C4A0A"/>
    <w:rsid w:val="003C4AE9"/>
    <w:rsid w:val="003C4B30"/>
    <w:rsid w:val="003C4FC6"/>
    <w:rsid w:val="003C4FE6"/>
    <w:rsid w:val="003C5129"/>
    <w:rsid w:val="003C5271"/>
    <w:rsid w:val="003C52A4"/>
    <w:rsid w:val="003C595C"/>
    <w:rsid w:val="003C59D7"/>
    <w:rsid w:val="003C5E0F"/>
    <w:rsid w:val="003C6B29"/>
    <w:rsid w:val="003D00D3"/>
    <w:rsid w:val="003D05A0"/>
    <w:rsid w:val="003D1814"/>
    <w:rsid w:val="003D201E"/>
    <w:rsid w:val="003D22A0"/>
    <w:rsid w:val="003D2D4C"/>
    <w:rsid w:val="003D2E4D"/>
    <w:rsid w:val="003D3B02"/>
    <w:rsid w:val="003D4457"/>
    <w:rsid w:val="003D4871"/>
    <w:rsid w:val="003D4B3D"/>
    <w:rsid w:val="003D50F2"/>
    <w:rsid w:val="003D540A"/>
    <w:rsid w:val="003D5606"/>
    <w:rsid w:val="003D5757"/>
    <w:rsid w:val="003D57EA"/>
    <w:rsid w:val="003D5E8D"/>
    <w:rsid w:val="003D60B1"/>
    <w:rsid w:val="003D617B"/>
    <w:rsid w:val="003D6819"/>
    <w:rsid w:val="003D6E49"/>
    <w:rsid w:val="003D7163"/>
    <w:rsid w:val="003D7B32"/>
    <w:rsid w:val="003D7CDC"/>
    <w:rsid w:val="003E0233"/>
    <w:rsid w:val="003E02B5"/>
    <w:rsid w:val="003E0CAC"/>
    <w:rsid w:val="003E0CB0"/>
    <w:rsid w:val="003E11C1"/>
    <w:rsid w:val="003E152C"/>
    <w:rsid w:val="003E1BB8"/>
    <w:rsid w:val="003E1F46"/>
    <w:rsid w:val="003E266E"/>
    <w:rsid w:val="003E282E"/>
    <w:rsid w:val="003E2A3E"/>
    <w:rsid w:val="003E2DCC"/>
    <w:rsid w:val="003E3196"/>
    <w:rsid w:val="003E326B"/>
    <w:rsid w:val="003E36E3"/>
    <w:rsid w:val="003E38F1"/>
    <w:rsid w:val="003E4F67"/>
    <w:rsid w:val="003E4F87"/>
    <w:rsid w:val="003E505B"/>
    <w:rsid w:val="003E5116"/>
    <w:rsid w:val="003E516A"/>
    <w:rsid w:val="003E54CD"/>
    <w:rsid w:val="003E5E9C"/>
    <w:rsid w:val="003E5FF2"/>
    <w:rsid w:val="003E62F1"/>
    <w:rsid w:val="003E635D"/>
    <w:rsid w:val="003E695C"/>
    <w:rsid w:val="003E73D3"/>
    <w:rsid w:val="003E753C"/>
    <w:rsid w:val="003E76A2"/>
    <w:rsid w:val="003F03F1"/>
    <w:rsid w:val="003F0A63"/>
    <w:rsid w:val="003F0BC3"/>
    <w:rsid w:val="003F0C26"/>
    <w:rsid w:val="003F1A25"/>
    <w:rsid w:val="003F1E10"/>
    <w:rsid w:val="003F1EF2"/>
    <w:rsid w:val="003F2236"/>
    <w:rsid w:val="003F2B2A"/>
    <w:rsid w:val="003F2BBF"/>
    <w:rsid w:val="003F3354"/>
    <w:rsid w:val="003F354A"/>
    <w:rsid w:val="003F3E3E"/>
    <w:rsid w:val="003F433E"/>
    <w:rsid w:val="003F4557"/>
    <w:rsid w:val="003F4658"/>
    <w:rsid w:val="003F5285"/>
    <w:rsid w:val="003F5552"/>
    <w:rsid w:val="003F5F0C"/>
    <w:rsid w:val="003F6139"/>
    <w:rsid w:val="003F671B"/>
    <w:rsid w:val="003F68DC"/>
    <w:rsid w:val="003F6DA6"/>
    <w:rsid w:val="003F7064"/>
    <w:rsid w:val="003F73A1"/>
    <w:rsid w:val="003F774D"/>
    <w:rsid w:val="003F77B9"/>
    <w:rsid w:val="004009DD"/>
    <w:rsid w:val="00401198"/>
    <w:rsid w:val="00401476"/>
    <w:rsid w:val="0040168D"/>
    <w:rsid w:val="004016FF"/>
    <w:rsid w:val="00401B09"/>
    <w:rsid w:val="00401DCD"/>
    <w:rsid w:val="00402159"/>
    <w:rsid w:val="004021C0"/>
    <w:rsid w:val="0040271A"/>
    <w:rsid w:val="00402978"/>
    <w:rsid w:val="00403010"/>
    <w:rsid w:val="0040328C"/>
    <w:rsid w:val="00403D60"/>
    <w:rsid w:val="0040482E"/>
    <w:rsid w:val="00404845"/>
    <w:rsid w:val="00404976"/>
    <w:rsid w:val="00404E87"/>
    <w:rsid w:val="00405189"/>
    <w:rsid w:val="004052F1"/>
    <w:rsid w:val="00405416"/>
    <w:rsid w:val="0040549F"/>
    <w:rsid w:val="0040568F"/>
    <w:rsid w:val="00405894"/>
    <w:rsid w:val="004065E8"/>
    <w:rsid w:val="004068E2"/>
    <w:rsid w:val="004069A0"/>
    <w:rsid w:val="0040757F"/>
    <w:rsid w:val="004107B4"/>
    <w:rsid w:val="004107DE"/>
    <w:rsid w:val="00411115"/>
    <w:rsid w:val="00411135"/>
    <w:rsid w:val="00411201"/>
    <w:rsid w:val="00411616"/>
    <w:rsid w:val="0041183A"/>
    <w:rsid w:val="00411A29"/>
    <w:rsid w:val="00411DA3"/>
    <w:rsid w:val="00412391"/>
    <w:rsid w:val="00412647"/>
    <w:rsid w:val="00413439"/>
    <w:rsid w:val="004138FB"/>
    <w:rsid w:val="00413ADA"/>
    <w:rsid w:val="00413DD2"/>
    <w:rsid w:val="00413DDF"/>
    <w:rsid w:val="004140D3"/>
    <w:rsid w:val="00414213"/>
    <w:rsid w:val="00414592"/>
    <w:rsid w:val="004149C1"/>
    <w:rsid w:val="00414A37"/>
    <w:rsid w:val="004152AA"/>
    <w:rsid w:val="004152DF"/>
    <w:rsid w:val="004154D1"/>
    <w:rsid w:val="00415CBB"/>
    <w:rsid w:val="00416BB8"/>
    <w:rsid w:val="00417059"/>
    <w:rsid w:val="0041731C"/>
    <w:rsid w:val="004174C7"/>
    <w:rsid w:val="00417E11"/>
    <w:rsid w:val="00417E22"/>
    <w:rsid w:val="00417FDE"/>
    <w:rsid w:val="004208B8"/>
    <w:rsid w:val="00420C9F"/>
    <w:rsid w:val="00421246"/>
    <w:rsid w:val="00422044"/>
    <w:rsid w:val="004223CD"/>
    <w:rsid w:val="00422481"/>
    <w:rsid w:val="00422789"/>
    <w:rsid w:val="00423134"/>
    <w:rsid w:val="00423399"/>
    <w:rsid w:val="00423D73"/>
    <w:rsid w:val="00424439"/>
    <w:rsid w:val="004245E4"/>
    <w:rsid w:val="004248B7"/>
    <w:rsid w:val="00424A1D"/>
    <w:rsid w:val="00424AA6"/>
    <w:rsid w:val="00424C56"/>
    <w:rsid w:val="004254EC"/>
    <w:rsid w:val="0042583A"/>
    <w:rsid w:val="004258FD"/>
    <w:rsid w:val="00425DCE"/>
    <w:rsid w:val="00426CBF"/>
    <w:rsid w:val="00426DF4"/>
    <w:rsid w:val="00426FC4"/>
    <w:rsid w:val="00427318"/>
    <w:rsid w:val="004278B4"/>
    <w:rsid w:val="004305DD"/>
    <w:rsid w:val="00430939"/>
    <w:rsid w:val="00430E6A"/>
    <w:rsid w:val="00431155"/>
    <w:rsid w:val="00431754"/>
    <w:rsid w:val="004318DA"/>
    <w:rsid w:val="00431E47"/>
    <w:rsid w:val="0043206B"/>
    <w:rsid w:val="004324AC"/>
    <w:rsid w:val="0043281D"/>
    <w:rsid w:val="0043289C"/>
    <w:rsid w:val="00432E7A"/>
    <w:rsid w:val="004335A2"/>
    <w:rsid w:val="004337EB"/>
    <w:rsid w:val="00434045"/>
    <w:rsid w:val="004347A9"/>
    <w:rsid w:val="00434851"/>
    <w:rsid w:val="00434A47"/>
    <w:rsid w:val="00434C0D"/>
    <w:rsid w:val="00435BC4"/>
    <w:rsid w:val="00435CB4"/>
    <w:rsid w:val="004363AF"/>
    <w:rsid w:val="004367C8"/>
    <w:rsid w:val="00436D32"/>
    <w:rsid w:val="00436DC8"/>
    <w:rsid w:val="00436E21"/>
    <w:rsid w:val="004371AC"/>
    <w:rsid w:val="00437398"/>
    <w:rsid w:val="00437B3F"/>
    <w:rsid w:val="004402EA"/>
    <w:rsid w:val="00440400"/>
    <w:rsid w:val="00440E16"/>
    <w:rsid w:val="0044100A"/>
    <w:rsid w:val="004413A3"/>
    <w:rsid w:val="004416FB"/>
    <w:rsid w:val="00441CFB"/>
    <w:rsid w:val="004423CE"/>
    <w:rsid w:val="004432AE"/>
    <w:rsid w:val="004438E9"/>
    <w:rsid w:val="00443B29"/>
    <w:rsid w:val="0044410A"/>
    <w:rsid w:val="0044412E"/>
    <w:rsid w:val="004444AA"/>
    <w:rsid w:val="00444ECE"/>
    <w:rsid w:val="00444F98"/>
    <w:rsid w:val="00445519"/>
    <w:rsid w:val="00445750"/>
    <w:rsid w:val="004460E6"/>
    <w:rsid w:val="00447BCF"/>
    <w:rsid w:val="00447F21"/>
    <w:rsid w:val="004505C6"/>
    <w:rsid w:val="00450B90"/>
    <w:rsid w:val="00450EAB"/>
    <w:rsid w:val="00451231"/>
    <w:rsid w:val="00451CA2"/>
    <w:rsid w:val="00452591"/>
    <w:rsid w:val="004527F1"/>
    <w:rsid w:val="00452915"/>
    <w:rsid w:val="00452D6E"/>
    <w:rsid w:val="00453034"/>
    <w:rsid w:val="004538E8"/>
    <w:rsid w:val="00453AE6"/>
    <w:rsid w:val="00453E62"/>
    <w:rsid w:val="00454021"/>
    <w:rsid w:val="004549AF"/>
    <w:rsid w:val="00455097"/>
    <w:rsid w:val="0045560B"/>
    <w:rsid w:val="0045588C"/>
    <w:rsid w:val="00456232"/>
    <w:rsid w:val="00456415"/>
    <w:rsid w:val="00456A1F"/>
    <w:rsid w:val="00456A6E"/>
    <w:rsid w:val="00456AE4"/>
    <w:rsid w:val="00456FC8"/>
    <w:rsid w:val="00457148"/>
    <w:rsid w:val="004571B7"/>
    <w:rsid w:val="00457389"/>
    <w:rsid w:val="004574C8"/>
    <w:rsid w:val="00460FF7"/>
    <w:rsid w:val="004618BC"/>
    <w:rsid w:val="00461CCB"/>
    <w:rsid w:val="0046205E"/>
    <w:rsid w:val="00462BF6"/>
    <w:rsid w:val="00463B19"/>
    <w:rsid w:val="00463B27"/>
    <w:rsid w:val="0046404F"/>
    <w:rsid w:val="00464287"/>
    <w:rsid w:val="004650EA"/>
    <w:rsid w:val="0046586B"/>
    <w:rsid w:val="00465AD2"/>
    <w:rsid w:val="00465C76"/>
    <w:rsid w:val="00465EB1"/>
    <w:rsid w:val="00466330"/>
    <w:rsid w:val="0046666D"/>
    <w:rsid w:val="00466D0B"/>
    <w:rsid w:val="00466F81"/>
    <w:rsid w:val="004674FD"/>
    <w:rsid w:val="00467D36"/>
    <w:rsid w:val="00470712"/>
    <w:rsid w:val="0047079B"/>
    <w:rsid w:val="00471654"/>
    <w:rsid w:val="00471989"/>
    <w:rsid w:val="004719E9"/>
    <w:rsid w:val="004728DF"/>
    <w:rsid w:val="00472AC1"/>
    <w:rsid w:val="00472E39"/>
    <w:rsid w:val="004739CD"/>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46A6"/>
    <w:rsid w:val="00484C6B"/>
    <w:rsid w:val="00485745"/>
    <w:rsid w:val="00485BFF"/>
    <w:rsid w:val="00486B86"/>
    <w:rsid w:val="00486BCF"/>
    <w:rsid w:val="00486EA8"/>
    <w:rsid w:val="004873AA"/>
    <w:rsid w:val="004876E7"/>
    <w:rsid w:val="00487826"/>
    <w:rsid w:val="004878A8"/>
    <w:rsid w:val="00487B24"/>
    <w:rsid w:val="00487C4C"/>
    <w:rsid w:val="00487D64"/>
    <w:rsid w:val="00490033"/>
    <w:rsid w:val="00490711"/>
    <w:rsid w:val="00490B06"/>
    <w:rsid w:val="00490CE8"/>
    <w:rsid w:val="00491638"/>
    <w:rsid w:val="00491BB3"/>
    <w:rsid w:val="00491CC1"/>
    <w:rsid w:val="00491D67"/>
    <w:rsid w:val="00492110"/>
    <w:rsid w:val="00492123"/>
    <w:rsid w:val="0049271D"/>
    <w:rsid w:val="00492FB1"/>
    <w:rsid w:val="004948F8"/>
    <w:rsid w:val="00494D8A"/>
    <w:rsid w:val="00494F68"/>
    <w:rsid w:val="004955C1"/>
    <w:rsid w:val="00495ACA"/>
    <w:rsid w:val="0049603C"/>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E3D"/>
    <w:rsid w:val="004A22C3"/>
    <w:rsid w:val="004A2333"/>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170"/>
    <w:rsid w:val="004A55F9"/>
    <w:rsid w:val="004A5890"/>
    <w:rsid w:val="004A6102"/>
    <w:rsid w:val="004A6619"/>
    <w:rsid w:val="004A678F"/>
    <w:rsid w:val="004A695C"/>
    <w:rsid w:val="004A699C"/>
    <w:rsid w:val="004A6AC5"/>
    <w:rsid w:val="004A6D71"/>
    <w:rsid w:val="004A7292"/>
    <w:rsid w:val="004A7A3E"/>
    <w:rsid w:val="004A7D5B"/>
    <w:rsid w:val="004A7D65"/>
    <w:rsid w:val="004B0C47"/>
    <w:rsid w:val="004B10C7"/>
    <w:rsid w:val="004B1166"/>
    <w:rsid w:val="004B167A"/>
    <w:rsid w:val="004B1906"/>
    <w:rsid w:val="004B25F9"/>
    <w:rsid w:val="004B2E4A"/>
    <w:rsid w:val="004B37F6"/>
    <w:rsid w:val="004B41F4"/>
    <w:rsid w:val="004B4243"/>
    <w:rsid w:val="004B4328"/>
    <w:rsid w:val="004B45AA"/>
    <w:rsid w:val="004B4ACD"/>
    <w:rsid w:val="004B4AE4"/>
    <w:rsid w:val="004B4F18"/>
    <w:rsid w:val="004B52ED"/>
    <w:rsid w:val="004B56A6"/>
    <w:rsid w:val="004B6070"/>
    <w:rsid w:val="004B64D7"/>
    <w:rsid w:val="004B6548"/>
    <w:rsid w:val="004B6E9C"/>
    <w:rsid w:val="004B7367"/>
    <w:rsid w:val="004B7407"/>
    <w:rsid w:val="004B75A6"/>
    <w:rsid w:val="004B7D9E"/>
    <w:rsid w:val="004C031E"/>
    <w:rsid w:val="004C1048"/>
    <w:rsid w:val="004C1BEC"/>
    <w:rsid w:val="004C1DE1"/>
    <w:rsid w:val="004C2497"/>
    <w:rsid w:val="004C2A5D"/>
    <w:rsid w:val="004C2B52"/>
    <w:rsid w:val="004C39C9"/>
    <w:rsid w:val="004C43EA"/>
    <w:rsid w:val="004C4427"/>
    <w:rsid w:val="004C4814"/>
    <w:rsid w:val="004C4C66"/>
    <w:rsid w:val="004C4E9C"/>
    <w:rsid w:val="004C4F43"/>
    <w:rsid w:val="004C55F9"/>
    <w:rsid w:val="004C5819"/>
    <w:rsid w:val="004C64B8"/>
    <w:rsid w:val="004C6949"/>
    <w:rsid w:val="004C7418"/>
    <w:rsid w:val="004C7755"/>
    <w:rsid w:val="004D0922"/>
    <w:rsid w:val="004D09B9"/>
    <w:rsid w:val="004D0C49"/>
    <w:rsid w:val="004D0CE5"/>
    <w:rsid w:val="004D0E41"/>
    <w:rsid w:val="004D1364"/>
    <w:rsid w:val="004D13FA"/>
    <w:rsid w:val="004D16FB"/>
    <w:rsid w:val="004D1BE7"/>
    <w:rsid w:val="004D3291"/>
    <w:rsid w:val="004D3A8E"/>
    <w:rsid w:val="004D41B5"/>
    <w:rsid w:val="004D431C"/>
    <w:rsid w:val="004D548E"/>
    <w:rsid w:val="004D5ACB"/>
    <w:rsid w:val="004D5E68"/>
    <w:rsid w:val="004D6253"/>
    <w:rsid w:val="004D635D"/>
    <w:rsid w:val="004D672D"/>
    <w:rsid w:val="004D6794"/>
    <w:rsid w:val="004D6E42"/>
    <w:rsid w:val="004D7016"/>
    <w:rsid w:val="004D7034"/>
    <w:rsid w:val="004D7203"/>
    <w:rsid w:val="004D74B8"/>
    <w:rsid w:val="004D7D69"/>
    <w:rsid w:val="004D7DF2"/>
    <w:rsid w:val="004E0254"/>
    <w:rsid w:val="004E0537"/>
    <w:rsid w:val="004E0543"/>
    <w:rsid w:val="004E08F7"/>
    <w:rsid w:val="004E0F6B"/>
    <w:rsid w:val="004E15DA"/>
    <w:rsid w:val="004E16E3"/>
    <w:rsid w:val="004E2140"/>
    <w:rsid w:val="004E224B"/>
    <w:rsid w:val="004E272C"/>
    <w:rsid w:val="004E29D9"/>
    <w:rsid w:val="004E2E94"/>
    <w:rsid w:val="004E2F36"/>
    <w:rsid w:val="004E2FCA"/>
    <w:rsid w:val="004E3C31"/>
    <w:rsid w:val="004E3E9F"/>
    <w:rsid w:val="004E410B"/>
    <w:rsid w:val="004E429A"/>
    <w:rsid w:val="004E443F"/>
    <w:rsid w:val="004E45B1"/>
    <w:rsid w:val="004E46A5"/>
    <w:rsid w:val="004E547C"/>
    <w:rsid w:val="004E54B3"/>
    <w:rsid w:val="004E6156"/>
    <w:rsid w:val="004E62C0"/>
    <w:rsid w:val="004E658C"/>
    <w:rsid w:val="004E6937"/>
    <w:rsid w:val="004E6B3D"/>
    <w:rsid w:val="004E6F48"/>
    <w:rsid w:val="004E7DD7"/>
    <w:rsid w:val="004F0D61"/>
    <w:rsid w:val="004F0E00"/>
    <w:rsid w:val="004F0FCD"/>
    <w:rsid w:val="004F1299"/>
    <w:rsid w:val="004F1A07"/>
    <w:rsid w:val="004F20DC"/>
    <w:rsid w:val="004F24F5"/>
    <w:rsid w:val="004F2A76"/>
    <w:rsid w:val="004F2FF6"/>
    <w:rsid w:val="004F3356"/>
    <w:rsid w:val="004F3372"/>
    <w:rsid w:val="004F3472"/>
    <w:rsid w:val="004F35EC"/>
    <w:rsid w:val="004F3D3D"/>
    <w:rsid w:val="004F3F85"/>
    <w:rsid w:val="004F4839"/>
    <w:rsid w:val="004F4AA7"/>
    <w:rsid w:val="004F536B"/>
    <w:rsid w:val="004F5464"/>
    <w:rsid w:val="004F5519"/>
    <w:rsid w:val="004F5674"/>
    <w:rsid w:val="004F5D99"/>
    <w:rsid w:val="004F6E9C"/>
    <w:rsid w:val="004F7961"/>
    <w:rsid w:val="00500115"/>
    <w:rsid w:val="005005CB"/>
    <w:rsid w:val="00500D91"/>
    <w:rsid w:val="00501062"/>
    <w:rsid w:val="0050138D"/>
    <w:rsid w:val="005018AB"/>
    <w:rsid w:val="00501BCB"/>
    <w:rsid w:val="00503391"/>
    <w:rsid w:val="00503E9D"/>
    <w:rsid w:val="00504369"/>
    <w:rsid w:val="00504EF5"/>
    <w:rsid w:val="005058B2"/>
    <w:rsid w:val="005058D9"/>
    <w:rsid w:val="005059CA"/>
    <w:rsid w:val="00505C65"/>
    <w:rsid w:val="00505FE3"/>
    <w:rsid w:val="005061D0"/>
    <w:rsid w:val="0050658E"/>
    <w:rsid w:val="0050662B"/>
    <w:rsid w:val="00506C21"/>
    <w:rsid w:val="00506E84"/>
    <w:rsid w:val="0050782B"/>
    <w:rsid w:val="00507A94"/>
    <w:rsid w:val="00507CB6"/>
    <w:rsid w:val="00507D50"/>
    <w:rsid w:val="00507DA2"/>
    <w:rsid w:val="00510063"/>
    <w:rsid w:val="00510484"/>
    <w:rsid w:val="00510A7B"/>
    <w:rsid w:val="00510C56"/>
    <w:rsid w:val="00511126"/>
    <w:rsid w:val="005111F7"/>
    <w:rsid w:val="00511A6A"/>
    <w:rsid w:val="00511BE6"/>
    <w:rsid w:val="00511F9A"/>
    <w:rsid w:val="00512B44"/>
    <w:rsid w:val="00512F85"/>
    <w:rsid w:val="0051307F"/>
    <w:rsid w:val="005132A9"/>
    <w:rsid w:val="00513691"/>
    <w:rsid w:val="005140B2"/>
    <w:rsid w:val="005141AE"/>
    <w:rsid w:val="0051495E"/>
    <w:rsid w:val="00514B80"/>
    <w:rsid w:val="00515523"/>
    <w:rsid w:val="00515679"/>
    <w:rsid w:val="00515682"/>
    <w:rsid w:val="005164E4"/>
    <w:rsid w:val="005168DD"/>
    <w:rsid w:val="00516AD1"/>
    <w:rsid w:val="00516E2F"/>
    <w:rsid w:val="00517048"/>
    <w:rsid w:val="00517102"/>
    <w:rsid w:val="00517439"/>
    <w:rsid w:val="0051762B"/>
    <w:rsid w:val="005178D6"/>
    <w:rsid w:val="00517B4F"/>
    <w:rsid w:val="00517EF8"/>
    <w:rsid w:val="00517F36"/>
    <w:rsid w:val="00520982"/>
    <w:rsid w:val="00520C0D"/>
    <w:rsid w:val="00520CE2"/>
    <w:rsid w:val="0052128C"/>
    <w:rsid w:val="00521EE2"/>
    <w:rsid w:val="00521F7A"/>
    <w:rsid w:val="0052218F"/>
    <w:rsid w:val="00522D0D"/>
    <w:rsid w:val="005239F7"/>
    <w:rsid w:val="00523E2F"/>
    <w:rsid w:val="00524490"/>
    <w:rsid w:val="00524B71"/>
    <w:rsid w:val="00524CCE"/>
    <w:rsid w:val="00524E04"/>
    <w:rsid w:val="00525212"/>
    <w:rsid w:val="00525683"/>
    <w:rsid w:val="00525D40"/>
    <w:rsid w:val="0052633D"/>
    <w:rsid w:val="005264DA"/>
    <w:rsid w:val="005268E9"/>
    <w:rsid w:val="00527C08"/>
    <w:rsid w:val="00530625"/>
    <w:rsid w:val="0053068D"/>
    <w:rsid w:val="00530864"/>
    <w:rsid w:val="005314C5"/>
    <w:rsid w:val="00531642"/>
    <w:rsid w:val="00531786"/>
    <w:rsid w:val="00531D66"/>
    <w:rsid w:val="00531D7D"/>
    <w:rsid w:val="005322A4"/>
    <w:rsid w:val="0053274B"/>
    <w:rsid w:val="0053300C"/>
    <w:rsid w:val="00533490"/>
    <w:rsid w:val="0053409D"/>
    <w:rsid w:val="00534324"/>
    <w:rsid w:val="00534513"/>
    <w:rsid w:val="00534CE7"/>
    <w:rsid w:val="00534F9C"/>
    <w:rsid w:val="0053519D"/>
    <w:rsid w:val="0053574F"/>
    <w:rsid w:val="00535E4C"/>
    <w:rsid w:val="00535E4D"/>
    <w:rsid w:val="0053607F"/>
    <w:rsid w:val="0053679A"/>
    <w:rsid w:val="00536B08"/>
    <w:rsid w:val="00537052"/>
    <w:rsid w:val="00537407"/>
    <w:rsid w:val="00537443"/>
    <w:rsid w:val="00537BED"/>
    <w:rsid w:val="00537C9D"/>
    <w:rsid w:val="00537DCE"/>
    <w:rsid w:val="00540118"/>
    <w:rsid w:val="0054015C"/>
    <w:rsid w:val="005403F4"/>
    <w:rsid w:val="0054059C"/>
    <w:rsid w:val="00540773"/>
    <w:rsid w:val="00540F41"/>
    <w:rsid w:val="00541A72"/>
    <w:rsid w:val="00541F28"/>
    <w:rsid w:val="00543572"/>
    <w:rsid w:val="00543675"/>
    <w:rsid w:val="00543680"/>
    <w:rsid w:val="00543947"/>
    <w:rsid w:val="005440C5"/>
    <w:rsid w:val="00544772"/>
    <w:rsid w:val="00544A9C"/>
    <w:rsid w:val="00544B2D"/>
    <w:rsid w:val="005450C9"/>
    <w:rsid w:val="00545135"/>
    <w:rsid w:val="005454DC"/>
    <w:rsid w:val="005456AE"/>
    <w:rsid w:val="00545B21"/>
    <w:rsid w:val="00545DA0"/>
    <w:rsid w:val="005468C7"/>
    <w:rsid w:val="00546C74"/>
    <w:rsid w:val="00546CE6"/>
    <w:rsid w:val="005471E1"/>
    <w:rsid w:val="005475ED"/>
    <w:rsid w:val="00547C95"/>
    <w:rsid w:val="005508BC"/>
    <w:rsid w:val="00550A94"/>
    <w:rsid w:val="00551686"/>
    <w:rsid w:val="0055168B"/>
    <w:rsid w:val="00551E2A"/>
    <w:rsid w:val="00551FAE"/>
    <w:rsid w:val="00552402"/>
    <w:rsid w:val="00552BCB"/>
    <w:rsid w:val="0055314A"/>
    <w:rsid w:val="00553B4F"/>
    <w:rsid w:val="00553D6C"/>
    <w:rsid w:val="0055477D"/>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629"/>
    <w:rsid w:val="00565740"/>
    <w:rsid w:val="00566772"/>
    <w:rsid w:val="00566886"/>
    <w:rsid w:val="00566BD8"/>
    <w:rsid w:val="005671D7"/>
    <w:rsid w:val="00567438"/>
    <w:rsid w:val="00567446"/>
    <w:rsid w:val="005677BE"/>
    <w:rsid w:val="00567D01"/>
    <w:rsid w:val="00567D12"/>
    <w:rsid w:val="00567D21"/>
    <w:rsid w:val="00567E80"/>
    <w:rsid w:val="00567FEC"/>
    <w:rsid w:val="005705D7"/>
    <w:rsid w:val="0057065D"/>
    <w:rsid w:val="00571969"/>
    <w:rsid w:val="005734A6"/>
    <w:rsid w:val="0057365D"/>
    <w:rsid w:val="00573BBC"/>
    <w:rsid w:val="00573E82"/>
    <w:rsid w:val="00574281"/>
    <w:rsid w:val="00574331"/>
    <w:rsid w:val="00574E70"/>
    <w:rsid w:val="005757D4"/>
    <w:rsid w:val="00575A0F"/>
    <w:rsid w:val="00575C04"/>
    <w:rsid w:val="00575CD1"/>
    <w:rsid w:val="00575D25"/>
    <w:rsid w:val="005760D6"/>
    <w:rsid w:val="00576108"/>
    <w:rsid w:val="00576455"/>
    <w:rsid w:val="00576498"/>
    <w:rsid w:val="00576A96"/>
    <w:rsid w:val="00576B78"/>
    <w:rsid w:val="00576EC3"/>
    <w:rsid w:val="00577174"/>
    <w:rsid w:val="00577709"/>
    <w:rsid w:val="00577CA0"/>
    <w:rsid w:val="005805B7"/>
    <w:rsid w:val="005805D3"/>
    <w:rsid w:val="005809A8"/>
    <w:rsid w:val="00580C27"/>
    <w:rsid w:val="00580FFC"/>
    <w:rsid w:val="005813B9"/>
    <w:rsid w:val="00581943"/>
    <w:rsid w:val="00581C11"/>
    <w:rsid w:val="00581C62"/>
    <w:rsid w:val="00581CD4"/>
    <w:rsid w:val="00581DD9"/>
    <w:rsid w:val="00582054"/>
    <w:rsid w:val="00582499"/>
    <w:rsid w:val="0058278C"/>
    <w:rsid w:val="00583385"/>
    <w:rsid w:val="005837AE"/>
    <w:rsid w:val="00583E8C"/>
    <w:rsid w:val="00583F18"/>
    <w:rsid w:val="00584210"/>
    <w:rsid w:val="0058479A"/>
    <w:rsid w:val="00584932"/>
    <w:rsid w:val="00584A48"/>
    <w:rsid w:val="00584E6E"/>
    <w:rsid w:val="00585E95"/>
    <w:rsid w:val="00586614"/>
    <w:rsid w:val="00586F89"/>
    <w:rsid w:val="0058780B"/>
    <w:rsid w:val="0058793F"/>
    <w:rsid w:val="00587F13"/>
    <w:rsid w:val="00590F01"/>
    <w:rsid w:val="00591240"/>
    <w:rsid w:val="00591750"/>
    <w:rsid w:val="005922F1"/>
    <w:rsid w:val="0059240F"/>
    <w:rsid w:val="0059246E"/>
    <w:rsid w:val="0059261B"/>
    <w:rsid w:val="0059334D"/>
    <w:rsid w:val="0059347B"/>
    <w:rsid w:val="00594643"/>
    <w:rsid w:val="005946C6"/>
    <w:rsid w:val="00594975"/>
    <w:rsid w:val="00594A53"/>
    <w:rsid w:val="00594ABB"/>
    <w:rsid w:val="00594B68"/>
    <w:rsid w:val="00594D51"/>
    <w:rsid w:val="005953DB"/>
    <w:rsid w:val="00595512"/>
    <w:rsid w:val="00595C06"/>
    <w:rsid w:val="005968B7"/>
    <w:rsid w:val="00596F01"/>
    <w:rsid w:val="00596F25"/>
    <w:rsid w:val="00597099"/>
    <w:rsid w:val="0059750E"/>
    <w:rsid w:val="005975DE"/>
    <w:rsid w:val="0059769E"/>
    <w:rsid w:val="005976C0"/>
    <w:rsid w:val="00597883"/>
    <w:rsid w:val="005A0093"/>
    <w:rsid w:val="005A07B0"/>
    <w:rsid w:val="005A07D0"/>
    <w:rsid w:val="005A0CB5"/>
    <w:rsid w:val="005A172B"/>
    <w:rsid w:val="005A1D86"/>
    <w:rsid w:val="005A2676"/>
    <w:rsid w:val="005A3055"/>
    <w:rsid w:val="005A3358"/>
    <w:rsid w:val="005A388F"/>
    <w:rsid w:val="005A396F"/>
    <w:rsid w:val="005A42A0"/>
    <w:rsid w:val="005A459B"/>
    <w:rsid w:val="005A4EB7"/>
    <w:rsid w:val="005A50A6"/>
    <w:rsid w:val="005A5213"/>
    <w:rsid w:val="005A546D"/>
    <w:rsid w:val="005A54E9"/>
    <w:rsid w:val="005A58CF"/>
    <w:rsid w:val="005A5A28"/>
    <w:rsid w:val="005A5E69"/>
    <w:rsid w:val="005A606A"/>
    <w:rsid w:val="005A66B5"/>
    <w:rsid w:val="005A67A5"/>
    <w:rsid w:val="005A6901"/>
    <w:rsid w:val="005A6FD4"/>
    <w:rsid w:val="005A77BD"/>
    <w:rsid w:val="005A7B4C"/>
    <w:rsid w:val="005B01B7"/>
    <w:rsid w:val="005B11C4"/>
    <w:rsid w:val="005B2B8B"/>
    <w:rsid w:val="005B2DB1"/>
    <w:rsid w:val="005B30EF"/>
    <w:rsid w:val="005B333B"/>
    <w:rsid w:val="005B3786"/>
    <w:rsid w:val="005B4D60"/>
    <w:rsid w:val="005B62C0"/>
    <w:rsid w:val="005B649F"/>
    <w:rsid w:val="005B64C7"/>
    <w:rsid w:val="005B6B29"/>
    <w:rsid w:val="005B6F73"/>
    <w:rsid w:val="005B707E"/>
    <w:rsid w:val="005C04E2"/>
    <w:rsid w:val="005C085A"/>
    <w:rsid w:val="005C1030"/>
    <w:rsid w:val="005C1084"/>
    <w:rsid w:val="005C1167"/>
    <w:rsid w:val="005C1382"/>
    <w:rsid w:val="005C1396"/>
    <w:rsid w:val="005C1795"/>
    <w:rsid w:val="005C19B0"/>
    <w:rsid w:val="005C1F0E"/>
    <w:rsid w:val="005C20AC"/>
    <w:rsid w:val="005C28C0"/>
    <w:rsid w:val="005C2C3B"/>
    <w:rsid w:val="005C32AD"/>
    <w:rsid w:val="005C3916"/>
    <w:rsid w:val="005C4C61"/>
    <w:rsid w:val="005C4C78"/>
    <w:rsid w:val="005C4E3A"/>
    <w:rsid w:val="005C55EF"/>
    <w:rsid w:val="005C562E"/>
    <w:rsid w:val="005C56AA"/>
    <w:rsid w:val="005C58B1"/>
    <w:rsid w:val="005C656E"/>
    <w:rsid w:val="005C65A7"/>
    <w:rsid w:val="005C67BE"/>
    <w:rsid w:val="005C741F"/>
    <w:rsid w:val="005C756A"/>
    <w:rsid w:val="005D023D"/>
    <w:rsid w:val="005D078E"/>
    <w:rsid w:val="005D0AB6"/>
    <w:rsid w:val="005D2105"/>
    <w:rsid w:val="005D29CF"/>
    <w:rsid w:val="005D2FCF"/>
    <w:rsid w:val="005D3665"/>
    <w:rsid w:val="005D40D9"/>
    <w:rsid w:val="005D4262"/>
    <w:rsid w:val="005D4C13"/>
    <w:rsid w:val="005D4CF4"/>
    <w:rsid w:val="005D511B"/>
    <w:rsid w:val="005D5656"/>
    <w:rsid w:val="005D5831"/>
    <w:rsid w:val="005D5E58"/>
    <w:rsid w:val="005D6D1D"/>
    <w:rsid w:val="005D739D"/>
    <w:rsid w:val="005E0045"/>
    <w:rsid w:val="005E00B4"/>
    <w:rsid w:val="005E02E0"/>
    <w:rsid w:val="005E077E"/>
    <w:rsid w:val="005E0808"/>
    <w:rsid w:val="005E1B04"/>
    <w:rsid w:val="005E1E13"/>
    <w:rsid w:val="005E240C"/>
    <w:rsid w:val="005E256E"/>
    <w:rsid w:val="005E27B3"/>
    <w:rsid w:val="005E280C"/>
    <w:rsid w:val="005E2A6B"/>
    <w:rsid w:val="005E3019"/>
    <w:rsid w:val="005E309E"/>
    <w:rsid w:val="005E31C2"/>
    <w:rsid w:val="005E3632"/>
    <w:rsid w:val="005E3DCA"/>
    <w:rsid w:val="005E4261"/>
    <w:rsid w:val="005E4B0F"/>
    <w:rsid w:val="005E4DDB"/>
    <w:rsid w:val="005E4FB9"/>
    <w:rsid w:val="005E5AE2"/>
    <w:rsid w:val="005E5DB7"/>
    <w:rsid w:val="005E6422"/>
    <w:rsid w:val="005E7584"/>
    <w:rsid w:val="005E7595"/>
    <w:rsid w:val="005E7A90"/>
    <w:rsid w:val="005E7F78"/>
    <w:rsid w:val="005F06AC"/>
    <w:rsid w:val="005F09E6"/>
    <w:rsid w:val="005F1B7E"/>
    <w:rsid w:val="005F20F5"/>
    <w:rsid w:val="005F224D"/>
    <w:rsid w:val="005F2644"/>
    <w:rsid w:val="005F264A"/>
    <w:rsid w:val="005F32E4"/>
    <w:rsid w:val="005F3A00"/>
    <w:rsid w:val="005F3E5C"/>
    <w:rsid w:val="005F4068"/>
    <w:rsid w:val="005F4FEE"/>
    <w:rsid w:val="005F53B7"/>
    <w:rsid w:val="005F5E56"/>
    <w:rsid w:val="005F5F3F"/>
    <w:rsid w:val="005F617D"/>
    <w:rsid w:val="005F625C"/>
    <w:rsid w:val="005F6307"/>
    <w:rsid w:val="005F6534"/>
    <w:rsid w:val="005F7285"/>
    <w:rsid w:val="005F761D"/>
    <w:rsid w:val="005F79FB"/>
    <w:rsid w:val="00600679"/>
    <w:rsid w:val="00600852"/>
    <w:rsid w:val="00600AC6"/>
    <w:rsid w:val="006011F7"/>
    <w:rsid w:val="00601709"/>
    <w:rsid w:val="00601C4D"/>
    <w:rsid w:val="006020B9"/>
    <w:rsid w:val="00602436"/>
    <w:rsid w:val="006030C3"/>
    <w:rsid w:val="00603A14"/>
    <w:rsid w:val="0060418C"/>
    <w:rsid w:val="00604320"/>
    <w:rsid w:val="00604538"/>
    <w:rsid w:val="00604816"/>
    <w:rsid w:val="00604EE4"/>
    <w:rsid w:val="00604EEB"/>
    <w:rsid w:val="006053E4"/>
    <w:rsid w:val="0060565D"/>
    <w:rsid w:val="00605BF2"/>
    <w:rsid w:val="00605F96"/>
    <w:rsid w:val="006063F7"/>
    <w:rsid w:val="00606A55"/>
    <w:rsid w:val="00606F87"/>
    <w:rsid w:val="00607246"/>
    <w:rsid w:val="006072CE"/>
    <w:rsid w:val="00607944"/>
    <w:rsid w:val="00610000"/>
    <w:rsid w:val="006101F3"/>
    <w:rsid w:val="006108A6"/>
    <w:rsid w:val="00611001"/>
    <w:rsid w:val="00611A2E"/>
    <w:rsid w:val="00611C05"/>
    <w:rsid w:val="00611D2C"/>
    <w:rsid w:val="00612053"/>
    <w:rsid w:val="00612391"/>
    <w:rsid w:val="00613787"/>
    <w:rsid w:val="006139E6"/>
    <w:rsid w:val="00613A4B"/>
    <w:rsid w:val="00613B75"/>
    <w:rsid w:val="00614434"/>
    <w:rsid w:val="006145EF"/>
    <w:rsid w:val="00614630"/>
    <w:rsid w:val="00614B38"/>
    <w:rsid w:val="00614EEC"/>
    <w:rsid w:val="0061533C"/>
    <w:rsid w:val="006153F4"/>
    <w:rsid w:val="00615710"/>
    <w:rsid w:val="006159BB"/>
    <w:rsid w:val="00615B1B"/>
    <w:rsid w:val="006163D9"/>
    <w:rsid w:val="00616450"/>
    <w:rsid w:val="0061722B"/>
    <w:rsid w:val="006178AE"/>
    <w:rsid w:val="00617B22"/>
    <w:rsid w:val="0062007F"/>
    <w:rsid w:val="0062023A"/>
    <w:rsid w:val="0062046E"/>
    <w:rsid w:val="00620B64"/>
    <w:rsid w:val="00620E4B"/>
    <w:rsid w:val="00621429"/>
    <w:rsid w:val="00621487"/>
    <w:rsid w:val="006217DA"/>
    <w:rsid w:val="006218F5"/>
    <w:rsid w:val="00621CDE"/>
    <w:rsid w:val="00622199"/>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C38"/>
    <w:rsid w:val="00626C8F"/>
    <w:rsid w:val="00626CF6"/>
    <w:rsid w:val="00626D9C"/>
    <w:rsid w:val="00627128"/>
    <w:rsid w:val="00627544"/>
    <w:rsid w:val="00627667"/>
    <w:rsid w:val="0062796B"/>
    <w:rsid w:val="00627B3E"/>
    <w:rsid w:val="00627C7B"/>
    <w:rsid w:val="00627FF3"/>
    <w:rsid w:val="0063004D"/>
    <w:rsid w:val="006305DF"/>
    <w:rsid w:val="006306C3"/>
    <w:rsid w:val="00630A20"/>
    <w:rsid w:val="00630A8D"/>
    <w:rsid w:val="00631229"/>
    <w:rsid w:val="00631278"/>
    <w:rsid w:val="00631290"/>
    <w:rsid w:val="00631450"/>
    <w:rsid w:val="00631B1E"/>
    <w:rsid w:val="00631C63"/>
    <w:rsid w:val="00631F63"/>
    <w:rsid w:val="006320BA"/>
    <w:rsid w:val="00632411"/>
    <w:rsid w:val="006324AD"/>
    <w:rsid w:val="00632777"/>
    <w:rsid w:val="006327A7"/>
    <w:rsid w:val="00632CDD"/>
    <w:rsid w:val="00633E20"/>
    <w:rsid w:val="00633E22"/>
    <w:rsid w:val="006344AD"/>
    <w:rsid w:val="00634ACD"/>
    <w:rsid w:val="0063525F"/>
    <w:rsid w:val="00635557"/>
    <w:rsid w:val="00635603"/>
    <w:rsid w:val="00635668"/>
    <w:rsid w:val="00635863"/>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22F"/>
    <w:rsid w:val="00643B75"/>
    <w:rsid w:val="00643BD6"/>
    <w:rsid w:val="00643E98"/>
    <w:rsid w:val="00643EB1"/>
    <w:rsid w:val="00644033"/>
    <w:rsid w:val="006441DB"/>
    <w:rsid w:val="006444F3"/>
    <w:rsid w:val="006447A9"/>
    <w:rsid w:val="006448BC"/>
    <w:rsid w:val="00644C15"/>
    <w:rsid w:val="00644D1F"/>
    <w:rsid w:val="00644E85"/>
    <w:rsid w:val="00645181"/>
    <w:rsid w:val="0064603A"/>
    <w:rsid w:val="006462EA"/>
    <w:rsid w:val="00646B57"/>
    <w:rsid w:val="00646BF3"/>
    <w:rsid w:val="00647A1C"/>
    <w:rsid w:val="0065080E"/>
    <w:rsid w:val="00650C8C"/>
    <w:rsid w:val="00651255"/>
    <w:rsid w:val="006515AB"/>
    <w:rsid w:val="006515DE"/>
    <w:rsid w:val="006516AE"/>
    <w:rsid w:val="00652358"/>
    <w:rsid w:val="00652C67"/>
    <w:rsid w:val="00652E7E"/>
    <w:rsid w:val="006530E7"/>
    <w:rsid w:val="006533F5"/>
    <w:rsid w:val="00653EF8"/>
    <w:rsid w:val="00654504"/>
    <w:rsid w:val="00654C58"/>
    <w:rsid w:val="00654F02"/>
    <w:rsid w:val="00655341"/>
    <w:rsid w:val="0065548E"/>
    <w:rsid w:val="0065552C"/>
    <w:rsid w:val="00655C2D"/>
    <w:rsid w:val="006563CA"/>
    <w:rsid w:val="00656444"/>
    <w:rsid w:val="00656977"/>
    <w:rsid w:val="00656E74"/>
    <w:rsid w:val="0065777C"/>
    <w:rsid w:val="006602D5"/>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6E95"/>
    <w:rsid w:val="00667668"/>
    <w:rsid w:val="00667787"/>
    <w:rsid w:val="006677E4"/>
    <w:rsid w:val="0066787C"/>
    <w:rsid w:val="00667EAA"/>
    <w:rsid w:val="006701D6"/>
    <w:rsid w:val="00670EDD"/>
    <w:rsid w:val="0067141D"/>
    <w:rsid w:val="0067186C"/>
    <w:rsid w:val="00671ADC"/>
    <w:rsid w:val="006722C8"/>
    <w:rsid w:val="006725DA"/>
    <w:rsid w:val="0067275C"/>
    <w:rsid w:val="00672ABF"/>
    <w:rsid w:val="006736FC"/>
    <w:rsid w:val="00673815"/>
    <w:rsid w:val="00673C1B"/>
    <w:rsid w:val="00673CF1"/>
    <w:rsid w:val="00673E3D"/>
    <w:rsid w:val="00673E78"/>
    <w:rsid w:val="006742D5"/>
    <w:rsid w:val="0067664B"/>
    <w:rsid w:val="00677221"/>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493"/>
    <w:rsid w:val="006846A3"/>
    <w:rsid w:val="00685B84"/>
    <w:rsid w:val="006860B0"/>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1AA8"/>
    <w:rsid w:val="00691FA7"/>
    <w:rsid w:val="00692321"/>
    <w:rsid w:val="0069290B"/>
    <w:rsid w:val="00692C13"/>
    <w:rsid w:val="00692D56"/>
    <w:rsid w:val="00692DBE"/>
    <w:rsid w:val="00693063"/>
    <w:rsid w:val="00693508"/>
    <w:rsid w:val="006944BC"/>
    <w:rsid w:val="0069485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97FF2"/>
    <w:rsid w:val="006A0970"/>
    <w:rsid w:val="006A0ADE"/>
    <w:rsid w:val="006A172B"/>
    <w:rsid w:val="006A1A36"/>
    <w:rsid w:val="006A1A39"/>
    <w:rsid w:val="006A1AA0"/>
    <w:rsid w:val="006A2055"/>
    <w:rsid w:val="006A206D"/>
    <w:rsid w:val="006A2104"/>
    <w:rsid w:val="006A25BD"/>
    <w:rsid w:val="006A2B18"/>
    <w:rsid w:val="006A2BC8"/>
    <w:rsid w:val="006A3A6A"/>
    <w:rsid w:val="006A3C40"/>
    <w:rsid w:val="006A409E"/>
    <w:rsid w:val="006A41EA"/>
    <w:rsid w:val="006A4AF7"/>
    <w:rsid w:val="006A5429"/>
    <w:rsid w:val="006A5614"/>
    <w:rsid w:val="006A5AF5"/>
    <w:rsid w:val="006A5F57"/>
    <w:rsid w:val="006A65C8"/>
    <w:rsid w:val="006A69D7"/>
    <w:rsid w:val="006A6A90"/>
    <w:rsid w:val="006A797D"/>
    <w:rsid w:val="006B04AF"/>
    <w:rsid w:val="006B0996"/>
    <w:rsid w:val="006B0EC2"/>
    <w:rsid w:val="006B1F5C"/>
    <w:rsid w:val="006B1F9D"/>
    <w:rsid w:val="006B1FE3"/>
    <w:rsid w:val="006B210E"/>
    <w:rsid w:val="006B29A1"/>
    <w:rsid w:val="006B3065"/>
    <w:rsid w:val="006B30F3"/>
    <w:rsid w:val="006B31CC"/>
    <w:rsid w:val="006B334B"/>
    <w:rsid w:val="006B345F"/>
    <w:rsid w:val="006B3909"/>
    <w:rsid w:val="006B3DA8"/>
    <w:rsid w:val="006B3FF0"/>
    <w:rsid w:val="006B41E6"/>
    <w:rsid w:val="006B449E"/>
    <w:rsid w:val="006B4837"/>
    <w:rsid w:val="006B4BBB"/>
    <w:rsid w:val="006B50DB"/>
    <w:rsid w:val="006B5109"/>
    <w:rsid w:val="006B5D1B"/>
    <w:rsid w:val="006B60B6"/>
    <w:rsid w:val="006B6BEF"/>
    <w:rsid w:val="006B7303"/>
    <w:rsid w:val="006B7593"/>
    <w:rsid w:val="006B7730"/>
    <w:rsid w:val="006B7DFA"/>
    <w:rsid w:val="006C021D"/>
    <w:rsid w:val="006C028C"/>
    <w:rsid w:val="006C040A"/>
    <w:rsid w:val="006C05BC"/>
    <w:rsid w:val="006C0A92"/>
    <w:rsid w:val="006C1929"/>
    <w:rsid w:val="006C1B3F"/>
    <w:rsid w:val="006C20F1"/>
    <w:rsid w:val="006C24AF"/>
    <w:rsid w:val="006C2EB0"/>
    <w:rsid w:val="006C3394"/>
    <w:rsid w:val="006C364B"/>
    <w:rsid w:val="006C38AB"/>
    <w:rsid w:val="006C3F76"/>
    <w:rsid w:val="006C4333"/>
    <w:rsid w:val="006C4598"/>
    <w:rsid w:val="006C4A4D"/>
    <w:rsid w:val="006C4B26"/>
    <w:rsid w:val="006C6280"/>
    <w:rsid w:val="006C62B6"/>
    <w:rsid w:val="006C6548"/>
    <w:rsid w:val="006C6E44"/>
    <w:rsid w:val="006C7A9E"/>
    <w:rsid w:val="006C7BC5"/>
    <w:rsid w:val="006C7BD6"/>
    <w:rsid w:val="006C7EDC"/>
    <w:rsid w:val="006C7F6F"/>
    <w:rsid w:val="006D06AD"/>
    <w:rsid w:val="006D10D8"/>
    <w:rsid w:val="006D131D"/>
    <w:rsid w:val="006D1C3E"/>
    <w:rsid w:val="006D1E81"/>
    <w:rsid w:val="006D2235"/>
    <w:rsid w:val="006D2286"/>
    <w:rsid w:val="006D2EC7"/>
    <w:rsid w:val="006D300A"/>
    <w:rsid w:val="006D3194"/>
    <w:rsid w:val="006D3491"/>
    <w:rsid w:val="006D35D1"/>
    <w:rsid w:val="006D36EE"/>
    <w:rsid w:val="006D3A92"/>
    <w:rsid w:val="006D3C53"/>
    <w:rsid w:val="006D41B8"/>
    <w:rsid w:val="006D5836"/>
    <w:rsid w:val="006D6100"/>
    <w:rsid w:val="006D6509"/>
    <w:rsid w:val="006D6648"/>
    <w:rsid w:val="006D6C9C"/>
    <w:rsid w:val="006D78EA"/>
    <w:rsid w:val="006D79FC"/>
    <w:rsid w:val="006E0032"/>
    <w:rsid w:val="006E0141"/>
    <w:rsid w:val="006E0452"/>
    <w:rsid w:val="006E066B"/>
    <w:rsid w:val="006E0875"/>
    <w:rsid w:val="006E0CCC"/>
    <w:rsid w:val="006E0EE8"/>
    <w:rsid w:val="006E1126"/>
    <w:rsid w:val="006E167A"/>
    <w:rsid w:val="006E178E"/>
    <w:rsid w:val="006E2374"/>
    <w:rsid w:val="006E256F"/>
    <w:rsid w:val="006E268E"/>
    <w:rsid w:val="006E2B01"/>
    <w:rsid w:val="006E4680"/>
    <w:rsid w:val="006E5071"/>
    <w:rsid w:val="006E517C"/>
    <w:rsid w:val="006E54BD"/>
    <w:rsid w:val="006E54D8"/>
    <w:rsid w:val="006E56E9"/>
    <w:rsid w:val="006E57F0"/>
    <w:rsid w:val="006E5B9A"/>
    <w:rsid w:val="006E5D3F"/>
    <w:rsid w:val="006E5E38"/>
    <w:rsid w:val="006E60B4"/>
    <w:rsid w:val="006E6358"/>
    <w:rsid w:val="006E636B"/>
    <w:rsid w:val="006E66AE"/>
    <w:rsid w:val="006E673E"/>
    <w:rsid w:val="006E73F9"/>
    <w:rsid w:val="006E79C2"/>
    <w:rsid w:val="006E7FE5"/>
    <w:rsid w:val="006E7FF8"/>
    <w:rsid w:val="006F0323"/>
    <w:rsid w:val="006F0774"/>
    <w:rsid w:val="006F083A"/>
    <w:rsid w:val="006F0A2F"/>
    <w:rsid w:val="006F0DED"/>
    <w:rsid w:val="006F118B"/>
    <w:rsid w:val="006F15F1"/>
    <w:rsid w:val="006F1880"/>
    <w:rsid w:val="006F1B47"/>
    <w:rsid w:val="006F2043"/>
    <w:rsid w:val="006F20A7"/>
    <w:rsid w:val="006F2DBE"/>
    <w:rsid w:val="006F44D0"/>
    <w:rsid w:val="006F5050"/>
    <w:rsid w:val="006F5593"/>
    <w:rsid w:val="006F60E1"/>
    <w:rsid w:val="006F6576"/>
    <w:rsid w:val="006F687C"/>
    <w:rsid w:val="006F6E7B"/>
    <w:rsid w:val="006F6EAD"/>
    <w:rsid w:val="006F7954"/>
    <w:rsid w:val="006F7B57"/>
    <w:rsid w:val="00700456"/>
    <w:rsid w:val="00700F8B"/>
    <w:rsid w:val="007013E7"/>
    <w:rsid w:val="00701662"/>
    <w:rsid w:val="007027B5"/>
    <w:rsid w:val="0070282E"/>
    <w:rsid w:val="00702D9C"/>
    <w:rsid w:val="00703485"/>
    <w:rsid w:val="00703E78"/>
    <w:rsid w:val="00703EB5"/>
    <w:rsid w:val="00704345"/>
    <w:rsid w:val="007047A4"/>
    <w:rsid w:val="00704DAF"/>
    <w:rsid w:val="00704EDC"/>
    <w:rsid w:val="00705033"/>
    <w:rsid w:val="007052FD"/>
    <w:rsid w:val="0070555B"/>
    <w:rsid w:val="0070562E"/>
    <w:rsid w:val="00705CDB"/>
    <w:rsid w:val="00705D8C"/>
    <w:rsid w:val="00706BBB"/>
    <w:rsid w:val="0070761E"/>
    <w:rsid w:val="00707FA5"/>
    <w:rsid w:val="007103DE"/>
    <w:rsid w:val="00710894"/>
    <w:rsid w:val="00710DE8"/>
    <w:rsid w:val="007118CA"/>
    <w:rsid w:val="007121F5"/>
    <w:rsid w:val="00712942"/>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808"/>
    <w:rsid w:val="00722F88"/>
    <w:rsid w:val="00723144"/>
    <w:rsid w:val="00723603"/>
    <w:rsid w:val="007236B7"/>
    <w:rsid w:val="00723D47"/>
    <w:rsid w:val="00723E52"/>
    <w:rsid w:val="00724148"/>
    <w:rsid w:val="00724674"/>
    <w:rsid w:val="0072481A"/>
    <w:rsid w:val="00724C02"/>
    <w:rsid w:val="00724D54"/>
    <w:rsid w:val="00725009"/>
    <w:rsid w:val="00725135"/>
    <w:rsid w:val="00725214"/>
    <w:rsid w:val="007256F1"/>
    <w:rsid w:val="007262CB"/>
    <w:rsid w:val="007262CF"/>
    <w:rsid w:val="00726659"/>
    <w:rsid w:val="00726C6E"/>
    <w:rsid w:val="00726FC9"/>
    <w:rsid w:val="00727355"/>
    <w:rsid w:val="00727A56"/>
    <w:rsid w:val="00727FBC"/>
    <w:rsid w:val="007301BE"/>
    <w:rsid w:val="007305CD"/>
    <w:rsid w:val="00730681"/>
    <w:rsid w:val="00730A00"/>
    <w:rsid w:val="00730F5E"/>
    <w:rsid w:val="00731326"/>
    <w:rsid w:val="00731759"/>
    <w:rsid w:val="007322E1"/>
    <w:rsid w:val="007322E7"/>
    <w:rsid w:val="00732682"/>
    <w:rsid w:val="00732B1B"/>
    <w:rsid w:val="00733205"/>
    <w:rsid w:val="0073335C"/>
    <w:rsid w:val="00733B0A"/>
    <w:rsid w:val="00733EB1"/>
    <w:rsid w:val="00734216"/>
    <w:rsid w:val="0073488F"/>
    <w:rsid w:val="00734A4B"/>
    <w:rsid w:val="00734AB2"/>
    <w:rsid w:val="00734BA4"/>
    <w:rsid w:val="00735363"/>
    <w:rsid w:val="0073663A"/>
    <w:rsid w:val="00736856"/>
    <w:rsid w:val="00736C98"/>
    <w:rsid w:val="00737C6C"/>
    <w:rsid w:val="00737D9F"/>
    <w:rsid w:val="00740ED6"/>
    <w:rsid w:val="00740F22"/>
    <w:rsid w:val="00742877"/>
    <w:rsid w:val="00742893"/>
    <w:rsid w:val="0074298C"/>
    <w:rsid w:val="00742EA1"/>
    <w:rsid w:val="00742FC5"/>
    <w:rsid w:val="007433C4"/>
    <w:rsid w:val="007438EE"/>
    <w:rsid w:val="00744063"/>
    <w:rsid w:val="0074408E"/>
    <w:rsid w:val="007440CE"/>
    <w:rsid w:val="00744623"/>
    <w:rsid w:val="00745229"/>
    <w:rsid w:val="00745348"/>
    <w:rsid w:val="00745558"/>
    <w:rsid w:val="00745700"/>
    <w:rsid w:val="007458F4"/>
    <w:rsid w:val="00745A2A"/>
    <w:rsid w:val="00745E94"/>
    <w:rsid w:val="00745F18"/>
    <w:rsid w:val="00746776"/>
    <w:rsid w:val="00746B15"/>
    <w:rsid w:val="00750046"/>
    <w:rsid w:val="00750689"/>
    <w:rsid w:val="00750B65"/>
    <w:rsid w:val="00750C27"/>
    <w:rsid w:val="00750DB4"/>
    <w:rsid w:val="007510F3"/>
    <w:rsid w:val="00751C27"/>
    <w:rsid w:val="0075246F"/>
    <w:rsid w:val="00752507"/>
    <w:rsid w:val="00752CBB"/>
    <w:rsid w:val="007531AF"/>
    <w:rsid w:val="0075329E"/>
    <w:rsid w:val="007537BB"/>
    <w:rsid w:val="00753BC2"/>
    <w:rsid w:val="0075450B"/>
    <w:rsid w:val="00754D10"/>
    <w:rsid w:val="00754E87"/>
    <w:rsid w:val="007550C2"/>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2793"/>
    <w:rsid w:val="007629FC"/>
    <w:rsid w:val="00762B0E"/>
    <w:rsid w:val="007630EE"/>
    <w:rsid w:val="0076356A"/>
    <w:rsid w:val="00763888"/>
    <w:rsid w:val="007638EF"/>
    <w:rsid w:val="00763DE9"/>
    <w:rsid w:val="007647C1"/>
    <w:rsid w:val="0076499E"/>
    <w:rsid w:val="00765329"/>
    <w:rsid w:val="0076589E"/>
    <w:rsid w:val="007660C9"/>
    <w:rsid w:val="00766754"/>
    <w:rsid w:val="00767520"/>
    <w:rsid w:val="00767729"/>
    <w:rsid w:val="0076782A"/>
    <w:rsid w:val="00767DD5"/>
    <w:rsid w:val="00767F90"/>
    <w:rsid w:val="00770030"/>
    <w:rsid w:val="007704B2"/>
    <w:rsid w:val="00770805"/>
    <w:rsid w:val="00770CE7"/>
    <w:rsid w:val="00770EBD"/>
    <w:rsid w:val="007711FA"/>
    <w:rsid w:val="0077128B"/>
    <w:rsid w:val="00771ADF"/>
    <w:rsid w:val="00771AF7"/>
    <w:rsid w:val="00771DCA"/>
    <w:rsid w:val="007722B1"/>
    <w:rsid w:val="00772AB3"/>
    <w:rsid w:val="00772DB3"/>
    <w:rsid w:val="00772EAC"/>
    <w:rsid w:val="00773089"/>
    <w:rsid w:val="00773119"/>
    <w:rsid w:val="00773398"/>
    <w:rsid w:val="00773808"/>
    <w:rsid w:val="00773A24"/>
    <w:rsid w:val="00773D2E"/>
    <w:rsid w:val="00773E2A"/>
    <w:rsid w:val="00773EBD"/>
    <w:rsid w:val="00773F50"/>
    <w:rsid w:val="00774991"/>
    <w:rsid w:val="007749E8"/>
    <w:rsid w:val="00774A07"/>
    <w:rsid w:val="00774C21"/>
    <w:rsid w:val="00774D09"/>
    <w:rsid w:val="00774FD5"/>
    <w:rsid w:val="00775131"/>
    <w:rsid w:val="00775360"/>
    <w:rsid w:val="007758A5"/>
    <w:rsid w:val="00775EB9"/>
    <w:rsid w:val="00776166"/>
    <w:rsid w:val="007762A9"/>
    <w:rsid w:val="0077663F"/>
    <w:rsid w:val="00776D58"/>
    <w:rsid w:val="007772DF"/>
    <w:rsid w:val="00777330"/>
    <w:rsid w:val="0077758B"/>
    <w:rsid w:val="00777598"/>
    <w:rsid w:val="00777B64"/>
    <w:rsid w:val="007805A7"/>
    <w:rsid w:val="00780B87"/>
    <w:rsid w:val="00780D71"/>
    <w:rsid w:val="00780DF9"/>
    <w:rsid w:val="0078132B"/>
    <w:rsid w:val="00781459"/>
    <w:rsid w:val="00781A99"/>
    <w:rsid w:val="00781E25"/>
    <w:rsid w:val="007829D0"/>
    <w:rsid w:val="007829EF"/>
    <w:rsid w:val="00783004"/>
    <w:rsid w:val="00783728"/>
    <w:rsid w:val="0078491F"/>
    <w:rsid w:val="00784AAF"/>
    <w:rsid w:val="00785460"/>
    <w:rsid w:val="00785711"/>
    <w:rsid w:val="00785928"/>
    <w:rsid w:val="00785A50"/>
    <w:rsid w:val="007861B7"/>
    <w:rsid w:val="00786BF7"/>
    <w:rsid w:val="00786E64"/>
    <w:rsid w:val="007872D4"/>
    <w:rsid w:val="007874DE"/>
    <w:rsid w:val="0079093F"/>
    <w:rsid w:val="007909F4"/>
    <w:rsid w:val="00790E02"/>
    <w:rsid w:val="007911DA"/>
    <w:rsid w:val="0079154A"/>
    <w:rsid w:val="007916FD"/>
    <w:rsid w:val="00791B64"/>
    <w:rsid w:val="00791CB3"/>
    <w:rsid w:val="00792003"/>
    <w:rsid w:val="00792600"/>
    <w:rsid w:val="00792972"/>
    <w:rsid w:val="00792ABE"/>
    <w:rsid w:val="00792FFC"/>
    <w:rsid w:val="007930ED"/>
    <w:rsid w:val="007936A3"/>
    <w:rsid w:val="0079385F"/>
    <w:rsid w:val="007938FD"/>
    <w:rsid w:val="00793E7A"/>
    <w:rsid w:val="00793F1A"/>
    <w:rsid w:val="00794381"/>
    <w:rsid w:val="0079456C"/>
    <w:rsid w:val="00794A41"/>
    <w:rsid w:val="00795CE6"/>
    <w:rsid w:val="00795F30"/>
    <w:rsid w:val="007968D6"/>
    <w:rsid w:val="00796D74"/>
    <w:rsid w:val="00796E5B"/>
    <w:rsid w:val="007975D6"/>
    <w:rsid w:val="0079770F"/>
    <w:rsid w:val="00797CFB"/>
    <w:rsid w:val="007A0143"/>
    <w:rsid w:val="007A0304"/>
    <w:rsid w:val="007A07F4"/>
    <w:rsid w:val="007A0C75"/>
    <w:rsid w:val="007A0F76"/>
    <w:rsid w:val="007A19DC"/>
    <w:rsid w:val="007A1A59"/>
    <w:rsid w:val="007A1C35"/>
    <w:rsid w:val="007A1F67"/>
    <w:rsid w:val="007A2250"/>
    <w:rsid w:val="007A23E7"/>
    <w:rsid w:val="007A3B72"/>
    <w:rsid w:val="007A3CA2"/>
    <w:rsid w:val="007A417F"/>
    <w:rsid w:val="007A4187"/>
    <w:rsid w:val="007A4888"/>
    <w:rsid w:val="007A582C"/>
    <w:rsid w:val="007A584F"/>
    <w:rsid w:val="007A5C44"/>
    <w:rsid w:val="007A5E95"/>
    <w:rsid w:val="007A642A"/>
    <w:rsid w:val="007A66BD"/>
    <w:rsid w:val="007A6718"/>
    <w:rsid w:val="007A68EA"/>
    <w:rsid w:val="007A6AF5"/>
    <w:rsid w:val="007A6BAA"/>
    <w:rsid w:val="007A6DD7"/>
    <w:rsid w:val="007A7090"/>
    <w:rsid w:val="007A73FB"/>
    <w:rsid w:val="007A74D5"/>
    <w:rsid w:val="007B0906"/>
    <w:rsid w:val="007B0DC0"/>
    <w:rsid w:val="007B107E"/>
    <w:rsid w:val="007B11B1"/>
    <w:rsid w:val="007B1372"/>
    <w:rsid w:val="007B14E0"/>
    <w:rsid w:val="007B1739"/>
    <w:rsid w:val="007B1911"/>
    <w:rsid w:val="007B1C21"/>
    <w:rsid w:val="007B3790"/>
    <w:rsid w:val="007B39B4"/>
    <w:rsid w:val="007B39EB"/>
    <w:rsid w:val="007B3AD9"/>
    <w:rsid w:val="007B3AF3"/>
    <w:rsid w:val="007B3C39"/>
    <w:rsid w:val="007B4368"/>
    <w:rsid w:val="007B44CE"/>
    <w:rsid w:val="007B462A"/>
    <w:rsid w:val="007B5093"/>
    <w:rsid w:val="007B56BF"/>
    <w:rsid w:val="007B5867"/>
    <w:rsid w:val="007B590E"/>
    <w:rsid w:val="007B5A1D"/>
    <w:rsid w:val="007B6349"/>
    <w:rsid w:val="007B6497"/>
    <w:rsid w:val="007B66B8"/>
    <w:rsid w:val="007B6768"/>
    <w:rsid w:val="007B6812"/>
    <w:rsid w:val="007B6D27"/>
    <w:rsid w:val="007B7427"/>
    <w:rsid w:val="007B78B8"/>
    <w:rsid w:val="007B7E87"/>
    <w:rsid w:val="007C043B"/>
    <w:rsid w:val="007C0450"/>
    <w:rsid w:val="007C079A"/>
    <w:rsid w:val="007C0EE1"/>
    <w:rsid w:val="007C17F1"/>
    <w:rsid w:val="007C1A38"/>
    <w:rsid w:val="007C1B80"/>
    <w:rsid w:val="007C1E56"/>
    <w:rsid w:val="007C247E"/>
    <w:rsid w:val="007C2B3E"/>
    <w:rsid w:val="007C2BF5"/>
    <w:rsid w:val="007C2F2F"/>
    <w:rsid w:val="007C2F6B"/>
    <w:rsid w:val="007C33B6"/>
    <w:rsid w:val="007C33E1"/>
    <w:rsid w:val="007C33F0"/>
    <w:rsid w:val="007C3A00"/>
    <w:rsid w:val="007C3E61"/>
    <w:rsid w:val="007C4E2A"/>
    <w:rsid w:val="007C4F96"/>
    <w:rsid w:val="007C5113"/>
    <w:rsid w:val="007C524B"/>
    <w:rsid w:val="007C558F"/>
    <w:rsid w:val="007C5F59"/>
    <w:rsid w:val="007C637C"/>
    <w:rsid w:val="007C6701"/>
    <w:rsid w:val="007C6EC8"/>
    <w:rsid w:val="007C7983"/>
    <w:rsid w:val="007C7B7C"/>
    <w:rsid w:val="007C7F0C"/>
    <w:rsid w:val="007D0E40"/>
    <w:rsid w:val="007D0FEA"/>
    <w:rsid w:val="007D118E"/>
    <w:rsid w:val="007D128F"/>
    <w:rsid w:val="007D15C1"/>
    <w:rsid w:val="007D1A37"/>
    <w:rsid w:val="007D1B68"/>
    <w:rsid w:val="007D1CEB"/>
    <w:rsid w:val="007D1F12"/>
    <w:rsid w:val="007D257F"/>
    <w:rsid w:val="007D2824"/>
    <w:rsid w:val="007D2E23"/>
    <w:rsid w:val="007D3863"/>
    <w:rsid w:val="007D3A9A"/>
    <w:rsid w:val="007D40AC"/>
    <w:rsid w:val="007D40F1"/>
    <w:rsid w:val="007D428E"/>
    <w:rsid w:val="007D43E9"/>
    <w:rsid w:val="007D46B1"/>
    <w:rsid w:val="007D492C"/>
    <w:rsid w:val="007D4B6C"/>
    <w:rsid w:val="007D4D24"/>
    <w:rsid w:val="007D5172"/>
    <w:rsid w:val="007D55B9"/>
    <w:rsid w:val="007D5759"/>
    <w:rsid w:val="007D5B37"/>
    <w:rsid w:val="007D5C2F"/>
    <w:rsid w:val="007D5F2F"/>
    <w:rsid w:val="007D6253"/>
    <w:rsid w:val="007D656B"/>
    <w:rsid w:val="007D65E6"/>
    <w:rsid w:val="007D6902"/>
    <w:rsid w:val="007D6AE3"/>
    <w:rsid w:val="007D6D16"/>
    <w:rsid w:val="007D6E2A"/>
    <w:rsid w:val="007D71DE"/>
    <w:rsid w:val="007D77B8"/>
    <w:rsid w:val="007E0056"/>
    <w:rsid w:val="007E03A7"/>
    <w:rsid w:val="007E060A"/>
    <w:rsid w:val="007E11C6"/>
    <w:rsid w:val="007E15D7"/>
    <w:rsid w:val="007E2B1F"/>
    <w:rsid w:val="007E2E65"/>
    <w:rsid w:val="007E343B"/>
    <w:rsid w:val="007E3C2A"/>
    <w:rsid w:val="007E4217"/>
    <w:rsid w:val="007E42F5"/>
    <w:rsid w:val="007E4C58"/>
    <w:rsid w:val="007E565F"/>
    <w:rsid w:val="007E588A"/>
    <w:rsid w:val="007E58E4"/>
    <w:rsid w:val="007E5D4B"/>
    <w:rsid w:val="007E5E3B"/>
    <w:rsid w:val="007E6052"/>
    <w:rsid w:val="007E6913"/>
    <w:rsid w:val="007E6C44"/>
    <w:rsid w:val="007E7AB0"/>
    <w:rsid w:val="007E7AED"/>
    <w:rsid w:val="007E7B62"/>
    <w:rsid w:val="007E7CE1"/>
    <w:rsid w:val="007F0EB2"/>
    <w:rsid w:val="007F12A8"/>
    <w:rsid w:val="007F1367"/>
    <w:rsid w:val="007F14D5"/>
    <w:rsid w:val="007F17C3"/>
    <w:rsid w:val="007F1B68"/>
    <w:rsid w:val="007F1C1B"/>
    <w:rsid w:val="007F2854"/>
    <w:rsid w:val="007F3399"/>
    <w:rsid w:val="007F367D"/>
    <w:rsid w:val="007F3838"/>
    <w:rsid w:val="007F3BBC"/>
    <w:rsid w:val="007F4703"/>
    <w:rsid w:val="007F477C"/>
    <w:rsid w:val="007F479E"/>
    <w:rsid w:val="007F4E78"/>
    <w:rsid w:val="007F53A0"/>
    <w:rsid w:val="007F5CEB"/>
    <w:rsid w:val="007F6ACC"/>
    <w:rsid w:val="007F6F1F"/>
    <w:rsid w:val="007F6FB5"/>
    <w:rsid w:val="007F7338"/>
    <w:rsid w:val="007F73C0"/>
    <w:rsid w:val="007F7FB8"/>
    <w:rsid w:val="00801D81"/>
    <w:rsid w:val="00802123"/>
    <w:rsid w:val="0080216F"/>
    <w:rsid w:val="00802324"/>
    <w:rsid w:val="0080235C"/>
    <w:rsid w:val="008024B2"/>
    <w:rsid w:val="00802B6D"/>
    <w:rsid w:val="008032EE"/>
    <w:rsid w:val="008035ED"/>
    <w:rsid w:val="00803944"/>
    <w:rsid w:val="008039A7"/>
    <w:rsid w:val="008048FA"/>
    <w:rsid w:val="00804A25"/>
    <w:rsid w:val="00804C96"/>
    <w:rsid w:val="00804D8C"/>
    <w:rsid w:val="00805782"/>
    <w:rsid w:val="00805B83"/>
    <w:rsid w:val="00805DCA"/>
    <w:rsid w:val="0080603E"/>
    <w:rsid w:val="008060AF"/>
    <w:rsid w:val="00806981"/>
    <w:rsid w:val="00806AA8"/>
    <w:rsid w:val="00806B42"/>
    <w:rsid w:val="0080707A"/>
    <w:rsid w:val="00807ACE"/>
    <w:rsid w:val="008105A9"/>
    <w:rsid w:val="00810AD3"/>
    <w:rsid w:val="00810BEC"/>
    <w:rsid w:val="0081108A"/>
    <w:rsid w:val="008115C9"/>
    <w:rsid w:val="0081197B"/>
    <w:rsid w:val="008127C6"/>
    <w:rsid w:val="0081295B"/>
    <w:rsid w:val="00812F58"/>
    <w:rsid w:val="00813A7E"/>
    <w:rsid w:val="00814497"/>
    <w:rsid w:val="00815579"/>
    <w:rsid w:val="00815C62"/>
    <w:rsid w:val="00815EE3"/>
    <w:rsid w:val="00816DE6"/>
    <w:rsid w:val="00817245"/>
    <w:rsid w:val="00817459"/>
    <w:rsid w:val="008174C4"/>
    <w:rsid w:val="00817E5D"/>
    <w:rsid w:val="00817FB6"/>
    <w:rsid w:val="00820089"/>
    <w:rsid w:val="008202CF"/>
    <w:rsid w:val="008206CD"/>
    <w:rsid w:val="00820896"/>
    <w:rsid w:val="00820A33"/>
    <w:rsid w:val="00820BDA"/>
    <w:rsid w:val="0082174D"/>
    <w:rsid w:val="008217DE"/>
    <w:rsid w:val="008234FD"/>
    <w:rsid w:val="00823925"/>
    <w:rsid w:val="00823DA3"/>
    <w:rsid w:val="00824EB5"/>
    <w:rsid w:val="00825AED"/>
    <w:rsid w:val="00826013"/>
    <w:rsid w:val="008260EB"/>
    <w:rsid w:val="0082621A"/>
    <w:rsid w:val="008263BE"/>
    <w:rsid w:val="00826DBF"/>
    <w:rsid w:val="00826DE8"/>
    <w:rsid w:val="00827110"/>
    <w:rsid w:val="0082761F"/>
    <w:rsid w:val="0082778D"/>
    <w:rsid w:val="00827A85"/>
    <w:rsid w:val="00827C0A"/>
    <w:rsid w:val="00827C54"/>
    <w:rsid w:val="00830539"/>
    <w:rsid w:val="00830708"/>
    <w:rsid w:val="00830772"/>
    <w:rsid w:val="00830A68"/>
    <w:rsid w:val="0083115D"/>
    <w:rsid w:val="008311B1"/>
    <w:rsid w:val="008311DB"/>
    <w:rsid w:val="008314A9"/>
    <w:rsid w:val="0083150C"/>
    <w:rsid w:val="00831638"/>
    <w:rsid w:val="00832B45"/>
    <w:rsid w:val="00832D02"/>
    <w:rsid w:val="00833045"/>
    <w:rsid w:val="00833B46"/>
    <w:rsid w:val="00833EC5"/>
    <w:rsid w:val="00835017"/>
    <w:rsid w:val="0083515B"/>
    <w:rsid w:val="00836363"/>
    <w:rsid w:val="008366FE"/>
    <w:rsid w:val="0083687F"/>
    <w:rsid w:val="00836CE5"/>
    <w:rsid w:val="0083772C"/>
    <w:rsid w:val="00840A97"/>
    <w:rsid w:val="00840B76"/>
    <w:rsid w:val="008410E2"/>
    <w:rsid w:val="00841464"/>
    <w:rsid w:val="00841964"/>
    <w:rsid w:val="00841D5A"/>
    <w:rsid w:val="0084288E"/>
    <w:rsid w:val="00842D9F"/>
    <w:rsid w:val="00842DFF"/>
    <w:rsid w:val="00844131"/>
    <w:rsid w:val="008442B9"/>
    <w:rsid w:val="00844418"/>
    <w:rsid w:val="00844895"/>
    <w:rsid w:val="0084499B"/>
    <w:rsid w:val="00844B22"/>
    <w:rsid w:val="00845919"/>
    <w:rsid w:val="00845B15"/>
    <w:rsid w:val="00846366"/>
    <w:rsid w:val="00846664"/>
    <w:rsid w:val="008467B6"/>
    <w:rsid w:val="00846BC7"/>
    <w:rsid w:val="00846C25"/>
    <w:rsid w:val="008472B9"/>
    <w:rsid w:val="00847BFE"/>
    <w:rsid w:val="008504BA"/>
    <w:rsid w:val="00850769"/>
    <w:rsid w:val="0085092F"/>
    <w:rsid w:val="00850C9E"/>
    <w:rsid w:val="008511B3"/>
    <w:rsid w:val="008519AA"/>
    <w:rsid w:val="00851B5A"/>
    <w:rsid w:val="00851C38"/>
    <w:rsid w:val="00851DB5"/>
    <w:rsid w:val="00852220"/>
    <w:rsid w:val="00852851"/>
    <w:rsid w:val="0085289D"/>
    <w:rsid w:val="00852DD1"/>
    <w:rsid w:val="008530E9"/>
    <w:rsid w:val="0085343E"/>
    <w:rsid w:val="00853AE5"/>
    <w:rsid w:val="00853CEA"/>
    <w:rsid w:val="00854122"/>
    <w:rsid w:val="0085464E"/>
    <w:rsid w:val="00854DE3"/>
    <w:rsid w:val="008552C6"/>
    <w:rsid w:val="008552F2"/>
    <w:rsid w:val="008556FC"/>
    <w:rsid w:val="008560CB"/>
    <w:rsid w:val="008575D3"/>
    <w:rsid w:val="00857C91"/>
    <w:rsid w:val="00860078"/>
    <w:rsid w:val="00860551"/>
    <w:rsid w:val="00860736"/>
    <w:rsid w:val="008610B8"/>
    <w:rsid w:val="008611C0"/>
    <w:rsid w:val="008617AD"/>
    <w:rsid w:val="00861C3C"/>
    <w:rsid w:val="008620DC"/>
    <w:rsid w:val="00862217"/>
    <w:rsid w:val="0086292C"/>
    <w:rsid w:val="00862CFD"/>
    <w:rsid w:val="00862E0E"/>
    <w:rsid w:val="00862E57"/>
    <w:rsid w:val="0086363D"/>
    <w:rsid w:val="008637E6"/>
    <w:rsid w:val="00863E0C"/>
    <w:rsid w:val="0086414E"/>
    <w:rsid w:val="008645D7"/>
    <w:rsid w:val="008646BB"/>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F17"/>
    <w:rsid w:val="00870965"/>
    <w:rsid w:val="008710EC"/>
    <w:rsid w:val="00871184"/>
    <w:rsid w:val="00871431"/>
    <w:rsid w:val="00871BBE"/>
    <w:rsid w:val="00871D17"/>
    <w:rsid w:val="0087242F"/>
    <w:rsid w:val="00872591"/>
    <w:rsid w:val="008728EE"/>
    <w:rsid w:val="00872965"/>
    <w:rsid w:val="008729CB"/>
    <w:rsid w:val="00872C70"/>
    <w:rsid w:val="00872DBF"/>
    <w:rsid w:val="0087338C"/>
    <w:rsid w:val="00873AED"/>
    <w:rsid w:val="00873B19"/>
    <w:rsid w:val="00874135"/>
    <w:rsid w:val="008744FB"/>
    <w:rsid w:val="008746CF"/>
    <w:rsid w:val="00874BE6"/>
    <w:rsid w:val="008759BB"/>
    <w:rsid w:val="00875AA3"/>
    <w:rsid w:val="008773AF"/>
    <w:rsid w:val="008773E3"/>
    <w:rsid w:val="00877532"/>
    <w:rsid w:val="00877D3A"/>
    <w:rsid w:val="00880056"/>
    <w:rsid w:val="00880185"/>
    <w:rsid w:val="00880589"/>
    <w:rsid w:val="00880803"/>
    <w:rsid w:val="00880EBB"/>
    <w:rsid w:val="0088160D"/>
    <w:rsid w:val="00881724"/>
    <w:rsid w:val="008817F5"/>
    <w:rsid w:val="008820B2"/>
    <w:rsid w:val="008823AE"/>
    <w:rsid w:val="00882620"/>
    <w:rsid w:val="00882AE6"/>
    <w:rsid w:val="0088331A"/>
    <w:rsid w:val="00883501"/>
    <w:rsid w:val="008845AF"/>
    <w:rsid w:val="0088483A"/>
    <w:rsid w:val="00884843"/>
    <w:rsid w:val="00884A31"/>
    <w:rsid w:val="00885081"/>
    <w:rsid w:val="008854CE"/>
    <w:rsid w:val="00885914"/>
    <w:rsid w:val="00885C26"/>
    <w:rsid w:val="00885D26"/>
    <w:rsid w:val="008860F2"/>
    <w:rsid w:val="008864B9"/>
    <w:rsid w:val="00886690"/>
    <w:rsid w:val="00886C19"/>
    <w:rsid w:val="00887423"/>
    <w:rsid w:val="0088748D"/>
    <w:rsid w:val="00887490"/>
    <w:rsid w:val="00887498"/>
    <w:rsid w:val="00890301"/>
    <w:rsid w:val="0089039B"/>
    <w:rsid w:val="00890E9D"/>
    <w:rsid w:val="00891BF4"/>
    <w:rsid w:val="00892D98"/>
    <w:rsid w:val="00893607"/>
    <w:rsid w:val="0089363B"/>
    <w:rsid w:val="00893E5E"/>
    <w:rsid w:val="00893FC8"/>
    <w:rsid w:val="008944B2"/>
    <w:rsid w:val="00894AB2"/>
    <w:rsid w:val="00895600"/>
    <w:rsid w:val="0089570A"/>
    <w:rsid w:val="00895CB5"/>
    <w:rsid w:val="00895CF8"/>
    <w:rsid w:val="00895DBC"/>
    <w:rsid w:val="00895F59"/>
    <w:rsid w:val="00896291"/>
    <w:rsid w:val="00896553"/>
    <w:rsid w:val="00896AFF"/>
    <w:rsid w:val="008973EC"/>
    <w:rsid w:val="008973F9"/>
    <w:rsid w:val="008976C6"/>
    <w:rsid w:val="00897A6D"/>
    <w:rsid w:val="00897FCB"/>
    <w:rsid w:val="008A039C"/>
    <w:rsid w:val="008A03A9"/>
    <w:rsid w:val="008A08E2"/>
    <w:rsid w:val="008A0AFF"/>
    <w:rsid w:val="008A0B25"/>
    <w:rsid w:val="008A127A"/>
    <w:rsid w:val="008A17E9"/>
    <w:rsid w:val="008A1874"/>
    <w:rsid w:val="008A1880"/>
    <w:rsid w:val="008A18EF"/>
    <w:rsid w:val="008A1D04"/>
    <w:rsid w:val="008A2C5C"/>
    <w:rsid w:val="008A3252"/>
    <w:rsid w:val="008A394D"/>
    <w:rsid w:val="008A442F"/>
    <w:rsid w:val="008A4556"/>
    <w:rsid w:val="008A4723"/>
    <w:rsid w:val="008A4B02"/>
    <w:rsid w:val="008A5016"/>
    <w:rsid w:val="008A55C0"/>
    <w:rsid w:val="008A57FD"/>
    <w:rsid w:val="008A5FB1"/>
    <w:rsid w:val="008A6025"/>
    <w:rsid w:val="008A6582"/>
    <w:rsid w:val="008A66A4"/>
    <w:rsid w:val="008A691E"/>
    <w:rsid w:val="008A6B2C"/>
    <w:rsid w:val="008A6E14"/>
    <w:rsid w:val="008A713F"/>
    <w:rsid w:val="008A770F"/>
    <w:rsid w:val="008A78E8"/>
    <w:rsid w:val="008A7D15"/>
    <w:rsid w:val="008B0887"/>
    <w:rsid w:val="008B0D2E"/>
    <w:rsid w:val="008B0D96"/>
    <w:rsid w:val="008B0FC6"/>
    <w:rsid w:val="008B12E3"/>
    <w:rsid w:val="008B1588"/>
    <w:rsid w:val="008B1C86"/>
    <w:rsid w:val="008B1E26"/>
    <w:rsid w:val="008B24D9"/>
    <w:rsid w:val="008B2537"/>
    <w:rsid w:val="008B2593"/>
    <w:rsid w:val="008B2C7D"/>
    <w:rsid w:val="008B2EE9"/>
    <w:rsid w:val="008B3616"/>
    <w:rsid w:val="008B3754"/>
    <w:rsid w:val="008B3CB5"/>
    <w:rsid w:val="008B50C4"/>
    <w:rsid w:val="008B5148"/>
    <w:rsid w:val="008B5173"/>
    <w:rsid w:val="008B580A"/>
    <w:rsid w:val="008B5CFD"/>
    <w:rsid w:val="008B5DDF"/>
    <w:rsid w:val="008B5E27"/>
    <w:rsid w:val="008B62A4"/>
    <w:rsid w:val="008B62F4"/>
    <w:rsid w:val="008B6332"/>
    <w:rsid w:val="008B67DB"/>
    <w:rsid w:val="008B6866"/>
    <w:rsid w:val="008B6D8E"/>
    <w:rsid w:val="008B7BB5"/>
    <w:rsid w:val="008C16BA"/>
    <w:rsid w:val="008C21B3"/>
    <w:rsid w:val="008C24BB"/>
    <w:rsid w:val="008C2E6A"/>
    <w:rsid w:val="008C3149"/>
    <w:rsid w:val="008C4160"/>
    <w:rsid w:val="008C437C"/>
    <w:rsid w:val="008C45EA"/>
    <w:rsid w:val="008C4B57"/>
    <w:rsid w:val="008C4C77"/>
    <w:rsid w:val="008C5017"/>
    <w:rsid w:val="008C513F"/>
    <w:rsid w:val="008C6288"/>
    <w:rsid w:val="008C665C"/>
    <w:rsid w:val="008C71AF"/>
    <w:rsid w:val="008C74F9"/>
    <w:rsid w:val="008C7850"/>
    <w:rsid w:val="008C7B57"/>
    <w:rsid w:val="008C7E99"/>
    <w:rsid w:val="008D0977"/>
    <w:rsid w:val="008D09C5"/>
    <w:rsid w:val="008D0CEC"/>
    <w:rsid w:val="008D13E9"/>
    <w:rsid w:val="008D158D"/>
    <w:rsid w:val="008D2330"/>
    <w:rsid w:val="008D2A83"/>
    <w:rsid w:val="008D2B3C"/>
    <w:rsid w:val="008D2D1E"/>
    <w:rsid w:val="008D3CFC"/>
    <w:rsid w:val="008D3EF5"/>
    <w:rsid w:val="008D467B"/>
    <w:rsid w:val="008D4A41"/>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217"/>
    <w:rsid w:val="008E0545"/>
    <w:rsid w:val="008E077C"/>
    <w:rsid w:val="008E0B61"/>
    <w:rsid w:val="008E1ABB"/>
    <w:rsid w:val="008E1CAE"/>
    <w:rsid w:val="008E2F95"/>
    <w:rsid w:val="008E3195"/>
    <w:rsid w:val="008E3366"/>
    <w:rsid w:val="008E3AB3"/>
    <w:rsid w:val="008E3DAD"/>
    <w:rsid w:val="008E4534"/>
    <w:rsid w:val="008E460A"/>
    <w:rsid w:val="008E4642"/>
    <w:rsid w:val="008E5089"/>
    <w:rsid w:val="008E53D7"/>
    <w:rsid w:val="008E54D0"/>
    <w:rsid w:val="008E5D9F"/>
    <w:rsid w:val="008E5F0F"/>
    <w:rsid w:val="008E695A"/>
    <w:rsid w:val="008E6B13"/>
    <w:rsid w:val="008E6B6C"/>
    <w:rsid w:val="008E70CE"/>
    <w:rsid w:val="008E70D7"/>
    <w:rsid w:val="008E744D"/>
    <w:rsid w:val="008E7558"/>
    <w:rsid w:val="008E75ED"/>
    <w:rsid w:val="008F001D"/>
    <w:rsid w:val="008F013D"/>
    <w:rsid w:val="008F0D7D"/>
    <w:rsid w:val="008F1001"/>
    <w:rsid w:val="008F1023"/>
    <w:rsid w:val="008F121F"/>
    <w:rsid w:val="008F124A"/>
    <w:rsid w:val="008F130D"/>
    <w:rsid w:val="008F181C"/>
    <w:rsid w:val="008F1EA3"/>
    <w:rsid w:val="008F201C"/>
    <w:rsid w:val="008F21C8"/>
    <w:rsid w:val="008F2305"/>
    <w:rsid w:val="008F248E"/>
    <w:rsid w:val="008F2D09"/>
    <w:rsid w:val="008F325A"/>
    <w:rsid w:val="008F4F82"/>
    <w:rsid w:val="008F5259"/>
    <w:rsid w:val="008F5B73"/>
    <w:rsid w:val="008F6087"/>
    <w:rsid w:val="008F6980"/>
    <w:rsid w:val="008F6B0D"/>
    <w:rsid w:val="008F6C04"/>
    <w:rsid w:val="008F6C87"/>
    <w:rsid w:val="008F73B1"/>
    <w:rsid w:val="008F7E71"/>
    <w:rsid w:val="009003D3"/>
    <w:rsid w:val="00900473"/>
    <w:rsid w:val="0090119D"/>
    <w:rsid w:val="00901B3A"/>
    <w:rsid w:val="00901C01"/>
    <w:rsid w:val="0090228C"/>
    <w:rsid w:val="00902AE2"/>
    <w:rsid w:val="00902C04"/>
    <w:rsid w:val="00902C46"/>
    <w:rsid w:val="0090311C"/>
    <w:rsid w:val="009034D4"/>
    <w:rsid w:val="00903AB9"/>
    <w:rsid w:val="00903D26"/>
    <w:rsid w:val="0090482D"/>
    <w:rsid w:val="00904A66"/>
    <w:rsid w:val="009054B5"/>
    <w:rsid w:val="00905DE8"/>
    <w:rsid w:val="00905E20"/>
    <w:rsid w:val="00906776"/>
    <w:rsid w:val="00906EC3"/>
    <w:rsid w:val="00906F21"/>
    <w:rsid w:val="00906FA0"/>
    <w:rsid w:val="009072A4"/>
    <w:rsid w:val="0090733E"/>
    <w:rsid w:val="00907ABE"/>
    <w:rsid w:val="00907F66"/>
    <w:rsid w:val="00907F9C"/>
    <w:rsid w:val="009103BE"/>
    <w:rsid w:val="00910604"/>
    <w:rsid w:val="00910B61"/>
    <w:rsid w:val="0091151B"/>
    <w:rsid w:val="009117EF"/>
    <w:rsid w:val="00912C65"/>
    <w:rsid w:val="00913AD2"/>
    <w:rsid w:val="00913E62"/>
    <w:rsid w:val="00914420"/>
    <w:rsid w:val="00914BDD"/>
    <w:rsid w:val="00914CD4"/>
    <w:rsid w:val="00914CF4"/>
    <w:rsid w:val="00914D68"/>
    <w:rsid w:val="00915022"/>
    <w:rsid w:val="0091537A"/>
    <w:rsid w:val="00915B24"/>
    <w:rsid w:val="00915E21"/>
    <w:rsid w:val="00916A0C"/>
    <w:rsid w:val="00916CC2"/>
    <w:rsid w:val="0091744E"/>
    <w:rsid w:val="009175F0"/>
    <w:rsid w:val="009179AA"/>
    <w:rsid w:val="00917D0F"/>
    <w:rsid w:val="0092011C"/>
    <w:rsid w:val="009203BF"/>
    <w:rsid w:val="00920582"/>
    <w:rsid w:val="00920CB1"/>
    <w:rsid w:val="00920D68"/>
    <w:rsid w:val="0092144E"/>
    <w:rsid w:val="009218C6"/>
    <w:rsid w:val="00921E78"/>
    <w:rsid w:val="0092260F"/>
    <w:rsid w:val="0092282F"/>
    <w:rsid w:val="00922CD1"/>
    <w:rsid w:val="00923307"/>
    <w:rsid w:val="00923756"/>
    <w:rsid w:val="00923C50"/>
    <w:rsid w:val="00923FDD"/>
    <w:rsid w:val="00924123"/>
    <w:rsid w:val="009245AE"/>
    <w:rsid w:val="00924A4C"/>
    <w:rsid w:val="00925189"/>
    <w:rsid w:val="00925403"/>
    <w:rsid w:val="00925919"/>
    <w:rsid w:val="00925A20"/>
    <w:rsid w:val="00925AC8"/>
    <w:rsid w:val="00925AFD"/>
    <w:rsid w:val="00925CD0"/>
    <w:rsid w:val="00926AF8"/>
    <w:rsid w:val="00926F68"/>
    <w:rsid w:val="00927964"/>
    <w:rsid w:val="00927D87"/>
    <w:rsid w:val="00927D90"/>
    <w:rsid w:val="00930A55"/>
    <w:rsid w:val="00931284"/>
    <w:rsid w:val="00931BFC"/>
    <w:rsid w:val="00931FF8"/>
    <w:rsid w:val="00932063"/>
    <w:rsid w:val="009321EB"/>
    <w:rsid w:val="009326D1"/>
    <w:rsid w:val="00932C6D"/>
    <w:rsid w:val="009331BD"/>
    <w:rsid w:val="009333B1"/>
    <w:rsid w:val="00934173"/>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E05"/>
    <w:rsid w:val="00940222"/>
    <w:rsid w:val="009403DE"/>
    <w:rsid w:val="009403EA"/>
    <w:rsid w:val="009403F5"/>
    <w:rsid w:val="0094118B"/>
    <w:rsid w:val="009411DB"/>
    <w:rsid w:val="009415CD"/>
    <w:rsid w:val="00941A06"/>
    <w:rsid w:val="00942011"/>
    <w:rsid w:val="009421E4"/>
    <w:rsid w:val="009424E7"/>
    <w:rsid w:val="009428BB"/>
    <w:rsid w:val="00942F47"/>
    <w:rsid w:val="00943987"/>
    <w:rsid w:val="00943A67"/>
    <w:rsid w:val="00944354"/>
    <w:rsid w:val="00944517"/>
    <w:rsid w:val="00944A6A"/>
    <w:rsid w:val="00944BF5"/>
    <w:rsid w:val="00944ECA"/>
    <w:rsid w:val="00944F85"/>
    <w:rsid w:val="00945755"/>
    <w:rsid w:val="00945A6F"/>
    <w:rsid w:val="00945FC0"/>
    <w:rsid w:val="00946283"/>
    <w:rsid w:val="009463E3"/>
    <w:rsid w:val="009463F0"/>
    <w:rsid w:val="00946496"/>
    <w:rsid w:val="00946E35"/>
    <w:rsid w:val="00946F85"/>
    <w:rsid w:val="00946F98"/>
    <w:rsid w:val="0094731A"/>
    <w:rsid w:val="009478CF"/>
    <w:rsid w:val="009503AE"/>
    <w:rsid w:val="00950578"/>
    <w:rsid w:val="0095058B"/>
    <w:rsid w:val="009505DE"/>
    <w:rsid w:val="00950CA4"/>
    <w:rsid w:val="00951C7A"/>
    <w:rsid w:val="00952340"/>
    <w:rsid w:val="009524BB"/>
    <w:rsid w:val="00952574"/>
    <w:rsid w:val="00952887"/>
    <w:rsid w:val="009531CB"/>
    <w:rsid w:val="0095343E"/>
    <w:rsid w:val="00953752"/>
    <w:rsid w:val="00953E6D"/>
    <w:rsid w:val="00953EF5"/>
    <w:rsid w:val="0095463B"/>
    <w:rsid w:val="0095470D"/>
    <w:rsid w:val="0095487C"/>
    <w:rsid w:val="00954942"/>
    <w:rsid w:val="00954B46"/>
    <w:rsid w:val="00954BC6"/>
    <w:rsid w:val="00954DB0"/>
    <w:rsid w:val="009553E9"/>
    <w:rsid w:val="009553F1"/>
    <w:rsid w:val="0095555D"/>
    <w:rsid w:val="0095624A"/>
    <w:rsid w:val="0095658D"/>
    <w:rsid w:val="00956602"/>
    <w:rsid w:val="00957C94"/>
    <w:rsid w:val="00957E8E"/>
    <w:rsid w:val="00960065"/>
    <w:rsid w:val="00960116"/>
    <w:rsid w:val="0096087A"/>
    <w:rsid w:val="00960AE3"/>
    <w:rsid w:val="00960BD0"/>
    <w:rsid w:val="00960CA0"/>
    <w:rsid w:val="00961125"/>
    <w:rsid w:val="00961BE4"/>
    <w:rsid w:val="00961CDC"/>
    <w:rsid w:val="00961D00"/>
    <w:rsid w:val="00961E3C"/>
    <w:rsid w:val="00961F11"/>
    <w:rsid w:val="009622E0"/>
    <w:rsid w:val="00962CA5"/>
    <w:rsid w:val="00962D15"/>
    <w:rsid w:val="00962E4E"/>
    <w:rsid w:val="00963736"/>
    <w:rsid w:val="0096399F"/>
    <w:rsid w:val="00963C4E"/>
    <w:rsid w:val="00964522"/>
    <w:rsid w:val="00964623"/>
    <w:rsid w:val="00964919"/>
    <w:rsid w:val="009649AE"/>
    <w:rsid w:val="009651A1"/>
    <w:rsid w:val="0096548A"/>
    <w:rsid w:val="009654E2"/>
    <w:rsid w:val="00965571"/>
    <w:rsid w:val="009657C5"/>
    <w:rsid w:val="00965D95"/>
    <w:rsid w:val="009660EF"/>
    <w:rsid w:val="0096733A"/>
    <w:rsid w:val="009673D0"/>
    <w:rsid w:val="00967D0D"/>
    <w:rsid w:val="009701D0"/>
    <w:rsid w:val="00970344"/>
    <w:rsid w:val="009708E1"/>
    <w:rsid w:val="00970A4D"/>
    <w:rsid w:val="00970F31"/>
    <w:rsid w:val="00971893"/>
    <w:rsid w:val="00971944"/>
    <w:rsid w:val="009722DF"/>
    <w:rsid w:val="00972516"/>
    <w:rsid w:val="00973E52"/>
    <w:rsid w:val="00974026"/>
    <w:rsid w:val="00974AEC"/>
    <w:rsid w:val="00974B6A"/>
    <w:rsid w:val="00974D9A"/>
    <w:rsid w:val="00974E97"/>
    <w:rsid w:val="00975309"/>
    <w:rsid w:val="00975764"/>
    <w:rsid w:val="009758CE"/>
    <w:rsid w:val="009759E5"/>
    <w:rsid w:val="009760A6"/>
    <w:rsid w:val="009766FC"/>
    <w:rsid w:val="00976DD9"/>
    <w:rsid w:val="00977294"/>
    <w:rsid w:val="0097786D"/>
    <w:rsid w:val="00977C5F"/>
    <w:rsid w:val="00981160"/>
    <w:rsid w:val="0098127A"/>
    <w:rsid w:val="0098161B"/>
    <w:rsid w:val="00982629"/>
    <w:rsid w:val="00982977"/>
    <w:rsid w:val="0098367F"/>
    <w:rsid w:val="00984CBC"/>
    <w:rsid w:val="00984DC3"/>
    <w:rsid w:val="00985910"/>
    <w:rsid w:val="00985A0C"/>
    <w:rsid w:val="00985CA5"/>
    <w:rsid w:val="00985F65"/>
    <w:rsid w:val="00986783"/>
    <w:rsid w:val="00986B33"/>
    <w:rsid w:val="00987224"/>
    <w:rsid w:val="0098724F"/>
    <w:rsid w:val="009873FC"/>
    <w:rsid w:val="0098799C"/>
    <w:rsid w:val="00987AA5"/>
    <w:rsid w:val="009901C2"/>
    <w:rsid w:val="00990F26"/>
    <w:rsid w:val="0099108D"/>
    <w:rsid w:val="00991AEF"/>
    <w:rsid w:val="00991ED2"/>
    <w:rsid w:val="009921B8"/>
    <w:rsid w:val="00992249"/>
    <w:rsid w:val="009938C6"/>
    <w:rsid w:val="00993988"/>
    <w:rsid w:val="00993BA1"/>
    <w:rsid w:val="00993BB9"/>
    <w:rsid w:val="009942DB"/>
    <w:rsid w:val="00994376"/>
    <w:rsid w:val="00994973"/>
    <w:rsid w:val="00994E50"/>
    <w:rsid w:val="00995578"/>
    <w:rsid w:val="009966FD"/>
    <w:rsid w:val="0099712C"/>
    <w:rsid w:val="0099735B"/>
    <w:rsid w:val="00997474"/>
    <w:rsid w:val="00997731"/>
    <w:rsid w:val="009A0295"/>
    <w:rsid w:val="009A035D"/>
    <w:rsid w:val="009A0908"/>
    <w:rsid w:val="009A0A60"/>
    <w:rsid w:val="009A0DAD"/>
    <w:rsid w:val="009A12CA"/>
    <w:rsid w:val="009A1560"/>
    <w:rsid w:val="009A1596"/>
    <w:rsid w:val="009A1672"/>
    <w:rsid w:val="009A1D33"/>
    <w:rsid w:val="009A219A"/>
    <w:rsid w:val="009A219F"/>
    <w:rsid w:val="009A2FEC"/>
    <w:rsid w:val="009A326E"/>
    <w:rsid w:val="009A3784"/>
    <w:rsid w:val="009A3933"/>
    <w:rsid w:val="009A3D75"/>
    <w:rsid w:val="009A3E0D"/>
    <w:rsid w:val="009A42A1"/>
    <w:rsid w:val="009A42F4"/>
    <w:rsid w:val="009A4477"/>
    <w:rsid w:val="009A4927"/>
    <w:rsid w:val="009A4DDE"/>
    <w:rsid w:val="009A4E06"/>
    <w:rsid w:val="009A570C"/>
    <w:rsid w:val="009A5DAF"/>
    <w:rsid w:val="009A61FC"/>
    <w:rsid w:val="009A638D"/>
    <w:rsid w:val="009A6877"/>
    <w:rsid w:val="009A6FB9"/>
    <w:rsid w:val="009A71E5"/>
    <w:rsid w:val="009A731D"/>
    <w:rsid w:val="009A77EC"/>
    <w:rsid w:val="009A799D"/>
    <w:rsid w:val="009B06E4"/>
    <w:rsid w:val="009B0CFD"/>
    <w:rsid w:val="009B0E91"/>
    <w:rsid w:val="009B233B"/>
    <w:rsid w:val="009B23AA"/>
    <w:rsid w:val="009B26E6"/>
    <w:rsid w:val="009B2BC7"/>
    <w:rsid w:val="009B2F41"/>
    <w:rsid w:val="009B365C"/>
    <w:rsid w:val="009B36A6"/>
    <w:rsid w:val="009B3D40"/>
    <w:rsid w:val="009B4F9E"/>
    <w:rsid w:val="009B578E"/>
    <w:rsid w:val="009B5DC2"/>
    <w:rsid w:val="009B5EAF"/>
    <w:rsid w:val="009B6418"/>
    <w:rsid w:val="009B649A"/>
    <w:rsid w:val="009B6C0F"/>
    <w:rsid w:val="009B6FAC"/>
    <w:rsid w:val="009B71C6"/>
    <w:rsid w:val="009B7449"/>
    <w:rsid w:val="009C0299"/>
    <w:rsid w:val="009C07BD"/>
    <w:rsid w:val="009C088D"/>
    <w:rsid w:val="009C0C93"/>
    <w:rsid w:val="009C0CC2"/>
    <w:rsid w:val="009C0CDC"/>
    <w:rsid w:val="009C142E"/>
    <w:rsid w:val="009C175B"/>
    <w:rsid w:val="009C1B84"/>
    <w:rsid w:val="009C2193"/>
    <w:rsid w:val="009C25A6"/>
    <w:rsid w:val="009C275D"/>
    <w:rsid w:val="009C2B8F"/>
    <w:rsid w:val="009C2BD5"/>
    <w:rsid w:val="009C2FCC"/>
    <w:rsid w:val="009C3913"/>
    <w:rsid w:val="009C3C43"/>
    <w:rsid w:val="009C3E5A"/>
    <w:rsid w:val="009C3F3A"/>
    <w:rsid w:val="009C401D"/>
    <w:rsid w:val="009C406E"/>
    <w:rsid w:val="009C4097"/>
    <w:rsid w:val="009C4435"/>
    <w:rsid w:val="009C4D1C"/>
    <w:rsid w:val="009C4D82"/>
    <w:rsid w:val="009C4E87"/>
    <w:rsid w:val="009C52F7"/>
    <w:rsid w:val="009C5472"/>
    <w:rsid w:val="009C5C00"/>
    <w:rsid w:val="009C5E2E"/>
    <w:rsid w:val="009C62E1"/>
    <w:rsid w:val="009C6A46"/>
    <w:rsid w:val="009C6B7A"/>
    <w:rsid w:val="009C6BF1"/>
    <w:rsid w:val="009C6C95"/>
    <w:rsid w:val="009C7C24"/>
    <w:rsid w:val="009C7E2D"/>
    <w:rsid w:val="009D07E1"/>
    <w:rsid w:val="009D0D6E"/>
    <w:rsid w:val="009D1019"/>
    <w:rsid w:val="009D142D"/>
    <w:rsid w:val="009D17F6"/>
    <w:rsid w:val="009D1BB3"/>
    <w:rsid w:val="009D20D9"/>
    <w:rsid w:val="009D236A"/>
    <w:rsid w:val="009D2760"/>
    <w:rsid w:val="009D2AE5"/>
    <w:rsid w:val="009D2B11"/>
    <w:rsid w:val="009D2D40"/>
    <w:rsid w:val="009D38C8"/>
    <w:rsid w:val="009D39C1"/>
    <w:rsid w:val="009D3D0C"/>
    <w:rsid w:val="009D3E31"/>
    <w:rsid w:val="009D493D"/>
    <w:rsid w:val="009D531A"/>
    <w:rsid w:val="009D55B6"/>
    <w:rsid w:val="009D572A"/>
    <w:rsid w:val="009D65DD"/>
    <w:rsid w:val="009D6964"/>
    <w:rsid w:val="009D697F"/>
    <w:rsid w:val="009D6D27"/>
    <w:rsid w:val="009D6E91"/>
    <w:rsid w:val="009D70AB"/>
    <w:rsid w:val="009D7492"/>
    <w:rsid w:val="009D75A7"/>
    <w:rsid w:val="009E0855"/>
    <w:rsid w:val="009E0CDD"/>
    <w:rsid w:val="009E0D16"/>
    <w:rsid w:val="009E130C"/>
    <w:rsid w:val="009E1FC2"/>
    <w:rsid w:val="009E2425"/>
    <w:rsid w:val="009E26EA"/>
    <w:rsid w:val="009E2C1D"/>
    <w:rsid w:val="009E3160"/>
    <w:rsid w:val="009E3C7A"/>
    <w:rsid w:val="009E3E3C"/>
    <w:rsid w:val="009E50D9"/>
    <w:rsid w:val="009E5A4B"/>
    <w:rsid w:val="009E6350"/>
    <w:rsid w:val="009E7458"/>
    <w:rsid w:val="009E7E7F"/>
    <w:rsid w:val="009F0384"/>
    <w:rsid w:val="009F09D6"/>
    <w:rsid w:val="009F0BD1"/>
    <w:rsid w:val="009F0F91"/>
    <w:rsid w:val="009F111D"/>
    <w:rsid w:val="009F19DD"/>
    <w:rsid w:val="009F1A0F"/>
    <w:rsid w:val="009F1A9D"/>
    <w:rsid w:val="009F20C1"/>
    <w:rsid w:val="009F25D8"/>
    <w:rsid w:val="009F2BCB"/>
    <w:rsid w:val="009F2D5B"/>
    <w:rsid w:val="009F2DF6"/>
    <w:rsid w:val="009F41A7"/>
    <w:rsid w:val="009F435B"/>
    <w:rsid w:val="009F44F9"/>
    <w:rsid w:val="009F46FD"/>
    <w:rsid w:val="009F5079"/>
    <w:rsid w:val="009F58A4"/>
    <w:rsid w:val="009F5933"/>
    <w:rsid w:val="009F6168"/>
    <w:rsid w:val="009F6932"/>
    <w:rsid w:val="009F7306"/>
    <w:rsid w:val="009F7A17"/>
    <w:rsid w:val="009F7ABD"/>
    <w:rsid w:val="00A0018F"/>
    <w:rsid w:val="00A00DD7"/>
    <w:rsid w:val="00A01977"/>
    <w:rsid w:val="00A01EC6"/>
    <w:rsid w:val="00A02790"/>
    <w:rsid w:val="00A0280D"/>
    <w:rsid w:val="00A02816"/>
    <w:rsid w:val="00A02ADC"/>
    <w:rsid w:val="00A02AEE"/>
    <w:rsid w:val="00A03012"/>
    <w:rsid w:val="00A03201"/>
    <w:rsid w:val="00A03818"/>
    <w:rsid w:val="00A03957"/>
    <w:rsid w:val="00A039D5"/>
    <w:rsid w:val="00A03B26"/>
    <w:rsid w:val="00A03DBF"/>
    <w:rsid w:val="00A05078"/>
    <w:rsid w:val="00A05120"/>
    <w:rsid w:val="00A05184"/>
    <w:rsid w:val="00A05569"/>
    <w:rsid w:val="00A0559B"/>
    <w:rsid w:val="00A0561F"/>
    <w:rsid w:val="00A0572B"/>
    <w:rsid w:val="00A05F59"/>
    <w:rsid w:val="00A0633B"/>
    <w:rsid w:val="00A068C0"/>
    <w:rsid w:val="00A06DCC"/>
    <w:rsid w:val="00A06E67"/>
    <w:rsid w:val="00A076BE"/>
    <w:rsid w:val="00A10033"/>
    <w:rsid w:val="00A106F1"/>
    <w:rsid w:val="00A10AD6"/>
    <w:rsid w:val="00A10CAB"/>
    <w:rsid w:val="00A10F59"/>
    <w:rsid w:val="00A1172C"/>
    <w:rsid w:val="00A1181C"/>
    <w:rsid w:val="00A11C6E"/>
    <w:rsid w:val="00A12614"/>
    <w:rsid w:val="00A129A4"/>
    <w:rsid w:val="00A12D12"/>
    <w:rsid w:val="00A136F6"/>
    <w:rsid w:val="00A13720"/>
    <w:rsid w:val="00A13A67"/>
    <w:rsid w:val="00A141ED"/>
    <w:rsid w:val="00A14925"/>
    <w:rsid w:val="00A14BF9"/>
    <w:rsid w:val="00A14CA9"/>
    <w:rsid w:val="00A15164"/>
    <w:rsid w:val="00A15335"/>
    <w:rsid w:val="00A15927"/>
    <w:rsid w:val="00A162D3"/>
    <w:rsid w:val="00A163BE"/>
    <w:rsid w:val="00A1689E"/>
    <w:rsid w:val="00A16A26"/>
    <w:rsid w:val="00A16D70"/>
    <w:rsid w:val="00A16F75"/>
    <w:rsid w:val="00A1794C"/>
    <w:rsid w:val="00A17973"/>
    <w:rsid w:val="00A17B09"/>
    <w:rsid w:val="00A17CF3"/>
    <w:rsid w:val="00A202C8"/>
    <w:rsid w:val="00A206F2"/>
    <w:rsid w:val="00A20CAA"/>
    <w:rsid w:val="00A20D33"/>
    <w:rsid w:val="00A21054"/>
    <w:rsid w:val="00A215D4"/>
    <w:rsid w:val="00A219A7"/>
    <w:rsid w:val="00A21AC2"/>
    <w:rsid w:val="00A21AD1"/>
    <w:rsid w:val="00A21EA3"/>
    <w:rsid w:val="00A223BF"/>
    <w:rsid w:val="00A22512"/>
    <w:rsid w:val="00A22868"/>
    <w:rsid w:val="00A2369B"/>
    <w:rsid w:val="00A240A3"/>
    <w:rsid w:val="00A24408"/>
    <w:rsid w:val="00A24AC4"/>
    <w:rsid w:val="00A24BAD"/>
    <w:rsid w:val="00A25242"/>
    <w:rsid w:val="00A254E9"/>
    <w:rsid w:val="00A25C5B"/>
    <w:rsid w:val="00A25E70"/>
    <w:rsid w:val="00A263CF"/>
    <w:rsid w:val="00A26857"/>
    <w:rsid w:val="00A26911"/>
    <w:rsid w:val="00A26F8D"/>
    <w:rsid w:val="00A2734E"/>
    <w:rsid w:val="00A27FC1"/>
    <w:rsid w:val="00A30220"/>
    <w:rsid w:val="00A30607"/>
    <w:rsid w:val="00A307AE"/>
    <w:rsid w:val="00A30D63"/>
    <w:rsid w:val="00A3135C"/>
    <w:rsid w:val="00A315D3"/>
    <w:rsid w:val="00A31856"/>
    <w:rsid w:val="00A31A69"/>
    <w:rsid w:val="00A31BFA"/>
    <w:rsid w:val="00A32023"/>
    <w:rsid w:val="00A32A64"/>
    <w:rsid w:val="00A32F2C"/>
    <w:rsid w:val="00A33C1F"/>
    <w:rsid w:val="00A33DFE"/>
    <w:rsid w:val="00A340E6"/>
    <w:rsid w:val="00A34755"/>
    <w:rsid w:val="00A34D12"/>
    <w:rsid w:val="00A3524A"/>
    <w:rsid w:val="00A352CD"/>
    <w:rsid w:val="00A35867"/>
    <w:rsid w:val="00A35868"/>
    <w:rsid w:val="00A3694D"/>
    <w:rsid w:val="00A36AC2"/>
    <w:rsid w:val="00A36D13"/>
    <w:rsid w:val="00A37192"/>
    <w:rsid w:val="00A37478"/>
    <w:rsid w:val="00A3750B"/>
    <w:rsid w:val="00A376DC"/>
    <w:rsid w:val="00A37DCB"/>
    <w:rsid w:val="00A4016D"/>
    <w:rsid w:val="00A405E4"/>
    <w:rsid w:val="00A40891"/>
    <w:rsid w:val="00A40B45"/>
    <w:rsid w:val="00A418BE"/>
    <w:rsid w:val="00A41F5E"/>
    <w:rsid w:val="00A4220A"/>
    <w:rsid w:val="00A425DE"/>
    <w:rsid w:val="00A42603"/>
    <w:rsid w:val="00A426D5"/>
    <w:rsid w:val="00A42B14"/>
    <w:rsid w:val="00A42E5A"/>
    <w:rsid w:val="00A43A7C"/>
    <w:rsid w:val="00A44060"/>
    <w:rsid w:val="00A4444D"/>
    <w:rsid w:val="00A44455"/>
    <w:rsid w:val="00A44BD5"/>
    <w:rsid w:val="00A45317"/>
    <w:rsid w:val="00A45EB6"/>
    <w:rsid w:val="00A46765"/>
    <w:rsid w:val="00A46E8F"/>
    <w:rsid w:val="00A4762B"/>
    <w:rsid w:val="00A501CD"/>
    <w:rsid w:val="00A50317"/>
    <w:rsid w:val="00A50594"/>
    <w:rsid w:val="00A50926"/>
    <w:rsid w:val="00A50D0C"/>
    <w:rsid w:val="00A50F27"/>
    <w:rsid w:val="00A51BCA"/>
    <w:rsid w:val="00A522DD"/>
    <w:rsid w:val="00A52AD9"/>
    <w:rsid w:val="00A52ADD"/>
    <w:rsid w:val="00A52B54"/>
    <w:rsid w:val="00A52DBE"/>
    <w:rsid w:val="00A52EA7"/>
    <w:rsid w:val="00A53140"/>
    <w:rsid w:val="00A531D6"/>
    <w:rsid w:val="00A5325B"/>
    <w:rsid w:val="00A532A8"/>
    <w:rsid w:val="00A53A3C"/>
    <w:rsid w:val="00A53AE1"/>
    <w:rsid w:val="00A53BD2"/>
    <w:rsid w:val="00A542B1"/>
    <w:rsid w:val="00A545BE"/>
    <w:rsid w:val="00A547BC"/>
    <w:rsid w:val="00A54E42"/>
    <w:rsid w:val="00A54F2A"/>
    <w:rsid w:val="00A55AFC"/>
    <w:rsid w:val="00A55C61"/>
    <w:rsid w:val="00A55C6F"/>
    <w:rsid w:val="00A5640D"/>
    <w:rsid w:val="00A56867"/>
    <w:rsid w:val="00A60387"/>
    <w:rsid w:val="00A605C8"/>
    <w:rsid w:val="00A60DD3"/>
    <w:rsid w:val="00A61183"/>
    <w:rsid w:val="00A611EF"/>
    <w:rsid w:val="00A61774"/>
    <w:rsid w:val="00A61911"/>
    <w:rsid w:val="00A61CD8"/>
    <w:rsid w:val="00A61FCA"/>
    <w:rsid w:val="00A620F9"/>
    <w:rsid w:val="00A623F7"/>
    <w:rsid w:val="00A62614"/>
    <w:rsid w:val="00A62EFA"/>
    <w:rsid w:val="00A6324C"/>
    <w:rsid w:val="00A63EEE"/>
    <w:rsid w:val="00A64055"/>
    <w:rsid w:val="00A64197"/>
    <w:rsid w:val="00A643D5"/>
    <w:rsid w:val="00A643E8"/>
    <w:rsid w:val="00A64D86"/>
    <w:rsid w:val="00A6531B"/>
    <w:rsid w:val="00A65453"/>
    <w:rsid w:val="00A657B0"/>
    <w:rsid w:val="00A6608F"/>
    <w:rsid w:val="00A668A9"/>
    <w:rsid w:val="00A66CA0"/>
    <w:rsid w:val="00A67370"/>
    <w:rsid w:val="00A6784F"/>
    <w:rsid w:val="00A67BDB"/>
    <w:rsid w:val="00A704DF"/>
    <w:rsid w:val="00A715A7"/>
    <w:rsid w:val="00A71816"/>
    <w:rsid w:val="00A71A6A"/>
    <w:rsid w:val="00A71B19"/>
    <w:rsid w:val="00A721DD"/>
    <w:rsid w:val="00A7239C"/>
    <w:rsid w:val="00A72E0A"/>
    <w:rsid w:val="00A73793"/>
    <w:rsid w:val="00A73849"/>
    <w:rsid w:val="00A73A9C"/>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9F4"/>
    <w:rsid w:val="00A77DEB"/>
    <w:rsid w:val="00A80293"/>
    <w:rsid w:val="00A803D1"/>
    <w:rsid w:val="00A80B4E"/>
    <w:rsid w:val="00A80E64"/>
    <w:rsid w:val="00A813B7"/>
    <w:rsid w:val="00A815FB"/>
    <w:rsid w:val="00A81A3F"/>
    <w:rsid w:val="00A81DF7"/>
    <w:rsid w:val="00A81E3B"/>
    <w:rsid w:val="00A822A9"/>
    <w:rsid w:val="00A825EB"/>
    <w:rsid w:val="00A829DE"/>
    <w:rsid w:val="00A83094"/>
    <w:rsid w:val="00A83F12"/>
    <w:rsid w:val="00A840AF"/>
    <w:rsid w:val="00A854AB"/>
    <w:rsid w:val="00A8566D"/>
    <w:rsid w:val="00A86EA2"/>
    <w:rsid w:val="00A876C4"/>
    <w:rsid w:val="00A87C95"/>
    <w:rsid w:val="00A87E08"/>
    <w:rsid w:val="00A9068B"/>
    <w:rsid w:val="00A909AE"/>
    <w:rsid w:val="00A909E9"/>
    <w:rsid w:val="00A90D12"/>
    <w:rsid w:val="00A90FAF"/>
    <w:rsid w:val="00A914A1"/>
    <w:rsid w:val="00A918CA"/>
    <w:rsid w:val="00A9196E"/>
    <w:rsid w:val="00A91ABD"/>
    <w:rsid w:val="00A92097"/>
    <w:rsid w:val="00A92531"/>
    <w:rsid w:val="00A92622"/>
    <w:rsid w:val="00A92CD5"/>
    <w:rsid w:val="00A92F16"/>
    <w:rsid w:val="00A93892"/>
    <w:rsid w:val="00A93D9B"/>
    <w:rsid w:val="00A93E0B"/>
    <w:rsid w:val="00A945E9"/>
    <w:rsid w:val="00A946A4"/>
    <w:rsid w:val="00A949A5"/>
    <w:rsid w:val="00A94E36"/>
    <w:rsid w:val="00A94F2B"/>
    <w:rsid w:val="00A94F82"/>
    <w:rsid w:val="00A9539D"/>
    <w:rsid w:val="00A96017"/>
    <w:rsid w:val="00A9630B"/>
    <w:rsid w:val="00A964BC"/>
    <w:rsid w:val="00A96C84"/>
    <w:rsid w:val="00A971E7"/>
    <w:rsid w:val="00A97D6B"/>
    <w:rsid w:val="00AA034C"/>
    <w:rsid w:val="00AA0AA4"/>
    <w:rsid w:val="00AA0AA6"/>
    <w:rsid w:val="00AA0BAE"/>
    <w:rsid w:val="00AA1214"/>
    <w:rsid w:val="00AA12C4"/>
    <w:rsid w:val="00AA1715"/>
    <w:rsid w:val="00AA1783"/>
    <w:rsid w:val="00AA1A23"/>
    <w:rsid w:val="00AA1B0B"/>
    <w:rsid w:val="00AA1D7F"/>
    <w:rsid w:val="00AA2F0E"/>
    <w:rsid w:val="00AA34EC"/>
    <w:rsid w:val="00AA3724"/>
    <w:rsid w:val="00AA3926"/>
    <w:rsid w:val="00AA3BED"/>
    <w:rsid w:val="00AA4098"/>
    <w:rsid w:val="00AA49B5"/>
    <w:rsid w:val="00AA54F3"/>
    <w:rsid w:val="00AA554E"/>
    <w:rsid w:val="00AA5775"/>
    <w:rsid w:val="00AA5D37"/>
    <w:rsid w:val="00AA5F7C"/>
    <w:rsid w:val="00AA5FD0"/>
    <w:rsid w:val="00AA6187"/>
    <w:rsid w:val="00AA6266"/>
    <w:rsid w:val="00AA69B8"/>
    <w:rsid w:val="00AA7351"/>
    <w:rsid w:val="00AA7618"/>
    <w:rsid w:val="00AA7CCE"/>
    <w:rsid w:val="00AB071E"/>
    <w:rsid w:val="00AB1110"/>
    <w:rsid w:val="00AB1D20"/>
    <w:rsid w:val="00AB34CE"/>
    <w:rsid w:val="00AB3875"/>
    <w:rsid w:val="00AB3CCE"/>
    <w:rsid w:val="00AB4000"/>
    <w:rsid w:val="00AB41CE"/>
    <w:rsid w:val="00AB4213"/>
    <w:rsid w:val="00AB424D"/>
    <w:rsid w:val="00AB463F"/>
    <w:rsid w:val="00AB47BF"/>
    <w:rsid w:val="00AB4C5E"/>
    <w:rsid w:val="00AB4E0E"/>
    <w:rsid w:val="00AB574B"/>
    <w:rsid w:val="00AB58CD"/>
    <w:rsid w:val="00AB6062"/>
    <w:rsid w:val="00AB61E6"/>
    <w:rsid w:val="00AB6324"/>
    <w:rsid w:val="00AB6545"/>
    <w:rsid w:val="00AB659E"/>
    <w:rsid w:val="00AB66C3"/>
    <w:rsid w:val="00AB6B32"/>
    <w:rsid w:val="00AB6E71"/>
    <w:rsid w:val="00AB6F5B"/>
    <w:rsid w:val="00AB787E"/>
    <w:rsid w:val="00AB7D63"/>
    <w:rsid w:val="00AB7DB0"/>
    <w:rsid w:val="00AB7DD1"/>
    <w:rsid w:val="00AB7E25"/>
    <w:rsid w:val="00AC0033"/>
    <w:rsid w:val="00AC01B2"/>
    <w:rsid w:val="00AC03A7"/>
    <w:rsid w:val="00AC077F"/>
    <w:rsid w:val="00AC0C8B"/>
    <w:rsid w:val="00AC1F85"/>
    <w:rsid w:val="00AC2048"/>
    <w:rsid w:val="00AC2093"/>
    <w:rsid w:val="00AC22F9"/>
    <w:rsid w:val="00AC258A"/>
    <w:rsid w:val="00AC25B5"/>
    <w:rsid w:val="00AC261D"/>
    <w:rsid w:val="00AC285E"/>
    <w:rsid w:val="00AC2B45"/>
    <w:rsid w:val="00AC2D0F"/>
    <w:rsid w:val="00AC3612"/>
    <w:rsid w:val="00AC37E8"/>
    <w:rsid w:val="00AC3B85"/>
    <w:rsid w:val="00AC489B"/>
    <w:rsid w:val="00AC4D61"/>
    <w:rsid w:val="00AC51A4"/>
    <w:rsid w:val="00AC55FE"/>
    <w:rsid w:val="00AC5B1D"/>
    <w:rsid w:val="00AC6054"/>
    <w:rsid w:val="00AC687A"/>
    <w:rsid w:val="00AC6BA2"/>
    <w:rsid w:val="00AC6F9E"/>
    <w:rsid w:val="00AC6FF9"/>
    <w:rsid w:val="00AC7747"/>
    <w:rsid w:val="00AC79DE"/>
    <w:rsid w:val="00AC7A84"/>
    <w:rsid w:val="00AC7D29"/>
    <w:rsid w:val="00AD09F5"/>
    <w:rsid w:val="00AD0B36"/>
    <w:rsid w:val="00AD0BB1"/>
    <w:rsid w:val="00AD1426"/>
    <w:rsid w:val="00AD1769"/>
    <w:rsid w:val="00AD1C73"/>
    <w:rsid w:val="00AD240B"/>
    <w:rsid w:val="00AD28FB"/>
    <w:rsid w:val="00AD2BBB"/>
    <w:rsid w:val="00AD3178"/>
    <w:rsid w:val="00AD3463"/>
    <w:rsid w:val="00AD3B26"/>
    <w:rsid w:val="00AD3DD4"/>
    <w:rsid w:val="00AD3FBE"/>
    <w:rsid w:val="00AD41BF"/>
    <w:rsid w:val="00AD42D0"/>
    <w:rsid w:val="00AD4BD2"/>
    <w:rsid w:val="00AD4E11"/>
    <w:rsid w:val="00AD5BD3"/>
    <w:rsid w:val="00AD5D3E"/>
    <w:rsid w:val="00AD5E35"/>
    <w:rsid w:val="00AD6034"/>
    <w:rsid w:val="00AD6135"/>
    <w:rsid w:val="00AD61BD"/>
    <w:rsid w:val="00AD6D8E"/>
    <w:rsid w:val="00AD7070"/>
    <w:rsid w:val="00AD7506"/>
    <w:rsid w:val="00AE03D3"/>
    <w:rsid w:val="00AE0A45"/>
    <w:rsid w:val="00AE0F26"/>
    <w:rsid w:val="00AE1072"/>
    <w:rsid w:val="00AE13C1"/>
    <w:rsid w:val="00AE1B71"/>
    <w:rsid w:val="00AE29D7"/>
    <w:rsid w:val="00AE3027"/>
    <w:rsid w:val="00AE30AC"/>
    <w:rsid w:val="00AE346A"/>
    <w:rsid w:val="00AE3B4E"/>
    <w:rsid w:val="00AE4772"/>
    <w:rsid w:val="00AE4F17"/>
    <w:rsid w:val="00AE5975"/>
    <w:rsid w:val="00AE6214"/>
    <w:rsid w:val="00AE6244"/>
    <w:rsid w:val="00AE62FC"/>
    <w:rsid w:val="00AE6DE0"/>
    <w:rsid w:val="00AE7197"/>
    <w:rsid w:val="00AE7D9F"/>
    <w:rsid w:val="00AF0238"/>
    <w:rsid w:val="00AF0569"/>
    <w:rsid w:val="00AF056E"/>
    <w:rsid w:val="00AF0580"/>
    <w:rsid w:val="00AF065E"/>
    <w:rsid w:val="00AF0C57"/>
    <w:rsid w:val="00AF0F63"/>
    <w:rsid w:val="00AF1065"/>
    <w:rsid w:val="00AF1233"/>
    <w:rsid w:val="00AF1B58"/>
    <w:rsid w:val="00AF1B5A"/>
    <w:rsid w:val="00AF2678"/>
    <w:rsid w:val="00AF2863"/>
    <w:rsid w:val="00AF2989"/>
    <w:rsid w:val="00AF2B07"/>
    <w:rsid w:val="00AF3699"/>
    <w:rsid w:val="00AF3EDF"/>
    <w:rsid w:val="00AF465B"/>
    <w:rsid w:val="00AF4695"/>
    <w:rsid w:val="00AF4CB1"/>
    <w:rsid w:val="00AF52BC"/>
    <w:rsid w:val="00AF5C73"/>
    <w:rsid w:val="00AF5EE2"/>
    <w:rsid w:val="00AF6494"/>
    <w:rsid w:val="00AF68E4"/>
    <w:rsid w:val="00AF6AC9"/>
    <w:rsid w:val="00AF6B61"/>
    <w:rsid w:val="00AF6BDA"/>
    <w:rsid w:val="00AF6C66"/>
    <w:rsid w:val="00AF7225"/>
    <w:rsid w:val="00AF7275"/>
    <w:rsid w:val="00AF7333"/>
    <w:rsid w:val="00AF75F0"/>
    <w:rsid w:val="00AF78F1"/>
    <w:rsid w:val="00AF7C8E"/>
    <w:rsid w:val="00B00234"/>
    <w:rsid w:val="00B008FB"/>
    <w:rsid w:val="00B00949"/>
    <w:rsid w:val="00B00EE0"/>
    <w:rsid w:val="00B01404"/>
    <w:rsid w:val="00B01703"/>
    <w:rsid w:val="00B01CE9"/>
    <w:rsid w:val="00B023BC"/>
    <w:rsid w:val="00B028A6"/>
    <w:rsid w:val="00B02B30"/>
    <w:rsid w:val="00B02C2C"/>
    <w:rsid w:val="00B02D2E"/>
    <w:rsid w:val="00B02E5A"/>
    <w:rsid w:val="00B0307D"/>
    <w:rsid w:val="00B03B0B"/>
    <w:rsid w:val="00B03B1C"/>
    <w:rsid w:val="00B03F6E"/>
    <w:rsid w:val="00B0464D"/>
    <w:rsid w:val="00B04650"/>
    <w:rsid w:val="00B0488A"/>
    <w:rsid w:val="00B04A19"/>
    <w:rsid w:val="00B04B18"/>
    <w:rsid w:val="00B04DD1"/>
    <w:rsid w:val="00B05228"/>
    <w:rsid w:val="00B055AE"/>
    <w:rsid w:val="00B0604A"/>
    <w:rsid w:val="00B06CE9"/>
    <w:rsid w:val="00B07346"/>
    <w:rsid w:val="00B0775B"/>
    <w:rsid w:val="00B07CD2"/>
    <w:rsid w:val="00B102A2"/>
    <w:rsid w:val="00B103D5"/>
    <w:rsid w:val="00B1041E"/>
    <w:rsid w:val="00B115E5"/>
    <w:rsid w:val="00B11604"/>
    <w:rsid w:val="00B126A4"/>
    <w:rsid w:val="00B12ADB"/>
    <w:rsid w:val="00B12E78"/>
    <w:rsid w:val="00B12F01"/>
    <w:rsid w:val="00B13075"/>
    <w:rsid w:val="00B144BD"/>
    <w:rsid w:val="00B146CF"/>
    <w:rsid w:val="00B14B0D"/>
    <w:rsid w:val="00B14CA9"/>
    <w:rsid w:val="00B14F08"/>
    <w:rsid w:val="00B15053"/>
    <w:rsid w:val="00B15657"/>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15CB"/>
    <w:rsid w:val="00B2189D"/>
    <w:rsid w:val="00B2224C"/>
    <w:rsid w:val="00B223E7"/>
    <w:rsid w:val="00B2245A"/>
    <w:rsid w:val="00B224B7"/>
    <w:rsid w:val="00B224CB"/>
    <w:rsid w:val="00B22A78"/>
    <w:rsid w:val="00B2320A"/>
    <w:rsid w:val="00B2353A"/>
    <w:rsid w:val="00B23773"/>
    <w:rsid w:val="00B238A6"/>
    <w:rsid w:val="00B239F5"/>
    <w:rsid w:val="00B23FB6"/>
    <w:rsid w:val="00B257EA"/>
    <w:rsid w:val="00B25C51"/>
    <w:rsid w:val="00B25CC6"/>
    <w:rsid w:val="00B26454"/>
    <w:rsid w:val="00B26868"/>
    <w:rsid w:val="00B2718D"/>
    <w:rsid w:val="00B27200"/>
    <w:rsid w:val="00B273B3"/>
    <w:rsid w:val="00B27623"/>
    <w:rsid w:val="00B2786D"/>
    <w:rsid w:val="00B30245"/>
    <w:rsid w:val="00B318DC"/>
    <w:rsid w:val="00B3231E"/>
    <w:rsid w:val="00B32768"/>
    <w:rsid w:val="00B32DD5"/>
    <w:rsid w:val="00B32F81"/>
    <w:rsid w:val="00B33164"/>
    <w:rsid w:val="00B33C21"/>
    <w:rsid w:val="00B33D40"/>
    <w:rsid w:val="00B34622"/>
    <w:rsid w:val="00B34D28"/>
    <w:rsid w:val="00B34E3D"/>
    <w:rsid w:val="00B34ED3"/>
    <w:rsid w:val="00B363A8"/>
    <w:rsid w:val="00B376C2"/>
    <w:rsid w:val="00B3799A"/>
    <w:rsid w:val="00B37E6F"/>
    <w:rsid w:val="00B40910"/>
    <w:rsid w:val="00B40BA0"/>
    <w:rsid w:val="00B41160"/>
    <w:rsid w:val="00B41339"/>
    <w:rsid w:val="00B415A1"/>
    <w:rsid w:val="00B418D7"/>
    <w:rsid w:val="00B42823"/>
    <w:rsid w:val="00B42C58"/>
    <w:rsid w:val="00B42CF7"/>
    <w:rsid w:val="00B42E8C"/>
    <w:rsid w:val="00B42EE4"/>
    <w:rsid w:val="00B4303D"/>
    <w:rsid w:val="00B43243"/>
    <w:rsid w:val="00B436D9"/>
    <w:rsid w:val="00B43F71"/>
    <w:rsid w:val="00B441B3"/>
    <w:rsid w:val="00B443AA"/>
    <w:rsid w:val="00B44584"/>
    <w:rsid w:val="00B445D2"/>
    <w:rsid w:val="00B446F0"/>
    <w:rsid w:val="00B44BC6"/>
    <w:rsid w:val="00B44C68"/>
    <w:rsid w:val="00B44FC2"/>
    <w:rsid w:val="00B44FD4"/>
    <w:rsid w:val="00B45493"/>
    <w:rsid w:val="00B4570F"/>
    <w:rsid w:val="00B45B01"/>
    <w:rsid w:val="00B45DB4"/>
    <w:rsid w:val="00B45F63"/>
    <w:rsid w:val="00B465D6"/>
    <w:rsid w:val="00B46733"/>
    <w:rsid w:val="00B46B95"/>
    <w:rsid w:val="00B46F5E"/>
    <w:rsid w:val="00B47038"/>
    <w:rsid w:val="00B4766C"/>
    <w:rsid w:val="00B47671"/>
    <w:rsid w:val="00B4778A"/>
    <w:rsid w:val="00B47B86"/>
    <w:rsid w:val="00B47CD5"/>
    <w:rsid w:val="00B5007B"/>
    <w:rsid w:val="00B5062B"/>
    <w:rsid w:val="00B506E2"/>
    <w:rsid w:val="00B50BB8"/>
    <w:rsid w:val="00B51262"/>
    <w:rsid w:val="00B51962"/>
    <w:rsid w:val="00B51B33"/>
    <w:rsid w:val="00B51FB5"/>
    <w:rsid w:val="00B52113"/>
    <w:rsid w:val="00B52237"/>
    <w:rsid w:val="00B529CA"/>
    <w:rsid w:val="00B52B1E"/>
    <w:rsid w:val="00B5366F"/>
    <w:rsid w:val="00B537E7"/>
    <w:rsid w:val="00B53811"/>
    <w:rsid w:val="00B5410C"/>
    <w:rsid w:val="00B54809"/>
    <w:rsid w:val="00B54BA3"/>
    <w:rsid w:val="00B55373"/>
    <w:rsid w:val="00B5584C"/>
    <w:rsid w:val="00B5589E"/>
    <w:rsid w:val="00B55B2A"/>
    <w:rsid w:val="00B5629D"/>
    <w:rsid w:val="00B5641F"/>
    <w:rsid w:val="00B568CB"/>
    <w:rsid w:val="00B568E2"/>
    <w:rsid w:val="00B57102"/>
    <w:rsid w:val="00B57540"/>
    <w:rsid w:val="00B6055E"/>
    <w:rsid w:val="00B605B2"/>
    <w:rsid w:val="00B605F9"/>
    <w:rsid w:val="00B608BE"/>
    <w:rsid w:val="00B618E8"/>
    <w:rsid w:val="00B61C13"/>
    <w:rsid w:val="00B61C96"/>
    <w:rsid w:val="00B61DBF"/>
    <w:rsid w:val="00B61DCB"/>
    <w:rsid w:val="00B61E99"/>
    <w:rsid w:val="00B62864"/>
    <w:rsid w:val="00B628D4"/>
    <w:rsid w:val="00B632C3"/>
    <w:rsid w:val="00B6336C"/>
    <w:rsid w:val="00B633D9"/>
    <w:rsid w:val="00B63F5C"/>
    <w:rsid w:val="00B6471C"/>
    <w:rsid w:val="00B6513E"/>
    <w:rsid w:val="00B65595"/>
    <w:rsid w:val="00B658FB"/>
    <w:rsid w:val="00B65988"/>
    <w:rsid w:val="00B65D39"/>
    <w:rsid w:val="00B65E42"/>
    <w:rsid w:val="00B66250"/>
    <w:rsid w:val="00B66332"/>
    <w:rsid w:val="00B66358"/>
    <w:rsid w:val="00B6644E"/>
    <w:rsid w:val="00B66677"/>
    <w:rsid w:val="00B6670B"/>
    <w:rsid w:val="00B668F6"/>
    <w:rsid w:val="00B67499"/>
    <w:rsid w:val="00B67A80"/>
    <w:rsid w:val="00B70A50"/>
    <w:rsid w:val="00B70A8F"/>
    <w:rsid w:val="00B70E69"/>
    <w:rsid w:val="00B71555"/>
    <w:rsid w:val="00B71691"/>
    <w:rsid w:val="00B71A81"/>
    <w:rsid w:val="00B71D3C"/>
    <w:rsid w:val="00B71DE3"/>
    <w:rsid w:val="00B726B5"/>
    <w:rsid w:val="00B72871"/>
    <w:rsid w:val="00B728E2"/>
    <w:rsid w:val="00B728E9"/>
    <w:rsid w:val="00B73951"/>
    <w:rsid w:val="00B739B5"/>
    <w:rsid w:val="00B739F8"/>
    <w:rsid w:val="00B74618"/>
    <w:rsid w:val="00B74C1A"/>
    <w:rsid w:val="00B74C3F"/>
    <w:rsid w:val="00B75025"/>
    <w:rsid w:val="00B75D8C"/>
    <w:rsid w:val="00B75EB4"/>
    <w:rsid w:val="00B761BE"/>
    <w:rsid w:val="00B762B2"/>
    <w:rsid w:val="00B76AF9"/>
    <w:rsid w:val="00B7724E"/>
    <w:rsid w:val="00B77426"/>
    <w:rsid w:val="00B77A72"/>
    <w:rsid w:val="00B80129"/>
    <w:rsid w:val="00B8028A"/>
    <w:rsid w:val="00B80D55"/>
    <w:rsid w:val="00B81181"/>
    <w:rsid w:val="00B81297"/>
    <w:rsid w:val="00B812FF"/>
    <w:rsid w:val="00B81B1C"/>
    <w:rsid w:val="00B82B12"/>
    <w:rsid w:val="00B82BC5"/>
    <w:rsid w:val="00B82FEB"/>
    <w:rsid w:val="00B835E6"/>
    <w:rsid w:val="00B83A2A"/>
    <w:rsid w:val="00B83B5E"/>
    <w:rsid w:val="00B844E9"/>
    <w:rsid w:val="00B84AAC"/>
    <w:rsid w:val="00B84F07"/>
    <w:rsid w:val="00B84FFB"/>
    <w:rsid w:val="00B85321"/>
    <w:rsid w:val="00B85691"/>
    <w:rsid w:val="00B85ADF"/>
    <w:rsid w:val="00B85E5B"/>
    <w:rsid w:val="00B85FB0"/>
    <w:rsid w:val="00B864D8"/>
    <w:rsid w:val="00B864F5"/>
    <w:rsid w:val="00B86A54"/>
    <w:rsid w:val="00B86BB1"/>
    <w:rsid w:val="00B87728"/>
    <w:rsid w:val="00B901B3"/>
    <w:rsid w:val="00B90337"/>
    <w:rsid w:val="00B903C3"/>
    <w:rsid w:val="00B9143B"/>
    <w:rsid w:val="00B9155E"/>
    <w:rsid w:val="00B91901"/>
    <w:rsid w:val="00B9191C"/>
    <w:rsid w:val="00B91D6E"/>
    <w:rsid w:val="00B91DA8"/>
    <w:rsid w:val="00B91F74"/>
    <w:rsid w:val="00B92232"/>
    <w:rsid w:val="00B92928"/>
    <w:rsid w:val="00B92B05"/>
    <w:rsid w:val="00B92C5C"/>
    <w:rsid w:val="00B92DB5"/>
    <w:rsid w:val="00B93686"/>
    <w:rsid w:val="00B93E4F"/>
    <w:rsid w:val="00B9467F"/>
    <w:rsid w:val="00B94B73"/>
    <w:rsid w:val="00B94EB2"/>
    <w:rsid w:val="00B95660"/>
    <w:rsid w:val="00B9582D"/>
    <w:rsid w:val="00B959DC"/>
    <w:rsid w:val="00B95B53"/>
    <w:rsid w:val="00B95DEE"/>
    <w:rsid w:val="00B95F45"/>
    <w:rsid w:val="00B96593"/>
    <w:rsid w:val="00B96ADC"/>
    <w:rsid w:val="00B96CD3"/>
    <w:rsid w:val="00B96E9E"/>
    <w:rsid w:val="00B97DAD"/>
    <w:rsid w:val="00BA0405"/>
    <w:rsid w:val="00BA14BB"/>
    <w:rsid w:val="00BA1959"/>
    <w:rsid w:val="00BA1992"/>
    <w:rsid w:val="00BA1B13"/>
    <w:rsid w:val="00BA1C21"/>
    <w:rsid w:val="00BA1D82"/>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870"/>
    <w:rsid w:val="00BB0912"/>
    <w:rsid w:val="00BB0B11"/>
    <w:rsid w:val="00BB0C26"/>
    <w:rsid w:val="00BB0E1E"/>
    <w:rsid w:val="00BB1152"/>
    <w:rsid w:val="00BB11D3"/>
    <w:rsid w:val="00BB11DB"/>
    <w:rsid w:val="00BB1332"/>
    <w:rsid w:val="00BB152E"/>
    <w:rsid w:val="00BB16AA"/>
    <w:rsid w:val="00BB227E"/>
    <w:rsid w:val="00BB27C2"/>
    <w:rsid w:val="00BB2977"/>
    <w:rsid w:val="00BB29A9"/>
    <w:rsid w:val="00BB2A3E"/>
    <w:rsid w:val="00BB3FE1"/>
    <w:rsid w:val="00BB40BE"/>
    <w:rsid w:val="00BB429A"/>
    <w:rsid w:val="00BB44E3"/>
    <w:rsid w:val="00BB491F"/>
    <w:rsid w:val="00BB4DAB"/>
    <w:rsid w:val="00BB5089"/>
    <w:rsid w:val="00BB5412"/>
    <w:rsid w:val="00BB5656"/>
    <w:rsid w:val="00BB594E"/>
    <w:rsid w:val="00BB6123"/>
    <w:rsid w:val="00BB6147"/>
    <w:rsid w:val="00BB62E7"/>
    <w:rsid w:val="00BB7040"/>
    <w:rsid w:val="00BB7056"/>
    <w:rsid w:val="00BB70D0"/>
    <w:rsid w:val="00BB72AC"/>
    <w:rsid w:val="00BB7428"/>
    <w:rsid w:val="00BB798C"/>
    <w:rsid w:val="00BC0429"/>
    <w:rsid w:val="00BC149A"/>
    <w:rsid w:val="00BC1E4E"/>
    <w:rsid w:val="00BC2002"/>
    <w:rsid w:val="00BC255C"/>
    <w:rsid w:val="00BC2699"/>
    <w:rsid w:val="00BC2C46"/>
    <w:rsid w:val="00BC35F3"/>
    <w:rsid w:val="00BC44A7"/>
    <w:rsid w:val="00BC454D"/>
    <w:rsid w:val="00BC52D2"/>
    <w:rsid w:val="00BC5473"/>
    <w:rsid w:val="00BC5AB9"/>
    <w:rsid w:val="00BC5BA7"/>
    <w:rsid w:val="00BC6A2B"/>
    <w:rsid w:val="00BC7087"/>
    <w:rsid w:val="00BC71D5"/>
    <w:rsid w:val="00BC74F1"/>
    <w:rsid w:val="00BC7784"/>
    <w:rsid w:val="00BD01C7"/>
    <w:rsid w:val="00BD0463"/>
    <w:rsid w:val="00BD09D4"/>
    <w:rsid w:val="00BD258F"/>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99B"/>
    <w:rsid w:val="00BD6CD8"/>
    <w:rsid w:val="00BD6F89"/>
    <w:rsid w:val="00BD6FF6"/>
    <w:rsid w:val="00BD713D"/>
    <w:rsid w:val="00BD7896"/>
    <w:rsid w:val="00BD7C62"/>
    <w:rsid w:val="00BD7D6B"/>
    <w:rsid w:val="00BD7F61"/>
    <w:rsid w:val="00BE011D"/>
    <w:rsid w:val="00BE096B"/>
    <w:rsid w:val="00BE0F03"/>
    <w:rsid w:val="00BE1286"/>
    <w:rsid w:val="00BE18DD"/>
    <w:rsid w:val="00BE1D7E"/>
    <w:rsid w:val="00BE2D46"/>
    <w:rsid w:val="00BE2E02"/>
    <w:rsid w:val="00BE31F2"/>
    <w:rsid w:val="00BE363E"/>
    <w:rsid w:val="00BE36A6"/>
    <w:rsid w:val="00BE36B5"/>
    <w:rsid w:val="00BE37A2"/>
    <w:rsid w:val="00BE3991"/>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44"/>
    <w:rsid w:val="00BF0D1C"/>
    <w:rsid w:val="00BF1414"/>
    <w:rsid w:val="00BF1447"/>
    <w:rsid w:val="00BF149F"/>
    <w:rsid w:val="00BF18EA"/>
    <w:rsid w:val="00BF1901"/>
    <w:rsid w:val="00BF1BEF"/>
    <w:rsid w:val="00BF2668"/>
    <w:rsid w:val="00BF2FC9"/>
    <w:rsid w:val="00BF35E3"/>
    <w:rsid w:val="00BF38F4"/>
    <w:rsid w:val="00BF3942"/>
    <w:rsid w:val="00BF47DF"/>
    <w:rsid w:val="00BF4B4B"/>
    <w:rsid w:val="00BF4C59"/>
    <w:rsid w:val="00BF5374"/>
    <w:rsid w:val="00BF567C"/>
    <w:rsid w:val="00BF5BF9"/>
    <w:rsid w:val="00BF5C8B"/>
    <w:rsid w:val="00BF6470"/>
    <w:rsid w:val="00BF693E"/>
    <w:rsid w:val="00BF6A98"/>
    <w:rsid w:val="00BF6BB0"/>
    <w:rsid w:val="00BF6BEB"/>
    <w:rsid w:val="00BF76DA"/>
    <w:rsid w:val="00BF7B82"/>
    <w:rsid w:val="00C000FD"/>
    <w:rsid w:val="00C00710"/>
    <w:rsid w:val="00C00A8D"/>
    <w:rsid w:val="00C013F3"/>
    <w:rsid w:val="00C01CF8"/>
    <w:rsid w:val="00C0224A"/>
    <w:rsid w:val="00C02A57"/>
    <w:rsid w:val="00C02AFA"/>
    <w:rsid w:val="00C02E39"/>
    <w:rsid w:val="00C0358F"/>
    <w:rsid w:val="00C03B54"/>
    <w:rsid w:val="00C03B79"/>
    <w:rsid w:val="00C03C02"/>
    <w:rsid w:val="00C03C5F"/>
    <w:rsid w:val="00C03F35"/>
    <w:rsid w:val="00C04707"/>
    <w:rsid w:val="00C051A5"/>
    <w:rsid w:val="00C0557C"/>
    <w:rsid w:val="00C056DA"/>
    <w:rsid w:val="00C05755"/>
    <w:rsid w:val="00C05F17"/>
    <w:rsid w:val="00C065C3"/>
    <w:rsid w:val="00C10156"/>
    <w:rsid w:val="00C11343"/>
    <w:rsid w:val="00C113D1"/>
    <w:rsid w:val="00C1168D"/>
    <w:rsid w:val="00C11C7B"/>
    <w:rsid w:val="00C120D0"/>
    <w:rsid w:val="00C127F6"/>
    <w:rsid w:val="00C1349F"/>
    <w:rsid w:val="00C13A4C"/>
    <w:rsid w:val="00C13E99"/>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1777F"/>
    <w:rsid w:val="00C1795D"/>
    <w:rsid w:val="00C17A5E"/>
    <w:rsid w:val="00C20188"/>
    <w:rsid w:val="00C20346"/>
    <w:rsid w:val="00C20573"/>
    <w:rsid w:val="00C20717"/>
    <w:rsid w:val="00C209E0"/>
    <w:rsid w:val="00C2120F"/>
    <w:rsid w:val="00C21955"/>
    <w:rsid w:val="00C21A61"/>
    <w:rsid w:val="00C21C8F"/>
    <w:rsid w:val="00C21D46"/>
    <w:rsid w:val="00C21D79"/>
    <w:rsid w:val="00C229D6"/>
    <w:rsid w:val="00C22AE7"/>
    <w:rsid w:val="00C23AFE"/>
    <w:rsid w:val="00C23E68"/>
    <w:rsid w:val="00C241E3"/>
    <w:rsid w:val="00C24A09"/>
    <w:rsid w:val="00C24C72"/>
    <w:rsid w:val="00C24D54"/>
    <w:rsid w:val="00C24EAD"/>
    <w:rsid w:val="00C25746"/>
    <w:rsid w:val="00C2609E"/>
    <w:rsid w:val="00C260B8"/>
    <w:rsid w:val="00C2635E"/>
    <w:rsid w:val="00C2664E"/>
    <w:rsid w:val="00C26693"/>
    <w:rsid w:val="00C26B6E"/>
    <w:rsid w:val="00C26E4C"/>
    <w:rsid w:val="00C2744B"/>
    <w:rsid w:val="00C276AF"/>
    <w:rsid w:val="00C27B8C"/>
    <w:rsid w:val="00C27C6A"/>
    <w:rsid w:val="00C30634"/>
    <w:rsid w:val="00C309D7"/>
    <w:rsid w:val="00C30BCA"/>
    <w:rsid w:val="00C313FC"/>
    <w:rsid w:val="00C3183C"/>
    <w:rsid w:val="00C31A15"/>
    <w:rsid w:val="00C31AB2"/>
    <w:rsid w:val="00C32639"/>
    <w:rsid w:val="00C32A2A"/>
    <w:rsid w:val="00C333C8"/>
    <w:rsid w:val="00C33AA9"/>
    <w:rsid w:val="00C33B0D"/>
    <w:rsid w:val="00C33C08"/>
    <w:rsid w:val="00C3433B"/>
    <w:rsid w:val="00C3464E"/>
    <w:rsid w:val="00C346FB"/>
    <w:rsid w:val="00C34896"/>
    <w:rsid w:val="00C3558B"/>
    <w:rsid w:val="00C3588E"/>
    <w:rsid w:val="00C35B34"/>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1159"/>
    <w:rsid w:val="00C4175B"/>
    <w:rsid w:val="00C419F8"/>
    <w:rsid w:val="00C41A27"/>
    <w:rsid w:val="00C42422"/>
    <w:rsid w:val="00C4385F"/>
    <w:rsid w:val="00C43B16"/>
    <w:rsid w:val="00C4480E"/>
    <w:rsid w:val="00C44C88"/>
    <w:rsid w:val="00C45054"/>
    <w:rsid w:val="00C45152"/>
    <w:rsid w:val="00C4538A"/>
    <w:rsid w:val="00C4554A"/>
    <w:rsid w:val="00C456A5"/>
    <w:rsid w:val="00C457E6"/>
    <w:rsid w:val="00C459A4"/>
    <w:rsid w:val="00C45B8C"/>
    <w:rsid w:val="00C4627B"/>
    <w:rsid w:val="00C4628D"/>
    <w:rsid w:val="00C4659F"/>
    <w:rsid w:val="00C466D0"/>
    <w:rsid w:val="00C466FA"/>
    <w:rsid w:val="00C46798"/>
    <w:rsid w:val="00C46B3A"/>
    <w:rsid w:val="00C46C6C"/>
    <w:rsid w:val="00C47C21"/>
    <w:rsid w:val="00C47CEA"/>
    <w:rsid w:val="00C50603"/>
    <w:rsid w:val="00C50910"/>
    <w:rsid w:val="00C518B2"/>
    <w:rsid w:val="00C5299B"/>
    <w:rsid w:val="00C532AA"/>
    <w:rsid w:val="00C534BD"/>
    <w:rsid w:val="00C5371E"/>
    <w:rsid w:val="00C53A4B"/>
    <w:rsid w:val="00C5406B"/>
    <w:rsid w:val="00C543CE"/>
    <w:rsid w:val="00C544D7"/>
    <w:rsid w:val="00C54606"/>
    <w:rsid w:val="00C54874"/>
    <w:rsid w:val="00C54AC3"/>
    <w:rsid w:val="00C54BF1"/>
    <w:rsid w:val="00C54CD1"/>
    <w:rsid w:val="00C553F2"/>
    <w:rsid w:val="00C55404"/>
    <w:rsid w:val="00C555DA"/>
    <w:rsid w:val="00C55664"/>
    <w:rsid w:val="00C55825"/>
    <w:rsid w:val="00C56F13"/>
    <w:rsid w:val="00C56F6F"/>
    <w:rsid w:val="00C57376"/>
    <w:rsid w:val="00C575E3"/>
    <w:rsid w:val="00C5790C"/>
    <w:rsid w:val="00C57E7E"/>
    <w:rsid w:val="00C6024F"/>
    <w:rsid w:val="00C60536"/>
    <w:rsid w:val="00C606B1"/>
    <w:rsid w:val="00C61B89"/>
    <w:rsid w:val="00C62725"/>
    <w:rsid w:val="00C62948"/>
    <w:rsid w:val="00C63518"/>
    <w:rsid w:val="00C63D24"/>
    <w:rsid w:val="00C642D6"/>
    <w:rsid w:val="00C644F9"/>
    <w:rsid w:val="00C6450A"/>
    <w:rsid w:val="00C64661"/>
    <w:rsid w:val="00C6475D"/>
    <w:rsid w:val="00C64D77"/>
    <w:rsid w:val="00C65982"/>
    <w:rsid w:val="00C65C0F"/>
    <w:rsid w:val="00C661EF"/>
    <w:rsid w:val="00C66BE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98E"/>
    <w:rsid w:val="00C75C66"/>
    <w:rsid w:val="00C76092"/>
    <w:rsid w:val="00C76540"/>
    <w:rsid w:val="00C76800"/>
    <w:rsid w:val="00C77481"/>
    <w:rsid w:val="00C77775"/>
    <w:rsid w:val="00C779DC"/>
    <w:rsid w:val="00C77DDE"/>
    <w:rsid w:val="00C80370"/>
    <w:rsid w:val="00C81036"/>
    <w:rsid w:val="00C811BC"/>
    <w:rsid w:val="00C819E4"/>
    <w:rsid w:val="00C81EFC"/>
    <w:rsid w:val="00C820BF"/>
    <w:rsid w:val="00C824D2"/>
    <w:rsid w:val="00C8276D"/>
    <w:rsid w:val="00C84176"/>
    <w:rsid w:val="00C8420A"/>
    <w:rsid w:val="00C848B3"/>
    <w:rsid w:val="00C84A37"/>
    <w:rsid w:val="00C853BD"/>
    <w:rsid w:val="00C85422"/>
    <w:rsid w:val="00C85650"/>
    <w:rsid w:val="00C85AF4"/>
    <w:rsid w:val="00C85C23"/>
    <w:rsid w:val="00C86056"/>
    <w:rsid w:val="00C861AF"/>
    <w:rsid w:val="00C868F4"/>
    <w:rsid w:val="00C86E03"/>
    <w:rsid w:val="00C873CF"/>
    <w:rsid w:val="00C87A83"/>
    <w:rsid w:val="00C87FCE"/>
    <w:rsid w:val="00C9077D"/>
    <w:rsid w:val="00C90929"/>
    <w:rsid w:val="00C9098D"/>
    <w:rsid w:val="00C9100A"/>
    <w:rsid w:val="00C9115E"/>
    <w:rsid w:val="00C9255C"/>
    <w:rsid w:val="00C93832"/>
    <w:rsid w:val="00C9491C"/>
    <w:rsid w:val="00C94F65"/>
    <w:rsid w:val="00C94F97"/>
    <w:rsid w:val="00C950FB"/>
    <w:rsid w:val="00C951BC"/>
    <w:rsid w:val="00C9564D"/>
    <w:rsid w:val="00C956A8"/>
    <w:rsid w:val="00C957EA"/>
    <w:rsid w:val="00C95C54"/>
    <w:rsid w:val="00C96040"/>
    <w:rsid w:val="00C96BD2"/>
    <w:rsid w:val="00C97149"/>
    <w:rsid w:val="00C973AA"/>
    <w:rsid w:val="00C973B0"/>
    <w:rsid w:val="00C97409"/>
    <w:rsid w:val="00C97C60"/>
    <w:rsid w:val="00C97DE5"/>
    <w:rsid w:val="00CA0300"/>
    <w:rsid w:val="00CA096E"/>
    <w:rsid w:val="00CA0E9A"/>
    <w:rsid w:val="00CA100C"/>
    <w:rsid w:val="00CA115A"/>
    <w:rsid w:val="00CA16EF"/>
    <w:rsid w:val="00CA268E"/>
    <w:rsid w:val="00CA29FB"/>
    <w:rsid w:val="00CA2B58"/>
    <w:rsid w:val="00CA2E95"/>
    <w:rsid w:val="00CA2ED1"/>
    <w:rsid w:val="00CA309C"/>
    <w:rsid w:val="00CA34B3"/>
    <w:rsid w:val="00CA3CF0"/>
    <w:rsid w:val="00CA3F0C"/>
    <w:rsid w:val="00CA3F8E"/>
    <w:rsid w:val="00CA464F"/>
    <w:rsid w:val="00CA4A3C"/>
    <w:rsid w:val="00CA50A7"/>
    <w:rsid w:val="00CA5960"/>
    <w:rsid w:val="00CA5C94"/>
    <w:rsid w:val="00CA5CB7"/>
    <w:rsid w:val="00CA6077"/>
    <w:rsid w:val="00CA628B"/>
    <w:rsid w:val="00CA6BD2"/>
    <w:rsid w:val="00CA6D33"/>
    <w:rsid w:val="00CA7230"/>
    <w:rsid w:val="00CB033E"/>
    <w:rsid w:val="00CB0AD3"/>
    <w:rsid w:val="00CB100C"/>
    <w:rsid w:val="00CB11E3"/>
    <w:rsid w:val="00CB221E"/>
    <w:rsid w:val="00CB2A52"/>
    <w:rsid w:val="00CB2C9B"/>
    <w:rsid w:val="00CB2E03"/>
    <w:rsid w:val="00CB3324"/>
    <w:rsid w:val="00CB3EE9"/>
    <w:rsid w:val="00CB405E"/>
    <w:rsid w:val="00CB406B"/>
    <w:rsid w:val="00CB40CF"/>
    <w:rsid w:val="00CB4112"/>
    <w:rsid w:val="00CB4561"/>
    <w:rsid w:val="00CB48B7"/>
    <w:rsid w:val="00CB4F4A"/>
    <w:rsid w:val="00CB4F56"/>
    <w:rsid w:val="00CB5CC7"/>
    <w:rsid w:val="00CB683E"/>
    <w:rsid w:val="00CB6E0B"/>
    <w:rsid w:val="00CB7119"/>
    <w:rsid w:val="00CB7236"/>
    <w:rsid w:val="00CB763F"/>
    <w:rsid w:val="00CB76C2"/>
    <w:rsid w:val="00CB7B99"/>
    <w:rsid w:val="00CB7DF7"/>
    <w:rsid w:val="00CC099E"/>
    <w:rsid w:val="00CC0EB6"/>
    <w:rsid w:val="00CC0F3D"/>
    <w:rsid w:val="00CC11CA"/>
    <w:rsid w:val="00CC14C5"/>
    <w:rsid w:val="00CC1555"/>
    <w:rsid w:val="00CC1EFB"/>
    <w:rsid w:val="00CC2D6B"/>
    <w:rsid w:val="00CC2DFA"/>
    <w:rsid w:val="00CC3092"/>
    <w:rsid w:val="00CC3251"/>
    <w:rsid w:val="00CC3730"/>
    <w:rsid w:val="00CC3A90"/>
    <w:rsid w:val="00CC40EE"/>
    <w:rsid w:val="00CC414B"/>
    <w:rsid w:val="00CC438E"/>
    <w:rsid w:val="00CC4431"/>
    <w:rsid w:val="00CC4A6B"/>
    <w:rsid w:val="00CC4DC9"/>
    <w:rsid w:val="00CC4F6B"/>
    <w:rsid w:val="00CC5329"/>
    <w:rsid w:val="00CC5F30"/>
    <w:rsid w:val="00CC670A"/>
    <w:rsid w:val="00CC6874"/>
    <w:rsid w:val="00CC6E20"/>
    <w:rsid w:val="00CC6EDE"/>
    <w:rsid w:val="00CC6F5B"/>
    <w:rsid w:val="00CC6F71"/>
    <w:rsid w:val="00CC71E1"/>
    <w:rsid w:val="00CC74E5"/>
    <w:rsid w:val="00CC7DB6"/>
    <w:rsid w:val="00CC7DEC"/>
    <w:rsid w:val="00CC7EA6"/>
    <w:rsid w:val="00CD009B"/>
    <w:rsid w:val="00CD068D"/>
    <w:rsid w:val="00CD0915"/>
    <w:rsid w:val="00CD0CAB"/>
    <w:rsid w:val="00CD0FCB"/>
    <w:rsid w:val="00CD1039"/>
    <w:rsid w:val="00CD1F20"/>
    <w:rsid w:val="00CD21E9"/>
    <w:rsid w:val="00CD2B71"/>
    <w:rsid w:val="00CD2D33"/>
    <w:rsid w:val="00CD309C"/>
    <w:rsid w:val="00CD3330"/>
    <w:rsid w:val="00CD3946"/>
    <w:rsid w:val="00CD3952"/>
    <w:rsid w:val="00CD3B76"/>
    <w:rsid w:val="00CD3E4F"/>
    <w:rsid w:val="00CD425C"/>
    <w:rsid w:val="00CD43E6"/>
    <w:rsid w:val="00CD4646"/>
    <w:rsid w:val="00CD4A2D"/>
    <w:rsid w:val="00CD4B25"/>
    <w:rsid w:val="00CD4BA2"/>
    <w:rsid w:val="00CD4C79"/>
    <w:rsid w:val="00CD4E1D"/>
    <w:rsid w:val="00CD5568"/>
    <w:rsid w:val="00CD5823"/>
    <w:rsid w:val="00CD58D5"/>
    <w:rsid w:val="00CD5962"/>
    <w:rsid w:val="00CD5D24"/>
    <w:rsid w:val="00CD5F09"/>
    <w:rsid w:val="00CD6423"/>
    <w:rsid w:val="00CD6F85"/>
    <w:rsid w:val="00CD7039"/>
    <w:rsid w:val="00CD78DD"/>
    <w:rsid w:val="00CE06B7"/>
    <w:rsid w:val="00CE06D3"/>
    <w:rsid w:val="00CE0899"/>
    <w:rsid w:val="00CE0F95"/>
    <w:rsid w:val="00CE144E"/>
    <w:rsid w:val="00CE1560"/>
    <w:rsid w:val="00CE1E6B"/>
    <w:rsid w:val="00CE1FBC"/>
    <w:rsid w:val="00CE23EE"/>
    <w:rsid w:val="00CE251D"/>
    <w:rsid w:val="00CE254E"/>
    <w:rsid w:val="00CE2903"/>
    <w:rsid w:val="00CE2921"/>
    <w:rsid w:val="00CE2ACA"/>
    <w:rsid w:val="00CE305B"/>
    <w:rsid w:val="00CE3B46"/>
    <w:rsid w:val="00CE42E7"/>
    <w:rsid w:val="00CE4867"/>
    <w:rsid w:val="00CE48A3"/>
    <w:rsid w:val="00CE4A1E"/>
    <w:rsid w:val="00CE5158"/>
    <w:rsid w:val="00CE526B"/>
    <w:rsid w:val="00CE52B9"/>
    <w:rsid w:val="00CE59E9"/>
    <w:rsid w:val="00CE5AF7"/>
    <w:rsid w:val="00CE60C9"/>
    <w:rsid w:val="00CE636B"/>
    <w:rsid w:val="00CE6F1E"/>
    <w:rsid w:val="00CE7397"/>
    <w:rsid w:val="00CE73D0"/>
    <w:rsid w:val="00CE755C"/>
    <w:rsid w:val="00CE7609"/>
    <w:rsid w:val="00CE771D"/>
    <w:rsid w:val="00CE7A2A"/>
    <w:rsid w:val="00CF00B2"/>
    <w:rsid w:val="00CF0E41"/>
    <w:rsid w:val="00CF1252"/>
    <w:rsid w:val="00CF1395"/>
    <w:rsid w:val="00CF1A3E"/>
    <w:rsid w:val="00CF1AB2"/>
    <w:rsid w:val="00CF1DDD"/>
    <w:rsid w:val="00CF209B"/>
    <w:rsid w:val="00CF2455"/>
    <w:rsid w:val="00CF2722"/>
    <w:rsid w:val="00CF315B"/>
    <w:rsid w:val="00CF33C3"/>
    <w:rsid w:val="00CF3645"/>
    <w:rsid w:val="00CF471F"/>
    <w:rsid w:val="00CF4826"/>
    <w:rsid w:val="00CF4C06"/>
    <w:rsid w:val="00CF4D88"/>
    <w:rsid w:val="00CF523D"/>
    <w:rsid w:val="00CF5550"/>
    <w:rsid w:val="00CF6402"/>
    <w:rsid w:val="00CF6768"/>
    <w:rsid w:val="00CF6AEB"/>
    <w:rsid w:val="00CF7393"/>
    <w:rsid w:val="00CF7660"/>
    <w:rsid w:val="00CF7C2B"/>
    <w:rsid w:val="00D000B7"/>
    <w:rsid w:val="00D00700"/>
    <w:rsid w:val="00D0092F"/>
    <w:rsid w:val="00D00A2E"/>
    <w:rsid w:val="00D00B2F"/>
    <w:rsid w:val="00D00E99"/>
    <w:rsid w:val="00D01108"/>
    <w:rsid w:val="00D0130A"/>
    <w:rsid w:val="00D02843"/>
    <w:rsid w:val="00D02D2D"/>
    <w:rsid w:val="00D03208"/>
    <w:rsid w:val="00D03444"/>
    <w:rsid w:val="00D034B8"/>
    <w:rsid w:val="00D039AB"/>
    <w:rsid w:val="00D04173"/>
    <w:rsid w:val="00D04228"/>
    <w:rsid w:val="00D042FF"/>
    <w:rsid w:val="00D044ED"/>
    <w:rsid w:val="00D04A0D"/>
    <w:rsid w:val="00D04D05"/>
    <w:rsid w:val="00D04D11"/>
    <w:rsid w:val="00D04D76"/>
    <w:rsid w:val="00D04FAC"/>
    <w:rsid w:val="00D0501A"/>
    <w:rsid w:val="00D0511A"/>
    <w:rsid w:val="00D05167"/>
    <w:rsid w:val="00D0624D"/>
    <w:rsid w:val="00D06377"/>
    <w:rsid w:val="00D06695"/>
    <w:rsid w:val="00D067D8"/>
    <w:rsid w:val="00D06B35"/>
    <w:rsid w:val="00D06E41"/>
    <w:rsid w:val="00D06EC7"/>
    <w:rsid w:val="00D075F1"/>
    <w:rsid w:val="00D07647"/>
    <w:rsid w:val="00D07A3B"/>
    <w:rsid w:val="00D1039F"/>
    <w:rsid w:val="00D1085C"/>
    <w:rsid w:val="00D11528"/>
    <w:rsid w:val="00D1155F"/>
    <w:rsid w:val="00D11A27"/>
    <w:rsid w:val="00D129D4"/>
    <w:rsid w:val="00D13D8A"/>
    <w:rsid w:val="00D13E21"/>
    <w:rsid w:val="00D13E41"/>
    <w:rsid w:val="00D13E64"/>
    <w:rsid w:val="00D13F43"/>
    <w:rsid w:val="00D1400C"/>
    <w:rsid w:val="00D1473D"/>
    <w:rsid w:val="00D1497A"/>
    <w:rsid w:val="00D14E5D"/>
    <w:rsid w:val="00D15C3D"/>
    <w:rsid w:val="00D165C1"/>
    <w:rsid w:val="00D166A0"/>
    <w:rsid w:val="00D16B60"/>
    <w:rsid w:val="00D16FA4"/>
    <w:rsid w:val="00D170F6"/>
    <w:rsid w:val="00D1749B"/>
    <w:rsid w:val="00D17C54"/>
    <w:rsid w:val="00D17F90"/>
    <w:rsid w:val="00D17F9A"/>
    <w:rsid w:val="00D20454"/>
    <w:rsid w:val="00D206D4"/>
    <w:rsid w:val="00D20C01"/>
    <w:rsid w:val="00D20D56"/>
    <w:rsid w:val="00D20E3B"/>
    <w:rsid w:val="00D21749"/>
    <w:rsid w:val="00D21B59"/>
    <w:rsid w:val="00D21F25"/>
    <w:rsid w:val="00D22122"/>
    <w:rsid w:val="00D226B6"/>
    <w:rsid w:val="00D22C64"/>
    <w:rsid w:val="00D232E5"/>
    <w:rsid w:val="00D2337F"/>
    <w:rsid w:val="00D2344F"/>
    <w:rsid w:val="00D23700"/>
    <w:rsid w:val="00D23745"/>
    <w:rsid w:val="00D23E6A"/>
    <w:rsid w:val="00D23F7B"/>
    <w:rsid w:val="00D242FB"/>
    <w:rsid w:val="00D24908"/>
    <w:rsid w:val="00D24A5E"/>
    <w:rsid w:val="00D24CB7"/>
    <w:rsid w:val="00D24E99"/>
    <w:rsid w:val="00D25364"/>
    <w:rsid w:val="00D25725"/>
    <w:rsid w:val="00D2584E"/>
    <w:rsid w:val="00D25C8E"/>
    <w:rsid w:val="00D25CFE"/>
    <w:rsid w:val="00D26280"/>
    <w:rsid w:val="00D265AA"/>
    <w:rsid w:val="00D26765"/>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2182"/>
    <w:rsid w:val="00D32580"/>
    <w:rsid w:val="00D33D92"/>
    <w:rsid w:val="00D33F24"/>
    <w:rsid w:val="00D34F4D"/>
    <w:rsid w:val="00D34F83"/>
    <w:rsid w:val="00D353E0"/>
    <w:rsid w:val="00D354D4"/>
    <w:rsid w:val="00D35E66"/>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281B"/>
    <w:rsid w:val="00D42889"/>
    <w:rsid w:val="00D43014"/>
    <w:rsid w:val="00D43380"/>
    <w:rsid w:val="00D434DA"/>
    <w:rsid w:val="00D438B3"/>
    <w:rsid w:val="00D438BD"/>
    <w:rsid w:val="00D43C28"/>
    <w:rsid w:val="00D44309"/>
    <w:rsid w:val="00D449AC"/>
    <w:rsid w:val="00D44CF2"/>
    <w:rsid w:val="00D453C2"/>
    <w:rsid w:val="00D46187"/>
    <w:rsid w:val="00D462BE"/>
    <w:rsid w:val="00D47A91"/>
    <w:rsid w:val="00D47AB8"/>
    <w:rsid w:val="00D47CAA"/>
    <w:rsid w:val="00D47DD2"/>
    <w:rsid w:val="00D47EF6"/>
    <w:rsid w:val="00D47F34"/>
    <w:rsid w:val="00D505B7"/>
    <w:rsid w:val="00D50704"/>
    <w:rsid w:val="00D509CC"/>
    <w:rsid w:val="00D51A4A"/>
    <w:rsid w:val="00D51C3A"/>
    <w:rsid w:val="00D52775"/>
    <w:rsid w:val="00D536D2"/>
    <w:rsid w:val="00D549CE"/>
    <w:rsid w:val="00D55B0E"/>
    <w:rsid w:val="00D56CE9"/>
    <w:rsid w:val="00D570C2"/>
    <w:rsid w:val="00D57462"/>
    <w:rsid w:val="00D574A2"/>
    <w:rsid w:val="00D576F6"/>
    <w:rsid w:val="00D6005A"/>
    <w:rsid w:val="00D6044B"/>
    <w:rsid w:val="00D60861"/>
    <w:rsid w:val="00D609DA"/>
    <w:rsid w:val="00D60BC7"/>
    <w:rsid w:val="00D60D12"/>
    <w:rsid w:val="00D610B9"/>
    <w:rsid w:val="00D61202"/>
    <w:rsid w:val="00D61634"/>
    <w:rsid w:val="00D618B6"/>
    <w:rsid w:val="00D61918"/>
    <w:rsid w:val="00D61EDA"/>
    <w:rsid w:val="00D6220D"/>
    <w:rsid w:val="00D62ACC"/>
    <w:rsid w:val="00D62EE3"/>
    <w:rsid w:val="00D62EF5"/>
    <w:rsid w:val="00D62FD7"/>
    <w:rsid w:val="00D633EB"/>
    <w:rsid w:val="00D63B0D"/>
    <w:rsid w:val="00D63B4E"/>
    <w:rsid w:val="00D63D67"/>
    <w:rsid w:val="00D6413E"/>
    <w:rsid w:val="00D6425B"/>
    <w:rsid w:val="00D64C9B"/>
    <w:rsid w:val="00D64CE3"/>
    <w:rsid w:val="00D64D0C"/>
    <w:rsid w:val="00D6556E"/>
    <w:rsid w:val="00D66250"/>
    <w:rsid w:val="00D66579"/>
    <w:rsid w:val="00D66B98"/>
    <w:rsid w:val="00D66E9C"/>
    <w:rsid w:val="00D6751F"/>
    <w:rsid w:val="00D6760E"/>
    <w:rsid w:val="00D67F4B"/>
    <w:rsid w:val="00D70137"/>
    <w:rsid w:val="00D70741"/>
    <w:rsid w:val="00D70BE6"/>
    <w:rsid w:val="00D711C6"/>
    <w:rsid w:val="00D71483"/>
    <w:rsid w:val="00D721E0"/>
    <w:rsid w:val="00D72201"/>
    <w:rsid w:val="00D72407"/>
    <w:rsid w:val="00D728AA"/>
    <w:rsid w:val="00D729D1"/>
    <w:rsid w:val="00D72A13"/>
    <w:rsid w:val="00D72B4E"/>
    <w:rsid w:val="00D72F6A"/>
    <w:rsid w:val="00D7317B"/>
    <w:rsid w:val="00D739FE"/>
    <w:rsid w:val="00D73D0C"/>
    <w:rsid w:val="00D73EF3"/>
    <w:rsid w:val="00D73FEE"/>
    <w:rsid w:val="00D74627"/>
    <w:rsid w:val="00D751F7"/>
    <w:rsid w:val="00D7590A"/>
    <w:rsid w:val="00D760D8"/>
    <w:rsid w:val="00D76424"/>
    <w:rsid w:val="00D764DA"/>
    <w:rsid w:val="00D76926"/>
    <w:rsid w:val="00D76CE3"/>
    <w:rsid w:val="00D770D9"/>
    <w:rsid w:val="00D77397"/>
    <w:rsid w:val="00D77E97"/>
    <w:rsid w:val="00D80539"/>
    <w:rsid w:val="00D80697"/>
    <w:rsid w:val="00D8075F"/>
    <w:rsid w:val="00D80AA3"/>
    <w:rsid w:val="00D80B74"/>
    <w:rsid w:val="00D80D9E"/>
    <w:rsid w:val="00D810E7"/>
    <w:rsid w:val="00D810F2"/>
    <w:rsid w:val="00D81463"/>
    <w:rsid w:val="00D81483"/>
    <w:rsid w:val="00D816BC"/>
    <w:rsid w:val="00D8334A"/>
    <w:rsid w:val="00D83540"/>
    <w:rsid w:val="00D83617"/>
    <w:rsid w:val="00D8404B"/>
    <w:rsid w:val="00D84126"/>
    <w:rsid w:val="00D8421A"/>
    <w:rsid w:val="00D84702"/>
    <w:rsid w:val="00D85A21"/>
    <w:rsid w:val="00D85D74"/>
    <w:rsid w:val="00D85F4F"/>
    <w:rsid w:val="00D8695B"/>
    <w:rsid w:val="00D87246"/>
    <w:rsid w:val="00D87529"/>
    <w:rsid w:val="00D87764"/>
    <w:rsid w:val="00D87A55"/>
    <w:rsid w:val="00D900FF"/>
    <w:rsid w:val="00D90CE7"/>
    <w:rsid w:val="00D918BE"/>
    <w:rsid w:val="00D91DB6"/>
    <w:rsid w:val="00D91EAD"/>
    <w:rsid w:val="00D926B8"/>
    <w:rsid w:val="00D92794"/>
    <w:rsid w:val="00D9299D"/>
    <w:rsid w:val="00D92C39"/>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64D"/>
    <w:rsid w:val="00DA0770"/>
    <w:rsid w:val="00DA0B05"/>
    <w:rsid w:val="00DA16A3"/>
    <w:rsid w:val="00DA26E0"/>
    <w:rsid w:val="00DA324D"/>
    <w:rsid w:val="00DA34CE"/>
    <w:rsid w:val="00DA3599"/>
    <w:rsid w:val="00DA36D8"/>
    <w:rsid w:val="00DA4333"/>
    <w:rsid w:val="00DA47D8"/>
    <w:rsid w:val="00DA4904"/>
    <w:rsid w:val="00DA4D60"/>
    <w:rsid w:val="00DA4E17"/>
    <w:rsid w:val="00DA5051"/>
    <w:rsid w:val="00DA5199"/>
    <w:rsid w:val="00DA52BA"/>
    <w:rsid w:val="00DA5317"/>
    <w:rsid w:val="00DA562C"/>
    <w:rsid w:val="00DA5A22"/>
    <w:rsid w:val="00DA5CF5"/>
    <w:rsid w:val="00DA61F1"/>
    <w:rsid w:val="00DA659B"/>
    <w:rsid w:val="00DA732C"/>
    <w:rsid w:val="00DA7ADB"/>
    <w:rsid w:val="00DB0893"/>
    <w:rsid w:val="00DB0996"/>
    <w:rsid w:val="00DB12B5"/>
    <w:rsid w:val="00DB1747"/>
    <w:rsid w:val="00DB17AD"/>
    <w:rsid w:val="00DB18E8"/>
    <w:rsid w:val="00DB1A98"/>
    <w:rsid w:val="00DB1BB9"/>
    <w:rsid w:val="00DB215D"/>
    <w:rsid w:val="00DB2694"/>
    <w:rsid w:val="00DB300C"/>
    <w:rsid w:val="00DB31A8"/>
    <w:rsid w:val="00DB33EF"/>
    <w:rsid w:val="00DB358B"/>
    <w:rsid w:val="00DB35C3"/>
    <w:rsid w:val="00DB3FBB"/>
    <w:rsid w:val="00DB5474"/>
    <w:rsid w:val="00DB579C"/>
    <w:rsid w:val="00DB5F4C"/>
    <w:rsid w:val="00DB65CB"/>
    <w:rsid w:val="00DB693F"/>
    <w:rsid w:val="00DB6E56"/>
    <w:rsid w:val="00DB70AD"/>
    <w:rsid w:val="00DB7186"/>
    <w:rsid w:val="00DB7AE7"/>
    <w:rsid w:val="00DC0428"/>
    <w:rsid w:val="00DC138D"/>
    <w:rsid w:val="00DC164D"/>
    <w:rsid w:val="00DC211C"/>
    <w:rsid w:val="00DC244C"/>
    <w:rsid w:val="00DC3D9D"/>
    <w:rsid w:val="00DC3EB3"/>
    <w:rsid w:val="00DC41CE"/>
    <w:rsid w:val="00DC4AF0"/>
    <w:rsid w:val="00DC4B95"/>
    <w:rsid w:val="00DC54B9"/>
    <w:rsid w:val="00DC57BE"/>
    <w:rsid w:val="00DC57D7"/>
    <w:rsid w:val="00DC5959"/>
    <w:rsid w:val="00DC5B03"/>
    <w:rsid w:val="00DC5E41"/>
    <w:rsid w:val="00DC60BD"/>
    <w:rsid w:val="00DC62DB"/>
    <w:rsid w:val="00DC655E"/>
    <w:rsid w:val="00DC668B"/>
    <w:rsid w:val="00DC66A9"/>
    <w:rsid w:val="00DC67C3"/>
    <w:rsid w:val="00DC6DD5"/>
    <w:rsid w:val="00DC705A"/>
    <w:rsid w:val="00DC7100"/>
    <w:rsid w:val="00DC7730"/>
    <w:rsid w:val="00DC7D24"/>
    <w:rsid w:val="00DD0564"/>
    <w:rsid w:val="00DD0733"/>
    <w:rsid w:val="00DD1384"/>
    <w:rsid w:val="00DD1B1F"/>
    <w:rsid w:val="00DD2037"/>
    <w:rsid w:val="00DD2156"/>
    <w:rsid w:val="00DD319A"/>
    <w:rsid w:val="00DD36BE"/>
    <w:rsid w:val="00DD3707"/>
    <w:rsid w:val="00DD3C49"/>
    <w:rsid w:val="00DD3D71"/>
    <w:rsid w:val="00DD4137"/>
    <w:rsid w:val="00DD4329"/>
    <w:rsid w:val="00DD53C1"/>
    <w:rsid w:val="00DD56BD"/>
    <w:rsid w:val="00DD5969"/>
    <w:rsid w:val="00DD6231"/>
    <w:rsid w:val="00DD68E7"/>
    <w:rsid w:val="00DD6FFB"/>
    <w:rsid w:val="00DD797F"/>
    <w:rsid w:val="00DD7D1E"/>
    <w:rsid w:val="00DE008B"/>
    <w:rsid w:val="00DE04BC"/>
    <w:rsid w:val="00DE06B6"/>
    <w:rsid w:val="00DE071C"/>
    <w:rsid w:val="00DE11CA"/>
    <w:rsid w:val="00DE15C2"/>
    <w:rsid w:val="00DE198E"/>
    <w:rsid w:val="00DE19FB"/>
    <w:rsid w:val="00DE1C45"/>
    <w:rsid w:val="00DE2309"/>
    <w:rsid w:val="00DE23D8"/>
    <w:rsid w:val="00DE258F"/>
    <w:rsid w:val="00DE31BA"/>
    <w:rsid w:val="00DE32EF"/>
    <w:rsid w:val="00DE3674"/>
    <w:rsid w:val="00DE39D2"/>
    <w:rsid w:val="00DE3F4A"/>
    <w:rsid w:val="00DE42A2"/>
    <w:rsid w:val="00DE4529"/>
    <w:rsid w:val="00DE45FE"/>
    <w:rsid w:val="00DE4808"/>
    <w:rsid w:val="00DE4B97"/>
    <w:rsid w:val="00DE4C55"/>
    <w:rsid w:val="00DE4FEA"/>
    <w:rsid w:val="00DE5114"/>
    <w:rsid w:val="00DE5314"/>
    <w:rsid w:val="00DE5567"/>
    <w:rsid w:val="00DE5677"/>
    <w:rsid w:val="00DE5A0C"/>
    <w:rsid w:val="00DE5B41"/>
    <w:rsid w:val="00DE5C90"/>
    <w:rsid w:val="00DE5FD6"/>
    <w:rsid w:val="00DE6087"/>
    <w:rsid w:val="00DE680F"/>
    <w:rsid w:val="00DE75E3"/>
    <w:rsid w:val="00DE7873"/>
    <w:rsid w:val="00DE78D4"/>
    <w:rsid w:val="00DE7B98"/>
    <w:rsid w:val="00DF0192"/>
    <w:rsid w:val="00DF0224"/>
    <w:rsid w:val="00DF0398"/>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889"/>
    <w:rsid w:val="00DF4943"/>
    <w:rsid w:val="00DF4C34"/>
    <w:rsid w:val="00DF4D7D"/>
    <w:rsid w:val="00DF502E"/>
    <w:rsid w:val="00DF52D3"/>
    <w:rsid w:val="00DF5524"/>
    <w:rsid w:val="00DF5830"/>
    <w:rsid w:val="00DF5B02"/>
    <w:rsid w:val="00DF5D6F"/>
    <w:rsid w:val="00DF5D76"/>
    <w:rsid w:val="00DF60F6"/>
    <w:rsid w:val="00DF6AAC"/>
    <w:rsid w:val="00DF6E20"/>
    <w:rsid w:val="00DF6F65"/>
    <w:rsid w:val="00DF73F2"/>
    <w:rsid w:val="00DF7761"/>
    <w:rsid w:val="00DF7CA2"/>
    <w:rsid w:val="00DF7DE5"/>
    <w:rsid w:val="00DF7FDF"/>
    <w:rsid w:val="00E0062B"/>
    <w:rsid w:val="00E026D1"/>
    <w:rsid w:val="00E02ABA"/>
    <w:rsid w:val="00E02B40"/>
    <w:rsid w:val="00E031F4"/>
    <w:rsid w:val="00E03259"/>
    <w:rsid w:val="00E03645"/>
    <w:rsid w:val="00E03783"/>
    <w:rsid w:val="00E0378C"/>
    <w:rsid w:val="00E03966"/>
    <w:rsid w:val="00E03ABC"/>
    <w:rsid w:val="00E03DAB"/>
    <w:rsid w:val="00E04D24"/>
    <w:rsid w:val="00E04EDF"/>
    <w:rsid w:val="00E04F79"/>
    <w:rsid w:val="00E050B0"/>
    <w:rsid w:val="00E052D3"/>
    <w:rsid w:val="00E056A3"/>
    <w:rsid w:val="00E059FA"/>
    <w:rsid w:val="00E06146"/>
    <w:rsid w:val="00E062D3"/>
    <w:rsid w:val="00E06329"/>
    <w:rsid w:val="00E0736F"/>
    <w:rsid w:val="00E078EA"/>
    <w:rsid w:val="00E07DD7"/>
    <w:rsid w:val="00E07ED4"/>
    <w:rsid w:val="00E07F80"/>
    <w:rsid w:val="00E101F2"/>
    <w:rsid w:val="00E10576"/>
    <w:rsid w:val="00E10B39"/>
    <w:rsid w:val="00E10CCC"/>
    <w:rsid w:val="00E1127B"/>
    <w:rsid w:val="00E117FF"/>
    <w:rsid w:val="00E12134"/>
    <w:rsid w:val="00E121DA"/>
    <w:rsid w:val="00E125AB"/>
    <w:rsid w:val="00E1301E"/>
    <w:rsid w:val="00E13072"/>
    <w:rsid w:val="00E136D4"/>
    <w:rsid w:val="00E13934"/>
    <w:rsid w:val="00E13E6D"/>
    <w:rsid w:val="00E141E9"/>
    <w:rsid w:val="00E145F6"/>
    <w:rsid w:val="00E14DFC"/>
    <w:rsid w:val="00E14EC4"/>
    <w:rsid w:val="00E150FC"/>
    <w:rsid w:val="00E151F7"/>
    <w:rsid w:val="00E1587C"/>
    <w:rsid w:val="00E15D79"/>
    <w:rsid w:val="00E163AC"/>
    <w:rsid w:val="00E16B32"/>
    <w:rsid w:val="00E16BE8"/>
    <w:rsid w:val="00E172EE"/>
    <w:rsid w:val="00E17A2D"/>
    <w:rsid w:val="00E17C4D"/>
    <w:rsid w:val="00E17F1B"/>
    <w:rsid w:val="00E20150"/>
    <w:rsid w:val="00E2027B"/>
    <w:rsid w:val="00E20643"/>
    <w:rsid w:val="00E20860"/>
    <w:rsid w:val="00E20F13"/>
    <w:rsid w:val="00E214E1"/>
    <w:rsid w:val="00E227C8"/>
    <w:rsid w:val="00E2291C"/>
    <w:rsid w:val="00E22949"/>
    <w:rsid w:val="00E22C17"/>
    <w:rsid w:val="00E22EF2"/>
    <w:rsid w:val="00E23045"/>
    <w:rsid w:val="00E2360E"/>
    <w:rsid w:val="00E23947"/>
    <w:rsid w:val="00E23BBE"/>
    <w:rsid w:val="00E23BD8"/>
    <w:rsid w:val="00E2506C"/>
    <w:rsid w:val="00E258C3"/>
    <w:rsid w:val="00E25A73"/>
    <w:rsid w:val="00E25B0F"/>
    <w:rsid w:val="00E25C65"/>
    <w:rsid w:val="00E26041"/>
    <w:rsid w:val="00E26866"/>
    <w:rsid w:val="00E26E2E"/>
    <w:rsid w:val="00E272F4"/>
    <w:rsid w:val="00E273DB"/>
    <w:rsid w:val="00E27841"/>
    <w:rsid w:val="00E278E5"/>
    <w:rsid w:val="00E27C77"/>
    <w:rsid w:val="00E27E39"/>
    <w:rsid w:val="00E30517"/>
    <w:rsid w:val="00E30BC7"/>
    <w:rsid w:val="00E30D0B"/>
    <w:rsid w:val="00E30FB8"/>
    <w:rsid w:val="00E312CD"/>
    <w:rsid w:val="00E31840"/>
    <w:rsid w:val="00E3276B"/>
    <w:rsid w:val="00E328CC"/>
    <w:rsid w:val="00E32A63"/>
    <w:rsid w:val="00E331F9"/>
    <w:rsid w:val="00E332A2"/>
    <w:rsid w:val="00E3347C"/>
    <w:rsid w:val="00E33BC7"/>
    <w:rsid w:val="00E33CBE"/>
    <w:rsid w:val="00E341D0"/>
    <w:rsid w:val="00E3473B"/>
    <w:rsid w:val="00E353A3"/>
    <w:rsid w:val="00E354E0"/>
    <w:rsid w:val="00E35503"/>
    <w:rsid w:val="00E35FE3"/>
    <w:rsid w:val="00E36AAE"/>
    <w:rsid w:val="00E373F0"/>
    <w:rsid w:val="00E37658"/>
    <w:rsid w:val="00E3797F"/>
    <w:rsid w:val="00E4006B"/>
    <w:rsid w:val="00E404CC"/>
    <w:rsid w:val="00E405A0"/>
    <w:rsid w:val="00E40F2C"/>
    <w:rsid w:val="00E41355"/>
    <w:rsid w:val="00E41494"/>
    <w:rsid w:val="00E417CC"/>
    <w:rsid w:val="00E418E9"/>
    <w:rsid w:val="00E419BF"/>
    <w:rsid w:val="00E41F96"/>
    <w:rsid w:val="00E42C4B"/>
    <w:rsid w:val="00E4327A"/>
    <w:rsid w:val="00E44158"/>
    <w:rsid w:val="00E44C98"/>
    <w:rsid w:val="00E44DC2"/>
    <w:rsid w:val="00E45095"/>
    <w:rsid w:val="00E456D5"/>
    <w:rsid w:val="00E4627D"/>
    <w:rsid w:val="00E46C22"/>
    <w:rsid w:val="00E46E1C"/>
    <w:rsid w:val="00E4743C"/>
    <w:rsid w:val="00E47471"/>
    <w:rsid w:val="00E478A2"/>
    <w:rsid w:val="00E47DED"/>
    <w:rsid w:val="00E509F8"/>
    <w:rsid w:val="00E52097"/>
    <w:rsid w:val="00E52142"/>
    <w:rsid w:val="00E5230F"/>
    <w:rsid w:val="00E527BA"/>
    <w:rsid w:val="00E529E0"/>
    <w:rsid w:val="00E533AC"/>
    <w:rsid w:val="00E535B7"/>
    <w:rsid w:val="00E53ABE"/>
    <w:rsid w:val="00E5404C"/>
    <w:rsid w:val="00E54067"/>
    <w:rsid w:val="00E54070"/>
    <w:rsid w:val="00E54526"/>
    <w:rsid w:val="00E5556B"/>
    <w:rsid w:val="00E555D7"/>
    <w:rsid w:val="00E55A10"/>
    <w:rsid w:val="00E55FCD"/>
    <w:rsid w:val="00E561FB"/>
    <w:rsid w:val="00E56652"/>
    <w:rsid w:val="00E566A7"/>
    <w:rsid w:val="00E56AF7"/>
    <w:rsid w:val="00E56E30"/>
    <w:rsid w:val="00E56F46"/>
    <w:rsid w:val="00E5703D"/>
    <w:rsid w:val="00E572DD"/>
    <w:rsid w:val="00E57875"/>
    <w:rsid w:val="00E57ADD"/>
    <w:rsid w:val="00E57F78"/>
    <w:rsid w:val="00E60079"/>
    <w:rsid w:val="00E60773"/>
    <w:rsid w:val="00E607B0"/>
    <w:rsid w:val="00E60890"/>
    <w:rsid w:val="00E60E59"/>
    <w:rsid w:val="00E61F1E"/>
    <w:rsid w:val="00E62181"/>
    <w:rsid w:val="00E6242C"/>
    <w:rsid w:val="00E625CC"/>
    <w:rsid w:val="00E63306"/>
    <w:rsid w:val="00E646E5"/>
    <w:rsid w:val="00E657E6"/>
    <w:rsid w:val="00E65906"/>
    <w:rsid w:val="00E65BD4"/>
    <w:rsid w:val="00E6615A"/>
    <w:rsid w:val="00E6636D"/>
    <w:rsid w:val="00E66482"/>
    <w:rsid w:val="00E668C9"/>
    <w:rsid w:val="00E66A00"/>
    <w:rsid w:val="00E66AB5"/>
    <w:rsid w:val="00E66C81"/>
    <w:rsid w:val="00E670AD"/>
    <w:rsid w:val="00E6725E"/>
    <w:rsid w:val="00E677BF"/>
    <w:rsid w:val="00E678AD"/>
    <w:rsid w:val="00E67A00"/>
    <w:rsid w:val="00E67BF1"/>
    <w:rsid w:val="00E708A8"/>
    <w:rsid w:val="00E70AD0"/>
    <w:rsid w:val="00E7107C"/>
    <w:rsid w:val="00E7111D"/>
    <w:rsid w:val="00E71477"/>
    <w:rsid w:val="00E716D6"/>
    <w:rsid w:val="00E7176E"/>
    <w:rsid w:val="00E71D3B"/>
    <w:rsid w:val="00E71FAE"/>
    <w:rsid w:val="00E7236F"/>
    <w:rsid w:val="00E726B5"/>
    <w:rsid w:val="00E726F9"/>
    <w:rsid w:val="00E7283F"/>
    <w:rsid w:val="00E72C56"/>
    <w:rsid w:val="00E72D08"/>
    <w:rsid w:val="00E730FE"/>
    <w:rsid w:val="00E73728"/>
    <w:rsid w:val="00E73B1D"/>
    <w:rsid w:val="00E746AD"/>
    <w:rsid w:val="00E747E2"/>
    <w:rsid w:val="00E7495E"/>
    <w:rsid w:val="00E74BD1"/>
    <w:rsid w:val="00E751E3"/>
    <w:rsid w:val="00E752CC"/>
    <w:rsid w:val="00E753E6"/>
    <w:rsid w:val="00E758EF"/>
    <w:rsid w:val="00E75B4B"/>
    <w:rsid w:val="00E75E59"/>
    <w:rsid w:val="00E764BE"/>
    <w:rsid w:val="00E76E6D"/>
    <w:rsid w:val="00E774EF"/>
    <w:rsid w:val="00E77B2D"/>
    <w:rsid w:val="00E77C74"/>
    <w:rsid w:val="00E77E7F"/>
    <w:rsid w:val="00E80FEF"/>
    <w:rsid w:val="00E813B1"/>
    <w:rsid w:val="00E81AB3"/>
    <w:rsid w:val="00E824FB"/>
    <w:rsid w:val="00E826D8"/>
    <w:rsid w:val="00E828A8"/>
    <w:rsid w:val="00E82A74"/>
    <w:rsid w:val="00E83148"/>
    <w:rsid w:val="00E83496"/>
    <w:rsid w:val="00E83E92"/>
    <w:rsid w:val="00E83F04"/>
    <w:rsid w:val="00E85376"/>
    <w:rsid w:val="00E857B9"/>
    <w:rsid w:val="00E8585A"/>
    <w:rsid w:val="00E86638"/>
    <w:rsid w:val="00E866C4"/>
    <w:rsid w:val="00E86BB6"/>
    <w:rsid w:val="00E86D27"/>
    <w:rsid w:val="00E86E22"/>
    <w:rsid w:val="00E87110"/>
    <w:rsid w:val="00E8718C"/>
    <w:rsid w:val="00E87380"/>
    <w:rsid w:val="00E874B0"/>
    <w:rsid w:val="00E875BB"/>
    <w:rsid w:val="00E876D0"/>
    <w:rsid w:val="00E87B62"/>
    <w:rsid w:val="00E905CD"/>
    <w:rsid w:val="00E90A41"/>
    <w:rsid w:val="00E90EAB"/>
    <w:rsid w:val="00E9139A"/>
    <w:rsid w:val="00E9188B"/>
    <w:rsid w:val="00E91E4E"/>
    <w:rsid w:val="00E92BED"/>
    <w:rsid w:val="00E92C9F"/>
    <w:rsid w:val="00E92FA1"/>
    <w:rsid w:val="00E93066"/>
    <w:rsid w:val="00E93135"/>
    <w:rsid w:val="00E932B8"/>
    <w:rsid w:val="00E9355D"/>
    <w:rsid w:val="00E93B41"/>
    <w:rsid w:val="00E93EA9"/>
    <w:rsid w:val="00E93F02"/>
    <w:rsid w:val="00E94784"/>
    <w:rsid w:val="00E95099"/>
    <w:rsid w:val="00E955A6"/>
    <w:rsid w:val="00E962C1"/>
    <w:rsid w:val="00E96396"/>
    <w:rsid w:val="00E96AB4"/>
    <w:rsid w:val="00E96B8F"/>
    <w:rsid w:val="00E96D6C"/>
    <w:rsid w:val="00E96D8E"/>
    <w:rsid w:val="00E9720C"/>
    <w:rsid w:val="00E97357"/>
    <w:rsid w:val="00E97C06"/>
    <w:rsid w:val="00E97D43"/>
    <w:rsid w:val="00EA0A48"/>
    <w:rsid w:val="00EA0DBD"/>
    <w:rsid w:val="00EA0E5B"/>
    <w:rsid w:val="00EA1AEA"/>
    <w:rsid w:val="00EA218E"/>
    <w:rsid w:val="00EA262D"/>
    <w:rsid w:val="00EA2813"/>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B003B"/>
    <w:rsid w:val="00EB008C"/>
    <w:rsid w:val="00EB02D3"/>
    <w:rsid w:val="00EB0B2A"/>
    <w:rsid w:val="00EB113C"/>
    <w:rsid w:val="00EB235E"/>
    <w:rsid w:val="00EB2570"/>
    <w:rsid w:val="00EB2A67"/>
    <w:rsid w:val="00EB318D"/>
    <w:rsid w:val="00EB36CC"/>
    <w:rsid w:val="00EB3EFF"/>
    <w:rsid w:val="00EB40A0"/>
    <w:rsid w:val="00EB44D6"/>
    <w:rsid w:val="00EB4641"/>
    <w:rsid w:val="00EB48DE"/>
    <w:rsid w:val="00EB5BFF"/>
    <w:rsid w:val="00EB5DB2"/>
    <w:rsid w:val="00EB6898"/>
    <w:rsid w:val="00EB6DA4"/>
    <w:rsid w:val="00EB6F1F"/>
    <w:rsid w:val="00EB6F5C"/>
    <w:rsid w:val="00EB7646"/>
    <w:rsid w:val="00EB7A7D"/>
    <w:rsid w:val="00EB7A9F"/>
    <w:rsid w:val="00EC00BF"/>
    <w:rsid w:val="00EC0204"/>
    <w:rsid w:val="00EC0731"/>
    <w:rsid w:val="00EC086F"/>
    <w:rsid w:val="00EC08CB"/>
    <w:rsid w:val="00EC0955"/>
    <w:rsid w:val="00EC09C3"/>
    <w:rsid w:val="00EC0BD0"/>
    <w:rsid w:val="00EC0DA8"/>
    <w:rsid w:val="00EC17D2"/>
    <w:rsid w:val="00EC19ED"/>
    <w:rsid w:val="00EC1BB3"/>
    <w:rsid w:val="00EC29F1"/>
    <w:rsid w:val="00EC2D37"/>
    <w:rsid w:val="00EC2E2B"/>
    <w:rsid w:val="00EC3536"/>
    <w:rsid w:val="00EC3621"/>
    <w:rsid w:val="00EC3D0E"/>
    <w:rsid w:val="00EC41E1"/>
    <w:rsid w:val="00EC4649"/>
    <w:rsid w:val="00EC4686"/>
    <w:rsid w:val="00EC48C1"/>
    <w:rsid w:val="00EC527E"/>
    <w:rsid w:val="00EC52C9"/>
    <w:rsid w:val="00EC5971"/>
    <w:rsid w:val="00EC62E4"/>
    <w:rsid w:val="00EC6B62"/>
    <w:rsid w:val="00EC6B7E"/>
    <w:rsid w:val="00EC6C03"/>
    <w:rsid w:val="00EC7748"/>
    <w:rsid w:val="00EC78D8"/>
    <w:rsid w:val="00EC7A43"/>
    <w:rsid w:val="00EC7B4C"/>
    <w:rsid w:val="00EC7C1C"/>
    <w:rsid w:val="00EC7D9C"/>
    <w:rsid w:val="00ED00FB"/>
    <w:rsid w:val="00ED071D"/>
    <w:rsid w:val="00ED09B2"/>
    <w:rsid w:val="00ED0B2D"/>
    <w:rsid w:val="00ED177E"/>
    <w:rsid w:val="00ED1B53"/>
    <w:rsid w:val="00ED2063"/>
    <w:rsid w:val="00ED2391"/>
    <w:rsid w:val="00ED2592"/>
    <w:rsid w:val="00ED2681"/>
    <w:rsid w:val="00ED3C37"/>
    <w:rsid w:val="00ED3D06"/>
    <w:rsid w:val="00ED42F9"/>
    <w:rsid w:val="00ED51A6"/>
    <w:rsid w:val="00ED55C1"/>
    <w:rsid w:val="00ED5664"/>
    <w:rsid w:val="00ED56D9"/>
    <w:rsid w:val="00ED5C41"/>
    <w:rsid w:val="00ED6EF8"/>
    <w:rsid w:val="00ED75D7"/>
    <w:rsid w:val="00EE1106"/>
    <w:rsid w:val="00EE1A0C"/>
    <w:rsid w:val="00EE1BA2"/>
    <w:rsid w:val="00EE1E02"/>
    <w:rsid w:val="00EE1FB1"/>
    <w:rsid w:val="00EE253F"/>
    <w:rsid w:val="00EE2562"/>
    <w:rsid w:val="00EE273D"/>
    <w:rsid w:val="00EE2F33"/>
    <w:rsid w:val="00EE3550"/>
    <w:rsid w:val="00EE390A"/>
    <w:rsid w:val="00EE398B"/>
    <w:rsid w:val="00EE3A6E"/>
    <w:rsid w:val="00EE4393"/>
    <w:rsid w:val="00EE5019"/>
    <w:rsid w:val="00EE5A56"/>
    <w:rsid w:val="00EE5D74"/>
    <w:rsid w:val="00EE6734"/>
    <w:rsid w:val="00EE6880"/>
    <w:rsid w:val="00EE6BFD"/>
    <w:rsid w:val="00EE76FB"/>
    <w:rsid w:val="00EE773F"/>
    <w:rsid w:val="00EE7FF5"/>
    <w:rsid w:val="00EF067C"/>
    <w:rsid w:val="00EF0762"/>
    <w:rsid w:val="00EF1121"/>
    <w:rsid w:val="00EF1302"/>
    <w:rsid w:val="00EF1338"/>
    <w:rsid w:val="00EF1397"/>
    <w:rsid w:val="00EF177C"/>
    <w:rsid w:val="00EF193E"/>
    <w:rsid w:val="00EF1C4D"/>
    <w:rsid w:val="00EF1DE4"/>
    <w:rsid w:val="00EF2190"/>
    <w:rsid w:val="00EF2282"/>
    <w:rsid w:val="00EF2795"/>
    <w:rsid w:val="00EF2DAF"/>
    <w:rsid w:val="00EF309F"/>
    <w:rsid w:val="00EF3157"/>
    <w:rsid w:val="00EF326A"/>
    <w:rsid w:val="00EF3712"/>
    <w:rsid w:val="00EF3B8B"/>
    <w:rsid w:val="00EF4F4A"/>
    <w:rsid w:val="00EF514F"/>
    <w:rsid w:val="00EF51F5"/>
    <w:rsid w:val="00EF527A"/>
    <w:rsid w:val="00EF5659"/>
    <w:rsid w:val="00EF56BB"/>
    <w:rsid w:val="00EF5768"/>
    <w:rsid w:val="00EF5AFC"/>
    <w:rsid w:val="00EF6700"/>
    <w:rsid w:val="00EF6949"/>
    <w:rsid w:val="00F0023E"/>
    <w:rsid w:val="00F00277"/>
    <w:rsid w:val="00F005FF"/>
    <w:rsid w:val="00F0088E"/>
    <w:rsid w:val="00F00C2D"/>
    <w:rsid w:val="00F01056"/>
    <w:rsid w:val="00F01677"/>
    <w:rsid w:val="00F0182C"/>
    <w:rsid w:val="00F01871"/>
    <w:rsid w:val="00F01EDA"/>
    <w:rsid w:val="00F0209C"/>
    <w:rsid w:val="00F02714"/>
    <w:rsid w:val="00F02780"/>
    <w:rsid w:val="00F02950"/>
    <w:rsid w:val="00F03211"/>
    <w:rsid w:val="00F0381C"/>
    <w:rsid w:val="00F03834"/>
    <w:rsid w:val="00F03851"/>
    <w:rsid w:val="00F03956"/>
    <w:rsid w:val="00F03A2C"/>
    <w:rsid w:val="00F042D5"/>
    <w:rsid w:val="00F04A14"/>
    <w:rsid w:val="00F04E88"/>
    <w:rsid w:val="00F04EB7"/>
    <w:rsid w:val="00F04F27"/>
    <w:rsid w:val="00F051DF"/>
    <w:rsid w:val="00F0591A"/>
    <w:rsid w:val="00F05A6F"/>
    <w:rsid w:val="00F071E6"/>
    <w:rsid w:val="00F07468"/>
    <w:rsid w:val="00F0756A"/>
    <w:rsid w:val="00F075CF"/>
    <w:rsid w:val="00F076E4"/>
    <w:rsid w:val="00F07F1A"/>
    <w:rsid w:val="00F07FE8"/>
    <w:rsid w:val="00F10099"/>
    <w:rsid w:val="00F10772"/>
    <w:rsid w:val="00F109EC"/>
    <w:rsid w:val="00F10E37"/>
    <w:rsid w:val="00F11636"/>
    <w:rsid w:val="00F11999"/>
    <w:rsid w:val="00F11A3D"/>
    <w:rsid w:val="00F11E5F"/>
    <w:rsid w:val="00F11F39"/>
    <w:rsid w:val="00F121D5"/>
    <w:rsid w:val="00F122E9"/>
    <w:rsid w:val="00F1289C"/>
    <w:rsid w:val="00F12ADE"/>
    <w:rsid w:val="00F12FBA"/>
    <w:rsid w:val="00F13576"/>
    <w:rsid w:val="00F13A26"/>
    <w:rsid w:val="00F13B11"/>
    <w:rsid w:val="00F140D0"/>
    <w:rsid w:val="00F143A0"/>
    <w:rsid w:val="00F145CA"/>
    <w:rsid w:val="00F148F1"/>
    <w:rsid w:val="00F14B54"/>
    <w:rsid w:val="00F14C48"/>
    <w:rsid w:val="00F14D74"/>
    <w:rsid w:val="00F15BA5"/>
    <w:rsid w:val="00F15F51"/>
    <w:rsid w:val="00F16162"/>
    <w:rsid w:val="00F164BE"/>
    <w:rsid w:val="00F16AE9"/>
    <w:rsid w:val="00F16BD0"/>
    <w:rsid w:val="00F170E8"/>
    <w:rsid w:val="00F17523"/>
    <w:rsid w:val="00F17831"/>
    <w:rsid w:val="00F20729"/>
    <w:rsid w:val="00F20CDA"/>
    <w:rsid w:val="00F20D1D"/>
    <w:rsid w:val="00F21171"/>
    <w:rsid w:val="00F213B5"/>
    <w:rsid w:val="00F216E0"/>
    <w:rsid w:val="00F21C2A"/>
    <w:rsid w:val="00F21ED3"/>
    <w:rsid w:val="00F221ED"/>
    <w:rsid w:val="00F22A53"/>
    <w:rsid w:val="00F22D02"/>
    <w:rsid w:val="00F22E4C"/>
    <w:rsid w:val="00F23A1A"/>
    <w:rsid w:val="00F23DE3"/>
    <w:rsid w:val="00F24F0F"/>
    <w:rsid w:val="00F24F63"/>
    <w:rsid w:val="00F25105"/>
    <w:rsid w:val="00F259EF"/>
    <w:rsid w:val="00F25F42"/>
    <w:rsid w:val="00F25F6B"/>
    <w:rsid w:val="00F26054"/>
    <w:rsid w:val="00F261DF"/>
    <w:rsid w:val="00F2639B"/>
    <w:rsid w:val="00F26622"/>
    <w:rsid w:val="00F26A32"/>
    <w:rsid w:val="00F26D1E"/>
    <w:rsid w:val="00F27D57"/>
    <w:rsid w:val="00F300A7"/>
    <w:rsid w:val="00F30636"/>
    <w:rsid w:val="00F316EB"/>
    <w:rsid w:val="00F3187A"/>
    <w:rsid w:val="00F31920"/>
    <w:rsid w:val="00F31BAB"/>
    <w:rsid w:val="00F31E22"/>
    <w:rsid w:val="00F32551"/>
    <w:rsid w:val="00F3255C"/>
    <w:rsid w:val="00F3317C"/>
    <w:rsid w:val="00F332BC"/>
    <w:rsid w:val="00F33801"/>
    <w:rsid w:val="00F33BBE"/>
    <w:rsid w:val="00F33CCC"/>
    <w:rsid w:val="00F33CF7"/>
    <w:rsid w:val="00F33E4B"/>
    <w:rsid w:val="00F341D2"/>
    <w:rsid w:val="00F345A5"/>
    <w:rsid w:val="00F34ACE"/>
    <w:rsid w:val="00F34AE6"/>
    <w:rsid w:val="00F35734"/>
    <w:rsid w:val="00F35A23"/>
    <w:rsid w:val="00F35C8D"/>
    <w:rsid w:val="00F3687D"/>
    <w:rsid w:val="00F370E4"/>
    <w:rsid w:val="00F37365"/>
    <w:rsid w:val="00F37663"/>
    <w:rsid w:val="00F3794B"/>
    <w:rsid w:val="00F37A41"/>
    <w:rsid w:val="00F37A6A"/>
    <w:rsid w:val="00F37E3E"/>
    <w:rsid w:val="00F37ED3"/>
    <w:rsid w:val="00F400AB"/>
    <w:rsid w:val="00F401AD"/>
    <w:rsid w:val="00F40D6E"/>
    <w:rsid w:val="00F40E67"/>
    <w:rsid w:val="00F4145C"/>
    <w:rsid w:val="00F414BB"/>
    <w:rsid w:val="00F41AE9"/>
    <w:rsid w:val="00F41B71"/>
    <w:rsid w:val="00F41E3D"/>
    <w:rsid w:val="00F42373"/>
    <w:rsid w:val="00F42447"/>
    <w:rsid w:val="00F424E3"/>
    <w:rsid w:val="00F429E9"/>
    <w:rsid w:val="00F42C7C"/>
    <w:rsid w:val="00F431E1"/>
    <w:rsid w:val="00F43C6D"/>
    <w:rsid w:val="00F43D37"/>
    <w:rsid w:val="00F43D8B"/>
    <w:rsid w:val="00F44CB8"/>
    <w:rsid w:val="00F456E0"/>
    <w:rsid w:val="00F45829"/>
    <w:rsid w:val="00F45A26"/>
    <w:rsid w:val="00F45BF0"/>
    <w:rsid w:val="00F45CA7"/>
    <w:rsid w:val="00F45DF2"/>
    <w:rsid w:val="00F4632E"/>
    <w:rsid w:val="00F46569"/>
    <w:rsid w:val="00F4681A"/>
    <w:rsid w:val="00F46BAC"/>
    <w:rsid w:val="00F46CD0"/>
    <w:rsid w:val="00F4758F"/>
    <w:rsid w:val="00F47592"/>
    <w:rsid w:val="00F475EF"/>
    <w:rsid w:val="00F47A0A"/>
    <w:rsid w:val="00F506B6"/>
    <w:rsid w:val="00F50BA0"/>
    <w:rsid w:val="00F50E7D"/>
    <w:rsid w:val="00F513CB"/>
    <w:rsid w:val="00F516B3"/>
    <w:rsid w:val="00F51B55"/>
    <w:rsid w:val="00F5289F"/>
    <w:rsid w:val="00F52A6D"/>
    <w:rsid w:val="00F52DAB"/>
    <w:rsid w:val="00F531E6"/>
    <w:rsid w:val="00F53226"/>
    <w:rsid w:val="00F54507"/>
    <w:rsid w:val="00F549CE"/>
    <w:rsid w:val="00F54E9A"/>
    <w:rsid w:val="00F559C3"/>
    <w:rsid w:val="00F563D6"/>
    <w:rsid w:val="00F56536"/>
    <w:rsid w:val="00F566F1"/>
    <w:rsid w:val="00F573A9"/>
    <w:rsid w:val="00F57926"/>
    <w:rsid w:val="00F57A91"/>
    <w:rsid w:val="00F57C89"/>
    <w:rsid w:val="00F57FC3"/>
    <w:rsid w:val="00F603F6"/>
    <w:rsid w:val="00F604B6"/>
    <w:rsid w:val="00F606D2"/>
    <w:rsid w:val="00F60729"/>
    <w:rsid w:val="00F60D76"/>
    <w:rsid w:val="00F60DDD"/>
    <w:rsid w:val="00F60FE1"/>
    <w:rsid w:val="00F61263"/>
    <w:rsid w:val="00F61F23"/>
    <w:rsid w:val="00F62029"/>
    <w:rsid w:val="00F622FB"/>
    <w:rsid w:val="00F624A5"/>
    <w:rsid w:val="00F6251F"/>
    <w:rsid w:val="00F62DF4"/>
    <w:rsid w:val="00F6390B"/>
    <w:rsid w:val="00F63A11"/>
    <w:rsid w:val="00F63C61"/>
    <w:rsid w:val="00F64022"/>
    <w:rsid w:val="00F643CE"/>
    <w:rsid w:val="00F64CA8"/>
    <w:rsid w:val="00F64EC8"/>
    <w:rsid w:val="00F65AA8"/>
    <w:rsid w:val="00F65F4C"/>
    <w:rsid w:val="00F663D8"/>
    <w:rsid w:val="00F66448"/>
    <w:rsid w:val="00F66614"/>
    <w:rsid w:val="00F66DD9"/>
    <w:rsid w:val="00F67B99"/>
    <w:rsid w:val="00F67E7E"/>
    <w:rsid w:val="00F70200"/>
    <w:rsid w:val="00F70847"/>
    <w:rsid w:val="00F710A5"/>
    <w:rsid w:val="00F71236"/>
    <w:rsid w:val="00F7220B"/>
    <w:rsid w:val="00F724BA"/>
    <w:rsid w:val="00F724BC"/>
    <w:rsid w:val="00F72DAA"/>
    <w:rsid w:val="00F72F22"/>
    <w:rsid w:val="00F730B7"/>
    <w:rsid w:val="00F73731"/>
    <w:rsid w:val="00F73E6D"/>
    <w:rsid w:val="00F740D7"/>
    <w:rsid w:val="00F744FC"/>
    <w:rsid w:val="00F745B8"/>
    <w:rsid w:val="00F74E12"/>
    <w:rsid w:val="00F75552"/>
    <w:rsid w:val="00F758DD"/>
    <w:rsid w:val="00F75BF7"/>
    <w:rsid w:val="00F763D6"/>
    <w:rsid w:val="00F76473"/>
    <w:rsid w:val="00F764EC"/>
    <w:rsid w:val="00F76F55"/>
    <w:rsid w:val="00F7737D"/>
    <w:rsid w:val="00F7744A"/>
    <w:rsid w:val="00F77674"/>
    <w:rsid w:val="00F777FC"/>
    <w:rsid w:val="00F77B29"/>
    <w:rsid w:val="00F77ED6"/>
    <w:rsid w:val="00F80290"/>
    <w:rsid w:val="00F8059A"/>
    <w:rsid w:val="00F80863"/>
    <w:rsid w:val="00F80DBC"/>
    <w:rsid w:val="00F80DE1"/>
    <w:rsid w:val="00F80E3D"/>
    <w:rsid w:val="00F81657"/>
    <w:rsid w:val="00F819A7"/>
    <w:rsid w:val="00F828FB"/>
    <w:rsid w:val="00F82E81"/>
    <w:rsid w:val="00F83434"/>
    <w:rsid w:val="00F8369A"/>
    <w:rsid w:val="00F839BF"/>
    <w:rsid w:val="00F83CCB"/>
    <w:rsid w:val="00F83DDC"/>
    <w:rsid w:val="00F83DFD"/>
    <w:rsid w:val="00F83E34"/>
    <w:rsid w:val="00F83ED3"/>
    <w:rsid w:val="00F844AD"/>
    <w:rsid w:val="00F84850"/>
    <w:rsid w:val="00F84874"/>
    <w:rsid w:val="00F84CB8"/>
    <w:rsid w:val="00F84D50"/>
    <w:rsid w:val="00F85194"/>
    <w:rsid w:val="00F855DF"/>
    <w:rsid w:val="00F85A22"/>
    <w:rsid w:val="00F85AE6"/>
    <w:rsid w:val="00F85F2D"/>
    <w:rsid w:val="00F862F5"/>
    <w:rsid w:val="00F86639"/>
    <w:rsid w:val="00F867BC"/>
    <w:rsid w:val="00F86ACA"/>
    <w:rsid w:val="00F86E15"/>
    <w:rsid w:val="00F878C5"/>
    <w:rsid w:val="00F87A1B"/>
    <w:rsid w:val="00F90329"/>
    <w:rsid w:val="00F90456"/>
    <w:rsid w:val="00F90479"/>
    <w:rsid w:val="00F904E1"/>
    <w:rsid w:val="00F90DDB"/>
    <w:rsid w:val="00F910C9"/>
    <w:rsid w:val="00F9199A"/>
    <w:rsid w:val="00F91D21"/>
    <w:rsid w:val="00F927AC"/>
    <w:rsid w:val="00F92920"/>
    <w:rsid w:val="00F92CFE"/>
    <w:rsid w:val="00F930CD"/>
    <w:rsid w:val="00F939C9"/>
    <w:rsid w:val="00F93BF3"/>
    <w:rsid w:val="00F94B3B"/>
    <w:rsid w:val="00F956B1"/>
    <w:rsid w:val="00F95A05"/>
    <w:rsid w:val="00F95E21"/>
    <w:rsid w:val="00F9614B"/>
    <w:rsid w:val="00F963C7"/>
    <w:rsid w:val="00F96781"/>
    <w:rsid w:val="00F967F8"/>
    <w:rsid w:val="00F96B16"/>
    <w:rsid w:val="00F96EE0"/>
    <w:rsid w:val="00F97737"/>
    <w:rsid w:val="00FA06C2"/>
    <w:rsid w:val="00FA0C72"/>
    <w:rsid w:val="00FA1054"/>
    <w:rsid w:val="00FA1370"/>
    <w:rsid w:val="00FA251A"/>
    <w:rsid w:val="00FA2B5A"/>
    <w:rsid w:val="00FA2BEF"/>
    <w:rsid w:val="00FA2C4C"/>
    <w:rsid w:val="00FA31DE"/>
    <w:rsid w:val="00FA3755"/>
    <w:rsid w:val="00FA39CB"/>
    <w:rsid w:val="00FA3BFC"/>
    <w:rsid w:val="00FA3E09"/>
    <w:rsid w:val="00FA405E"/>
    <w:rsid w:val="00FA41EF"/>
    <w:rsid w:val="00FA420E"/>
    <w:rsid w:val="00FA44F5"/>
    <w:rsid w:val="00FA47EE"/>
    <w:rsid w:val="00FA4BC7"/>
    <w:rsid w:val="00FA4F78"/>
    <w:rsid w:val="00FA55FF"/>
    <w:rsid w:val="00FA5652"/>
    <w:rsid w:val="00FA59B0"/>
    <w:rsid w:val="00FA60DC"/>
    <w:rsid w:val="00FA71F8"/>
    <w:rsid w:val="00FA72D5"/>
    <w:rsid w:val="00FA7C7C"/>
    <w:rsid w:val="00FB001A"/>
    <w:rsid w:val="00FB0219"/>
    <w:rsid w:val="00FB068E"/>
    <w:rsid w:val="00FB0CE6"/>
    <w:rsid w:val="00FB1312"/>
    <w:rsid w:val="00FB1606"/>
    <w:rsid w:val="00FB1A01"/>
    <w:rsid w:val="00FB1B14"/>
    <w:rsid w:val="00FB1D06"/>
    <w:rsid w:val="00FB1D56"/>
    <w:rsid w:val="00FB2870"/>
    <w:rsid w:val="00FB2BFA"/>
    <w:rsid w:val="00FB2D27"/>
    <w:rsid w:val="00FB2E64"/>
    <w:rsid w:val="00FB3CF7"/>
    <w:rsid w:val="00FB3F5B"/>
    <w:rsid w:val="00FB4114"/>
    <w:rsid w:val="00FB4508"/>
    <w:rsid w:val="00FB46B7"/>
    <w:rsid w:val="00FB4860"/>
    <w:rsid w:val="00FB5436"/>
    <w:rsid w:val="00FB54D7"/>
    <w:rsid w:val="00FB575F"/>
    <w:rsid w:val="00FB63CB"/>
    <w:rsid w:val="00FB68DB"/>
    <w:rsid w:val="00FB7391"/>
    <w:rsid w:val="00FB76A5"/>
    <w:rsid w:val="00FB77CA"/>
    <w:rsid w:val="00FB7A7D"/>
    <w:rsid w:val="00FB7AE3"/>
    <w:rsid w:val="00FC0067"/>
    <w:rsid w:val="00FC067A"/>
    <w:rsid w:val="00FC0F94"/>
    <w:rsid w:val="00FC1054"/>
    <w:rsid w:val="00FC14E6"/>
    <w:rsid w:val="00FC1AF5"/>
    <w:rsid w:val="00FC2082"/>
    <w:rsid w:val="00FC20FB"/>
    <w:rsid w:val="00FC27C9"/>
    <w:rsid w:val="00FC34FF"/>
    <w:rsid w:val="00FC3885"/>
    <w:rsid w:val="00FC39F3"/>
    <w:rsid w:val="00FC3F4F"/>
    <w:rsid w:val="00FC43C0"/>
    <w:rsid w:val="00FC5940"/>
    <w:rsid w:val="00FC5ABF"/>
    <w:rsid w:val="00FC5B55"/>
    <w:rsid w:val="00FC67B2"/>
    <w:rsid w:val="00FC716E"/>
    <w:rsid w:val="00FC72DB"/>
    <w:rsid w:val="00FC735B"/>
    <w:rsid w:val="00FC76E7"/>
    <w:rsid w:val="00FC77C2"/>
    <w:rsid w:val="00FC7896"/>
    <w:rsid w:val="00FC7DC6"/>
    <w:rsid w:val="00FD02A6"/>
    <w:rsid w:val="00FD1224"/>
    <w:rsid w:val="00FD206D"/>
    <w:rsid w:val="00FD21A0"/>
    <w:rsid w:val="00FD21C9"/>
    <w:rsid w:val="00FD2259"/>
    <w:rsid w:val="00FD2652"/>
    <w:rsid w:val="00FD2809"/>
    <w:rsid w:val="00FD2A2E"/>
    <w:rsid w:val="00FD2B01"/>
    <w:rsid w:val="00FD2BC1"/>
    <w:rsid w:val="00FD355B"/>
    <w:rsid w:val="00FD4043"/>
    <w:rsid w:val="00FD4109"/>
    <w:rsid w:val="00FD4701"/>
    <w:rsid w:val="00FD4762"/>
    <w:rsid w:val="00FD521F"/>
    <w:rsid w:val="00FD55FB"/>
    <w:rsid w:val="00FD56BE"/>
    <w:rsid w:val="00FD5A34"/>
    <w:rsid w:val="00FD5D6E"/>
    <w:rsid w:val="00FD66D0"/>
    <w:rsid w:val="00FD6D82"/>
    <w:rsid w:val="00FD758F"/>
    <w:rsid w:val="00FD7631"/>
    <w:rsid w:val="00FD7722"/>
    <w:rsid w:val="00FD7D0D"/>
    <w:rsid w:val="00FE0311"/>
    <w:rsid w:val="00FE07E7"/>
    <w:rsid w:val="00FE099D"/>
    <w:rsid w:val="00FE0D4B"/>
    <w:rsid w:val="00FE1E80"/>
    <w:rsid w:val="00FE213B"/>
    <w:rsid w:val="00FE21DB"/>
    <w:rsid w:val="00FE2FE4"/>
    <w:rsid w:val="00FE38F4"/>
    <w:rsid w:val="00FE3AEF"/>
    <w:rsid w:val="00FE3BA9"/>
    <w:rsid w:val="00FE43A3"/>
    <w:rsid w:val="00FE457B"/>
    <w:rsid w:val="00FE4A82"/>
    <w:rsid w:val="00FE51BF"/>
    <w:rsid w:val="00FE53D9"/>
    <w:rsid w:val="00FE5D72"/>
    <w:rsid w:val="00FE6036"/>
    <w:rsid w:val="00FE6624"/>
    <w:rsid w:val="00FE71AD"/>
    <w:rsid w:val="00FE7431"/>
    <w:rsid w:val="00FE7604"/>
    <w:rsid w:val="00FE791A"/>
    <w:rsid w:val="00FF086C"/>
    <w:rsid w:val="00FF0A52"/>
    <w:rsid w:val="00FF15B6"/>
    <w:rsid w:val="00FF160D"/>
    <w:rsid w:val="00FF1C75"/>
    <w:rsid w:val="00FF1F51"/>
    <w:rsid w:val="00FF2694"/>
    <w:rsid w:val="00FF3AE1"/>
    <w:rsid w:val="00FF3BF5"/>
    <w:rsid w:val="00FF3E22"/>
    <w:rsid w:val="00FF43C7"/>
    <w:rsid w:val="00FF48AB"/>
    <w:rsid w:val="00FF48C6"/>
    <w:rsid w:val="00FF5241"/>
    <w:rsid w:val="00FF5F28"/>
    <w:rsid w:val="00FF608C"/>
    <w:rsid w:val="00FF67F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F3086D9D-0EE7-4D27-B79A-65471815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AE2"/>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
      </w:numPr>
      <w:outlineLvl w:val="2"/>
    </w:pPr>
    <w:rPr>
      <w:b/>
    </w:rPr>
  </w:style>
  <w:style w:type="paragraph" w:styleId="Heading4">
    <w:name w:val="heading 4"/>
    <w:basedOn w:val="ListParagraph"/>
    <w:next w:val="Normal"/>
    <w:link w:val="Heading4Char"/>
    <w:uiPriority w:val="9"/>
    <w:qFormat/>
    <w:rsid w:val="000D256C"/>
    <w:pPr>
      <w:numPr>
        <w:ilvl w:val="3"/>
        <w:numId w:val="1"/>
      </w:numPr>
      <w:outlineLvl w:val="3"/>
    </w:pPr>
    <w:rPr>
      <w:b/>
    </w:rPr>
  </w:style>
  <w:style w:type="paragraph" w:styleId="Heading5">
    <w:name w:val="heading 5"/>
    <w:basedOn w:val="Normal"/>
    <w:next w:val="Normal"/>
    <w:link w:val="Heading5Char"/>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4-Accent5">
    <w:name w:val="Grid Table 4 Accent 5"/>
    <w:basedOn w:val="TableNormal"/>
    <w:uiPriority w:val="49"/>
    <w:rsid w:val="007A671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67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6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148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34F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112562"/>
    <w:pPr>
      <w:spacing w:after="0" w:line="240" w:lineRule="auto"/>
    </w:pPr>
    <w:rPr>
      <w:rFonts w:ascii="Times New Roman" w:eastAsia="Times New Roman" w:hAnsi="Times New Roman" w:cs="Times New Roman"/>
      <w:lang w:eastAsia="ja-JP"/>
    </w:rPr>
  </w:style>
  <w:style w:type="table" w:styleId="PlainTable2">
    <w:name w:val="Plain Table 2"/>
    <w:basedOn w:val="TableNormal"/>
    <w:uiPriority w:val="42"/>
    <w:rsid w:val="00987A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SpacingChar">
    <w:name w:val="No Spacing Char"/>
    <w:basedOn w:val="DefaultParagraphFont"/>
    <w:link w:val="NoSpacing"/>
    <w:uiPriority w:val="1"/>
    <w:rsid w:val="00762B0E"/>
    <w:rPr>
      <w:rFonts w:ascii="Calibri" w:eastAsia="Calibri" w:hAnsi="Calibri" w:cs="Times New Roman"/>
    </w:rPr>
  </w:style>
  <w:style w:type="paragraph" w:customStyle="1" w:styleId="TextIsi">
    <w:name w:val="Text Isi"/>
    <w:basedOn w:val="Normal"/>
    <w:link w:val="TextIsiChar"/>
    <w:rsid w:val="00CA6077"/>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CA6077"/>
    <w:rPr>
      <w:rFonts w:ascii="Times New Roman" w:eastAsia="MS Mincho" w:hAnsi="Times New Roman" w:cs="Times New Roman"/>
      <w:noProof/>
      <w:szCs w:val="24"/>
      <w:lang w:val="id-ID" w:eastAsia="id-ID"/>
    </w:rPr>
  </w:style>
  <w:style w:type="character" w:customStyle="1" w:styleId="StyleBold">
    <w:name w:val="Style Bold"/>
    <w:basedOn w:val="DefaultParagraphFont"/>
    <w:semiHidden/>
    <w:rsid w:val="00CA6077"/>
    <w:rPr>
      <w:b/>
      <w:bCs/>
    </w:rPr>
  </w:style>
  <w:style w:type="paragraph" w:customStyle="1" w:styleId="Text">
    <w:name w:val="Text"/>
    <w:basedOn w:val="Normal"/>
    <w:rsid w:val="00050793"/>
    <w:pPr>
      <w:widowControl w:val="0"/>
      <w:autoSpaceDE w:val="0"/>
      <w:autoSpaceDN w:val="0"/>
      <w:spacing w:line="252" w:lineRule="auto"/>
      <w:ind w:firstLine="202"/>
    </w:pPr>
    <w:rPr>
      <w:sz w:val="20"/>
      <w:szCs w:val="20"/>
      <w:lang w:eastAsia="en-US"/>
    </w:rPr>
  </w:style>
  <w:style w:type="table" w:styleId="GridTable4-Accent1">
    <w:name w:val="Grid Table 4 Accent 1"/>
    <w:basedOn w:val="TableNormal"/>
    <w:uiPriority w:val="49"/>
    <w:rsid w:val="003568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260">
      <w:bodyDiv w:val="1"/>
      <w:marLeft w:val="0"/>
      <w:marRight w:val="0"/>
      <w:marTop w:val="0"/>
      <w:marBottom w:val="0"/>
      <w:divBdr>
        <w:top w:val="none" w:sz="0" w:space="0" w:color="auto"/>
        <w:left w:val="none" w:sz="0" w:space="0" w:color="auto"/>
        <w:bottom w:val="none" w:sz="0" w:space="0" w:color="auto"/>
        <w:right w:val="none" w:sz="0" w:space="0" w:color="auto"/>
      </w:divBdr>
    </w:div>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01936">
      <w:bodyDiv w:val="1"/>
      <w:marLeft w:val="0"/>
      <w:marRight w:val="0"/>
      <w:marTop w:val="0"/>
      <w:marBottom w:val="0"/>
      <w:divBdr>
        <w:top w:val="none" w:sz="0" w:space="0" w:color="auto"/>
        <w:left w:val="none" w:sz="0" w:space="0" w:color="auto"/>
        <w:bottom w:val="none" w:sz="0" w:space="0" w:color="auto"/>
        <w:right w:val="none" w:sz="0" w:space="0" w:color="auto"/>
      </w:divBdr>
    </w:div>
    <w:div w:id="8218532">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775433">
      <w:bodyDiv w:val="1"/>
      <w:marLeft w:val="0"/>
      <w:marRight w:val="0"/>
      <w:marTop w:val="0"/>
      <w:marBottom w:val="0"/>
      <w:divBdr>
        <w:top w:val="none" w:sz="0" w:space="0" w:color="auto"/>
        <w:left w:val="none" w:sz="0" w:space="0" w:color="auto"/>
        <w:bottom w:val="none" w:sz="0" w:space="0" w:color="auto"/>
        <w:right w:val="none" w:sz="0" w:space="0" w:color="auto"/>
      </w:divBdr>
    </w:div>
    <w:div w:id="2367946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6978176">
      <w:bodyDiv w:val="1"/>
      <w:marLeft w:val="0"/>
      <w:marRight w:val="0"/>
      <w:marTop w:val="0"/>
      <w:marBottom w:val="0"/>
      <w:divBdr>
        <w:top w:val="none" w:sz="0" w:space="0" w:color="auto"/>
        <w:left w:val="none" w:sz="0" w:space="0" w:color="auto"/>
        <w:bottom w:val="none" w:sz="0" w:space="0" w:color="auto"/>
        <w:right w:val="none" w:sz="0" w:space="0" w:color="auto"/>
      </w:divBdr>
    </w:div>
    <w:div w:id="422193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5591959">
      <w:bodyDiv w:val="1"/>
      <w:marLeft w:val="0"/>
      <w:marRight w:val="0"/>
      <w:marTop w:val="0"/>
      <w:marBottom w:val="0"/>
      <w:divBdr>
        <w:top w:val="none" w:sz="0" w:space="0" w:color="auto"/>
        <w:left w:val="none" w:sz="0" w:space="0" w:color="auto"/>
        <w:bottom w:val="none" w:sz="0" w:space="0" w:color="auto"/>
        <w:right w:val="none" w:sz="0" w:space="0" w:color="auto"/>
      </w:divBdr>
    </w:div>
    <w:div w:id="5801574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3265198">
      <w:bodyDiv w:val="1"/>
      <w:marLeft w:val="0"/>
      <w:marRight w:val="0"/>
      <w:marTop w:val="0"/>
      <w:marBottom w:val="0"/>
      <w:divBdr>
        <w:top w:val="none" w:sz="0" w:space="0" w:color="auto"/>
        <w:left w:val="none" w:sz="0" w:space="0" w:color="auto"/>
        <w:bottom w:val="none" w:sz="0" w:space="0" w:color="auto"/>
        <w:right w:val="none" w:sz="0" w:space="0" w:color="auto"/>
      </w:divBdr>
    </w:div>
    <w:div w:id="63339277">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5887250">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413564">
      <w:bodyDiv w:val="1"/>
      <w:marLeft w:val="0"/>
      <w:marRight w:val="0"/>
      <w:marTop w:val="0"/>
      <w:marBottom w:val="0"/>
      <w:divBdr>
        <w:top w:val="none" w:sz="0" w:space="0" w:color="auto"/>
        <w:left w:val="none" w:sz="0" w:space="0" w:color="auto"/>
        <w:bottom w:val="none" w:sz="0" w:space="0" w:color="auto"/>
        <w:right w:val="none" w:sz="0" w:space="0" w:color="auto"/>
      </w:divBdr>
    </w:div>
    <w:div w:id="8153790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1554547">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10531922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162866">
      <w:bodyDiv w:val="1"/>
      <w:marLeft w:val="0"/>
      <w:marRight w:val="0"/>
      <w:marTop w:val="0"/>
      <w:marBottom w:val="0"/>
      <w:divBdr>
        <w:top w:val="none" w:sz="0" w:space="0" w:color="auto"/>
        <w:left w:val="none" w:sz="0" w:space="0" w:color="auto"/>
        <w:bottom w:val="none" w:sz="0" w:space="0" w:color="auto"/>
        <w:right w:val="none" w:sz="0" w:space="0" w:color="auto"/>
      </w:divBdr>
    </w:div>
    <w:div w:id="107509453">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602216">
      <w:bodyDiv w:val="1"/>
      <w:marLeft w:val="0"/>
      <w:marRight w:val="0"/>
      <w:marTop w:val="0"/>
      <w:marBottom w:val="0"/>
      <w:divBdr>
        <w:top w:val="none" w:sz="0" w:space="0" w:color="auto"/>
        <w:left w:val="none" w:sz="0" w:space="0" w:color="auto"/>
        <w:bottom w:val="none" w:sz="0" w:space="0" w:color="auto"/>
        <w:right w:val="none" w:sz="0" w:space="0" w:color="auto"/>
      </w:divBdr>
    </w:div>
    <w:div w:id="119492827">
      <w:bodyDiv w:val="1"/>
      <w:marLeft w:val="0"/>
      <w:marRight w:val="0"/>
      <w:marTop w:val="0"/>
      <w:marBottom w:val="0"/>
      <w:divBdr>
        <w:top w:val="none" w:sz="0" w:space="0" w:color="auto"/>
        <w:left w:val="none" w:sz="0" w:space="0" w:color="auto"/>
        <w:bottom w:val="none" w:sz="0" w:space="0" w:color="auto"/>
        <w:right w:val="none" w:sz="0" w:space="0" w:color="auto"/>
      </w:divBdr>
    </w:div>
    <w:div w:id="119961821">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819996">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1560282">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4566073">
      <w:bodyDiv w:val="1"/>
      <w:marLeft w:val="0"/>
      <w:marRight w:val="0"/>
      <w:marTop w:val="0"/>
      <w:marBottom w:val="0"/>
      <w:divBdr>
        <w:top w:val="none" w:sz="0" w:space="0" w:color="auto"/>
        <w:left w:val="none" w:sz="0" w:space="0" w:color="auto"/>
        <w:bottom w:val="none" w:sz="0" w:space="0" w:color="auto"/>
        <w:right w:val="none" w:sz="0" w:space="0" w:color="auto"/>
      </w:divBdr>
    </w:div>
    <w:div w:id="134836863">
      <w:bodyDiv w:val="1"/>
      <w:marLeft w:val="0"/>
      <w:marRight w:val="0"/>
      <w:marTop w:val="0"/>
      <w:marBottom w:val="0"/>
      <w:divBdr>
        <w:top w:val="none" w:sz="0" w:space="0" w:color="auto"/>
        <w:left w:val="none" w:sz="0" w:space="0" w:color="auto"/>
        <w:bottom w:val="none" w:sz="0" w:space="0" w:color="auto"/>
        <w:right w:val="none" w:sz="0" w:space="0" w:color="auto"/>
      </w:divBdr>
    </w:div>
    <w:div w:id="140271228">
      <w:bodyDiv w:val="1"/>
      <w:marLeft w:val="0"/>
      <w:marRight w:val="0"/>
      <w:marTop w:val="0"/>
      <w:marBottom w:val="0"/>
      <w:divBdr>
        <w:top w:val="none" w:sz="0" w:space="0" w:color="auto"/>
        <w:left w:val="none" w:sz="0" w:space="0" w:color="auto"/>
        <w:bottom w:val="none" w:sz="0" w:space="0" w:color="auto"/>
        <w:right w:val="none" w:sz="0" w:space="0" w:color="auto"/>
      </w:divBdr>
    </w:div>
    <w:div w:id="140388918">
      <w:bodyDiv w:val="1"/>
      <w:marLeft w:val="0"/>
      <w:marRight w:val="0"/>
      <w:marTop w:val="0"/>
      <w:marBottom w:val="0"/>
      <w:divBdr>
        <w:top w:val="none" w:sz="0" w:space="0" w:color="auto"/>
        <w:left w:val="none" w:sz="0" w:space="0" w:color="auto"/>
        <w:bottom w:val="none" w:sz="0" w:space="0" w:color="auto"/>
        <w:right w:val="none" w:sz="0" w:space="0" w:color="auto"/>
      </w:divBdr>
    </w:div>
    <w:div w:id="145585267">
      <w:bodyDiv w:val="1"/>
      <w:marLeft w:val="0"/>
      <w:marRight w:val="0"/>
      <w:marTop w:val="0"/>
      <w:marBottom w:val="0"/>
      <w:divBdr>
        <w:top w:val="none" w:sz="0" w:space="0" w:color="auto"/>
        <w:left w:val="none" w:sz="0" w:space="0" w:color="auto"/>
        <w:bottom w:val="none" w:sz="0" w:space="0" w:color="auto"/>
        <w:right w:val="none" w:sz="0" w:space="0" w:color="auto"/>
      </w:divBdr>
    </w:div>
    <w:div w:id="145628066">
      <w:bodyDiv w:val="1"/>
      <w:marLeft w:val="0"/>
      <w:marRight w:val="0"/>
      <w:marTop w:val="0"/>
      <w:marBottom w:val="0"/>
      <w:divBdr>
        <w:top w:val="none" w:sz="0" w:space="0" w:color="auto"/>
        <w:left w:val="none" w:sz="0" w:space="0" w:color="auto"/>
        <w:bottom w:val="none" w:sz="0" w:space="0" w:color="auto"/>
        <w:right w:val="none" w:sz="0" w:space="0" w:color="auto"/>
      </w:divBdr>
    </w:div>
    <w:div w:id="151412691">
      <w:bodyDiv w:val="1"/>
      <w:marLeft w:val="0"/>
      <w:marRight w:val="0"/>
      <w:marTop w:val="0"/>
      <w:marBottom w:val="0"/>
      <w:divBdr>
        <w:top w:val="none" w:sz="0" w:space="0" w:color="auto"/>
        <w:left w:val="none" w:sz="0" w:space="0" w:color="auto"/>
        <w:bottom w:val="none" w:sz="0" w:space="0" w:color="auto"/>
        <w:right w:val="none" w:sz="0" w:space="0" w:color="auto"/>
      </w:divBdr>
    </w:div>
    <w:div w:id="15318171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29866">
      <w:bodyDiv w:val="1"/>
      <w:marLeft w:val="0"/>
      <w:marRight w:val="0"/>
      <w:marTop w:val="0"/>
      <w:marBottom w:val="0"/>
      <w:divBdr>
        <w:top w:val="none" w:sz="0" w:space="0" w:color="auto"/>
        <w:left w:val="none" w:sz="0" w:space="0" w:color="auto"/>
        <w:bottom w:val="none" w:sz="0" w:space="0" w:color="auto"/>
        <w:right w:val="none" w:sz="0" w:space="0" w:color="auto"/>
      </w:divBdr>
    </w:div>
    <w:div w:id="155459794">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1701954">
      <w:bodyDiv w:val="1"/>
      <w:marLeft w:val="0"/>
      <w:marRight w:val="0"/>
      <w:marTop w:val="0"/>
      <w:marBottom w:val="0"/>
      <w:divBdr>
        <w:top w:val="none" w:sz="0" w:space="0" w:color="auto"/>
        <w:left w:val="none" w:sz="0" w:space="0" w:color="auto"/>
        <w:bottom w:val="none" w:sz="0" w:space="0" w:color="auto"/>
        <w:right w:val="none" w:sz="0" w:space="0" w:color="auto"/>
      </w:divBdr>
    </w:div>
    <w:div w:id="162093524">
      <w:bodyDiv w:val="1"/>
      <w:marLeft w:val="0"/>
      <w:marRight w:val="0"/>
      <w:marTop w:val="0"/>
      <w:marBottom w:val="0"/>
      <w:divBdr>
        <w:top w:val="none" w:sz="0" w:space="0" w:color="auto"/>
        <w:left w:val="none" w:sz="0" w:space="0" w:color="auto"/>
        <w:bottom w:val="none" w:sz="0" w:space="0" w:color="auto"/>
        <w:right w:val="none" w:sz="0" w:space="0" w:color="auto"/>
      </w:divBdr>
    </w:div>
    <w:div w:id="166944302">
      <w:bodyDiv w:val="1"/>
      <w:marLeft w:val="0"/>
      <w:marRight w:val="0"/>
      <w:marTop w:val="0"/>
      <w:marBottom w:val="0"/>
      <w:divBdr>
        <w:top w:val="none" w:sz="0" w:space="0" w:color="auto"/>
        <w:left w:val="none" w:sz="0" w:space="0" w:color="auto"/>
        <w:bottom w:val="none" w:sz="0" w:space="0" w:color="auto"/>
        <w:right w:val="none" w:sz="0" w:space="0" w:color="auto"/>
      </w:divBdr>
    </w:div>
    <w:div w:id="16929323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5191433">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6847222">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586354">
      <w:bodyDiv w:val="1"/>
      <w:marLeft w:val="0"/>
      <w:marRight w:val="0"/>
      <w:marTop w:val="0"/>
      <w:marBottom w:val="0"/>
      <w:divBdr>
        <w:top w:val="none" w:sz="0" w:space="0" w:color="auto"/>
        <w:left w:val="none" w:sz="0" w:space="0" w:color="auto"/>
        <w:bottom w:val="none" w:sz="0" w:space="0" w:color="auto"/>
        <w:right w:val="none" w:sz="0" w:space="0" w:color="auto"/>
      </w:divBdr>
    </w:div>
    <w:div w:id="1828694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4946784">
      <w:bodyDiv w:val="1"/>
      <w:marLeft w:val="0"/>
      <w:marRight w:val="0"/>
      <w:marTop w:val="0"/>
      <w:marBottom w:val="0"/>
      <w:divBdr>
        <w:top w:val="none" w:sz="0" w:space="0" w:color="auto"/>
        <w:left w:val="none" w:sz="0" w:space="0" w:color="auto"/>
        <w:bottom w:val="none" w:sz="0" w:space="0" w:color="auto"/>
        <w:right w:val="none" w:sz="0" w:space="0" w:color="auto"/>
      </w:divBdr>
    </w:div>
    <w:div w:id="189728415">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191548">
      <w:bodyDiv w:val="1"/>
      <w:marLeft w:val="0"/>
      <w:marRight w:val="0"/>
      <w:marTop w:val="0"/>
      <w:marBottom w:val="0"/>
      <w:divBdr>
        <w:top w:val="none" w:sz="0" w:space="0" w:color="auto"/>
        <w:left w:val="none" w:sz="0" w:space="0" w:color="auto"/>
        <w:bottom w:val="none" w:sz="0" w:space="0" w:color="auto"/>
        <w:right w:val="none" w:sz="0" w:space="0" w:color="auto"/>
      </w:divBdr>
    </w:div>
    <w:div w:id="197788137">
      <w:bodyDiv w:val="1"/>
      <w:marLeft w:val="0"/>
      <w:marRight w:val="0"/>
      <w:marTop w:val="0"/>
      <w:marBottom w:val="0"/>
      <w:divBdr>
        <w:top w:val="none" w:sz="0" w:space="0" w:color="auto"/>
        <w:left w:val="none" w:sz="0" w:space="0" w:color="auto"/>
        <w:bottom w:val="none" w:sz="0" w:space="0" w:color="auto"/>
        <w:right w:val="none" w:sz="0" w:space="0" w:color="auto"/>
      </w:divBdr>
    </w:div>
    <w:div w:id="198981407">
      <w:bodyDiv w:val="1"/>
      <w:marLeft w:val="0"/>
      <w:marRight w:val="0"/>
      <w:marTop w:val="0"/>
      <w:marBottom w:val="0"/>
      <w:divBdr>
        <w:top w:val="none" w:sz="0" w:space="0" w:color="auto"/>
        <w:left w:val="none" w:sz="0" w:space="0" w:color="auto"/>
        <w:bottom w:val="none" w:sz="0" w:space="0" w:color="auto"/>
        <w:right w:val="none" w:sz="0" w:space="0" w:color="auto"/>
      </w:divBdr>
    </w:div>
    <w:div w:id="201596868">
      <w:bodyDiv w:val="1"/>
      <w:marLeft w:val="0"/>
      <w:marRight w:val="0"/>
      <w:marTop w:val="0"/>
      <w:marBottom w:val="0"/>
      <w:divBdr>
        <w:top w:val="none" w:sz="0" w:space="0" w:color="auto"/>
        <w:left w:val="none" w:sz="0" w:space="0" w:color="auto"/>
        <w:bottom w:val="none" w:sz="0" w:space="0" w:color="auto"/>
        <w:right w:val="none" w:sz="0" w:space="0" w:color="auto"/>
      </w:divBdr>
    </w:div>
    <w:div w:id="204102036">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6010828">
      <w:bodyDiv w:val="1"/>
      <w:marLeft w:val="0"/>
      <w:marRight w:val="0"/>
      <w:marTop w:val="0"/>
      <w:marBottom w:val="0"/>
      <w:divBdr>
        <w:top w:val="none" w:sz="0" w:space="0" w:color="auto"/>
        <w:left w:val="none" w:sz="0" w:space="0" w:color="auto"/>
        <w:bottom w:val="none" w:sz="0" w:space="0" w:color="auto"/>
        <w:right w:val="none" w:sz="0" w:space="0" w:color="auto"/>
      </w:divBdr>
    </w:div>
    <w:div w:id="216745239">
      <w:bodyDiv w:val="1"/>
      <w:marLeft w:val="0"/>
      <w:marRight w:val="0"/>
      <w:marTop w:val="0"/>
      <w:marBottom w:val="0"/>
      <w:divBdr>
        <w:top w:val="none" w:sz="0" w:space="0" w:color="auto"/>
        <w:left w:val="none" w:sz="0" w:space="0" w:color="auto"/>
        <w:bottom w:val="none" w:sz="0" w:space="0" w:color="auto"/>
        <w:right w:val="none" w:sz="0" w:space="0" w:color="auto"/>
      </w:divBdr>
    </w:div>
    <w:div w:id="218592154">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58054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599711">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113279">
      <w:bodyDiv w:val="1"/>
      <w:marLeft w:val="0"/>
      <w:marRight w:val="0"/>
      <w:marTop w:val="0"/>
      <w:marBottom w:val="0"/>
      <w:divBdr>
        <w:top w:val="none" w:sz="0" w:space="0" w:color="auto"/>
        <w:left w:val="none" w:sz="0" w:space="0" w:color="auto"/>
        <w:bottom w:val="none" w:sz="0" w:space="0" w:color="auto"/>
        <w:right w:val="none" w:sz="0" w:space="0" w:color="auto"/>
      </w:divBdr>
    </w:div>
    <w:div w:id="247347887">
      <w:bodyDiv w:val="1"/>
      <w:marLeft w:val="0"/>
      <w:marRight w:val="0"/>
      <w:marTop w:val="0"/>
      <w:marBottom w:val="0"/>
      <w:divBdr>
        <w:top w:val="none" w:sz="0" w:space="0" w:color="auto"/>
        <w:left w:val="none" w:sz="0" w:space="0" w:color="auto"/>
        <w:bottom w:val="none" w:sz="0" w:space="0" w:color="auto"/>
        <w:right w:val="none" w:sz="0" w:space="0" w:color="auto"/>
      </w:divBdr>
    </w:div>
    <w:div w:id="257718915">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5889914">
      <w:bodyDiv w:val="1"/>
      <w:marLeft w:val="0"/>
      <w:marRight w:val="0"/>
      <w:marTop w:val="0"/>
      <w:marBottom w:val="0"/>
      <w:divBdr>
        <w:top w:val="none" w:sz="0" w:space="0" w:color="auto"/>
        <w:left w:val="none" w:sz="0" w:space="0" w:color="auto"/>
        <w:bottom w:val="none" w:sz="0" w:space="0" w:color="auto"/>
        <w:right w:val="none" w:sz="0" w:space="0" w:color="auto"/>
      </w:divBdr>
    </w:div>
    <w:div w:id="271672991">
      <w:bodyDiv w:val="1"/>
      <w:marLeft w:val="0"/>
      <w:marRight w:val="0"/>
      <w:marTop w:val="0"/>
      <w:marBottom w:val="0"/>
      <w:divBdr>
        <w:top w:val="none" w:sz="0" w:space="0" w:color="auto"/>
        <w:left w:val="none" w:sz="0" w:space="0" w:color="auto"/>
        <w:bottom w:val="none" w:sz="0" w:space="0" w:color="auto"/>
        <w:right w:val="none" w:sz="0" w:space="0" w:color="auto"/>
      </w:divBdr>
    </w:div>
    <w:div w:id="272053330">
      <w:bodyDiv w:val="1"/>
      <w:marLeft w:val="0"/>
      <w:marRight w:val="0"/>
      <w:marTop w:val="0"/>
      <w:marBottom w:val="0"/>
      <w:divBdr>
        <w:top w:val="none" w:sz="0" w:space="0" w:color="auto"/>
        <w:left w:val="none" w:sz="0" w:space="0" w:color="auto"/>
        <w:bottom w:val="none" w:sz="0" w:space="0" w:color="auto"/>
        <w:right w:val="none" w:sz="0" w:space="0" w:color="auto"/>
      </w:divBdr>
    </w:div>
    <w:div w:id="272136336">
      <w:bodyDiv w:val="1"/>
      <w:marLeft w:val="0"/>
      <w:marRight w:val="0"/>
      <w:marTop w:val="0"/>
      <w:marBottom w:val="0"/>
      <w:divBdr>
        <w:top w:val="none" w:sz="0" w:space="0" w:color="auto"/>
        <w:left w:val="none" w:sz="0" w:space="0" w:color="auto"/>
        <w:bottom w:val="none" w:sz="0" w:space="0" w:color="auto"/>
        <w:right w:val="none" w:sz="0" w:space="0" w:color="auto"/>
      </w:divBdr>
    </w:div>
    <w:div w:id="272247401">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2542808">
      <w:bodyDiv w:val="1"/>
      <w:marLeft w:val="0"/>
      <w:marRight w:val="0"/>
      <w:marTop w:val="0"/>
      <w:marBottom w:val="0"/>
      <w:divBdr>
        <w:top w:val="none" w:sz="0" w:space="0" w:color="auto"/>
        <w:left w:val="none" w:sz="0" w:space="0" w:color="auto"/>
        <w:bottom w:val="none" w:sz="0" w:space="0" w:color="auto"/>
        <w:right w:val="none" w:sz="0" w:space="0" w:color="auto"/>
      </w:divBdr>
    </w:div>
    <w:div w:id="285739544">
      <w:bodyDiv w:val="1"/>
      <w:marLeft w:val="0"/>
      <w:marRight w:val="0"/>
      <w:marTop w:val="0"/>
      <w:marBottom w:val="0"/>
      <w:divBdr>
        <w:top w:val="none" w:sz="0" w:space="0" w:color="auto"/>
        <w:left w:val="none" w:sz="0" w:space="0" w:color="auto"/>
        <w:bottom w:val="none" w:sz="0" w:space="0" w:color="auto"/>
        <w:right w:val="none" w:sz="0" w:space="0" w:color="auto"/>
      </w:divBdr>
    </w:div>
    <w:div w:id="288780589">
      <w:bodyDiv w:val="1"/>
      <w:marLeft w:val="0"/>
      <w:marRight w:val="0"/>
      <w:marTop w:val="0"/>
      <w:marBottom w:val="0"/>
      <w:divBdr>
        <w:top w:val="none" w:sz="0" w:space="0" w:color="auto"/>
        <w:left w:val="none" w:sz="0" w:space="0" w:color="auto"/>
        <w:bottom w:val="none" w:sz="0" w:space="0" w:color="auto"/>
        <w:right w:val="none" w:sz="0" w:space="0" w:color="auto"/>
      </w:divBdr>
    </w:div>
    <w:div w:id="290795075">
      <w:bodyDiv w:val="1"/>
      <w:marLeft w:val="0"/>
      <w:marRight w:val="0"/>
      <w:marTop w:val="0"/>
      <w:marBottom w:val="0"/>
      <w:divBdr>
        <w:top w:val="none" w:sz="0" w:space="0" w:color="auto"/>
        <w:left w:val="none" w:sz="0" w:space="0" w:color="auto"/>
        <w:bottom w:val="none" w:sz="0" w:space="0" w:color="auto"/>
        <w:right w:val="none" w:sz="0" w:space="0" w:color="auto"/>
      </w:divBdr>
    </w:div>
    <w:div w:id="291249358">
      <w:bodyDiv w:val="1"/>
      <w:marLeft w:val="0"/>
      <w:marRight w:val="0"/>
      <w:marTop w:val="0"/>
      <w:marBottom w:val="0"/>
      <w:divBdr>
        <w:top w:val="none" w:sz="0" w:space="0" w:color="auto"/>
        <w:left w:val="none" w:sz="0" w:space="0" w:color="auto"/>
        <w:bottom w:val="none" w:sz="0" w:space="0" w:color="auto"/>
        <w:right w:val="none" w:sz="0" w:space="0" w:color="auto"/>
      </w:divBdr>
    </w:div>
    <w:div w:id="292058651">
      <w:bodyDiv w:val="1"/>
      <w:marLeft w:val="0"/>
      <w:marRight w:val="0"/>
      <w:marTop w:val="0"/>
      <w:marBottom w:val="0"/>
      <w:divBdr>
        <w:top w:val="none" w:sz="0" w:space="0" w:color="auto"/>
        <w:left w:val="none" w:sz="0" w:space="0" w:color="auto"/>
        <w:bottom w:val="none" w:sz="0" w:space="0" w:color="auto"/>
        <w:right w:val="none" w:sz="0" w:space="0" w:color="auto"/>
      </w:divBdr>
    </w:div>
    <w:div w:id="293101041">
      <w:bodyDiv w:val="1"/>
      <w:marLeft w:val="0"/>
      <w:marRight w:val="0"/>
      <w:marTop w:val="0"/>
      <w:marBottom w:val="0"/>
      <w:divBdr>
        <w:top w:val="none" w:sz="0" w:space="0" w:color="auto"/>
        <w:left w:val="none" w:sz="0" w:space="0" w:color="auto"/>
        <w:bottom w:val="none" w:sz="0" w:space="0" w:color="auto"/>
        <w:right w:val="none" w:sz="0" w:space="0" w:color="auto"/>
      </w:divBdr>
    </w:div>
    <w:div w:id="294025716">
      <w:bodyDiv w:val="1"/>
      <w:marLeft w:val="0"/>
      <w:marRight w:val="0"/>
      <w:marTop w:val="0"/>
      <w:marBottom w:val="0"/>
      <w:divBdr>
        <w:top w:val="none" w:sz="0" w:space="0" w:color="auto"/>
        <w:left w:val="none" w:sz="0" w:space="0" w:color="auto"/>
        <w:bottom w:val="none" w:sz="0" w:space="0" w:color="auto"/>
        <w:right w:val="none" w:sz="0" w:space="0" w:color="auto"/>
      </w:divBdr>
    </w:div>
    <w:div w:id="29480173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7635169">
      <w:bodyDiv w:val="1"/>
      <w:marLeft w:val="0"/>
      <w:marRight w:val="0"/>
      <w:marTop w:val="0"/>
      <w:marBottom w:val="0"/>
      <w:divBdr>
        <w:top w:val="none" w:sz="0" w:space="0" w:color="auto"/>
        <w:left w:val="none" w:sz="0" w:space="0" w:color="auto"/>
        <w:bottom w:val="none" w:sz="0" w:space="0" w:color="auto"/>
        <w:right w:val="none" w:sz="0" w:space="0" w:color="auto"/>
      </w:divBdr>
    </w:div>
    <w:div w:id="308293730">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157732">
      <w:bodyDiv w:val="1"/>
      <w:marLeft w:val="0"/>
      <w:marRight w:val="0"/>
      <w:marTop w:val="0"/>
      <w:marBottom w:val="0"/>
      <w:divBdr>
        <w:top w:val="none" w:sz="0" w:space="0" w:color="auto"/>
        <w:left w:val="none" w:sz="0" w:space="0" w:color="auto"/>
        <w:bottom w:val="none" w:sz="0" w:space="0" w:color="auto"/>
        <w:right w:val="none" w:sz="0" w:space="0" w:color="auto"/>
      </w:divBdr>
    </w:div>
    <w:div w:id="316571290">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0817894">
      <w:bodyDiv w:val="1"/>
      <w:marLeft w:val="0"/>
      <w:marRight w:val="0"/>
      <w:marTop w:val="0"/>
      <w:marBottom w:val="0"/>
      <w:divBdr>
        <w:top w:val="none" w:sz="0" w:space="0" w:color="auto"/>
        <w:left w:val="none" w:sz="0" w:space="0" w:color="auto"/>
        <w:bottom w:val="none" w:sz="0" w:space="0" w:color="auto"/>
        <w:right w:val="none" w:sz="0" w:space="0" w:color="auto"/>
      </w:divBdr>
    </w:div>
    <w:div w:id="323438818">
      <w:bodyDiv w:val="1"/>
      <w:marLeft w:val="0"/>
      <w:marRight w:val="0"/>
      <w:marTop w:val="0"/>
      <w:marBottom w:val="0"/>
      <w:divBdr>
        <w:top w:val="none" w:sz="0" w:space="0" w:color="auto"/>
        <w:left w:val="none" w:sz="0" w:space="0" w:color="auto"/>
        <w:bottom w:val="none" w:sz="0" w:space="0" w:color="auto"/>
        <w:right w:val="none" w:sz="0" w:space="0" w:color="auto"/>
      </w:divBdr>
    </w:div>
    <w:div w:id="323702712">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8871860">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0837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096230">
      <w:bodyDiv w:val="1"/>
      <w:marLeft w:val="0"/>
      <w:marRight w:val="0"/>
      <w:marTop w:val="0"/>
      <w:marBottom w:val="0"/>
      <w:divBdr>
        <w:top w:val="none" w:sz="0" w:space="0" w:color="auto"/>
        <w:left w:val="none" w:sz="0" w:space="0" w:color="auto"/>
        <w:bottom w:val="none" w:sz="0" w:space="0" w:color="auto"/>
        <w:right w:val="none" w:sz="0" w:space="0" w:color="auto"/>
      </w:divBdr>
    </w:div>
    <w:div w:id="344793245">
      <w:bodyDiv w:val="1"/>
      <w:marLeft w:val="0"/>
      <w:marRight w:val="0"/>
      <w:marTop w:val="0"/>
      <w:marBottom w:val="0"/>
      <w:divBdr>
        <w:top w:val="none" w:sz="0" w:space="0" w:color="auto"/>
        <w:left w:val="none" w:sz="0" w:space="0" w:color="auto"/>
        <w:bottom w:val="none" w:sz="0" w:space="0" w:color="auto"/>
        <w:right w:val="none" w:sz="0" w:space="0" w:color="auto"/>
      </w:divBdr>
    </w:div>
    <w:div w:id="344862173">
      <w:bodyDiv w:val="1"/>
      <w:marLeft w:val="0"/>
      <w:marRight w:val="0"/>
      <w:marTop w:val="0"/>
      <w:marBottom w:val="0"/>
      <w:divBdr>
        <w:top w:val="none" w:sz="0" w:space="0" w:color="auto"/>
        <w:left w:val="none" w:sz="0" w:space="0" w:color="auto"/>
        <w:bottom w:val="none" w:sz="0" w:space="0" w:color="auto"/>
        <w:right w:val="none" w:sz="0" w:space="0" w:color="auto"/>
      </w:divBdr>
    </w:div>
    <w:div w:id="345643853">
      <w:bodyDiv w:val="1"/>
      <w:marLeft w:val="0"/>
      <w:marRight w:val="0"/>
      <w:marTop w:val="0"/>
      <w:marBottom w:val="0"/>
      <w:divBdr>
        <w:top w:val="none" w:sz="0" w:space="0" w:color="auto"/>
        <w:left w:val="none" w:sz="0" w:space="0" w:color="auto"/>
        <w:bottom w:val="none" w:sz="0" w:space="0" w:color="auto"/>
        <w:right w:val="none" w:sz="0" w:space="0" w:color="auto"/>
      </w:divBdr>
    </w:div>
    <w:div w:id="346370528">
      <w:bodyDiv w:val="1"/>
      <w:marLeft w:val="0"/>
      <w:marRight w:val="0"/>
      <w:marTop w:val="0"/>
      <w:marBottom w:val="0"/>
      <w:divBdr>
        <w:top w:val="none" w:sz="0" w:space="0" w:color="auto"/>
        <w:left w:val="none" w:sz="0" w:space="0" w:color="auto"/>
        <w:bottom w:val="none" w:sz="0" w:space="0" w:color="auto"/>
        <w:right w:val="none" w:sz="0" w:space="0" w:color="auto"/>
      </w:divBdr>
    </w:div>
    <w:div w:id="348413048">
      <w:bodyDiv w:val="1"/>
      <w:marLeft w:val="0"/>
      <w:marRight w:val="0"/>
      <w:marTop w:val="0"/>
      <w:marBottom w:val="0"/>
      <w:divBdr>
        <w:top w:val="none" w:sz="0" w:space="0" w:color="auto"/>
        <w:left w:val="none" w:sz="0" w:space="0" w:color="auto"/>
        <w:bottom w:val="none" w:sz="0" w:space="0" w:color="auto"/>
        <w:right w:val="none" w:sz="0" w:space="0" w:color="auto"/>
      </w:divBdr>
    </w:div>
    <w:div w:id="349256998">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852050">
      <w:bodyDiv w:val="1"/>
      <w:marLeft w:val="0"/>
      <w:marRight w:val="0"/>
      <w:marTop w:val="0"/>
      <w:marBottom w:val="0"/>
      <w:divBdr>
        <w:top w:val="none" w:sz="0" w:space="0" w:color="auto"/>
        <w:left w:val="none" w:sz="0" w:space="0" w:color="auto"/>
        <w:bottom w:val="none" w:sz="0" w:space="0" w:color="auto"/>
        <w:right w:val="none" w:sz="0" w:space="0" w:color="auto"/>
      </w:divBdr>
    </w:div>
    <w:div w:id="359550164">
      <w:bodyDiv w:val="1"/>
      <w:marLeft w:val="0"/>
      <w:marRight w:val="0"/>
      <w:marTop w:val="0"/>
      <w:marBottom w:val="0"/>
      <w:divBdr>
        <w:top w:val="none" w:sz="0" w:space="0" w:color="auto"/>
        <w:left w:val="none" w:sz="0" w:space="0" w:color="auto"/>
        <w:bottom w:val="none" w:sz="0" w:space="0" w:color="auto"/>
        <w:right w:val="none" w:sz="0" w:space="0" w:color="auto"/>
      </w:divBdr>
    </w:div>
    <w:div w:id="360667695">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253338">
      <w:bodyDiv w:val="1"/>
      <w:marLeft w:val="0"/>
      <w:marRight w:val="0"/>
      <w:marTop w:val="0"/>
      <w:marBottom w:val="0"/>
      <w:divBdr>
        <w:top w:val="none" w:sz="0" w:space="0" w:color="auto"/>
        <w:left w:val="none" w:sz="0" w:space="0" w:color="auto"/>
        <w:bottom w:val="none" w:sz="0" w:space="0" w:color="auto"/>
        <w:right w:val="none" w:sz="0" w:space="0" w:color="auto"/>
      </w:divBdr>
    </w:div>
    <w:div w:id="365832074">
      <w:bodyDiv w:val="1"/>
      <w:marLeft w:val="0"/>
      <w:marRight w:val="0"/>
      <w:marTop w:val="0"/>
      <w:marBottom w:val="0"/>
      <w:divBdr>
        <w:top w:val="none" w:sz="0" w:space="0" w:color="auto"/>
        <w:left w:val="none" w:sz="0" w:space="0" w:color="auto"/>
        <w:bottom w:val="none" w:sz="0" w:space="0" w:color="auto"/>
        <w:right w:val="none" w:sz="0" w:space="0" w:color="auto"/>
      </w:divBdr>
    </w:div>
    <w:div w:id="367998488">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69693240">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91228">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248955">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0180682">
      <w:bodyDiv w:val="1"/>
      <w:marLeft w:val="0"/>
      <w:marRight w:val="0"/>
      <w:marTop w:val="0"/>
      <w:marBottom w:val="0"/>
      <w:divBdr>
        <w:top w:val="none" w:sz="0" w:space="0" w:color="auto"/>
        <w:left w:val="none" w:sz="0" w:space="0" w:color="auto"/>
        <w:bottom w:val="none" w:sz="0" w:space="0" w:color="auto"/>
        <w:right w:val="none" w:sz="0" w:space="0" w:color="auto"/>
      </w:divBdr>
    </w:div>
    <w:div w:id="402147529">
      <w:bodyDiv w:val="1"/>
      <w:marLeft w:val="0"/>
      <w:marRight w:val="0"/>
      <w:marTop w:val="0"/>
      <w:marBottom w:val="0"/>
      <w:divBdr>
        <w:top w:val="none" w:sz="0" w:space="0" w:color="auto"/>
        <w:left w:val="none" w:sz="0" w:space="0" w:color="auto"/>
        <w:bottom w:val="none" w:sz="0" w:space="0" w:color="auto"/>
        <w:right w:val="none" w:sz="0" w:space="0" w:color="auto"/>
      </w:divBdr>
    </w:div>
    <w:div w:id="406616145">
      <w:bodyDiv w:val="1"/>
      <w:marLeft w:val="0"/>
      <w:marRight w:val="0"/>
      <w:marTop w:val="0"/>
      <w:marBottom w:val="0"/>
      <w:divBdr>
        <w:top w:val="none" w:sz="0" w:space="0" w:color="auto"/>
        <w:left w:val="none" w:sz="0" w:space="0" w:color="auto"/>
        <w:bottom w:val="none" w:sz="0" w:space="0" w:color="auto"/>
        <w:right w:val="none" w:sz="0" w:space="0" w:color="auto"/>
      </w:divBdr>
    </w:div>
    <w:div w:id="406994850">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506312">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011910">
      <w:bodyDiv w:val="1"/>
      <w:marLeft w:val="0"/>
      <w:marRight w:val="0"/>
      <w:marTop w:val="0"/>
      <w:marBottom w:val="0"/>
      <w:divBdr>
        <w:top w:val="none" w:sz="0" w:space="0" w:color="auto"/>
        <w:left w:val="none" w:sz="0" w:space="0" w:color="auto"/>
        <w:bottom w:val="none" w:sz="0" w:space="0" w:color="auto"/>
        <w:right w:val="none" w:sz="0" w:space="0" w:color="auto"/>
      </w:divBdr>
    </w:div>
    <w:div w:id="411397840">
      <w:bodyDiv w:val="1"/>
      <w:marLeft w:val="0"/>
      <w:marRight w:val="0"/>
      <w:marTop w:val="0"/>
      <w:marBottom w:val="0"/>
      <w:divBdr>
        <w:top w:val="none" w:sz="0" w:space="0" w:color="auto"/>
        <w:left w:val="none" w:sz="0" w:space="0" w:color="auto"/>
        <w:bottom w:val="none" w:sz="0" w:space="0" w:color="auto"/>
        <w:right w:val="none" w:sz="0" w:space="0" w:color="auto"/>
      </w:divBdr>
    </w:div>
    <w:div w:id="415053477">
      <w:bodyDiv w:val="1"/>
      <w:marLeft w:val="0"/>
      <w:marRight w:val="0"/>
      <w:marTop w:val="0"/>
      <w:marBottom w:val="0"/>
      <w:divBdr>
        <w:top w:val="none" w:sz="0" w:space="0" w:color="auto"/>
        <w:left w:val="none" w:sz="0" w:space="0" w:color="auto"/>
        <w:bottom w:val="none" w:sz="0" w:space="0" w:color="auto"/>
        <w:right w:val="none" w:sz="0" w:space="0" w:color="auto"/>
      </w:divBdr>
    </w:div>
    <w:div w:id="415900218">
      <w:bodyDiv w:val="1"/>
      <w:marLeft w:val="0"/>
      <w:marRight w:val="0"/>
      <w:marTop w:val="0"/>
      <w:marBottom w:val="0"/>
      <w:divBdr>
        <w:top w:val="none" w:sz="0" w:space="0" w:color="auto"/>
        <w:left w:val="none" w:sz="0" w:space="0" w:color="auto"/>
        <w:bottom w:val="none" w:sz="0" w:space="0" w:color="auto"/>
        <w:right w:val="none" w:sz="0" w:space="0" w:color="auto"/>
      </w:divBdr>
    </w:div>
    <w:div w:id="417602013">
      <w:bodyDiv w:val="1"/>
      <w:marLeft w:val="0"/>
      <w:marRight w:val="0"/>
      <w:marTop w:val="0"/>
      <w:marBottom w:val="0"/>
      <w:divBdr>
        <w:top w:val="none" w:sz="0" w:space="0" w:color="auto"/>
        <w:left w:val="none" w:sz="0" w:space="0" w:color="auto"/>
        <w:bottom w:val="none" w:sz="0" w:space="0" w:color="auto"/>
        <w:right w:val="none" w:sz="0" w:space="0" w:color="auto"/>
      </w:divBdr>
    </w:div>
    <w:div w:id="421730295">
      <w:bodyDiv w:val="1"/>
      <w:marLeft w:val="0"/>
      <w:marRight w:val="0"/>
      <w:marTop w:val="0"/>
      <w:marBottom w:val="0"/>
      <w:divBdr>
        <w:top w:val="none" w:sz="0" w:space="0" w:color="auto"/>
        <w:left w:val="none" w:sz="0" w:space="0" w:color="auto"/>
        <w:bottom w:val="none" w:sz="0" w:space="0" w:color="auto"/>
        <w:right w:val="none" w:sz="0" w:space="0" w:color="auto"/>
      </w:divBdr>
    </w:div>
    <w:div w:id="422804517">
      <w:bodyDiv w:val="1"/>
      <w:marLeft w:val="0"/>
      <w:marRight w:val="0"/>
      <w:marTop w:val="0"/>
      <w:marBottom w:val="0"/>
      <w:divBdr>
        <w:top w:val="none" w:sz="0" w:space="0" w:color="auto"/>
        <w:left w:val="none" w:sz="0" w:space="0" w:color="auto"/>
        <w:bottom w:val="none" w:sz="0" w:space="0" w:color="auto"/>
        <w:right w:val="none" w:sz="0" w:space="0" w:color="auto"/>
      </w:divBdr>
    </w:div>
    <w:div w:id="423721421">
      <w:bodyDiv w:val="1"/>
      <w:marLeft w:val="0"/>
      <w:marRight w:val="0"/>
      <w:marTop w:val="0"/>
      <w:marBottom w:val="0"/>
      <w:divBdr>
        <w:top w:val="none" w:sz="0" w:space="0" w:color="auto"/>
        <w:left w:val="none" w:sz="0" w:space="0" w:color="auto"/>
        <w:bottom w:val="none" w:sz="0" w:space="0" w:color="auto"/>
        <w:right w:val="none" w:sz="0" w:space="0" w:color="auto"/>
      </w:divBdr>
    </w:div>
    <w:div w:id="428700502">
      <w:bodyDiv w:val="1"/>
      <w:marLeft w:val="0"/>
      <w:marRight w:val="0"/>
      <w:marTop w:val="0"/>
      <w:marBottom w:val="0"/>
      <w:divBdr>
        <w:top w:val="none" w:sz="0" w:space="0" w:color="auto"/>
        <w:left w:val="none" w:sz="0" w:space="0" w:color="auto"/>
        <w:bottom w:val="none" w:sz="0" w:space="0" w:color="auto"/>
        <w:right w:val="none" w:sz="0" w:space="0" w:color="auto"/>
      </w:divBdr>
    </w:div>
    <w:div w:id="432894791">
      <w:bodyDiv w:val="1"/>
      <w:marLeft w:val="0"/>
      <w:marRight w:val="0"/>
      <w:marTop w:val="0"/>
      <w:marBottom w:val="0"/>
      <w:divBdr>
        <w:top w:val="none" w:sz="0" w:space="0" w:color="auto"/>
        <w:left w:val="none" w:sz="0" w:space="0" w:color="auto"/>
        <w:bottom w:val="none" w:sz="0" w:space="0" w:color="auto"/>
        <w:right w:val="none" w:sz="0" w:space="0" w:color="auto"/>
      </w:divBdr>
    </w:div>
    <w:div w:id="434717552">
      <w:bodyDiv w:val="1"/>
      <w:marLeft w:val="0"/>
      <w:marRight w:val="0"/>
      <w:marTop w:val="0"/>
      <w:marBottom w:val="0"/>
      <w:divBdr>
        <w:top w:val="none" w:sz="0" w:space="0" w:color="auto"/>
        <w:left w:val="none" w:sz="0" w:space="0" w:color="auto"/>
        <w:bottom w:val="none" w:sz="0" w:space="0" w:color="auto"/>
        <w:right w:val="none" w:sz="0" w:space="0" w:color="auto"/>
      </w:divBdr>
    </w:div>
    <w:div w:id="440800287">
      <w:bodyDiv w:val="1"/>
      <w:marLeft w:val="0"/>
      <w:marRight w:val="0"/>
      <w:marTop w:val="0"/>
      <w:marBottom w:val="0"/>
      <w:divBdr>
        <w:top w:val="none" w:sz="0" w:space="0" w:color="auto"/>
        <w:left w:val="none" w:sz="0" w:space="0" w:color="auto"/>
        <w:bottom w:val="none" w:sz="0" w:space="0" w:color="auto"/>
        <w:right w:val="none" w:sz="0" w:space="0" w:color="auto"/>
      </w:divBdr>
    </w:div>
    <w:div w:id="446199364">
      <w:bodyDiv w:val="1"/>
      <w:marLeft w:val="0"/>
      <w:marRight w:val="0"/>
      <w:marTop w:val="0"/>
      <w:marBottom w:val="0"/>
      <w:divBdr>
        <w:top w:val="none" w:sz="0" w:space="0" w:color="auto"/>
        <w:left w:val="none" w:sz="0" w:space="0" w:color="auto"/>
        <w:bottom w:val="none" w:sz="0" w:space="0" w:color="auto"/>
        <w:right w:val="none" w:sz="0" w:space="0" w:color="auto"/>
      </w:divBdr>
    </w:div>
    <w:div w:id="447816402">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516081">
      <w:bodyDiv w:val="1"/>
      <w:marLeft w:val="0"/>
      <w:marRight w:val="0"/>
      <w:marTop w:val="0"/>
      <w:marBottom w:val="0"/>
      <w:divBdr>
        <w:top w:val="none" w:sz="0" w:space="0" w:color="auto"/>
        <w:left w:val="none" w:sz="0" w:space="0" w:color="auto"/>
        <w:bottom w:val="none" w:sz="0" w:space="0" w:color="auto"/>
        <w:right w:val="none" w:sz="0" w:space="0" w:color="auto"/>
      </w:divBdr>
    </w:div>
    <w:div w:id="451361579">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429706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2020556">
      <w:bodyDiv w:val="1"/>
      <w:marLeft w:val="0"/>
      <w:marRight w:val="0"/>
      <w:marTop w:val="0"/>
      <w:marBottom w:val="0"/>
      <w:divBdr>
        <w:top w:val="none" w:sz="0" w:space="0" w:color="auto"/>
        <w:left w:val="none" w:sz="0" w:space="0" w:color="auto"/>
        <w:bottom w:val="none" w:sz="0" w:space="0" w:color="auto"/>
        <w:right w:val="none" w:sz="0" w:space="0" w:color="auto"/>
      </w:divBdr>
    </w:div>
    <w:div w:id="47371840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115420">
      <w:bodyDiv w:val="1"/>
      <w:marLeft w:val="0"/>
      <w:marRight w:val="0"/>
      <w:marTop w:val="0"/>
      <w:marBottom w:val="0"/>
      <w:divBdr>
        <w:top w:val="none" w:sz="0" w:space="0" w:color="auto"/>
        <w:left w:val="none" w:sz="0" w:space="0" w:color="auto"/>
        <w:bottom w:val="none" w:sz="0" w:space="0" w:color="auto"/>
        <w:right w:val="none" w:sz="0" w:space="0" w:color="auto"/>
      </w:divBdr>
    </w:div>
    <w:div w:id="479152885">
      <w:bodyDiv w:val="1"/>
      <w:marLeft w:val="0"/>
      <w:marRight w:val="0"/>
      <w:marTop w:val="0"/>
      <w:marBottom w:val="0"/>
      <w:divBdr>
        <w:top w:val="none" w:sz="0" w:space="0" w:color="auto"/>
        <w:left w:val="none" w:sz="0" w:space="0" w:color="auto"/>
        <w:bottom w:val="none" w:sz="0" w:space="0" w:color="auto"/>
        <w:right w:val="none" w:sz="0" w:space="0" w:color="auto"/>
      </w:divBdr>
    </w:div>
    <w:div w:id="48405418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5658508">
      <w:bodyDiv w:val="1"/>
      <w:marLeft w:val="0"/>
      <w:marRight w:val="0"/>
      <w:marTop w:val="0"/>
      <w:marBottom w:val="0"/>
      <w:divBdr>
        <w:top w:val="none" w:sz="0" w:space="0" w:color="auto"/>
        <w:left w:val="none" w:sz="0" w:space="0" w:color="auto"/>
        <w:bottom w:val="none" w:sz="0" w:space="0" w:color="auto"/>
        <w:right w:val="none" w:sz="0" w:space="0" w:color="auto"/>
      </w:divBdr>
    </w:div>
    <w:div w:id="50151168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176795">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414611">
      <w:bodyDiv w:val="1"/>
      <w:marLeft w:val="0"/>
      <w:marRight w:val="0"/>
      <w:marTop w:val="0"/>
      <w:marBottom w:val="0"/>
      <w:divBdr>
        <w:top w:val="none" w:sz="0" w:space="0" w:color="auto"/>
        <w:left w:val="none" w:sz="0" w:space="0" w:color="auto"/>
        <w:bottom w:val="none" w:sz="0" w:space="0" w:color="auto"/>
        <w:right w:val="none" w:sz="0" w:space="0" w:color="auto"/>
      </w:divBdr>
    </w:div>
    <w:div w:id="515652688">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188884">
      <w:bodyDiv w:val="1"/>
      <w:marLeft w:val="0"/>
      <w:marRight w:val="0"/>
      <w:marTop w:val="0"/>
      <w:marBottom w:val="0"/>
      <w:divBdr>
        <w:top w:val="none" w:sz="0" w:space="0" w:color="auto"/>
        <w:left w:val="none" w:sz="0" w:space="0" w:color="auto"/>
        <w:bottom w:val="none" w:sz="0" w:space="0" w:color="auto"/>
        <w:right w:val="none" w:sz="0" w:space="0" w:color="auto"/>
      </w:divBdr>
    </w:div>
    <w:div w:id="516310177">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203932">
      <w:bodyDiv w:val="1"/>
      <w:marLeft w:val="0"/>
      <w:marRight w:val="0"/>
      <w:marTop w:val="0"/>
      <w:marBottom w:val="0"/>
      <w:divBdr>
        <w:top w:val="none" w:sz="0" w:space="0" w:color="auto"/>
        <w:left w:val="none" w:sz="0" w:space="0" w:color="auto"/>
        <w:bottom w:val="none" w:sz="0" w:space="0" w:color="auto"/>
        <w:right w:val="none" w:sz="0" w:space="0" w:color="auto"/>
      </w:divBdr>
    </w:div>
    <w:div w:id="52097777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908282">
      <w:bodyDiv w:val="1"/>
      <w:marLeft w:val="0"/>
      <w:marRight w:val="0"/>
      <w:marTop w:val="0"/>
      <w:marBottom w:val="0"/>
      <w:divBdr>
        <w:top w:val="none" w:sz="0" w:space="0" w:color="auto"/>
        <w:left w:val="none" w:sz="0" w:space="0" w:color="auto"/>
        <w:bottom w:val="none" w:sz="0" w:space="0" w:color="auto"/>
        <w:right w:val="none" w:sz="0" w:space="0" w:color="auto"/>
      </w:divBdr>
    </w:div>
    <w:div w:id="52405557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33813123">
      <w:bodyDiv w:val="1"/>
      <w:marLeft w:val="0"/>
      <w:marRight w:val="0"/>
      <w:marTop w:val="0"/>
      <w:marBottom w:val="0"/>
      <w:divBdr>
        <w:top w:val="none" w:sz="0" w:space="0" w:color="auto"/>
        <w:left w:val="none" w:sz="0" w:space="0" w:color="auto"/>
        <w:bottom w:val="none" w:sz="0" w:space="0" w:color="auto"/>
        <w:right w:val="none" w:sz="0" w:space="0" w:color="auto"/>
      </w:divBdr>
    </w:div>
    <w:div w:id="538667956">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7956174">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698681">
      <w:bodyDiv w:val="1"/>
      <w:marLeft w:val="0"/>
      <w:marRight w:val="0"/>
      <w:marTop w:val="0"/>
      <w:marBottom w:val="0"/>
      <w:divBdr>
        <w:top w:val="none" w:sz="0" w:space="0" w:color="auto"/>
        <w:left w:val="none" w:sz="0" w:space="0" w:color="auto"/>
        <w:bottom w:val="none" w:sz="0" w:space="0" w:color="auto"/>
        <w:right w:val="none" w:sz="0" w:space="0" w:color="auto"/>
      </w:divBdr>
    </w:div>
    <w:div w:id="552230748">
      <w:bodyDiv w:val="1"/>
      <w:marLeft w:val="0"/>
      <w:marRight w:val="0"/>
      <w:marTop w:val="0"/>
      <w:marBottom w:val="0"/>
      <w:divBdr>
        <w:top w:val="none" w:sz="0" w:space="0" w:color="auto"/>
        <w:left w:val="none" w:sz="0" w:space="0" w:color="auto"/>
        <w:bottom w:val="none" w:sz="0" w:space="0" w:color="auto"/>
        <w:right w:val="none" w:sz="0" w:space="0" w:color="auto"/>
      </w:divBdr>
    </w:div>
    <w:div w:id="554584979">
      <w:bodyDiv w:val="1"/>
      <w:marLeft w:val="0"/>
      <w:marRight w:val="0"/>
      <w:marTop w:val="0"/>
      <w:marBottom w:val="0"/>
      <w:divBdr>
        <w:top w:val="none" w:sz="0" w:space="0" w:color="auto"/>
        <w:left w:val="none" w:sz="0" w:space="0" w:color="auto"/>
        <w:bottom w:val="none" w:sz="0" w:space="0" w:color="auto"/>
        <w:right w:val="none" w:sz="0" w:space="0" w:color="auto"/>
      </w:divBdr>
    </w:div>
    <w:div w:id="55739660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4881143">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3324682">
      <w:bodyDiv w:val="1"/>
      <w:marLeft w:val="0"/>
      <w:marRight w:val="0"/>
      <w:marTop w:val="0"/>
      <w:marBottom w:val="0"/>
      <w:divBdr>
        <w:top w:val="none" w:sz="0" w:space="0" w:color="auto"/>
        <w:left w:val="none" w:sz="0" w:space="0" w:color="auto"/>
        <w:bottom w:val="none" w:sz="0" w:space="0" w:color="auto"/>
        <w:right w:val="none" w:sz="0" w:space="0" w:color="auto"/>
      </w:divBdr>
    </w:div>
    <w:div w:id="574125161">
      <w:bodyDiv w:val="1"/>
      <w:marLeft w:val="0"/>
      <w:marRight w:val="0"/>
      <w:marTop w:val="0"/>
      <w:marBottom w:val="0"/>
      <w:divBdr>
        <w:top w:val="none" w:sz="0" w:space="0" w:color="auto"/>
        <w:left w:val="none" w:sz="0" w:space="0" w:color="auto"/>
        <w:bottom w:val="none" w:sz="0" w:space="0" w:color="auto"/>
        <w:right w:val="none" w:sz="0" w:space="0" w:color="auto"/>
      </w:divBdr>
    </w:div>
    <w:div w:id="574244857">
      <w:bodyDiv w:val="1"/>
      <w:marLeft w:val="0"/>
      <w:marRight w:val="0"/>
      <w:marTop w:val="0"/>
      <w:marBottom w:val="0"/>
      <w:divBdr>
        <w:top w:val="none" w:sz="0" w:space="0" w:color="auto"/>
        <w:left w:val="none" w:sz="0" w:space="0" w:color="auto"/>
        <w:bottom w:val="none" w:sz="0" w:space="0" w:color="auto"/>
        <w:right w:val="none" w:sz="0" w:space="0" w:color="auto"/>
      </w:divBdr>
    </w:div>
    <w:div w:id="581791788">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195131">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719159">
      <w:bodyDiv w:val="1"/>
      <w:marLeft w:val="0"/>
      <w:marRight w:val="0"/>
      <w:marTop w:val="0"/>
      <w:marBottom w:val="0"/>
      <w:divBdr>
        <w:top w:val="none" w:sz="0" w:space="0" w:color="auto"/>
        <w:left w:val="none" w:sz="0" w:space="0" w:color="auto"/>
        <w:bottom w:val="none" w:sz="0" w:space="0" w:color="auto"/>
        <w:right w:val="none" w:sz="0" w:space="0" w:color="auto"/>
      </w:divBdr>
    </w:div>
    <w:div w:id="602298220">
      <w:bodyDiv w:val="1"/>
      <w:marLeft w:val="0"/>
      <w:marRight w:val="0"/>
      <w:marTop w:val="0"/>
      <w:marBottom w:val="0"/>
      <w:divBdr>
        <w:top w:val="none" w:sz="0" w:space="0" w:color="auto"/>
        <w:left w:val="none" w:sz="0" w:space="0" w:color="auto"/>
        <w:bottom w:val="none" w:sz="0" w:space="0" w:color="auto"/>
        <w:right w:val="none" w:sz="0" w:space="0" w:color="auto"/>
      </w:divBdr>
    </w:div>
    <w:div w:id="604969509">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026836">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382603">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199903">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706986">
      <w:bodyDiv w:val="1"/>
      <w:marLeft w:val="0"/>
      <w:marRight w:val="0"/>
      <w:marTop w:val="0"/>
      <w:marBottom w:val="0"/>
      <w:divBdr>
        <w:top w:val="none" w:sz="0" w:space="0" w:color="auto"/>
        <w:left w:val="none" w:sz="0" w:space="0" w:color="auto"/>
        <w:bottom w:val="none" w:sz="0" w:space="0" w:color="auto"/>
        <w:right w:val="none" w:sz="0" w:space="0" w:color="auto"/>
      </w:divBdr>
    </w:div>
    <w:div w:id="629825851">
      <w:bodyDiv w:val="1"/>
      <w:marLeft w:val="0"/>
      <w:marRight w:val="0"/>
      <w:marTop w:val="0"/>
      <w:marBottom w:val="0"/>
      <w:divBdr>
        <w:top w:val="none" w:sz="0" w:space="0" w:color="auto"/>
        <w:left w:val="none" w:sz="0" w:space="0" w:color="auto"/>
        <w:bottom w:val="none" w:sz="0" w:space="0" w:color="auto"/>
        <w:right w:val="none" w:sz="0" w:space="0" w:color="auto"/>
      </w:divBdr>
    </w:div>
    <w:div w:id="634144086">
      <w:bodyDiv w:val="1"/>
      <w:marLeft w:val="0"/>
      <w:marRight w:val="0"/>
      <w:marTop w:val="0"/>
      <w:marBottom w:val="0"/>
      <w:divBdr>
        <w:top w:val="none" w:sz="0" w:space="0" w:color="auto"/>
        <w:left w:val="none" w:sz="0" w:space="0" w:color="auto"/>
        <w:bottom w:val="none" w:sz="0" w:space="0" w:color="auto"/>
        <w:right w:val="none" w:sz="0" w:space="0" w:color="auto"/>
      </w:divBdr>
    </w:div>
    <w:div w:id="635454514">
      <w:bodyDiv w:val="1"/>
      <w:marLeft w:val="0"/>
      <w:marRight w:val="0"/>
      <w:marTop w:val="0"/>
      <w:marBottom w:val="0"/>
      <w:divBdr>
        <w:top w:val="none" w:sz="0" w:space="0" w:color="auto"/>
        <w:left w:val="none" w:sz="0" w:space="0" w:color="auto"/>
        <w:bottom w:val="none" w:sz="0" w:space="0" w:color="auto"/>
        <w:right w:val="none" w:sz="0" w:space="0" w:color="auto"/>
      </w:divBdr>
    </w:div>
    <w:div w:id="63617812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731626">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7974089">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911626">
      <w:bodyDiv w:val="1"/>
      <w:marLeft w:val="0"/>
      <w:marRight w:val="0"/>
      <w:marTop w:val="0"/>
      <w:marBottom w:val="0"/>
      <w:divBdr>
        <w:top w:val="none" w:sz="0" w:space="0" w:color="auto"/>
        <w:left w:val="none" w:sz="0" w:space="0" w:color="auto"/>
        <w:bottom w:val="none" w:sz="0" w:space="0" w:color="auto"/>
        <w:right w:val="none" w:sz="0" w:space="0" w:color="auto"/>
      </w:divBdr>
    </w:div>
    <w:div w:id="655108301">
      <w:bodyDiv w:val="1"/>
      <w:marLeft w:val="0"/>
      <w:marRight w:val="0"/>
      <w:marTop w:val="0"/>
      <w:marBottom w:val="0"/>
      <w:divBdr>
        <w:top w:val="none" w:sz="0" w:space="0" w:color="auto"/>
        <w:left w:val="none" w:sz="0" w:space="0" w:color="auto"/>
        <w:bottom w:val="none" w:sz="0" w:space="0" w:color="auto"/>
        <w:right w:val="none" w:sz="0" w:space="0" w:color="auto"/>
      </w:divBdr>
    </w:div>
    <w:div w:id="655845011">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0278736">
      <w:bodyDiv w:val="1"/>
      <w:marLeft w:val="0"/>
      <w:marRight w:val="0"/>
      <w:marTop w:val="0"/>
      <w:marBottom w:val="0"/>
      <w:divBdr>
        <w:top w:val="none" w:sz="0" w:space="0" w:color="auto"/>
        <w:left w:val="none" w:sz="0" w:space="0" w:color="auto"/>
        <w:bottom w:val="none" w:sz="0" w:space="0" w:color="auto"/>
        <w:right w:val="none" w:sz="0" w:space="0" w:color="auto"/>
      </w:divBdr>
    </w:div>
    <w:div w:id="662197570">
      <w:bodyDiv w:val="1"/>
      <w:marLeft w:val="0"/>
      <w:marRight w:val="0"/>
      <w:marTop w:val="0"/>
      <w:marBottom w:val="0"/>
      <w:divBdr>
        <w:top w:val="none" w:sz="0" w:space="0" w:color="auto"/>
        <w:left w:val="none" w:sz="0" w:space="0" w:color="auto"/>
        <w:bottom w:val="none" w:sz="0" w:space="0" w:color="auto"/>
        <w:right w:val="none" w:sz="0" w:space="0" w:color="auto"/>
      </w:divBdr>
    </w:div>
    <w:div w:id="665791277">
      <w:bodyDiv w:val="1"/>
      <w:marLeft w:val="0"/>
      <w:marRight w:val="0"/>
      <w:marTop w:val="0"/>
      <w:marBottom w:val="0"/>
      <w:divBdr>
        <w:top w:val="none" w:sz="0" w:space="0" w:color="auto"/>
        <w:left w:val="none" w:sz="0" w:space="0" w:color="auto"/>
        <w:bottom w:val="none" w:sz="0" w:space="0" w:color="auto"/>
        <w:right w:val="none" w:sz="0" w:space="0" w:color="auto"/>
      </w:divBdr>
    </w:div>
    <w:div w:id="666788436">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3729913">
      <w:bodyDiv w:val="1"/>
      <w:marLeft w:val="0"/>
      <w:marRight w:val="0"/>
      <w:marTop w:val="0"/>
      <w:marBottom w:val="0"/>
      <w:divBdr>
        <w:top w:val="none" w:sz="0" w:space="0" w:color="auto"/>
        <w:left w:val="none" w:sz="0" w:space="0" w:color="auto"/>
        <w:bottom w:val="none" w:sz="0" w:space="0" w:color="auto"/>
        <w:right w:val="none" w:sz="0" w:space="0" w:color="auto"/>
      </w:divBdr>
    </w:div>
    <w:div w:id="678972748">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4209475">
      <w:bodyDiv w:val="1"/>
      <w:marLeft w:val="0"/>
      <w:marRight w:val="0"/>
      <w:marTop w:val="0"/>
      <w:marBottom w:val="0"/>
      <w:divBdr>
        <w:top w:val="none" w:sz="0" w:space="0" w:color="auto"/>
        <w:left w:val="none" w:sz="0" w:space="0" w:color="auto"/>
        <w:bottom w:val="none" w:sz="0" w:space="0" w:color="auto"/>
        <w:right w:val="none" w:sz="0" w:space="0" w:color="auto"/>
      </w:divBdr>
    </w:div>
    <w:div w:id="687684235">
      <w:bodyDiv w:val="1"/>
      <w:marLeft w:val="0"/>
      <w:marRight w:val="0"/>
      <w:marTop w:val="0"/>
      <w:marBottom w:val="0"/>
      <w:divBdr>
        <w:top w:val="none" w:sz="0" w:space="0" w:color="auto"/>
        <w:left w:val="none" w:sz="0" w:space="0" w:color="auto"/>
        <w:bottom w:val="none" w:sz="0" w:space="0" w:color="auto"/>
        <w:right w:val="none" w:sz="0" w:space="0" w:color="auto"/>
      </w:divBdr>
    </w:div>
    <w:div w:id="688334751">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033180">
      <w:bodyDiv w:val="1"/>
      <w:marLeft w:val="0"/>
      <w:marRight w:val="0"/>
      <w:marTop w:val="0"/>
      <w:marBottom w:val="0"/>
      <w:divBdr>
        <w:top w:val="none" w:sz="0" w:space="0" w:color="auto"/>
        <w:left w:val="none" w:sz="0" w:space="0" w:color="auto"/>
        <w:bottom w:val="none" w:sz="0" w:space="0" w:color="auto"/>
        <w:right w:val="none" w:sz="0" w:space="0" w:color="auto"/>
      </w:divBdr>
    </w:div>
    <w:div w:id="691302880">
      <w:bodyDiv w:val="1"/>
      <w:marLeft w:val="0"/>
      <w:marRight w:val="0"/>
      <w:marTop w:val="0"/>
      <w:marBottom w:val="0"/>
      <w:divBdr>
        <w:top w:val="none" w:sz="0" w:space="0" w:color="auto"/>
        <w:left w:val="none" w:sz="0" w:space="0" w:color="auto"/>
        <w:bottom w:val="none" w:sz="0" w:space="0" w:color="auto"/>
        <w:right w:val="none" w:sz="0" w:space="0" w:color="auto"/>
      </w:divBdr>
    </w:div>
    <w:div w:id="691495216">
      <w:bodyDiv w:val="1"/>
      <w:marLeft w:val="0"/>
      <w:marRight w:val="0"/>
      <w:marTop w:val="0"/>
      <w:marBottom w:val="0"/>
      <w:divBdr>
        <w:top w:val="none" w:sz="0" w:space="0" w:color="auto"/>
        <w:left w:val="none" w:sz="0" w:space="0" w:color="auto"/>
        <w:bottom w:val="none" w:sz="0" w:space="0" w:color="auto"/>
        <w:right w:val="none" w:sz="0" w:space="0" w:color="auto"/>
      </w:divBdr>
    </w:div>
    <w:div w:id="69855152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248298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7803626">
      <w:bodyDiv w:val="1"/>
      <w:marLeft w:val="0"/>
      <w:marRight w:val="0"/>
      <w:marTop w:val="0"/>
      <w:marBottom w:val="0"/>
      <w:divBdr>
        <w:top w:val="none" w:sz="0" w:space="0" w:color="auto"/>
        <w:left w:val="none" w:sz="0" w:space="0" w:color="auto"/>
        <w:bottom w:val="none" w:sz="0" w:space="0" w:color="auto"/>
        <w:right w:val="none" w:sz="0" w:space="0" w:color="auto"/>
      </w:divBdr>
    </w:div>
    <w:div w:id="711883177">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749199">
      <w:bodyDiv w:val="1"/>
      <w:marLeft w:val="0"/>
      <w:marRight w:val="0"/>
      <w:marTop w:val="0"/>
      <w:marBottom w:val="0"/>
      <w:divBdr>
        <w:top w:val="none" w:sz="0" w:space="0" w:color="auto"/>
        <w:left w:val="none" w:sz="0" w:space="0" w:color="auto"/>
        <w:bottom w:val="none" w:sz="0" w:space="0" w:color="auto"/>
        <w:right w:val="none" w:sz="0" w:space="0" w:color="auto"/>
      </w:divBdr>
    </w:div>
    <w:div w:id="719281731">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074887">
      <w:bodyDiv w:val="1"/>
      <w:marLeft w:val="0"/>
      <w:marRight w:val="0"/>
      <w:marTop w:val="0"/>
      <w:marBottom w:val="0"/>
      <w:divBdr>
        <w:top w:val="none" w:sz="0" w:space="0" w:color="auto"/>
        <w:left w:val="none" w:sz="0" w:space="0" w:color="auto"/>
        <w:bottom w:val="none" w:sz="0" w:space="0" w:color="auto"/>
        <w:right w:val="none" w:sz="0" w:space="0" w:color="auto"/>
      </w:divBdr>
    </w:div>
    <w:div w:id="727386254">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15493">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1682900">
      <w:bodyDiv w:val="1"/>
      <w:marLeft w:val="0"/>
      <w:marRight w:val="0"/>
      <w:marTop w:val="0"/>
      <w:marBottom w:val="0"/>
      <w:divBdr>
        <w:top w:val="none" w:sz="0" w:space="0" w:color="auto"/>
        <w:left w:val="none" w:sz="0" w:space="0" w:color="auto"/>
        <w:bottom w:val="none" w:sz="0" w:space="0" w:color="auto"/>
        <w:right w:val="none" w:sz="0" w:space="0" w:color="auto"/>
      </w:divBdr>
    </w:div>
    <w:div w:id="741950070">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683964">
      <w:bodyDiv w:val="1"/>
      <w:marLeft w:val="0"/>
      <w:marRight w:val="0"/>
      <w:marTop w:val="0"/>
      <w:marBottom w:val="0"/>
      <w:divBdr>
        <w:top w:val="none" w:sz="0" w:space="0" w:color="auto"/>
        <w:left w:val="none" w:sz="0" w:space="0" w:color="auto"/>
        <w:bottom w:val="none" w:sz="0" w:space="0" w:color="auto"/>
        <w:right w:val="none" w:sz="0" w:space="0" w:color="auto"/>
      </w:divBdr>
    </w:div>
    <w:div w:id="750548310">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8018850">
      <w:bodyDiv w:val="1"/>
      <w:marLeft w:val="0"/>
      <w:marRight w:val="0"/>
      <w:marTop w:val="0"/>
      <w:marBottom w:val="0"/>
      <w:divBdr>
        <w:top w:val="none" w:sz="0" w:space="0" w:color="auto"/>
        <w:left w:val="none" w:sz="0" w:space="0" w:color="auto"/>
        <w:bottom w:val="none" w:sz="0" w:space="0" w:color="auto"/>
        <w:right w:val="none" w:sz="0" w:space="0" w:color="auto"/>
      </w:divBdr>
    </w:div>
    <w:div w:id="768088294">
      <w:bodyDiv w:val="1"/>
      <w:marLeft w:val="0"/>
      <w:marRight w:val="0"/>
      <w:marTop w:val="0"/>
      <w:marBottom w:val="0"/>
      <w:divBdr>
        <w:top w:val="none" w:sz="0" w:space="0" w:color="auto"/>
        <w:left w:val="none" w:sz="0" w:space="0" w:color="auto"/>
        <w:bottom w:val="none" w:sz="0" w:space="0" w:color="auto"/>
        <w:right w:val="none" w:sz="0" w:space="0" w:color="auto"/>
      </w:divBdr>
    </w:div>
    <w:div w:id="768743563">
      <w:bodyDiv w:val="1"/>
      <w:marLeft w:val="0"/>
      <w:marRight w:val="0"/>
      <w:marTop w:val="0"/>
      <w:marBottom w:val="0"/>
      <w:divBdr>
        <w:top w:val="none" w:sz="0" w:space="0" w:color="auto"/>
        <w:left w:val="none" w:sz="0" w:space="0" w:color="auto"/>
        <w:bottom w:val="none" w:sz="0" w:space="0" w:color="auto"/>
        <w:right w:val="none" w:sz="0" w:space="0" w:color="auto"/>
      </w:divBdr>
    </w:div>
    <w:div w:id="77032311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3327855">
      <w:bodyDiv w:val="1"/>
      <w:marLeft w:val="0"/>
      <w:marRight w:val="0"/>
      <w:marTop w:val="0"/>
      <w:marBottom w:val="0"/>
      <w:divBdr>
        <w:top w:val="none" w:sz="0" w:space="0" w:color="auto"/>
        <w:left w:val="none" w:sz="0" w:space="0" w:color="auto"/>
        <w:bottom w:val="none" w:sz="0" w:space="0" w:color="auto"/>
        <w:right w:val="none" w:sz="0" w:space="0" w:color="auto"/>
      </w:divBdr>
    </w:div>
    <w:div w:id="775176375">
      <w:bodyDiv w:val="1"/>
      <w:marLeft w:val="0"/>
      <w:marRight w:val="0"/>
      <w:marTop w:val="0"/>
      <w:marBottom w:val="0"/>
      <w:divBdr>
        <w:top w:val="none" w:sz="0" w:space="0" w:color="auto"/>
        <w:left w:val="none" w:sz="0" w:space="0" w:color="auto"/>
        <w:bottom w:val="none" w:sz="0" w:space="0" w:color="auto"/>
        <w:right w:val="none" w:sz="0" w:space="0" w:color="auto"/>
      </w:divBdr>
    </w:div>
    <w:div w:id="777456370">
      <w:bodyDiv w:val="1"/>
      <w:marLeft w:val="0"/>
      <w:marRight w:val="0"/>
      <w:marTop w:val="0"/>
      <w:marBottom w:val="0"/>
      <w:divBdr>
        <w:top w:val="none" w:sz="0" w:space="0" w:color="auto"/>
        <w:left w:val="none" w:sz="0" w:space="0" w:color="auto"/>
        <w:bottom w:val="none" w:sz="0" w:space="0" w:color="auto"/>
        <w:right w:val="none" w:sz="0" w:space="0" w:color="auto"/>
      </w:divBdr>
    </w:div>
    <w:div w:id="778305874">
      <w:bodyDiv w:val="1"/>
      <w:marLeft w:val="0"/>
      <w:marRight w:val="0"/>
      <w:marTop w:val="0"/>
      <w:marBottom w:val="0"/>
      <w:divBdr>
        <w:top w:val="none" w:sz="0" w:space="0" w:color="auto"/>
        <w:left w:val="none" w:sz="0" w:space="0" w:color="auto"/>
        <w:bottom w:val="none" w:sz="0" w:space="0" w:color="auto"/>
        <w:right w:val="none" w:sz="0" w:space="0" w:color="auto"/>
      </w:divBdr>
    </w:div>
    <w:div w:id="783498676">
      <w:bodyDiv w:val="1"/>
      <w:marLeft w:val="0"/>
      <w:marRight w:val="0"/>
      <w:marTop w:val="0"/>
      <w:marBottom w:val="0"/>
      <w:divBdr>
        <w:top w:val="none" w:sz="0" w:space="0" w:color="auto"/>
        <w:left w:val="none" w:sz="0" w:space="0" w:color="auto"/>
        <w:bottom w:val="none" w:sz="0" w:space="0" w:color="auto"/>
        <w:right w:val="none" w:sz="0" w:space="0" w:color="auto"/>
      </w:divBdr>
    </w:div>
    <w:div w:id="786049717">
      <w:bodyDiv w:val="1"/>
      <w:marLeft w:val="0"/>
      <w:marRight w:val="0"/>
      <w:marTop w:val="0"/>
      <w:marBottom w:val="0"/>
      <w:divBdr>
        <w:top w:val="none" w:sz="0" w:space="0" w:color="auto"/>
        <w:left w:val="none" w:sz="0" w:space="0" w:color="auto"/>
        <w:bottom w:val="none" w:sz="0" w:space="0" w:color="auto"/>
        <w:right w:val="none" w:sz="0" w:space="0" w:color="auto"/>
      </w:divBdr>
    </w:div>
    <w:div w:id="793017268">
      <w:bodyDiv w:val="1"/>
      <w:marLeft w:val="0"/>
      <w:marRight w:val="0"/>
      <w:marTop w:val="0"/>
      <w:marBottom w:val="0"/>
      <w:divBdr>
        <w:top w:val="none" w:sz="0" w:space="0" w:color="auto"/>
        <w:left w:val="none" w:sz="0" w:space="0" w:color="auto"/>
        <w:bottom w:val="none" w:sz="0" w:space="0" w:color="auto"/>
        <w:right w:val="none" w:sz="0" w:space="0" w:color="auto"/>
      </w:divBdr>
    </w:div>
    <w:div w:id="795684219">
      <w:bodyDiv w:val="1"/>
      <w:marLeft w:val="0"/>
      <w:marRight w:val="0"/>
      <w:marTop w:val="0"/>
      <w:marBottom w:val="0"/>
      <w:divBdr>
        <w:top w:val="none" w:sz="0" w:space="0" w:color="auto"/>
        <w:left w:val="none" w:sz="0" w:space="0" w:color="auto"/>
        <w:bottom w:val="none" w:sz="0" w:space="0" w:color="auto"/>
        <w:right w:val="none" w:sz="0" w:space="0" w:color="auto"/>
      </w:divBdr>
    </w:div>
    <w:div w:id="801314677">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10288757">
      <w:bodyDiv w:val="1"/>
      <w:marLeft w:val="0"/>
      <w:marRight w:val="0"/>
      <w:marTop w:val="0"/>
      <w:marBottom w:val="0"/>
      <w:divBdr>
        <w:top w:val="none" w:sz="0" w:space="0" w:color="auto"/>
        <w:left w:val="none" w:sz="0" w:space="0" w:color="auto"/>
        <w:bottom w:val="none" w:sz="0" w:space="0" w:color="auto"/>
        <w:right w:val="none" w:sz="0" w:space="0" w:color="auto"/>
      </w:divBdr>
    </w:div>
    <w:div w:id="812065847">
      <w:bodyDiv w:val="1"/>
      <w:marLeft w:val="0"/>
      <w:marRight w:val="0"/>
      <w:marTop w:val="0"/>
      <w:marBottom w:val="0"/>
      <w:divBdr>
        <w:top w:val="none" w:sz="0" w:space="0" w:color="auto"/>
        <w:left w:val="none" w:sz="0" w:space="0" w:color="auto"/>
        <w:bottom w:val="none" w:sz="0" w:space="0" w:color="auto"/>
        <w:right w:val="none" w:sz="0" w:space="0" w:color="auto"/>
      </w:divBdr>
    </w:div>
    <w:div w:id="813373572">
      <w:bodyDiv w:val="1"/>
      <w:marLeft w:val="0"/>
      <w:marRight w:val="0"/>
      <w:marTop w:val="0"/>
      <w:marBottom w:val="0"/>
      <w:divBdr>
        <w:top w:val="none" w:sz="0" w:space="0" w:color="auto"/>
        <w:left w:val="none" w:sz="0" w:space="0" w:color="auto"/>
        <w:bottom w:val="none" w:sz="0" w:space="0" w:color="auto"/>
        <w:right w:val="none" w:sz="0" w:space="0" w:color="auto"/>
      </w:divBdr>
    </w:div>
    <w:div w:id="8146449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1992414">
      <w:bodyDiv w:val="1"/>
      <w:marLeft w:val="0"/>
      <w:marRight w:val="0"/>
      <w:marTop w:val="0"/>
      <w:marBottom w:val="0"/>
      <w:divBdr>
        <w:top w:val="none" w:sz="0" w:space="0" w:color="auto"/>
        <w:left w:val="none" w:sz="0" w:space="0" w:color="auto"/>
        <w:bottom w:val="none" w:sz="0" w:space="0" w:color="auto"/>
        <w:right w:val="none" w:sz="0" w:space="0" w:color="auto"/>
      </w:divBdr>
    </w:div>
    <w:div w:id="832601626">
      <w:bodyDiv w:val="1"/>
      <w:marLeft w:val="0"/>
      <w:marRight w:val="0"/>
      <w:marTop w:val="0"/>
      <w:marBottom w:val="0"/>
      <w:divBdr>
        <w:top w:val="none" w:sz="0" w:space="0" w:color="auto"/>
        <w:left w:val="none" w:sz="0" w:space="0" w:color="auto"/>
        <w:bottom w:val="none" w:sz="0" w:space="0" w:color="auto"/>
        <w:right w:val="none" w:sz="0" w:space="0" w:color="auto"/>
      </w:divBdr>
    </w:div>
    <w:div w:id="832643166">
      <w:bodyDiv w:val="1"/>
      <w:marLeft w:val="0"/>
      <w:marRight w:val="0"/>
      <w:marTop w:val="0"/>
      <w:marBottom w:val="0"/>
      <w:divBdr>
        <w:top w:val="none" w:sz="0" w:space="0" w:color="auto"/>
        <w:left w:val="none" w:sz="0" w:space="0" w:color="auto"/>
        <w:bottom w:val="none" w:sz="0" w:space="0" w:color="auto"/>
        <w:right w:val="none" w:sz="0" w:space="0" w:color="auto"/>
      </w:divBdr>
    </w:div>
    <w:div w:id="833760942">
      <w:bodyDiv w:val="1"/>
      <w:marLeft w:val="0"/>
      <w:marRight w:val="0"/>
      <w:marTop w:val="0"/>
      <w:marBottom w:val="0"/>
      <w:divBdr>
        <w:top w:val="none" w:sz="0" w:space="0" w:color="auto"/>
        <w:left w:val="none" w:sz="0" w:space="0" w:color="auto"/>
        <w:bottom w:val="none" w:sz="0" w:space="0" w:color="auto"/>
        <w:right w:val="none" w:sz="0" w:space="0" w:color="auto"/>
      </w:divBdr>
    </w:div>
    <w:div w:id="834222229">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20789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755891">
      <w:bodyDiv w:val="1"/>
      <w:marLeft w:val="0"/>
      <w:marRight w:val="0"/>
      <w:marTop w:val="0"/>
      <w:marBottom w:val="0"/>
      <w:divBdr>
        <w:top w:val="none" w:sz="0" w:space="0" w:color="auto"/>
        <w:left w:val="none" w:sz="0" w:space="0" w:color="auto"/>
        <w:bottom w:val="none" w:sz="0" w:space="0" w:color="auto"/>
        <w:right w:val="none" w:sz="0" w:space="0" w:color="auto"/>
      </w:divBdr>
    </w:div>
    <w:div w:id="851340870">
      <w:bodyDiv w:val="1"/>
      <w:marLeft w:val="0"/>
      <w:marRight w:val="0"/>
      <w:marTop w:val="0"/>
      <w:marBottom w:val="0"/>
      <w:divBdr>
        <w:top w:val="none" w:sz="0" w:space="0" w:color="auto"/>
        <w:left w:val="none" w:sz="0" w:space="0" w:color="auto"/>
        <w:bottom w:val="none" w:sz="0" w:space="0" w:color="auto"/>
        <w:right w:val="none" w:sz="0" w:space="0" w:color="auto"/>
      </w:divBdr>
    </w:div>
    <w:div w:id="85284564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5290407">
      <w:bodyDiv w:val="1"/>
      <w:marLeft w:val="0"/>
      <w:marRight w:val="0"/>
      <w:marTop w:val="0"/>
      <w:marBottom w:val="0"/>
      <w:divBdr>
        <w:top w:val="none" w:sz="0" w:space="0" w:color="auto"/>
        <w:left w:val="none" w:sz="0" w:space="0" w:color="auto"/>
        <w:bottom w:val="none" w:sz="0" w:space="0" w:color="auto"/>
        <w:right w:val="none" w:sz="0" w:space="0" w:color="auto"/>
      </w:divBdr>
    </w:div>
    <w:div w:id="868446133">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237806">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6507105">
      <w:bodyDiv w:val="1"/>
      <w:marLeft w:val="0"/>
      <w:marRight w:val="0"/>
      <w:marTop w:val="0"/>
      <w:marBottom w:val="0"/>
      <w:divBdr>
        <w:top w:val="none" w:sz="0" w:space="0" w:color="auto"/>
        <w:left w:val="none" w:sz="0" w:space="0" w:color="auto"/>
        <w:bottom w:val="none" w:sz="0" w:space="0" w:color="auto"/>
        <w:right w:val="none" w:sz="0" w:space="0" w:color="auto"/>
      </w:divBdr>
    </w:div>
    <w:div w:id="877351883">
      <w:bodyDiv w:val="1"/>
      <w:marLeft w:val="0"/>
      <w:marRight w:val="0"/>
      <w:marTop w:val="0"/>
      <w:marBottom w:val="0"/>
      <w:divBdr>
        <w:top w:val="none" w:sz="0" w:space="0" w:color="auto"/>
        <w:left w:val="none" w:sz="0" w:space="0" w:color="auto"/>
        <w:bottom w:val="none" w:sz="0" w:space="0" w:color="auto"/>
        <w:right w:val="none" w:sz="0" w:space="0" w:color="auto"/>
      </w:divBdr>
    </w:div>
    <w:div w:id="880704254">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8492953">
      <w:bodyDiv w:val="1"/>
      <w:marLeft w:val="0"/>
      <w:marRight w:val="0"/>
      <w:marTop w:val="0"/>
      <w:marBottom w:val="0"/>
      <w:divBdr>
        <w:top w:val="none" w:sz="0" w:space="0" w:color="auto"/>
        <w:left w:val="none" w:sz="0" w:space="0" w:color="auto"/>
        <w:bottom w:val="none" w:sz="0" w:space="0" w:color="auto"/>
        <w:right w:val="none" w:sz="0" w:space="0" w:color="auto"/>
      </w:divBdr>
    </w:div>
    <w:div w:id="888568138">
      <w:bodyDiv w:val="1"/>
      <w:marLeft w:val="0"/>
      <w:marRight w:val="0"/>
      <w:marTop w:val="0"/>
      <w:marBottom w:val="0"/>
      <w:divBdr>
        <w:top w:val="none" w:sz="0" w:space="0" w:color="auto"/>
        <w:left w:val="none" w:sz="0" w:space="0" w:color="auto"/>
        <w:bottom w:val="none" w:sz="0" w:space="0" w:color="auto"/>
        <w:right w:val="none" w:sz="0" w:space="0" w:color="auto"/>
      </w:divBdr>
    </w:div>
    <w:div w:id="892228349">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7979315">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1527264">
      <w:bodyDiv w:val="1"/>
      <w:marLeft w:val="0"/>
      <w:marRight w:val="0"/>
      <w:marTop w:val="0"/>
      <w:marBottom w:val="0"/>
      <w:divBdr>
        <w:top w:val="none" w:sz="0" w:space="0" w:color="auto"/>
        <w:left w:val="none" w:sz="0" w:space="0" w:color="auto"/>
        <w:bottom w:val="none" w:sz="0" w:space="0" w:color="auto"/>
        <w:right w:val="none" w:sz="0" w:space="0" w:color="auto"/>
      </w:divBdr>
    </w:div>
    <w:div w:id="901986007">
      <w:bodyDiv w:val="1"/>
      <w:marLeft w:val="0"/>
      <w:marRight w:val="0"/>
      <w:marTop w:val="0"/>
      <w:marBottom w:val="0"/>
      <w:divBdr>
        <w:top w:val="none" w:sz="0" w:space="0" w:color="auto"/>
        <w:left w:val="none" w:sz="0" w:space="0" w:color="auto"/>
        <w:bottom w:val="none" w:sz="0" w:space="0" w:color="auto"/>
        <w:right w:val="none" w:sz="0" w:space="0" w:color="auto"/>
      </w:divBdr>
    </w:div>
    <w:div w:id="908922881">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730254">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554899">
      <w:bodyDiv w:val="1"/>
      <w:marLeft w:val="0"/>
      <w:marRight w:val="0"/>
      <w:marTop w:val="0"/>
      <w:marBottom w:val="0"/>
      <w:divBdr>
        <w:top w:val="none" w:sz="0" w:space="0" w:color="auto"/>
        <w:left w:val="none" w:sz="0" w:space="0" w:color="auto"/>
        <w:bottom w:val="none" w:sz="0" w:space="0" w:color="auto"/>
        <w:right w:val="none" w:sz="0" w:space="0" w:color="auto"/>
      </w:divBdr>
    </w:div>
    <w:div w:id="91489522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95613">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297407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7982233">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145622">
      <w:bodyDiv w:val="1"/>
      <w:marLeft w:val="0"/>
      <w:marRight w:val="0"/>
      <w:marTop w:val="0"/>
      <w:marBottom w:val="0"/>
      <w:divBdr>
        <w:top w:val="none" w:sz="0" w:space="0" w:color="auto"/>
        <w:left w:val="none" w:sz="0" w:space="0" w:color="auto"/>
        <w:bottom w:val="none" w:sz="0" w:space="0" w:color="auto"/>
        <w:right w:val="none" w:sz="0" w:space="0" w:color="auto"/>
      </w:divBdr>
    </w:div>
    <w:div w:id="943416046">
      <w:bodyDiv w:val="1"/>
      <w:marLeft w:val="0"/>
      <w:marRight w:val="0"/>
      <w:marTop w:val="0"/>
      <w:marBottom w:val="0"/>
      <w:divBdr>
        <w:top w:val="none" w:sz="0" w:space="0" w:color="auto"/>
        <w:left w:val="none" w:sz="0" w:space="0" w:color="auto"/>
        <w:bottom w:val="none" w:sz="0" w:space="0" w:color="auto"/>
        <w:right w:val="none" w:sz="0" w:space="0" w:color="auto"/>
      </w:divBdr>
    </w:div>
    <w:div w:id="943921718">
      <w:bodyDiv w:val="1"/>
      <w:marLeft w:val="0"/>
      <w:marRight w:val="0"/>
      <w:marTop w:val="0"/>
      <w:marBottom w:val="0"/>
      <w:divBdr>
        <w:top w:val="none" w:sz="0" w:space="0" w:color="auto"/>
        <w:left w:val="none" w:sz="0" w:space="0" w:color="auto"/>
        <w:bottom w:val="none" w:sz="0" w:space="0" w:color="auto"/>
        <w:right w:val="none" w:sz="0" w:space="0" w:color="auto"/>
      </w:divBdr>
    </w:div>
    <w:div w:id="945041505">
      <w:bodyDiv w:val="1"/>
      <w:marLeft w:val="0"/>
      <w:marRight w:val="0"/>
      <w:marTop w:val="0"/>
      <w:marBottom w:val="0"/>
      <w:divBdr>
        <w:top w:val="none" w:sz="0" w:space="0" w:color="auto"/>
        <w:left w:val="none" w:sz="0" w:space="0" w:color="auto"/>
        <w:bottom w:val="none" w:sz="0" w:space="0" w:color="auto"/>
        <w:right w:val="none" w:sz="0" w:space="0" w:color="auto"/>
      </w:divBdr>
    </w:div>
    <w:div w:id="947077981">
      <w:bodyDiv w:val="1"/>
      <w:marLeft w:val="0"/>
      <w:marRight w:val="0"/>
      <w:marTop w:val="0"/>
      <w:marBottom w:val="0"/>
      <w:divBdr>
        <w:top w:val="none" w:sz="0" w:space="0" w:color="auto"/>
        <w:left w:val="none" w:sz="0" w:space="0" w:color="auto"/>
        <w:bottom w:val="none" w:sz="0" w:space="0" w:color="auto"/>
        <w:right w:val="none" w:sz="0" w:space="0" w:color="auto"/>
      </w:divBdr>
    </w:div>
    <w:div w:id="947934677">
      <w:bodyDiv w:val="1"/>
      <w:marLeft w:val="0"/>
      <w:marRight w:val="0"/>
      <w:marTop w:val="0"/>
      <w:marBottom w:val="0"/>
      <w:divBdr>
        <w:top w:val="none" w:sz="0" w:space="0" w:color="auto"/>
        <w:left w:val="none" w:sz="0" w:space="0" w:color="auto"/>
        <w:bottom w:val="none" w:sz="0" w:space="0" w:color="auto"/>
        <w:right w:val="none" w:sz="0" w:space="0" w:color="auto"/>
      </w:divBdr>
    </w:div>
    <w:div w:id="950238121">
      <w:bodyDiv w:val="1"/>
      <w:marLeft w:val="0"/>
      <w:marRight w:val="0"/>
      <w:marTop w:val="0"/>
      <w:marBottom w:val="0"/>
      <w:divBdr>
        <w:top w:val="none" w:sz="0" w:space="0" w:color="auto"/>
        <w:left w:val="none" w:sz="0" w:space="0" w:color="auto"/>
        <w:bottom w:val="none" w:sz="0" w:space="0" w:color="auto"/>
        <w:right w:val="none" w:sz="0" w:space="0" w:color="auto"/>
      </w:divBdr>
    </w:div>
    <w:div w:id="951008778">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9842958">
      <w:bodyDiv w:val="1"/>
      <w:marLeft w:val="0"/>
      <w:marRight w:val="0"/>
      <w:marTop w:val="0"/>
      <w:marBottom w:val="0"/>
      <w:divBdr>
        <w:top w:val="none" w:sz="0" w:space="0" w:color="auto"/>
        <w:left w:val="none" w:sz="0" w:space="0" w:color="auto"/>
        <w:bottom w:val="none" w:sz="0" w:space="0" w:color="auto"/>
        <w:right w:val="none" w:sz="0" w:space="0" w:color="auto"/>
      </w:divBdr>
    </w:div>
    <w:div w:id="961813029">
      <w:bodyDiv w:val="1"/>
      <w:marLeft w:val="0"/>
      <w:marRight w:val="0"/>
      <w:marTop w:val="0"/>
      <w:marBottom w:val="0"/>
      <w:divBdr>
        <w:top w:val="none" w:sz="0" w:space="0" w:color="auto"/>
        <w:left w:val="none" w:sz="0" w:space="0" w:color="auto"/>
        <w:bottom w:val="none" w:sz="0" w:space="0" w:color="auto"/>
        <w:right w:val="none" w:sz="0" w:space="0" w:color="auto"/>
      </w:divBdr>
    </w:div>
    <w:div w:id="962536228">
      <w:bodyDiv w:val="1"/>
      <w:marLeft w:val="0"/>
      <w:marRight w:val="0"/>
      <w:marTop w:val="0"/>
      <w:marBottom w:val="0"/>
      <w:divBdr>
        <w:top w:val="none" w:sz="0" w:space="0" w:color="auto"/>
        <w:left w:val="none" w:sz="0" w:space="0" w:color="auto"/>
        <w:bottom w:val="none" w:sz="0" w:space="0" w:color="auto"/>
        <w:right w:val="none" w:sz="0" w:space="0" w:color="auto"/>
      </w:divBdr>
    </w:div>
    <w:div w:id="965429806">
      <w:bodyDiv w:val="1"/>
      <w:marLeft w:val="0"/>
      <w:marRight w:val="0"/>
      <w:marTop w:val="0"/>
      <w:marBottom w:val="0"/>
      <w:divBdr>
        <w:top w:val="none" w:sz="0" w:space="0" w:color="auto"/>
        <w:left w:val="none" w:sz="0" w:space="0" w:color="auto"/>
        <w:bottom w:val="none" w:sz="0" w:space="0" w:color="auto"/>
        <w:right w:val="none" w:sz="0" w:space="0" w:color="auto"/>
      </w:divBdr>
    </w:div>
    <w:div w:id="966620983">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434402">
      <w:bodyDiv w:val="1"/>
      <w:marLeft w:val="0"/>
      <w:marRight w:val="0"/>
      <w:marTop w:val="0"/>
      <w:marBottom w:val="0"/>
      <w:divBdr>
        <w:top w:val="none" w:sz="0" w:space="0" w:color="auto"/>
        <w:left w:val="none" w:sz="0" w:space="0" w:color="auto"/>
        <w:bottom w:val="none" w:sz="0" w:space="0" w:color="auto"/>
        <w:right w:val="none" w:sz="0" w:space="0" w:color="auto"/>
      </w:divBdr>
    </w:div>
    <w:div w:id="974019546">
      <w:bodyDiv w:val="1"/>
      <w:marLeft w:val="0"/>
      <w:marRight w:val="0"/>
      <w:marTop w:val="0"/>
      <w:marBottom w:val="0"/>
      <w:divBdr>
        <w:top w:val="none" w:sz="0" w:space="0" w:color="auto"/>
        <w:left w:val="none" w:sz="0" w:space="0" w:color="auto"/>
        <w:bottom w:val="none" w:sz="0" w:space="0" w:color="auto"/>
        <w:right w:val="none" w:sz="0" w:space="0" w:color="auto"/>
      </w:divBdr>
    </w:div>
    <w:div w:id="974261175">
      <w:bodyDiv w:val="1"/>
      <w:marLeft w:val="0"/>
      <w:marRight w:val="0"/>
      <w:marTop w:val="0"/>
      <w:marBottom w:val="0"/>
      <w:divBdr>
        <w:top w:val="none" w:sz="0" w:space="0" w:color="auto"/>
        <w:left w:val="none" w:sz="0" w:space="0" w:color="auto"/>
        <w:bottom w:val="none" w:sz="0" w:space="0" w:color="auto"/>
        <w:right w:val="none" w:sz="0" w:space="0" w:color="auto"/>
      </w:divBdr>
    </w:div>
    <w:div w:id="976494092">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5746831">
      <w:bodyDiv w:val="1"/>
      <w:marLeft w:val="0"/>
      <w:marRight w:val="0"/>
      <w:marTop w:val="0"/>
      <w:marBottom w:val="0"/>
      <w:divBdr>
        <w:top w:val="none" w:sz="0" w:space="0" w:color="auto"/>
        <w:left w:val="none" w:sz="0" w:space="0" w:color="auto"/>
        <w:bottom w:val="none" w:sz="0" w:space="0" w:color="auto"/>
        <w:right w:val="none" w:sz="0" w:space="0" w:color="auto"/>
      </w:divBdr>
    </w:div>
    <w:div w:id="986327267">
      <w:bodyDiv w:val="1"/>
      <w:marLeft w:val="0"/>
      <w:marRight w:val="0"/>
      <w:marTop w:val="0"/>
      <w:marBottom w:val="0"/>
      <w:divBdr>
        <w:top w:val="none" w:sz="0" w:space="0" w:color="auto"/>
        <w:left w:val="none" w:sz="0" w:space="0" w:color="auto"/>
        <w:bottom w:val="none" w:sz="0" w:space="0" w:color="auto"/>
        <w:right w:val="none" w:sz="0" w:space="0" w:color="auto"/>
      </w:divBdr>
    </w:div>
    <w:div w:id="986588804">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7979292">
      <w:bodyDiv w:val="1"/>
      <w:marLeft w:val="0"/>
      <w:marRight w:val="0"/>
      <w:marTop w:val="0"/>
      <w:marBottom w:val="0"/>
      <w:divBdr>
        <w:top w:val="none" w:sz="0" w:space="0" w:color="auto"/>
        <w:left w:val="none" w:sz="0" w:space="0" w:color="auto"/>
        <w:bottom w:val="none" w:sz="0" w:space="0" w:color="auto"/>
        <w:right w:val="none" w:sz="0" w:space="0" w:color="auto"/>
      </w:divBdr>
    </w:div>
    <w:div w:id="988362661">
      <w:bodyDiv w:val="1"/>
      <w:marLeft w:val="0"/>
      <w:marRight w:val="0"/>
      <w:marTop w:val="0"/>
      <w:marBottom w:val="0"/>
      <w:divBdr>
        <w:top w:val="none" w:sz="0" w:space="0" w:color="auto"/>
        <w:left w:val="none" w:sz="0" w:space="0" w:color="auto"/>
        <w:bottom w:val="none" w:sz="0" w:space="0" w:color="auto"/>
        <w:right w:val="none" w:sz="0" w:space="0" w:color="auto"/>
      </w:divBdr>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0981006">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454236">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4108942">
      <w:bodyDiv w:val="1"/>
      <w:marLeft w:val="0"/>
      <w:marRight w:val="0"/>
      <w:marTop w:val="0"/>
      <w:marBottom w:val="0"/>
      <w:divBdr>
        <w:top w:val="none" w:sz="0" w:space="0" w:color="auto"/>
        <w:left w:val="none" w:sz="0" w:space="0" w:color="auto"/>
        <w:bottom w:val="none" w:sz="0" w:space="0" w:color="auto"/>
        <w:right w:val="none" w:sz="0" w:space="0" w:color="auto"/>
      </w:divBdr>
    </w:div>
    <w:div w:id="1016079906">
      <w:bodyDiv w:val="1"/>
      <w:marLeft w:val="0"/>
      <w:marRight w:val="0"/>
      <w:marTop w:val="0"/>
      <w:marBottom w:val="0"/>
      <w:divBdr>
        <w:top w:val="none" w:sz="0" w:space="0" w:color="auto"/>
        <w:left w:val="none" w:sz="0" w:space="0" w:color="auto"/>
        <w:bottom w:val="none" w:sz="0" w:space="0" w:color="auto"/>
        <w:right w:val="none" w:sz="0" w:space="0" w:color="auto"/>
      </w:divBdr>
    </w:div>
    <w:div w:id="1022168757">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947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0256065">
      <w:bodyDiv w:val="1"/>
      <w:marLeft w:val="0"/>
      <w:marRight w:val="0"/>
      <w:marTop w:val="0"/>
      <w:marBottom w:val="0"/>
      <w:divBdr>
        <w:top w:val="none" w:sz="0" w:space="0" w:color="auto"/>
        <w:left w:val="none" w:sz="0" w:space="0" w:color="auto"/>
        <w:bottom w:val="none" w:sz="0" w:space="0" w:color="auto"/>
        <w:right w:val="none" w:sz="0" w:space="0" w:color="auto"/>
      </w:divBdr>
    </w:div>
    <w:div w:id="1030838256">
      <w:bodyDiv w:val="1"/>
      <w:marLeft w:val="0"/>
      <w:marRight w:val="0"/>
      <w:marTop w:val="0"/>
      <w:marBottom w:val="0"/>
      <w:divBdr>
        <w:top w:val="none" w:sz="0" w:space="0" w:color="auto"/>
        <w:left w:val="none" w:sz="0" w:space="0" w:color="auto"/>
        <w:bottom w:val="none" w:sz="0" w:space="0" w:color="auto"/>
        <w:right w:val="none" w:sz="0" w:space="0" w:color="auto"/>
      </w:divBdr>
    </w:div>
    <w:div w:id="1033577393">
      <w:bodyDiv w:val="1"/>
      <w:marLeft w:val="0"/>
      <w:marRight w:val="0"/>
      <w:marTop w:val="0"/>
      <w:marBottom w:val="0"/>
      <w:divBdr>
        <w:top w:val="none" w:sz="0" w:space="0" w:color="auto"/>
        <w:left w:val="none" w:sz="0" w:space="0" w:color="auto"/>
        <w:bottom w:val="none" w:sz="0" w:space="0" w:color="auto"/>
        <w:right w:val="none" w:sz="0" w:space="0" w:color="auto"/>
      </w:divBdr>
    </w:div>
    <w:div w:id="1034576500">
      <w:bodyDiv w:val="1"/>
      <w:marLeft w:val="0"/>
      <w:marRight w:val="0"/>
      <w:marTop w:val="0"/>
      <w:marBottom w:val="0"/>
      <w:divBdr>
        <w:top w:val="none" w:sz="0" w:space="0" w:color="auto"/>
        <w:left w:val="none" w:sz="0" w:space="0" w:color="auto"/>
        <w:bottom w:val="none" w:sz="0" w:space="0" w:color="auto"/>
        <w:right w:val="none" w:sz="0" w:space="0" w:color="auto"/>
      </w:divBdr>
    </w:div>
    <w:div w:id="1035469356">
      <w:bodyDiv w:val="1"/>
      <w:marLeft w:val="0"/>
      <w:marRight w:val="0"/>
      <w:marTop w:val="0"/>
      <w:marBottom w:val="0"/>
      <w:divBdr>
        <w:top w:val="none" w:sz="0" w:space="0" w:color="auto"/>
        <w:left w:val="none" w:sz="0" w:space="0" w:color="auto"/>
        <w:bottom w:val="none" w:sz="0" w:space="0" w:color="auto"/>
        <w:right w:val="none" w:sz="0" w:space="0" w:color="auto"/>
      </w:divBdr>
    </w:div>
    <w:div w:id="1038892994">
      <w:bodyDiv w:val="1"/>
      <w:marLeft w:val="0"/>
      <w:marRight w:val="0"/>
      <w:marTop w:val="0"/>
      <w:marBottom w:val="0"/>
      <w:divBdr>
        <w:top w:val="none" w:sz="0" w:space="0" w:color="auto"/>
        <w:left w:val="none" w:sz="0" w:space="0" w:color="auto"/>
        <w:bottom w:val="none" w:sz="0" w:space="0" w:color="auto"/>
        <w:right w:val="none" w:sz="0" w:space="0" w:color="auto"/>
      </w:divBdr>
    </w:div>
    <w:div w:id="1044329152">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8264518">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64257669">
      <w:bodyDiv w:val="1"/>
      <w:marLeft w:val="0"/>
      <w:marRight w:val="0"/>
      <w:marTop w:val="0"/>
      <w:marBottom w:val="0"/>
      <w:divBdr>
        <w:top w:val="none" w:sz="0" w:space="0" w:color="auto"/>
        <w:left w:val="none" w:sz="0" w:space="0" w:color="auto"/>
        <w:bottom w:val="none" w:sz="0" w:space="0" w:color="auto"/>
        <w:right w:val="none" w:sz="0" w:space="0" w:color="auto"/>
      </w:divBdr>
    </w:div>
    <w:div w:id="1067144542">
      <w:bodyDiv w:val="1"/>
      <w:marLeft w:val="0"/>
      <w:marRight w:val="0"/>
      <w:marTop w:val="0"/>
      <w:marBottom w:val="0"/>
      <w:divBdr>
        <w:top w:val="none" w:sz="0" w:space="0" w:color="auto"/>
        <w:left w:val="none" w:sz="0" w:space="0" w:color="auto"/>
        <w:bottom w:val="none" w:sz="0" w:space="0" w:color="auto"/>
        <w:right w:val="none" w:sz="0" w:space="0" w:color="auto"/>
      </w:divBdr>
    </w:div>
    <w:div w:id="1067647795">
      <w:bodyDiv w:val="1"/>
      <w:marLeft w:val="0"/>
      <w:marRight w:val="0"/>
      <w:marTop w:val="0"/>
      <w:marBottom w:val="0"/>
      <w:divBdr>
        <w:top w:val="none" w:sz="0" w:space="0" w:color="auto"/>
        <w:left w:val="none" w:sz="0" w:space="0" w:color="auto"/>
        <w:bottom w:val="none" w:sz="0" w:space="0" w:color="auto"/>
        <w:right w:val="none" w:sz="0" w:space="0" w:color="auto"/>
      </w:divBdr>
    </w:div>
    <w:div w:id="1070616241">
      <w:bodyDiv w:val="1"/>
      <w:marLeft w:val="0"/>
      <w:marRight w:val="0"/>
      <w:marTop w:val="0"/>
      <w:marBottom w:val="0"/>
      <w:divBdr>
        <w:top w:val="none" w:sz="0" w:space="0" w:color="auto"/>
        <w:left w:val="none" w:sz="0" w:space="0" w:color="auto"/>
        <w:bottom w:val="none" w:sz="0" w:space="0" w:color="auto"/>
        <w:right w:val="none" w:sz="0" w:space="0" w:color="auto"/>
      </w:divBdr>
    </w:div>
    <w:div w:id="1073357740">
      <w:bodyDiv w:val="1"/>
      <w:marLeft w:val="0"/>
      <w:marRight w:val="0"/>
      <w:marTop w:val="0"/>
      <w:marBottom w:val="0"/>
      <w:divBdr>
        <w:top w:val="none" w:sz="0" w:space="0" w:color="auto"/>
        <w:left w:val="none" w:sz="0" w:space="0" w:color="auto"/>
        <w:bottom w:val="none" w:sz="0" w:space="0" w:color="auto"/>
        <w:right w:val="none" w:sz="0" w:space="0" w:color="auto"/>
      </w:divBdr>
    </w:div>
    <w:div w:id="1075669639">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6824638">
      <w:bodyDiv w:val="1"/>
      <w:marLeft w:val="0"/>
      <w:marRight w:val="0"/>
      <w:marTop w:val="0"/>
      <w:marBottom w:val="0"/>
      <w:divBdr>
        <w:top w:val="none" w:sz="0" w:space="0" w:color="auto"/>
        <w:left w:val="none" w:sz="0" w:space="0" w:color="auto"/>
        <w:bottom w:val="none" w:sz="0" w:space="0" w:color="auto"/>
        <w:right w:val="none" w:sz="0" w:space="0" w:color="auto"/>
      </w:divBdr>
    </w:div>
    <w:div w:id="1077676854">
      <w:bodyDiv w:val="1"/>
      <w:marLeft w:val="0"/>
      <w:marRight w:val="0"/>
      <w:marTop w:val="0"/>
      <w:marBottom w:val="0"/>
      <w:divBdr>
        <w:top w:val="none" w:sz="0" w:space="0" w:color="auto"/>
        <w:left w:val="none" w:sz="0" w:space="0" w:color="auto"/>
        <w:bottom w:val="none" w:sz="0" w:space="0" w:color="auto"/>
        <w:right w:val="none" w:sz="0" w:space="0" w:color="auto"/>
      </w:divBdr>
    </w:div>
    <w:div w:id="1077747282">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2945948">
      <w:bodyDiv w:val="1"/>
      <w:marLeft w:val="0"/>
      <w:marRight w:val="0"/>
      <w:marTop w:val="0"/>
      <w:marBottom w:val="0"/>
      <w:divBdr>
        <w:top w:val="none" w:sz="0" w:space="0" w:color="auto"/>
        <w:left w:val="none" w:sz="0" w:space="0" w:color="auto"/>
        <w:bottom w:val="none" w:sz="0" w:space="0" w:color="auto"/>
        <w:right w:val="none" w:sz="0" w:space="0" w:color="auto"/>
      </w:divBdr>
    </w:div>
    <w:div w:id="1083988572">
      <w:bodyDiv w:val="1"/>
      <w:marLeft w:val="0"/>
      <w:marRight w:val="0"/>
      <w:marTop w:val="0"/>
      <w:marBottom w:val="0"/>
      <w:divBdr>
        <w:top w:val="none" w:sz="0" w:space="0" w:color="auto"/>
        <w:left w:val="none" w:sz="0" w:space="0" w:color="auto"/>
        <w:bottom w:val="none" w:sz="0" w:space="0" w:color="auto"/>
        <w:right w:val="none" w:sz="0" w:space="0" w:color="auto"/>
      </w:divBdr>
    </w:div>
    <w:div w:id="1084565820">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2311328">
      <w:bodyDiv w:val="1"/>
      <w:marLeft w:val="0"/>
      <w:marRight w:val="0"/>
      <w:marTop w:val="0"/>
      <w:marBottom w:val="0"/>
      <w:divBdr>
        <w:top w:val="none" w:sz="0" w:space="0" w:color="auto"/>
        <w:left w:val="none" w:sz="0" w:space="0" w:color="auto"/>
        <w:bottom w:val="none" w:sz="0" w:space="0" w:color="auto"/>
        <w:right w:val="none" w:sz="0" w:space="0" w:color="auto"/>
      </w:divBdr>
    </w:div>
    <w:div w:id="1101798063">
      <w:bodyDiv w:val="1"/>
      <w:marLeft w:val="0"/>
      <w:marRight w:val="0"/>
      <w:marTop w:val="0"/>
      <w:marBottom w:val="0"/>
      <w:divBdr>
        <w:top w:val="none" w:sz="0" w:space="0" w:color="auto"/>
        <w:left w:val="none" w:sz="0" w:space="0" w:color="auto"/>
        <w:bottom w:val="none" w:sz="0" w:space="0" w:color="auto"/>
        <w:right w:val="none" w:sz="0" w:space="0" w:color="auto"/>
      </w:divBdr>
    </w:div>
    <w:div w:id="1102338949">
      <w:bodyDiv w:val="1"/>
      <w:marLeft w:val="0"/>
      <w:marRight w:val="0"/>
      <w:marTop w:val="0"/>
      <w:marBottom w:val="0"/>
      <w:divBdr>
        <w:top w:val="none" w:sz="0" w:space="0" w:color="auto"/>
        <w:left w:val="none" w:sz="0" w:space="0" w:color="auto"/>
        <w:bottom w:val="none" w:sz="0" w:space="0" w:color="auto"/>
        <w:right w:val="none" w:sz="0" w:space="0" w:color="auto"/>
      </w:divBdr>
    </w:div>
    <w:div w:id="1102645569">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09009307">
      <w:bodyDiv w:val="1"/>
      <w:marLeft w:val="0"/>
      <w:marRight w:val="0"/>
      <w:marTop w:val="0"/>
      <w:marBottom w:val="0"/>
      <w:divBdr>
        <w:top w:val="none" w:sz="0" w:space="0" w:color="auto"/>
        <w:left w:val="none" w:sz="0" w:space="0" w:color="auto"/>
        <w:bottom w:val="none" w:sz="0" w:space="0" w:color="auto"/>
        <w:right w:val="none" w:sz="0" w:space="0" w:color="auto"/>
      </w:divBdr>
    </w:div>
    <w:div w:id="1109348686">
      <w:bodyDiv w:val="1"/>
      <w:marLeft w:val="0"/>
      <w:marRight w:val="0"/>
      <w:marTop w:val="0"/>
      <w:marBottom w:val="0"/>
      <w:divBdr>
        <w:top w:val="none" w:sz="0" w:space="0" w:color="auto"/>
        <w:left w:val="none" w:sz="0" w:space="0" w:color="auto"/>
        <w:bottom w:val="none" w:sz="0" w:space="0" w:color="auto"/>
        <w:right w:val="none" w:sz="0" w:space="0" w:color="auto"/>
      </w:divBdr>
    </w:div>
    <w:div w:id="111150898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34132">
      <w:bodyDiv w:val="1"/>
      <w:marLeft w:val="0"/>
      <w:marRight w:val="0"/>
      <w:marTop w:val="0"/>
      <w:marBottom w:val="0"/>
      <w:divBdr>
        <w:top w:val="none" w:sz="0" w:space="0" w:color="auto"/>
        <w:left w:val="none" w:sz="0" w:space="0" w:color="auto"/>
        <w:bottom w:val="none" w:sz="0" w:space="0" w:color="auto"/>
        <w:right w:val="none" w:sz="0" w:space="0" w:color="auto"/>
      </w:divBdr>
    </w:div>
    <w:div w:id="1117682627">
      <w:bodyDiv w:val="1"/>
      <w:marLeft w:val="0"/>
      <w:marRight w:val="0"/>
      <w:marTop w:val="0"/>
      <w:marBottom w:val="0"/>
      <w:divBdr>
        <w:top w:val="none" w:sz="0" w:space="0" w:color="auto"/>
        <w:left w:val="none" w:sz="0" w:space="0" w:color="auto"/>
        <w:bottom w:val="none" w:sz="0" w:space="0" w:color="auto"/>
        <w:right w:val="none" w:sz="0" w:space="0" w:color="auto"/>
      </w:divBdr>
    </w:div>
    <w:div w:id="1123113697">
      <w:bodyDiv w:val="1"/>
      <w:marLeft w:val="0"/>
      <w:marRight w:val="0"/>
      <w:marTop w:val="0"/>
      <w:marBottom w:val="0"/>
      <w:divBdr>
        <w:top w:val="none" w:sz="0" w:space="0" w:color="auto"/>
        <w:left w:val="none" w:sz="0" w:space="0" w:color="auto"/>
        <w:bottom w:val="none" w:sz="0" w:space="0" w:color="auto"/>
        <w:right w:val="none" w:sz="0" w:space="0" w:color="auto"/>
      </w:divBdr>
    </w:div>
    <w:div w:id="1123575197">
      <w:bodyDiv w:val="1"/>
      <w:marLeft w:val="0"/>
      <w:marRight w:val="0"/>
      <w:marTop w:val="0"/>
      <w:marBottom w:val="0"/>
      <w:divBdr>
        <w:top w:val="none" w:sz="0" w:space="0" w:color="auto"/>
        <w:left w:val="none" w:sz="0" w:space="0" w:color="auto"/>
        <w:bottom w:val="none" w:sz="0" w:space="0" w:color="auto"/>
        <w:right w:val="none" w:sz="0" w:space="0" w:color="auto"/>
      </w:divBdr>
    </w:div>
    <w:div w:id="1127357366">
      <w:bodyDiv w:val="1"/>
      <w:marLeft w:val="0"/>
      <w:marRight w:val="0"/>
      <w:marTop w:val="0"/>
      <w:marBottom w:val="0"/>
      <w:divBdr>
        <w:top w:val="none" w:sz="0" w:space="0" w:color="auto"/>
        <w:left w:val="none" w:sz="0" w:space="0" w:color="auto"/>
        <w:bottom w:val="none" w:sz="0" w:space="0" w:color="auto"/>
        <w:right w:val="none" w:sz="0" w:space="0" w:color="auto"/>
      </w:divBdr>
    </w:div>
    <w:div w:id="1130972348">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2775964">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48127612">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5488537">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1848127">
      <w:bodyDiv w:val="1"/>
      <w:marLeft w:val="0"/>
      <w:marRight w:val="0"/>
      <w:marTop w:val="0"/>
      <w:marBottom w:val="0"/>
      <w:divBdr>
        <w:top w:val="none" w:sz="0" w:space="0" w:color="auto"/>
        <w:left w:val="none" w:sz="0" w:space="0" w:color="auto"/>
        <w:bottom w:val="none" w:sz="0" w:space="0" w:color="auto"/>
        <w:right w:val="none" w:sz="0" w:space="0" w:color="auto"/>
      </w:divBdr>
    </w:div>
    <w:div w:id="116694168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0214803">
      <w:bodyDiv w:val="1"/>
      <w:marLeft w:val="0"/>
      <w:marRight w:val="0"/>
      <w:marTop w:val="0"/>
      <w:marBottom w:val="0"/>
      <w:divBdr>
        <w:top w:val="none" w:sz="0" w:space="0" w:color="auto"/>
        <w:left w:val="none" w:sz="0" w:space="0" w:color="auto"/>
        <w:bottom w:val="none" w:sz="0" w:space="0" w:color="auto"/>
        <w:right w:val="none" w:sz="0" w:space="0" w:color="auto"/>
      </w:divBdr>
    </w:div>
    <w:div w:id="1171945565">
      <w:bodyDiv w:val="1"/>
      <w:marLeft w:val="0"/>
      <w:marRight w:val="0"/>
      <w:marTop w:val="0"/>
      <w:marBottom w:val="0"/>
      <w:divBdr>
        <w:top w:val="none" w:sz="0" w:space="0" w:color="auto"/>
        <w:left w:val="none" w:sz="0" w:space="0" w:color="auto"/>
        <w:bottom w:val="none" w:sz="0" w:space="0" w:color="auto"/>
        <w:right w:val="none" w:sz="0" w:space="0" w:color="auto"/>
      </w:divBdr>
    </w:div>
    <w:div w:id="117260130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5461551">
      <w:bodyDiv w:val="1"/>
      <w:marLeft w:val="0"/>
      <w:marRight w:val="0"/>
      <w:marTop w:val="0"/>
      <w:marBottom w:val="0"/>
      <w:divBdr>
        <w:top w:val="none" w:sz="0" w:space="0" w:color="auto"/>
        <w:left w:val="none" w:sz="0" w:space="0" w:color="auto"/>
        <w:bottom w:val="none" w:sz="0" w:space="0" w:color="auto"/>
        <w:right w:val="none" w:sz="0" w:space="0" w:color="auto"/>
      </w:divBdr>
    </w:div>
    <w:div w:id="1177034172">
      <w:bodyDiv w:val="1"/>
      <w:marLeft w:val="0"/>
      <w:marRight w:val="0"/>
      <w:marTop w:val="0"/>
      <w:marBottom w:val="0"/>
      <w:divBdr>
        <w:top w:val="none" w:sz="0" w:space="0" w:color="auto"/>
        <w:left w:val="none" w:sz="0" w:space="0" w:color="auto"/>
        <w:bottom w:val="none" w:sz="0" w:space="0" w:color="auto"/>
        <w:right w:val="none" w:sz="0" w:space="0" w:color="auto"/>
      </w:divBdr>
    </w:div>
    <w:div w:id="1178160834">
      <w:bodyDiv w:val="1"/>
      <w:marLeft w:val="0"/>
      <w:marRight w:val="0"/>
      <w:marTop w:val="0"/>
      <w:marBottom w:val="0"/>
      <w:divBdr>
        <w:top w:val="none" w:sz="0" w:space="0" w:color="auto"/>
        <w:left w:val="none" w:sz="0" w:space="0" w:color="auto"/>
        <w:bottom w:val="none" w:sz="0" w:space="0" w:color="auto"/>
        <w:right w:val="none" w:sz="0" w:space="0" w:color="auto"/>
      </w:divBdr>
    </w:div>
    <w:div w:id="1178496532">
      <w:bodyDiv w:val="1"/>
      <w:marLeft w:val="0"/>
      <w:marRight w:val="0"/>
      <w:marTop w:val="0"/>
      <w:marBottom w:val="0"/>
      <w:divBdr>
        <w:top w:val="none" w:sz="0" w:space="0" w:color="auto"/>
        <w:left w:val="none" w:sz="0" w:space="0" w:color="auto"/>
        <w:bottom w:val="none" w:sz="0" w:space="0" w:color="auto"/>
        <w:right w:val="none" w:sz="0" w:space="0" w:color="auto"/>
      </w:divBdr>
    </w:div>
    <w:div w:id="1182936373">
      <w:bodyDiv w:val="1"/>
      <w:marLeft w:val="0"/>
      <w:marRight w:val="0"/>
      <w:marTop w:val="0"/>
      <w:marBottom w:val="0"/>
      <w:divBdr>
        <w:top w:val="none" w:sz="0" w:space="0" w:color="auto"/>
        <w:left w:val="none" w:sz="0" w:space="0" w:color="auto"/>
        <w:bottom w:val="none" w:sz="0" w:space="0" w:color="auto"/>
        <w:right w:val="none" w:sz="0" w:space="0" w:color="auto"/>
      </w:divBdr>
    </w:div>
    <w:div w:id="1185561618">
      <w:bodyDiv w:val="1"/>
      <w:marLeft w:val="0"/>
      <w:marRight w:val="0"/>
      <w:marTop w:val="0"/>
      <w:marBottom w:val="0"/>
      <w:divBdr>
        <w:top w:val="none" w:sz="0" w:space="0" w:color="auto"/>
        <w:left w:val="none" w:sz="0" w:space="0" w:color="auto"/>
        <w:bottom w:val="none" w:sz="0" w:space="0" w:color="auto"/>
        <w:right w:val="none" w:sz="0" w:space="0" w:color="auto"/>
      </w:divBdr>
    </w:div>
    <w:div w:id="1189484121">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069829">
      <w:bodyDiv w:val="1"/>
      <w:marLeft w:val="0"/>
      <w:marRight w:val="0"/>
      <w:marTop w:val="0"/>
      <w:marBottom w:val="0"/>
      <w:divBdr>
        <w:top w:val="none" w:sz="0" w:space="0" w:color="auto"/>
        <w:left w:val="none" w:sz="0" w:space="0" w:color="auto"/>
        <w:bottom w:val="none" w:sz="0" w:space="0" w:color="auto"/>
        <w:right w:val="none" w:sz="0" w:space="0" w:color="auto"/>
      </w:divBdr>
    </w:div>
    <w:div w:id="1193030332">
      <w:bodyDiv w:val="1"/>
      <w:marLeft w:val="0"/>
      <w:marRight w:val="0"/>
      <w:marTop w:val="0"/>
      <w:marBottom w:val="0"/>
      <w:divBdr>
        <w:top w:val="none" w:sz="0" w:space="0" w:color="auto"/>
        <w:left w:val="none" w:sz="0" w:space="0" w:color="auto"/>
        <w:bottom w:val="none" w:sz="0" w:space="0" w:color="auto"/>
        <w:right w:val="none" w:sz="0" w:space="0" w:color="auto"/>
      </w:divBdr>
    </w:div>
    <w:div w:id="1193613557">
      <w:bodyDiv w:val="1"/>
      <w:marLeft w:val="0"/>
      <w:marRight w:val="0"/>
      <w:marTop w:val="0"/>
      <w:marBottom w:val="0"/>
      <w:divBdr>
        <w:top w:val="none" w:sz="0" w:space="0" w:color="auto"/>
        <w:left w:val="none" w:sz="0" w:space="0" w:color="auto"/>
        <w:bottom w:val="none" w:sz="0" w:space="0" w:color="auto"/>
        <w:right w:val="none" w:sz="0" w:space="0" w:color="auto"/>
      </w:divBdr>
    </w:div>
    <w:div w:id="1196504254">
      <w:bodyDiv w:val="1"/>
      <w:marLeft w:val="0"/>
      <w:marRight w:val="0"/>
      <w:marTop w:val="0"/>
      <w:marBottom w:val="0"/>
      <w:divBdr>
        <w:top w:val="none" w:sz="0" w:space="0" w:color="auto"/>
        <w:left w:val="none" w:sz="0" w:space="0" w:color="auto"/>
        <w:bottom w:val="none" w:sz="0" w:space="0" w:color="auto"/>
        <w:right w:val="none" w:sz="0" w:space="0" w:color="auto"/>
      </w:divBdr>
    </w:div>
    <w:div w:id="1198203197">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0893693">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567677">
      <w:bodyDiv w:val="1"/>
      <w:marLeft w:val="0"/>
      <w:marRight w:val="0"/>
      <w:marTop w:val="0"/>
      <w:marBottom w:val="0"/>
      <w:divBdr>
        <w:top w:val="none" w:sz="0" w:space="0" w:color="auto"/>
        <w:left w:val="none" w:sz="0" w:space="0" w:color="auto"/>
        <w:bottom w:val="none" w:sz="0" w:space="0" w:color="auto"/>
        <w:right w:val="none" w:sz="0" w:space="0" w:color="auto"/>
      </w:divBdr>
    </w:div>
    <w:div w:id="1209299486">
      <w:bodyDiv w:val="1"/>
      <w:marLeft w:val="0"/>
      <w:marRight w:val="0"/>
      <w:marTop w:val="0"/>
      <w:marBottom w:val="0"/>
      <w:divBdr>
        <w:top w:val="none" w:sz="0" w:space="0" w:color="auto"/>
        <w:left w:val="none" w:sz="0" w:space="0" w:color="auto"/>
        <w:bottom w:val="none" w:sz="0" w:space="0" w:color="auto"/>
        <w:right w:val="none" w:sz="0" w:space="0" w:color="auto"/>
      </w:divBdr>
    </w:div>
    <w:div w:id="1213006958">
      <w:bodyDiv w:val="1"/>
      <w:marLeft w:val="0"/>
      <w:marRight w:val="0"/>
      <w:marTop w:val="0"/>
      <w:marBottom w:val="0"/>
      <w:divBdr>
        <w:top w:val="none" w:sz="0" w:space="0" w:color="auto"/>
        <w:left w:val="none" w:sz="0" w:space="0" w:color="auto"/>
        <w:bottom w:val="none" w:sz="0" w:space="0" w:color="auto"/>
        <w:right w:val="none" w:sz="0" w:space="0" w:color="auto"/>
      </w:divBdr>
    </w:div>
    <w:div w:id="1216893595">
      <w:bodyDiv w:val="1"/>
      <w:marLeft w:val="0"/>
      <w:marRight w:val="0"/>
      <w:marTop w:val="0"/>
      <w:marBottom w:val="0"/>
      <w:divBdr>
        <w:top w:val="none" w:sz="0" w:space="0" w:color="auto"/>
        <w:left w:val="none" w:sz="0" w:space="0" w:color="auto"/>
        <w:bottom w:val="none" w:sz="0" w:space="0" w:color="auto"/>
        <w:right w:val="none" w:sz="0" w:space="0" w:color="auto"/>
      </w:divBdr>
    </w:div>
    <w:div w:id="1226644154">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0726951">
      <w:bodyDiv w:val="1"/>
      <w:marLeft w:val="0"/>
      <w:marRight w:val="0"/>
      <w:marTop w:val="0"/>
      <w:marBottom w:val="0"/>
      <w:divBdr>
        <w:top w:val="none" w:sz="0" w:space="0" w:color="auto"/>
        <w:left w:val="none" w:sz="0" w:space="0" w:color="auto"/>
        <w:bottom w:val="none" w:sz="0" w:space="0" w:color="auto"/>
        <w:right w:val="none" w:sz="0" w:space="0" w:color="auto"/>
      </w:divBdr>
    </w:div>
    <w:div w:id="1231185475">
      <w:bodyDiv w:val="1"/>
      <w:marLeft w:val="0"/>
      <w:marRight w:val="0"/>
      <w:marTop w:val="0"/>
      <w:marBottom w:val="0"/>
      <w:divBdr>
        <w:top w:val="none" w:sz="0" w:space="0" w:color="auto"/>
        <w:left w:val="none" w:sz="0" w:space="0" w:color="auto"/>
        <w:bottom w:val="none" w:sz="0" w:space="0" w:color="auto"/>
        <w:right w:val="none" w:sz="0" w:space="0" w:color="auto"/>
      </w:divBdr>
    </w:div>
    <w:div w:id="1235746888">
      <w:bodyDiv w:val="1"/>
      <w:marLeft w:val="0"/>
      <w:marRight w:val="0"/>
      <w:marTop w:val="0"/>
      <w:marBottom w:val="0"/>
      <w:divBdr>
        <w:top w:val="none" w:sz="0" w:space="0" w:color="auto"/>
        <w:left w:val="none" w:sz="0" w:space="0" w:color="auto"/>
        <w:bottom w:val="none" w:sz="0" w:space="0" w:color="auto"/>
        <w:right w:val="none" w:sz="0" w:space="0" w:color="auto"/>
      </w:divBdr>
    </w:div>
    <w:div w:id="1237206961">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01693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908340">
      <w:bodyDiv w:val="1"/>
      <w:marLeft w:val="0"/>
      <w:marRight w:val="0"/>
      <w:marTop w:val="0"/>
      <w:marBottom w:val="0"/>
      <w:divBdr>
        <w:top w:val="none" w:sz="0" w:space="0" w:color="auto"/>
        <w:left w:val="none" w:sz="0" w:space="0" w:color="auto"/>
        <w:bottom w:val="none" w:sz="0" w:space="0" w:color="auto"/>
        <w:right w:val="none" w:sz="0" w:space="0" w:color="auto"/>
      </w:divBdr>
    </w:div>
    <w:div w:id="1242175251">
      <w:bodyDiv w:val="1"/>
      <w:marLeft w:val="0"/>
      <w:marRight w:val="0"/>
      <w:marTop w:val="0"/>
      <w:marBottom w:val="0"/>
      <w:divBdr>
        <w:top w:val="none" w:sz="0" w:space="0" w:color="auto"/>
        <w:left w:val="none" w:sz="0" w:space="0" w:color="auto"/>
        <w:bottom w:val="none" w:sz="0" w:space="0" w:color="auto"/>
        <w:right w:val="none" w:sz="0" w:space="0" w:color="auto"/>
      </w:divBdr>
    </w:div>
    <w:div w:id="124395306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2465998">
      <w:bodyDiv w:val="1"/>
      <w:marLeft w:val="0"/>
      <w:marRight w:val="0"/>
      <w:marTop w:val="0"/>
      <w:marBottom w:val="0"/>
      <w:divBdr>
        <w:top w:val="none" w:sz="0" w:space="0" w:color="auto"/>
        <w:left w:val="none" w:sz="0" w:space="0" w:color="auto"/>
        <w:bottom w:val="none" w:sz="0" w:space="0" w:color="auto"/>
        <w:right w:val="none" w:sz="0" w:space="0" w:color="auto"/>
      </w:divBdr>
    </w:div>
    <w:div w:id="1253002928">
      <w:bodyDiv w:val="1"/>
      <w:marLeft w:val="0"/>
      <w:marRight w:val="0"/>
      <w:marTop w:val="0"/>
      <w:marBottom w:val="0"/>
      <w:divBdr>
        <w:top w:val="none" w:sz="0" w:space="0" w:color="auto"/>
        <w:left w:val="none" w:sz="0" w:space="0" w:color="auto"/>
        <w:bottom w:val="none" w:sz="0" w:space="0" w:color="auto"/>
        <w:right w:val="none" w:sz="0" w:space="0" w:color="auto"/>
      </w:divBdr>
    </w:div>
    <w:div w:id="1253659165">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975312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38344">
      <w:bodyDiv w:val="1"/>
      <w:marLeft w:val="0"/>
      <w:marRight w:val="0"/>
      <w:marTop w:val="0"/>
      <w:marBottom w:val="0"/>
      <w:divBdr>
        <w:top w:val="none" w:sz="0" w:space="0" w:color="auto"/>
        <w:left w:val="none" w:sz="0" w:space="0" w:color="auto"/>
        <w:bottom w:val="none" w:sz="0" w:space="0" w:color="auto"/>
        <w:right w:val="none" w:sz="0" w:space="0" w:color="auto"/>
      </w:divBdr>
    </w:div>
    <w:div w:id="1266034879">
      <w:bodyDiv w:val="1"/>
      <w:marLeft w:val="0"/>
      <w:marRight w:val="0"/>
      <w:marTop w:val="0"/>
      <w:marBottom w:val="0"/>
      <w:divBdr>
        <w:top w:val="none" w:sz="0" w:space="0" w:color="auto"/>
        <w:left w:val="none" w:sz="0" w:space="0" w:color="auto"/>
        <w:bottom w:val="none" w:sz="0" w:space="0" w:color="auto"/>
        <w:right w:val="none" w:sz="0" w:space="0" w:color="auto"/>
      </w:divBdr>
    </w:div>
    <w:div w:id="1266226209">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3053323">
      <w:bodyDiv w:val="1"/>
      <w:marLeft w:val="0"/>
      <w:marRight w:val="0"/>
      <w:marTop w:val="0"/>
      <w:marBottom w:val="0"/>
      <w:divBdr>
        <w:top w:val="none" w:sz="0" w:space="0" w:color="auto"/>
        <w:left w:val="none" w:sz="0" w:space="0" w:color="auto"/>
        <w:bottom w:val="none" w:sz="0" w:space="0" w:color="auto"/>
        <w:right w:val="none" w:sz="0" w:space="0" w:color="auto"/>
      </w:divBdr>
    </w:div>
    <w:div w:id="1286540392">
      <w:bodyDiv w:val="1"/>
      <w:marLeft w:val="0"/>
      <w:marRight w:val="0"/>
      <w:marTop w:val="0"/>
      <w:marBottom w:val="0"/>
      <w:divBdr>
        <w:top w:val="none" w:sz="0" w:space="0" w:color="auto"/>
        <w:left w:val="none" w:sz="0" w:space="0" w:color="auto"/>
        <w:bottom w:val="none" w:sz="0" w:space="0" w:color="auto"/>
        <w:right w:val="none" w:sz="0" w:space="0" w:color="auto"/>
      </w:divBdr>
    </w:div>
    <w:div w:id="1289707295">
      <w:bodyDiv w:val="1"/>
      <w:marLeft w:val="0"/>
      <w:marRight w:val="0"/>
      <w:marTop w:val="0"/>
      <w:marBottom w:val="0"/>
      <w:divBdr>
        <w:top w:val="none" w:sz="0" w:space="0" w:color="auto"/>
        <w:left w:val="none" w:sz="0" w:space="0" w:color="auto"/>
        <w:bottom w:val="none" w:sz="0" w:space="0" w:color="auto"/>
        <w:right w:val="none" w:sz="0" w:space="0" w:color="auto"/>
      </w:divBdr>
    </w:div>
    <w:div w:id="1291671311">
      <w:bodyDiv w:val="1"/>
      <w:marLeft w:val="0"/>
      <w:marRight w:val="0"/>
      <w:marTop w:val="0"/>
      <w:marBottom w:val="0"/>
      <w:divBdr>
        <w:top w:val="none" w:sz="0" w:space="0" w:color="auto"/>
        <w:left w:val="none" w:sz="0" w:space="0" w:color="auto"/>
        <w:bottom w:val="none" w:sz="0" w:space="0" w:color="auto"/>
        <w:right w:val="none" w:sz="0" w:space="0" w:color="auto"/>
      </w:divBdr>
    </w:div>
    <w:div w:id="1292400603">
      <w:bodyDiv w:val="1"/>
      <w:marLeft w:val="0"/>
      <w:marRight w:val="0"/>
      <w:marTop w:val="0"/>
      <w:marBottom w:val="0"/>
      <w:divBdr>
        <w:top w:val="none" w:sz="0" w:space="0" w:color="auto"/>
        <w:left w:val="none" w:sz="0" w:space="0" w:color="auto"/>
        <w:bottom w:val="none" w:sz="0" w:space="0" w:color="auto"/>
        <w:right w:val="none" w:sz="0" w:space="0" w:color="auto"/>
      </w:divBdr>
    </w:div>
    <w:div w:id="1294747331">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1837154">
      <w:bodyDiv w:val="1"/>
      <w:marLeft w:val="0"/>
      <w:marRight w:val="0"/>
      <w:marTop w:val="0"/>
      <w:marBottom w:val="0"/>
      <w:divBdr>
        <w:top w:val="none" w:sz="0" w:space="0" w:color="auto"/>
        <w:left w:val="none" w:sz="0" w:space="0" w:color="auto"/>
        <w:bottom w:val="none" w:sz="0" w:space="0" w:color="auto"/>
        <w:right w:val="none" w:sz="0" w:space="0" w:color="auto"/>
      </w:divBdr>
    </w:div>
    <w:div w:id="1303534526">
      <w:bodyDiv w:val="1"/>
      <w:marLeft w:val="0"/>
      <w:marRight w:val="0"/>
      <w:marTop w:val="0"/>
      <w:marBottom w:val="0"/>
      <w:divBdr>
        <w:top w:val="none" w:sz="0" w:space="0" w:color="auto"/>
        <w:left w:val="none" w:sz="0" w:space="0" w:color="auto"/>
        <w:bottom w:val="none" w:sz="0" w:space="0" w:color="auto"/>
        <w:right w:val="none" w:sz="0" w:space="0" w:color="auto"/>
      </w:divBdr>
    </w:div>
    <w:div w:id="1304850089">
      <w:bodyDiv w:val="1"/>
      <w:marLeft w:val="0"/>
      <w:marRight w:val="0"/>
      <w:marTop w:val="0"/>
      <w:marBottom w:val="0"/>
      <w:divBdr>
        <w:top w:val="none" w:sz="0" w:space="0" w:color="auto"/>
        <w:left w:val="none" w:sz="0" w:space="0" w:color="auto"/>
        <w:bottom w:val="none" w:sz="0" w:space="0" w:color="auto"/>
        <w:right w:val="none" w:sz="0" w:space="0" w:color="auto"/>
      </w:divBdr>
    </w:div>
    <w:div w:id="1308971646">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215695">
      <w:bodyDiv w:val="1"/>
      <w:marLeft w:val="0"/>
      <w:marRight w:val="0"/>
      <w:marTop w:val="0"/>
      <w:marBottom w:val="0"/>
      <w:divBdr>
        <w:top w:val="none" w:sz="0" w:space="0" w:color="auto"/>
        <w:left w:val="none" w:sz="0" w:space="0" w:color="auto"/>
        <w:bottom w:val="none" w:sz="0" w:space="0" w:color="auto"/>
        <w:right w:val="none" w:sz="0" w:space="0" w:color="auto"/>
      </w:divBdr>
    </w:div>
    <w:div w:id="1315138975">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6645500">
      <w:bodyDiv w:val="1"/>
      <w:marLeft w:val="0"/>
      <w:marRight w:val="0"/>
      <w:marTop w:val="0"/>
      <w:marBottom w:val="0"/>
      <w:divBdr>
        <w:top w:val="none" w:sz="0" w:space="0" w:color="auto"/>
        <w:left w:val="none" w:sz="0" w:space="0" w:color="auto"/>
        <w:bottom w:val="none" w:sz="0" w:space="0" w:color="auto"/>
        <w:right w:val="none" w:sz="0" w:space="0" w:color="auto"/>
      </w:divBdr>
    </w:div>
    <w:div w:id="1317882518">
      <w:bodyDiv w:val="1"/>
      <w:marLeft w:val="0"/>
      <w:marRight w:val="0"/>
      <w:marTop w:val="0"/>
      <w:marBottom w:val="0"/>
      <w:divBdr>
        <w:top w:val="none" w:sz="0" w:space="0" w:color="auto"/>
        <w:left w:val="none" w:sz="0" w:space="0" w:color="auto"/>
        <w:bottom w:val="none" w:sz="0" w:space="0" w:color="auto"/>
        <w:right w:val="none" w:sz="0" w:space="0" w:color="auto"/>
      </w:divBdr>
    </w:div>
    <w:div w:id="1318001385">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19922016">
      <w:bodyDiv w:val="1"/>
      <w:marLeft w:val="0"/>
      <w:marRight w:val="0"/>
      <w:marTop w:val="0"/>
      <w:marBottom w:val="0"/>
      <w:divBdr>
        <w:top w:val="none" w:sz="0" w:space="0" w:color="auto"/>
        <w:left w:val="none" w:sz="0" w:space="0" w:color="auto"/>
        <w:bottom w:val="none" w:sz="0" w:space="0" w:color="auto"/>
        <w:right w:val="none" w:sz="0" w:space="0" w:color="auto"/>
      </w:divBdr>
    </w:div>
    <w:div w:id="1320426301">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746653">
      <w:bodyDiv w:val="1"/>
      <w:marLeft w:val="0"/>
      <w:marRight w:val="0"/>
      <w:marTop w:val="0"/>
      <w:marBottom w:val="0"/>
      <w:divBdr>
        <w:top w:val="none" w:sz="0" w:space="0" w:color="auto"/>
        <w:left w:val="none" w:sz="0" w:space="0" w:color="auto"/>
        <w:bottom w:val="none" w:sz="0" w:space="0" w:color="auto"/>
        <w:right w:val="none" w:sz="0" w:space="0" w:color="auto"/>
      </w:divBdr>
    </w:div>
    <w:div w:id="1324973200">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2375026">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4842844">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617200">
      <w:bodyDiv w:val="1"/>
      <w:marLeft w:val="0"/>
      <w:marRight w:val="0"/>
      <w:marTop w:val="0"/>
      <w:marBottom w:val="0"/>
      <w:divBdr>
        <w:top w:val="none" w:sz="0" w:space="0" w:color="auto"/>
        <w:left w:val="none" w:sz="0" w:space="0" w:color="auto"/>
        <w:bottom w:val="none" w:sz="0" w:space="0" w:color="auto"/>
        <w:right w:val="none" w:sz="0" w:space="0" w:color="auto"/>
      </w:divBdr>
    </w:div>
    <w:div w:id="1342662546">
      <w:bodyDiv w:val="1"/>
      <w:marLeft w:val="0"/>
      <w:marRight w:val="0"/>
      <w:marTop w:val="0"/>
      <w:marBottom w:val="0"/>
      <w:divBdr>
        <w:top w:val="none" w:sz="0" w:space="0" w:color="auto"/>
        <w:left w:val="none" w:sz="0" w:space="0" w:color="auto"/>
        <w:bottom w:val="none" w:sz="0" w:space="0" w:color="auto"/>
        <w:right w:val="none" w:sz="0" w:space="0" w:color="auto"/>
      </w:divBdr>
    </w:div>
    <w:div w:id="1345089717">
      <w:bodyDiv w:val="1"/>
      <w:marLeft w:val="0"/>
      <w:marRight w:val="0"/>
      <w:marTop w:val="0"/>
      <w:marBottom w:val="0"/>
      <w:divBdr>
        <w:top w:val="none" w:sz="0" w:space="0" w:color="auto"/>
        <w:left w:val="none" w:sz="0" w:space="0" w:color="auto"/>
        <w:bottom w:val="none" w:sz="0" w:space="0" w:color="auto"/>
        <w:right w:val="none" w:sz="0" w:space="0" w:color="auto"/>
      </w:divBdr>
    </w:div>
    <w:div w:id="1345281223">
      <w:bodyDiv w:val="1"/>
      <w:marLeft w:val="0"/>
      <w:marRight w:val="0"/>
      <w:marTop w:val="0"/>
      <w:marBottom w:val="0"/>
      <w:divBdr>
        <w:top w:val="none" w:sz="0" w:space="0" w:color="auto"/>
        <w:left w:val="none" w:sz="0" w:space="0" w:color="auto"/>
        <w:bottom w:val="none" w:sz="0" w:space="0" w:color="auto"/>
        <w:right w:val="none" w:sz="0" w:space="0" w:color="auto"/>
      </w:divBdr>
    </w:div>
    <w:div w:id="1346445897">
      <w:bodyDiv w:val="1"/>
      <w:marLeft w:val="0"/>
      <w:marRight w:val="0"/>
      <w:marTop w:val="0"/>
      <w:marBottom w:val="0"/>
      <w:divBdr>
        <w:top w:val="none" w:sz="0" w:space="0" w:color="auto"/>
        <w:left w:val="none" w:sz="0" w:space="0" w:color="auto"/>
        <w:bottom w:val="none" w:sz="0" w:space="0" w:color="auto"/>
        <w:right w:val="none" w:sz="0" w:space="0" w:color="auto"/>
      </w:divBdr>
    </w:div>
    <w:div w:id="134775740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4184534">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981866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2127441">
      <w:bodyDiv w:val="1"/>
      <w:marLeft w:val="0"/>
      <w:marRight w:val="0"/>
      <w:marTop w:val="0"/>
      <w:marBottom w:val="0"/>
      <w:divBdr>
        <w:top w:val="none" w:sz="0" w:space="0" w:color="auto"/>
        <w:left w:val="none" w:sz="0" w:space="0" w:color="auto"/>
        <w:bottom w:val="none" w:sz="0" w:space="0" w:color="auto"/>
        <w:right w:val="none" w:sz="0" w:space="0" w:color="auto"/>
      </w:divBdr>
    </w:div>
    <w:div w:id="1364554789">
      <w:bodyDiv w:val="1"/>
      <w:marLeft w:val="0"/>
      <w:marRight w:val="0"/>
      <w:marTop w:val="0"/>
      <w:marBottom w:val="0"/>
      <w:divBdr>
        <w:top w:val="none" w:sz="0" w:space="0" w:color="auto"/>
        <w:left w:val="none" w:sz="0" w:space="0" w:color="auto"/>
        <w:bottom w:val="none" w:sz="0" w:space="0" w:color="auto"/>
        <w:right w:val="none" w:sz="0" w:space="0" w:color="auto"/>
      </w:divBdr>
    </w:div>
    <w:div w:id="1365860592">
      <w:bodyDiv w:val="1"/>
      <w:marLeft w:val="0"/>
      <w:marRight w:val="0"/>
      <w:marTop w:val="0"/>
      <w:marBottom w:val="0"/>
      <w:divBdr>
        <w:top w:val="none" w:sz="0" w:space="0" w:color="auto"/>
        <w:left w:val="none" w:sz="0" w:space="0" w:color="auto"/>
        <w:bottom w:val="none" w:sz="0" w:space="0" w:color="auto"/>
        <w:right w:val="none" w:sz="0" w:space="0" w:color="auto"/>
      </w:divBdr>
    </w:div>
    <w:div w:id="1369337240">
      <w:bodyDiv w:val="1"/>
      <w:marLeft w:val="0"/>
      <w:marRight w:val="0"/>
      <w:marTop w:val="0"/>
      <w:marBottom w:val="0"/>
      <w:divBdr>
        <w:top w:val="none" w:sz="0" w:space="0" w:color="auto"/>
        <w:left w:val="none" w:sz="0" w:space="0" w:color="auto"/>
        <w:bottom w:val="none" w:sz="0" w:space="0" w:color="auto"/>
        <w:right w:val="none" w:sz="0" w:space="0" w:color="auto"/>
      </w:divBdr>
    </w:div>
    <w:div w:id="1372805960">
      <w:bodyDiv w:val="1"/>
      <w:marLeft w:val="0"/>
      <w:marRight w:val="0"/>
      <w:marTop w:val="0"/>
      <w:marBottom w:val="0"/>
      <w:divBdr>
        <w:top w:val="none" w:sz="0" w:space="0" w:color="auto"/>
        <w:left w:val="none" w:sz="0" w:space="0" w:color="auto"/>
        <w:bottom w:val="none" w:sz="0" w:space="0" w:color="auto"/>
        <w:right w:val="none" w:sz="0" w:space="0" w:color="auto"/>
      </w:divBdr>
    </w:div>
    <w:div w:id="1373918294">
      <w:bodyDiv w:val="1"/>
      <w:marLeft w:val="0"/>
      <w:marRight w:val="0"/>
      <w:marTop w:val="0"/>
      <w:marBottom w:val="0"/>
      <w:divBdr>
        <w:top w:val="none" w:sz="0" w:space="0" w:color="auto"/>
        <w:left w:val="none" w:sz="0" w:space="0" w:color="auto"/>
        <w:bottom w:val="none" w:sz="0" w:space="0" w:color="auto"/>
        <w:right w:val="none" w:sz="0" w:space="0" w:color="auto"/>
      </w:divBdr>
    </w:div>
    <w:div w:id="1375814418">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8821990">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6180581">
      <w:bodyDiv w:val="1"/>
      <w:marLeft w:val="0"/>
      <w:marRight w:val="0"/>
      <w:marTop w:val="0"/>
      <w:marBottom w:val="0"/>
      <w:divBdr>
        <w:top w:val="none" w:sz="0" w:space="0" w:color="auto"/>
        <w:left w:val="none" w:sz="0" w:space="0" w:color="auto"/>
        <w:bottom w:val="none" w:sz="0" w:space="0" w:color="auto"/>
        <w:right w:val="none" w:sz="0" w:space="0" w:color="auto"/>
      </w:divBdr>
    </w:div>
    <w:div w:id="1389454901">
      <w:bodyDiv w:val="1"/>
      <w:marLeft w:val="0"/>
      <w:marRight w:val="0"/>
      <w:marTop w:val="0"/>
      <w:marBottom w:val="0"/>
      <w:divBdr>
        <w:top w:val="none" w:sz="0" w:space="0" w:color="auto"/>
        <w:left w:val="none" w:sz="0" w:space="0" w:color="auto"/>
        <w:bottom w:val="none" w:sz="0" w:space="0" w:color="auto"/>
        <w:right w:val="none" w:sz="0" w:space="0" w:color="auto"/>
      </w:divBdr>
    </w:div>
    <w:div w:id="1390491237">
      <w:bodyDiv w:val="1"/>
      <w:marLeft w:val="0"/>
      <w:marRight w:val="0"/>
      <w:marTop w:val="0"/>
      <w:marBottom w:val="0"/>
      <w:divBdr>
        <w:top w:val="none" w:sz="0" w:space="0" w:color="auto"/>
        <w:left w:val="none" w:sz="0" w:space="0" w:color="auto"/>
        <w:bottom w:val="none" w:sz="0" w:space="0" w:color="auto"/>
        <w:right w:val="none" w:sz="0" w:space="0" w:color="auto"/>
      </w:divBdr>
    </w:div>
    <w:div w:id="1391685281">
      <w:bodyDiv w:val="1"/>
      <w:marLeft w:val="0"/>
      <w:marRight w:val="0"/>
      <w:marTop w:val="0"/>
      <w:marBottom w:val="0"/>
      <w:divBdr>
        <w:top w:val="none" w:sz="0" w:space="0" w:color="auto"/>
        <w:left w:val="none" w:sz="0" w:space="0" w:color="auto"/>
        <w:bottom w:val="none" w:sz="0" w:space="0" w:color="auto"/>
        <w:right w:val="none" w:sz="0" w:space="0" w:color="auto"/>
      </w:divBdr>
    </w:div>
    <w:div w:id="1394084209">
      <w:bodyDiv w:val="1"/>
      <w:marLeft w:val="0"/>
      <w:marRight w:val="0"/>
      <w:marTop w:val="0"/>
      <w:marBottom w:val="0"/>
      <w:divBdr>
        <w:top w:val="none" w:sz="0" w:space="0" w:color="auto"/>
        <w:left w:val="none" w:sz="0" w:space="0" w:color="auto"/>
        <w:bottom w:val="none" w:sz="0" w:space="0" w:color="auto"/>
        <w:right w:val="none" w:sz="0" w:space="0" w:color="auto"/>
      </w:divBdr>
    </w:div>
    <w:div w:id="1395271917">
      <w:bodyDiv w:val="1"/>
      <w:marLeft w:val="0"/>
      <w:marRight w:val="0"/>
      <w:marTop w:val="0"/>
      <w:marBottom w:val="0"/>
      <w:divBdr>
        <w:top w:val="none" w:sz="0" w:space="0" w:color="auto"/>
        <w:left w:val="none" w:sz="0" w:space="0" w:color="auto"/>
        <w:bottom w:val="none" w:sz="0" w:space="0" w:color="auto"/>
        <w:right w:val="none" w:sz="0" w:space="0" w:color="auto"/>
      </w:divBdr>
    </w:div>
    <w:div w:id="1398626575">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3603585">
      <w:bodyDiv w:val="1"/>
      <w:marLeft w:val="0"/>
      <w:marRight w:val="0"/>
      <w:marTop w:val="0"/>
      <w:marBottom w:val="0"/>
      <w:divBdr>
        <w:top w:val="none" w:sz="0" w:space="0" w:color="auto"/>
        <w:left w:val="none" w:sz="0" w:space="0" w:color="auto"/>
        <w:bottom w:val="none" w:sz="0" w:space="0" w:color="auto"/>
        <w:right w:val="none" w:sz="0" w:space="0" w:color="auto"/>
      </w:divBdr>
    </w:div>
    <w:div w:id="140479503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7359322">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028272">
      <w:bodyDiv w:val="1"/>
      <w:marLeft w:val="0"/>
      <w:marRight w:val="0"/>
      <w:marTop w:val="0"/>
      <w:marBottom w:val="0"/>
      <w:divBdr>
        <w:top w:val="none" w:sz="0" w:space="0" w:color="auto"/>
        <w:left w:val="none" w:sz="0" w:space="0" w:color="auto"/>
        <w:bottom w:val="none" w:sz="0" w:space="0" w:color="auto"/>
        <w:right w:val="none" w:sz="0" w:space="0" w:color="auto"/>
      </w:divBdr>
    </w:div>
    <w:div w:id="1423186124">
      <w:bodyDiv w:val="1"/>
      <w:marLeft w:val="0"/>
      <w:marRight w:val="0"/>
      <w:marTop w:val="0"/>
      <w:marBottom w:val="0"/>
      <w:divBdr>
        <w:top w:val="none" w:sz="0" w:space="0" w:color="auto"/>
        <w:left w:val="none" w:sz="0" w:space="0" w:color="auto"/>
        <w:bottom w:val="none" w:sz="0" w:space="0" w:color="auto"/>
        <w:right w:val="none" w:sz="0" w:space="0" w:color="auto"/>
      </w:divBdr>
    </w:div>
    <w:div w:id="142726632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314633">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709228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226949">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653448">
      <w:bodyDiv w:val="1"/>
      <w:marLeft w:val="0"/>
      <w:marRight w:val="0"/>
      <w:marTop w:val="0"/>
      <w:marBottom w:val="0"/>
      <w:divBdr>
        <w:top w:val="none" w:sz="0" w:space="0" w:color="auto"/>
        <w:left w:val="none" w:sz="0" w:space="0" w:color="auto"/>
        <w:bottom w:val="none" w:sz="0" w:space="0" w:color="auto"/>
        <w:right w:val="none" w:sz="0" w:space="0" w:color="auto"/>
      </w:divBdr>
    </w:div>
    <w:div w:id="1449273218">
      <w:bodyDiv w:val="1"/>
      <w:marLeft w:val="0"/>
      <w:marRight w:val="0"/>
      <w:marTop w:val="0"/>
      <w:marBottom w:val="0"/>
      <w:divBdr>
        <w:top w:val="none" w:sz="0" w:space="0" w:color="auto"/>
        <w:left w:val="none" w:sz="0" w:space="0" w:color="auto"/>
        <w:bottom w:val="none" w:sz="0" w:space="0" w:color="auto"/>
        <w:right w:val="none" w:sz="0" w:space="0" w:color="auto"/>
      </w:divBdr>
    </w:div>
    <w:div w:id="1449660399">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3477170">
      <w:bodyDiv w:val="1"/>
      <w:marLeft w:val="0"/>
      <w:marRight w:val="0"/>
      <w:marTop w:val="0"/>
      <w:marBottom w:val="0"/>
      <w:divBdr>
        <w:top w:val="none" w:sz="0" w:space="0" w:color="auto"/>
        <w:left w:val="none" w:sz="0" w:space="0" w:color="auto"/>
        <w:bottom w:val="none" w:sz="0" w:space="0" w:color="auto"/>
        <w:right w:val="none" w:sz="0" w:space="0" w:color="auto"/>
      </w:divBdr>
    </w:div>
    <w:div w:id="1453553663">
      <w:bodyDiv w:val="1"/>
      <w:marLeft w:val="0"/>
      <w:marRight w:val="0"/>
      <w:marTop w:val="0"/>
      <w:marBottom w:val="0"/>
      <w:divBdr>
        <w:top w:val="none" w:sz="0" w:space="0" w:color="auto"/>
        <w:left w:val="none" w:sz="0" w:space="0" w:color="auto"/>
        <w:bottom w:val="none" w:sz="0" w:space="0" w:color="auto"/>
        <w:right w:val="none" w:sz="0" w:space="0" w:color="auto"/>
      </w:divBdr>
    </w:div>
    <w:div w:id="1462380193">
      <w:bodyDiv w:val="1"/>
      <w:marLeft w:val="0"/>
      <w:marRight w:val="0"/>
      <w:marTop w:val="0"/>
      <w:marBottom w:val="0"/>
      <w:divBdr>
        <w:top w:val="none" w:sz="0" w:space="0" w:color="auto"/>
        <w:left w:val="none" w:sz="0" w:space="0" w:color="auto"/>
        <w:bottom w:val="none" w:sz="0" w:space="0" w:color="auto"/>
        <w:right w:val="none" w:sz="0" w:space="0" w:color="auto"/>
      </w:divBdr>
    </w:div>
    <w:div w:id="1463378491">
      <w:bodyDiv w:val="1"/>
      <w:marLeft w:val="0"/>
      <w:marRight w:val="0"/>
      <w:marTop w:val="0"/>
      <w:marBottom w:val="0"/>
      <w:divBdr>
        <w:top w:val="none" w:sz="0" w:space="0" w:color="auto"/>
        <w:left w:val="none" w:sz="0" w:space="0" w:color="auto"/>
        <w:bottom w:val="none" w:sz="0" w:space="0" w:color="auto"/>
        <w:right w:val="none" w:sz="0" w:space="0" w:color="auto"/>
      </w:divBdr>
    </w:div>
    <w:div w:id="1467578451">
      <w:bodyDiv w:val="1"/>
      <w:marLeft w:val="0"/>
      <w:marRight w:val="0"/>
      <w:marTop w:val="0"/>
      <w:marBottom w:val="0"/>
      <w:divBdr>
        <w:top w:val="none" w:sz="0" w:space="0" w:color="auto"/>
        <w:left w:val="none" w:sz="0" w:space="0" w:color="auto"/>
        <w:bottom w:val="none" w:sz="0" w:space="0" w:color="auto"/>
        <w:right w:val="none" w:sz="0" w:space="0" w:color="auto"/>
      </w:divBdr>
    </w:div>
    <w:div w:id="1468475130">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69281441">
      <w:bodyDiv w:val="1"/>
      <w:marLeft w:val="0"/>
      <w:marRight w:val="0"/>
      <w:marTop w:val="0"/>
      <w:marBottom w:val="0"/>
      <w:divBdr>
        <w:top w:val="none" w:sz="0" w:space="0" w:color="auto"/>
        <w:left w:val="none" w:sz="0" w:space="0" w:color="auto"/>
        <w:bottom w:val="none" w:sz="0" w:space="0" w:color="auto"/>
        <w:right w:val="none" w:sz="0" w:space="0" w:color="auto"/>
      </w:divBdr>
    </w:div>
    <w:div w:id="1470593634">
      <w:bodyDiv w:val="1"/>
      <w:marLeft w:val="0"/>
      <w:marRight w:val="0"/>
      <w:marTop w:val="0"/>
      <w:marBottom w:val="0"/>
      <w:divBdr>
        <w:top w:val="none" w:sz="0" w:space="0" w:color="auto"/>
        <w:left w:val="none" w:sz="0" w:space="0" w:color="auto"/>
        <w:bottom w:val="none" w:sz="0" w:space="0" w:color="auto"/>
        <w:right w:val="none" w:sz="0" w:space="0" w:color="auto"/>
      </w:divBdr>
    </w:div>
    <w:div w:id="1471097779">
      <w:bodyDiv w:val="1"/>
      <w:marLeft w:val="0"/>
      <w:marRight w:val="0"/>
      <w:marTop w:val="0"/>
      <w:marBottom w:val="0"/>
      <w:divBdr>
        <w:top w:val="none" w:sz="0" w:space="0" w:color="auto"/>
        <w:left w:val="none" w:sz="0" w:space="0" w:color="auto"/>
        <w:bottom w:val="none" w:sz="0" w:space="0" w:color="auto"/>
        <w:right w:val="none" w:sz="0" w:space="0" w:color="auto"/>
      </w:divBdr>
    </w:div>
    <w:div w:id="1471511393">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407960">
      <w:bodyDiv w:val="1"/>
      <w:marLeft w:val="0"/>
      <w:marRight w:val="0"/>
      <w:marTop w:val="0"/>
      <w:marBottom w:val="0"/>
      <w:divBdr>
        <w:top w:val="none" w:sz="0" w:space="0" w:color="auto"/>
        <w:left w:val="none" w:sz="0" w:space="0" w:color="auto"/>
        <w:bottom w:val="none" w:sz="0" w:space="0" w:color="auto"/>
        <w:right w:val="none" w:sz="0" w:space="0" w:color="auto"/>
      </w:divBdr>
    </w:div>
    <w:div w:id="1478717116">
      <w:bodyDiv w:val="1"/>
      <w:marLeft w:val="0"/>
      <w:marRight w:val="0"/>
      <w:marTop w:val="0"/>
      <w:marBottom w:val="0"/>
      <w:divBdr>
        <w:top w:val="none" w:sz="0" w:space="0" w:color="auto"/>
        <w:left w:val="none" w:sz="0" w:space="0" w:color="auto"/>
        <w:bottom w:val="none" w:sz="0" w:space="0" w:color="auto"/>
        <w:right w:val="none" w:sz="0" w:space="0" w:color="auto"/>
      </w:divBdr>
    </w:div>
    <w:div w:id="1485201172">
      <w:bodyDiv w:val="1"/>
      <w:marLeft w:val="0"/>
      <w:marRight w:val="0"/>
      <w:marTop w:val="0"/>
      <w:marBottom w:val="0"/>
      <w:divBdr>
        <w:top w:val="none" w:sz="0" w:space="0" w:color="auto"/>
        <w:left w:val="none" w:sz="0" w:space="0" w:color="auto"/>
        <w:bottom w:val="none" w:sz="0" w:space="0" w:color="auto"/>
        <w:right w:val="none" w:sz="0" w:space="0" w:color="auto"/>
      </w:divBdr>
    </w:div>
    <w:div w:id="1486434490">
      <w:bodyDiv w:val="1"/>
      <w:marLeft w:val="0"/>
      <w:marRight w:val="0"/>
      <w:marTop w:val="0"/>
      <w:marBottom w:val="0"/>
      <w:divBdr>
        <w:top w:val="none" w:sz="0" w:space="0" w:color="auto"/>
        <w:left w:val="none" w:sz="0" w:space="0" w:color="auto"/>
        <w:bottom w:val="none" w:sz="0" w:space="0" w:color="auto"/>
        <w:right w:val="none" w:sz="0" w:space="0" w:color="auto"/>
      </w:divBdr>
    </w:div>
    <w:div w:id="1494953964">
      <w:bodyDiv w:val="1"/>
      <w:marLeft w:val="0"/>
      <w:marRight w:val="0"/>
      <w:marTop w:val="0"/>
      <w:marBottom w:val="0"/>
      <w:divBdr>
        <w:top w:val="none" w:sz="0" w:space="0" w:color="auto"/>
        <w:left w:val="none" w:sz="0" w:space="0" w:color="auto"/>
        <w:bottom w:val="none" w:sz="0" w:space="0" w:color="auto"/>
        <w:right w:val="none" w:sz="0" w:space="0" w:color="auto"/>
      </w:divBdr>
    </w:div>
    <w:div w:id="1495029094">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9928918">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044619">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0369092">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8424576">
      <w:bodyDiv w:val="1"/>
      <w:marLeft w:val="0"/>
      <w:marRight w:val="0"/>
      <w:marTop w:val="0"/>
      <w:marBottom w:val="0"/>
      <w:divBdr>
        <w:top w:val="none" w:sz="0" w:space="0" w:color="auto"/>
        <w:left w:val="none" w:sz="0" w:space="0" w:color="auto"/>
        <w:bottom w:val="none" w:sz="0" w:space="0" w:color="auto"/>
        <w:right w:val="none" w:sz="0" w:space="0" w:color="auto"/>
      </w:divBdr>
    </w:div>
    <w:div w:id="1526479777">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842117">
      <w:bodyDiv w:val="1"/>
      <w:marLeft w:val="0"/>
      <w:marRight w:val="0"/>
      <w:marTop w:val="0"/>
      <w:marBottom w:val="0"/>
      <w:divBdr>
        <w:top w:val="none" w:sz="0" w:space="0" w:color="auto"/>
        <w:left w:val="none" w:sz="0" w:space="0" w:color="auto"/>
        <w:bottom w:val="none" w:sz="0" w:space="0" w:color="auto"/>
        <w:right w:val="none" w:sz="0" w:space="0" w:color="auto"/>
      </w:divBdr>
    </w:div>
    <w:div w:id="1535190031">
      <w:bodyDiv w:val="1"/>
      <w:marLeft w:val="0"/>
      <w:marRight w:val="0"/>
      <w:marTop w:val="0"/>
      <w:marBottom w:val="0"/>
      <w:divBdr>
        <w:top w:val="none" w:sz="0" w:space="0" w:color="auto"/>
        <w:left w:val="none" w:sz="0" w:space="0" w:color="auto"/>
        <w:bottom w:val="none" w:sz="0" w:space="0" w:color="auto"/>
        <w:right w:val="none" w:sz="0" w:space="0" w:color="auto"/>
      </w:divBdr>
    </w:div>
    <w:div w:id="1535191245">
      <w:bodyDiv w:val="1"/>
      <w:marLeft w:val="0"/>
      <w:marRight w:val="0"/>
      <w:marTop w:val="0"/>
      <w:marBottom w:val="0"/>
      <w:divBdr>
        <w:top w:val="none" w:sz="0" w:space="0" w:color="auto"/>
        <w:left w:val="none" w:sz="0" w:space="0" w:color="auto"/>
        <w:bottom w:val="none" w:sz="0" w:space="0" w:color="auto"/>
        <w:right w:val="none" w:sz="0" w:space="0" w:color="auto"/>
      </w:divBdr>
    </w:div>
    <w:div w:id="1535535514">
      <w:bodyDiv w:val="1"/>
      <w:marLeft w:val="0"/>
      <w:marRight w:val="0"/>
      <w:marTop w:val="0"/>
      <w:marBottom w:val="0"/>
      <w:divBdr>
        <w:top w:val="none" w:sz="0" w:space="0" w:color="auto"/>
        <w:left w:val="none" w:sz="0" w:space="0" w:color="auto"/>
        <w:bottom w:val="none" w:sz="0" w:space="0" w:color="auto"/>
        <w:right w:val="none" w:sz="0" w:space="0" w:color="auto"/>
      </w:divBdr>
    </w:div>
    <w:div w:id="1538858466">
      <w:bodyDiv w:val="1"/>
      <w:marLeft w:val="0"/>
      <w:marRight w:val="0"/>
      <w:marTop w:val="0"/>
      <w:marBottom w:val="0"/>
      <w:divBdr>
        <w:top w:val="none" w:sz="0" w:space="0" w:color="auto"/>
        <w:left w:val="none" w:sz="0" w:space="0" w:color="auto"/>
        <w:bottom w:val="none" w:sz="0" w:space="0" w:color="auto"/>
        <w:right w:val="none" w:sz="0" w:space="0" w:color="auto"/>
      </w:divBdr>
    </w:div>
    <w:div w:id="1545173553">
      <w:bodyDiv w:val="1"/>
      <w:marLeft w:val="0"/>
      <w:marRight w:val="0"/>
      <w:marTop w:val="0"/>
      <w:marBottom w:val="0"/>
      <w:divBdr>
        <w:top w:val="none" w:sz="0" w:space="0" w:color="auto"/>
        <w:left w:val="none" w:sz="0" w:space="0" w:color="auto"/>
        <w:bottom w:val="none" w:sz="0" w:space="0" w:color="auto"/>
        <w:right w:val="none" w:sz="0" w:space="0" w:color="auto"/>
      </w:divBdr>
    </w:div>
    <w:div w:id="1546866962">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6902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6309214">
      <w:bodyDiv w:val="1"/>
      <w:marLeft w:val="0"/>
      <w:marRight w:val="0"/>
      <w:marTop w:val="0"/>
      <w:marBottom w:val="0"/>
      <w:divBdr>
        <w:top w:val="none" w:sz="0" w:space="0" w:color="auto"/>
        <w:left w:val="none" w:sz="0" w:space="0" w:color="auto"/>
        <w:bottom w:val="none" w:sz="0" w:space="0" w:color="auto"/>
        <w:right w:val="none" w:sz="0" w:space="0" w:color="auto"/>
      </w:divBdr>
    </w:div>
    <w:div w:id="1557085556">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065287">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690936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961481">
      <w:bodyDiv w:val="1"/>
      <w:marLeft w:val="0"/>
      <w:marRight w:val="0"/>
      <w:marTop w:val="0"/>
      <w:marBottom w:val="0"/>
      <w:divBdr>
        <w:top w:val="none" w:sz="0" w:space="0" w:color="auto"/>
        <w:left w:val="none" w:sz="0" w:space="0" w:color="auto"/>
        <w:bottom w:val="none" w:sz="0" w:space="0" w:color="auto"/>
        <w:right w:val="none" w:sz="0" w:space="0" w:color="auto"/>
      </w:divBdr>
    </w:div>
    <w:div w:id="1584298419">
      <w:bodyDiv w:val="1"/>
      <w:marLeft w:val="0"/>
      <w:marRight w:val="0"/>
      <w:marTop w:val="0"/>
      <w:marBottom w:val="0"/>
      <w:divBdr>
        <w:top w:val="none" w:sz="0" w:space="0" w:color="auto"/>
        <w:left w:val="none" w:sz="0" w:space="0" w:color="auto"/>
        <w:bottom w:val="none" w:sz="0" w:space="0" w:color="auto"/>
        <w:right w:val="none" w:sz="0" w:space="0" w:color="auto"/>
      </w:divBdr>
    </w:div>
    <w:div w:id="1590195476">
      <w:bodyDiv w:val="1"/>
      <w:marLeft w:val="0"/>
      <w:marRight w:val="0"/>
      <w:marTop w:val="0"/>
      <w:marBottom w:val="0"/>
      <w:divBdr>
        <w:top w:val="none" w:sz="0" w:space="0" w:color="auto"/>
        <w:left w:val="none" w:sz="0" w:space="0" w:color="auto"/>
        <w:bottom w:val="none" w:sz="0" w:space="0" w:color="auto"/>
        <w:right w:val="none" w:sz="0" w:space="0" w:color="auto"/>
      </w:divBdr>
    </w:div>
    <w:div w:id="1590848919">
      <w:bodyDiv w:val="1"/>
      <w:marLeft w:val="0"/>
      <w:marRight w:val="0"/>
      <w:marTop w:val="0"/>
      <w:marBottom w:val="0"/>
      <w:divBdr>
        <w:top w:val="none" w:sz="0" w:space="0" w:color="auto"/>
        <w:left w:val="none" w:sz="0" w:space="0" w:color="auto"/>
        <w:bottom w:val="none" w:sz="0" w:space="0" w:color="auto"/>
        <w:right w:val="none" w:sz="0" w:space="0" w:color="auto"/>
      </w:divBdr>
    </w:div>
    <w:div w:id="1596554897">
      <w:bodyDiv w:val="1"/>
      <w:marLeft w:val="0"/>
      <w:marRight w:val="0"/>
      <w:marTop w:val="0"/>
      <w:marBottom w:val="0"/>
      <w:divBdr>
        <w:top w:val="none" w:sz="0" w:space="0" w:color="auto"/>
        <w:left w:val="none" w:sz="0" w:space="0" w:color="auto"/>
        <w:bottom w:val="none" w:sz="0" w:space="0" w:color="auto"/>
        <w:right w:val="none" w:sz="0" w:space="0" w:color="auto"/>
      </w:divBdr>
    </w:div>
    <w:div w:id="1596860780">
      <w:bodyDiv w:val="1"/>
      <w:marLeft w:val="0"/>
      <w:marRight w:val="0"/>
      <w:marTop w:val="0"/>
      <w:marBottom w:val="0"/>
      <w:divBdr>
        <w:top w:val="none" w:sz="0" w:space="0" w:color="auto"/>
        <w:left w:val="none" w:sz="0" w:space="0" w:color="auto"/>
        <w:bottom w:val="none" w:sz="0" w:space="0" w:color="auto"/>
        <w:right w:val="none" w:sz="0" w:space="0" w:color="auto"/>
      </w:divBdr>
    </w:div>
    <w:div w:id="1598322048">
      <w:bodyDiv w:val="1"/>
      <w:marLeft w:val="0"/>
      <w:marRight w:val="0"/>
      <w:marTop w:val="0"/>
      <w:marBottom w:val="0"/>
      <w:divBdr>
        <w:top w:val="none" w:sz="0" w:space="0" w:color="auto"/>
        <w:left w:val="none" w:sz="0" w:space="0" w:color="auto"/>
        <w:bottom w:val="none" w:sz="0" w:space="0" w:color="auto"/>
        <w:right w:val="none" w:sz="0" w:space="0" w:color="auto"/>
      </w:divBdr>
    </w:div>
    <w:div w:id="1598371131">
      <w:bodyDiv w:val="1"/>
      <w:marLeft w:val="0"/>
      <w:marRight w:val="0"/>
      <w:marTop w:val="0"/>
      <w:marBottom w:val="0"/>
      <w:divBdr>
        <w:top w:val="none" w:sz="0" w:space="0" w:color="auto"/>
        <w:left w:val="none" w:sz="0" w:space="0" w:color="auto"/>
        <w:bottom w:val="none" w:sz="0" w:space="0" w:color="auto"/>
        <w:right w:val="none" w:sz="0" w:space="0" w:color="auto"/>
      </w:divBdr>
    </w:div>
    <w:div w:id="1600990682">
      <w:bodyDiv w:val="1"/>
      <w:marLeft w:val="0"/>
      <w:marRight w:val="0"/>
      <w:marTop w:val="0"/>
      <w:marBottom w:val="0"/>
      <w:divBdr>
        <w:top w:val="none" w:sz="0" w:space="0" w:color="auto"/>
        <w:left w:val="none" w:sz="0" w:space="0" w:color="auto"/>
        <w:bottom w:val="none" w:sz="0" w:space="0" w:color="auto"/>
        <w:right w:val="none" w:sz="0" w:space="0" w:color="auto"/>
      </w:divBdr>
    </w:div>
    <w:div w:id="1607955718">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8392699">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2711731">
      <w:bodyDiv w:val="1"/>
      <w:marLeft w:val="0"/>
      <w:marRight w:val="0"/>
      <w:marTop w:val="0"/>
      <w:marBottom w:val="0"/>
      <w:divBdr>
        <w:top w:val="none" w:sz="0" w:space="0" w:color="auto"/>
        <w:left w:val="none" w:sz="0" w:space="0" w:color="auto"/>
        <w:bottom w:val="none" w:sz="0" w:space="0" w:color="auto"/>
        <w:right w:val="none" w:sz="0" w:space="0" w:color="auto"/>
      </w:divBdr>
    </w:div>
    <w:div w:id="1615938121">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827937">
      <w:bodyDiv w:val="1"/>
      <w:marLeft w:val="0"/>
      <w:marRight w:val="0"/>
      <w:marTop w:val="0"/>
      <w:marBottom w:val="0"/>
      <w:divBdr>
        <w:top w:val="none" w:sz="0" w:space="0" w:color="auto"/>
        <w:left w:val="none" w:sz="0" w:space="0" w:color="auto"/>
        <w:bottom w:val="none" w:sz="0" w:space="0" w:color="auto"/>
        <w:right w:val="none" w:sz="0" w:space="0" w:color="auto"/>
      </w:divBdr>
    </w:div>
    <w:div w:id="1618171438">
      <w:bodyDiv w:val="1"/>
      <w:marLeft w:val="0"/>
      <w:marRight w:val="0"/>
      <w:marTop w:val="0"/>
      <w:marBottom w:val="0"/>
      <w:divBdr>
        <w:top w:val="none" w:sz="0" w:space="0" w:color="auto"/>
        <w:left w:val="none" w:sz="0" w:space="0" w:color="auto"/>
        <w:bottom w:val="none" w:sz="0" w:space="0" w:color="auto"/>
        <w:right w:val="none" w:sz="0" w:space="0" w:color="auto"/>
      </w:divBdr>
    </w:div>
    <w:div w:id="1619951282">
      <w:bodyDiv w:val="1"/>
      <w:marLeft w:val="0"/>
      <w:marRight w:val="0"/>
      <w:marTop w:val="0"/>
      <w:marBottom w:val="0"/>
      <w:divBdr>
        <w:top w:val="none" w:sz="0" w:space="0" w:color="auto"/>
        <w:left w:val="none" w:sz="0" w:space="0" w:color="auto"/>
        <w:bottom w:val="none" w:sz="0" w:space="0" w:color="auto"/>
        <w:right w:val="none" w:sz="0" w:space="0" w:color="auto"/>
      </w:divBdr>
    </w:div>
    <w:div w:id="1621305575">
      <w:bodyDiv w:val="1"/>
      <w:marLeft w:val="0"/>
      <w:marRight w:val="0"/>
      <w:marTop w:val="0"/>
      <w:marBottom w:val="0"/>
      <w:divBdr>
        <w:top w:val="none" w:sz="0" w:space="0" w:color="auto"/>
        <w:left w:val="none" w:sz="0" w:space="0" w:color="auto"/>
        <w:bottom w:val="none" w:sz="0" w:space="0" w:color="auto"/>
        <w:right w:val="none" w:sz="0" w:space="0" w:color="auto"/>
      </w:divBdr>
    </w:div>
    <w:div w:id="1621449088">
      <w:bodyDiv w:val="1"/>
      <w:marLeft w:val="0"/>
      <w:marRight w:val="0"/>
      <w:marTop w:val="0"/>
      <w:marBottom w:val="0"/>
      <w:divBdr>
        <w:top w:val="none" w:sz="0" w:space="0" w:color="auto"/>
        <w:left w:val="none" w:sz="0" w:space="0" w:color="auto"/>
        <w:bottom w:val="none" w:sz="0" w:space="0" w:color="auto"/>
        <w:right w:val="none" w:sz="0" w:space="0" w:color="auto"/>
      </w:divBdr>
    </w:div>
    <w:div w:id="1621957938">
      <w:bodyDiv w:val="1"/>
      <w:marLeft w:val="0"/>
      <w:marRight w:val="0"/>
      <w:marTop w:val="0"/>
      <w:marBottom w:val="0"/>
      <w:divBdr>
        <w:top w:val="none" w:sz="0" w:space="0" w:color="auto"/>
        <w:left w:val="none" w:sz="0" w:space="0" w:color="auto"/>
        <w:bottom w:val="none" w:sz="0" w:space="0" w:color="auto"/>
        <w:right w:val="none" w:sz="0" w:space="0" w:color="auto"/>
      </w:divBdr>
    </w:div>
    <w:div w:id="1622110421">
      <w:bodyDiv w:val="1"/>
      <w:marLeft w:val="0"/>
      <w:marRight w:val="0"/>
      <w:marTop w:val="0"/>
      <w:marBottom w:val="0"/>
      <w:divBdr>
        <w:top w:val="none" w:sz="0" w:space="0" w:color="auto"/>
        <w:left w:val="none" w:sz="0" w:space="0" w:color="auto"/>
        <w:bottom w:val="none" w:sz="0" w:space="0" w:color="auto"/>
        <w:right w:val="none" w:sz="0" w:space="0" w:color="auto"/>
      </w:divBdr>
    </w:div>
    <w:div w:id="1622179504">
      <w:bodyDiv w:val="1"/>
      <w:marLeft w:val="0"/>
      <w:marRight w:val="0"/>
      <w:marTop w:val="0"/>
      <w:marBottom w:val="0"/>
      <w:divBdr>
        <w:top w:val="none" w:sz="0" w:space="0" w:color="auto"/>
        <w:left w:val="none" w:sz="0" w:space="0" w:color="auto"/>
        <w:bottom w:val="none" w:sz="0" w:space="0" w:color="auto"/>
        <w:right w:val="none" w:sz="0" w:space="0" w:color="auto"/>
      </w:divBdr>
    </w:div>
    <w:div w:id="162523536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0238118">
      <w:bodyDiv w:val="1"/>
      <w:marLeft w:val="0"/>
      <w:marRight w:val="0"/>
      <w:marTop w:val="0"/>
      <w:marBottom w:val="0"/>
      <w:divBdr>
        <w:top w:val="none" w:sz="0" w:space="0" w:color="auto"/>
        <w:left w:val="none" w:sz="0" w:space="0" w:color="auto"/>
        <w:bottom w:val="none" w:sz="0" w:space="0" w:color="auto"/>
        <w:right w:val="none" w:sz="0" w:space="0" w:color="auto"/>
      </w:divBdr>
    </w:div>
    <w:div w:id="1630698505">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1180750">
      <w:bodyDiv w:val="1"/>
      <w:marLeft w:val="0"/>
      <w:marRight w:val="0"/>
      <w:marTop w:val="0"/>
      <w:marBottom w:val="0"/>
      <w:divBdr>
        <w:top w:val="none" w:sz="0" w:space="0" w:color="auto"/>
        <w:left w:val="none" w:sz="0" w:space="0" w:color="auto"/>
        <w:bottom w:val="none" w:sz="0" w:space="0" w:color="auto"/>
        <w:right w:val="none" w:sz="0" w:space="0" w:color="auto"/>
      </w:divBdr>
    </w:div>
    <w:div w:id="1643659706">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233713">
      <w:bodyDiv w:val="1"/>
      <w:marLeft w:val="0"/>
      <w:marRight w:val="0"/>
      <w:marTop w:val="0"/>
      <w:marBottom w:val="0"/>
      <w:divBdr>
        <w:top w:val="none" w:sz="0" w:space="0" w:color="auto"/>
        <w:left w:val="none" w:sz="0" w:space="0" w:color="auto"/>
        <w:bottom w:val="none" w:sz="0" w:space="0" w:color="auto"/>
        <w:right w:val="none" w:sz="0" w:space="0" w:color="auto"/>
      </w:divBdr>
    </w:div>
    <w:div w:id="164423696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7859053">
      <w:bodyDiv w:val="1"/>
      <w:marLeft w:val="0"/>
      <w:marRight w:val="0"/>
      <w:marTop w:val="0"/>
      <w:marBottom w:val="0"/>
      <w:divBdr>
        <w:top w:val="none" w:sz="0" w:space="0" w:color="auto"/>
        <w:left w:val="none" w:sz="0" w:space="0" w:color="auto"/>
        <w:bottom w:val="none" w:sz="0" w:space="0" w:color="auto"/>
        <w:right w:val="none" w:sz="0" w:space="0" w:color="auto"/>
      </w:divBdr>
    </w:div>
    <w:div w:id="1648706059">
      <w:bodyDiv w:val="1"/>
      <w:marLeft w:val="0"/>
      <w:marRight w:val="0"/>
      <w:marTop w:val="0"/>
      <w:marBottom w:val="0"/>
      <w:divBdr>
        <w:top w:val="none" w:sz="0" w:space="0" w:color="auto"/>
        <w:left w:val="none" w:sz="0" w:space="0" w:color="auto"/>
        <w:bottom w:val="none" w:sz="0" w:space="0" w:color="auto"/>
        <w:right w:val="none" w:sz="0" w:space="0" w:color="auto"/>
      </w:divBdr>
    </w:div>
    <w:div w:id="1648784410">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0818292">
      <w:bodyDiv w:val="1"/>
      <w:marLeft w:val="0"/>
      <w:marRight w:val="0"/>
      <w:marTop w:val="0"/>
      <w:marBottom w:val="0"/>
      <w:divBdr>
        <w:top w:val="none" w:sz="0" w:space="0" w:color="auto"/>
        <w:left w:val="none" w:sz="0" w:space="0" w:color="auto"/>
        <w:bottom w:val="none" w:sz="0" w:space="0" w:color="auto"/>
        <w:right w:val="none" w:sz="0" w:space="0" w:color="auto"/>
      </w:divBdr>
    </w:div>
    <w:div w:id="1655523656">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224238">
      <w:bodyDiv w:val="1"/>
      <w:marLeft w:val="0"/>
      <w:marRight w:val="0"/>
      <w:marTop w:val="0"/>
      <w:marBottom w:val="0"/>
      <w:divBdr>
        <w:top w:val="none" w:sz="0" w:space="0" w:color="auto"/>
        <w:left w:val="none" w:sz="0" w:space="0" w:color="auto"/>
        <w:bottom w:val="none" w:sz="0" w:space="0" w:color="auto"/>
        <w:right w:val="none" w:sz="0" w:space="0" w:color="auto"/>
      </w:divBdr>
    </w:div>
    <w:div w:id="1660111918">
      <w:bodyDiv w:val="1"/>
      <w:marLeft w:val="0"/>
      <w:marRight w:val="0"/>
      <w:marTop w:val="0"/>
      <w:marBottom w:val="0"/>
      <w:divBdr>
        <w:top w:val="none" w:sz="0" w:space="0" w:color="auto"/>
        <w:left w:val="none" w:sz="0" w:space="0" w:color="auto"/>
        <w:bottom w:val="none" w:sz="0" w:space="0" w:color="auto"/>
        <w:right w:val="none" w:sz="0" w:space="0" w:color="auto"/>
      </w:divBdr>
    </w:div>
    <w:div w:id="1660227749">
      <w:bodyDiv w:val="1"/>
      <w:marLeft w:val="0"/>
      <w:marRight w:val="0"/>
      <w:marTop w:val="0"/>
      <w:marBottom w:val="0"/>
      <w:divBdr>
        <w:top w:val="none" w:sz="0" w:space="0" w:color="auto"/>
        <w:left w:val="none" w:sz="0" w:space="0" w:color="auto"/>
        <w:bottom w:val="none" w:sz="0" w:space="0" w:color="auto"/>
        <w:right w:val="none" w:sz="0" w:space="0" w:color="auto"/>
      </w:divBdr>
    </w:div>
    <w:div w:id="1660498132">
      <w:bodyDiv w:val="1"/>
      <w:marLeft w:val="0"/>
      <w:marRight w:val="0"/>
      <w:marTop w:val="0"/>
      <w:marBottom w:val="0"/>
      <w:divBdr>
        <w:top w:val="none" w:sz="0" w:space="0" w:color="auto"/>
        <w:left w:val="none" w:sz="0" w:space="0" w:color="auto"/>
        <w:bottom w:val="none" w:sz="0" w:space="0" w:color="auto"/>
        <w:right w:val="none" w:sz="0" w:space="0" w:color="auto"/>
      </w:divBdr>
    </w:div>
    <w:div w:id="1667901832">
      <w:bodyDiv w:val="1"/>
      <w:marLeft w:val="0"/>
      <w:marRight w:val="0"/>
      <w:marTop w:val="0"/>
      <w:marBottom w:val="0"/>
      <w:divBdr>
        <w:top w:val="none" w:sz="0" w:space="0" w:color="auto"/>
        <w:left w:val="none" w:sz="0" w:space="0" w:color="auto"/>
        <w:bottom w:val="none" w:sz="0" w:space="0" w:color="auto"/>
        <w:right w:val="none" w:sz="0" w:space="0" w:color="auto"/>
      </w:divBdr>
    </w:div>
    <w:div w:id="166994163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788817">
      <w:bodyDiv w:val="1"/>
      <w:marLeft w:val="0"/>
      <w:marRight w:val="0"/>
      <w:marTop w:val="0"/>
      <w:marBottom w:val="0"/>
      <w:divBdr>
        <w:top w:val="none" w:sz="0" w:space="0" w:color="auto"/>
        <w:left w:val="none" w:sz="0" w:space="0" w:color="auto"/>
        <w:bottom w:val="none" w:sz="0" w:space="0" w:color="auto"/>
        <w:right w:val="none" w:sz="0" w:space="0" w:color="auto"/>
      </w:divBdr>
    </w:div>
    <w:div w:id="1689864464">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3917202">
      <w:bodyDiv w:val="1"/>
      <w:marLeft w:val="0"/>
      <w:marRight w:val="0"/>
      <w:marTop w:val="0"/>
      <w:marBottom w:val="0"/>
      <w:divBdr>
        <w:top w:val="none" w:sz="0" w:space="0" w:color="auto"/>
        <w:left w:val="none" w:sz="0" w:space="0" w:color="auto"/>
        <w:bottom w:val="none" w:sz="0" w:space="0" w:color="auto"/>
        <w:right w:val="none" w:sz="0" w:space="0" w:color="auto"/>
      </w:divBdr>
    </w:div>
    <w:div w:id="1697387286">
      <w:bodyDiv w:val="1"/>
      <w:marLeft w:val="0"/>
      <w:marRight w:val="0"/>
      <w:marTop w:val="0"/>
      <w:marBottom w:val="0"/>
      <w:divBdr>
        <w:top w:val="none" w:sz="0" w:space="0" w:color="auto"/>
        <w:left w:val="none" w:sz="0" w:space="0" w:color="auto"/>
        <w:bottom w:val="none" w:sz="0" w:space="0" w:color="auto"/>
        <w:right w:val="none" w:sz="0" w:space="0" w:color="auto"/>
      </w:divBdr>
    </w:div>
    <w:div w:id="1698850989">
      <w:bodyDiv w:val="1"/>
      <w:marLeft w:val="0"/>
      <w:marRight w:val="0"/>
      <w:marTop w:val="0"/>
      <w:marBottom w:val="0"/>
      <w:divBdr>
        <w:top w:val="none" w:sz="0" w:space="0" w:color="auto"/>
        <w:left w:val="none" w:sz="0" w:space="0" w:color="auto"/>
        <w:bottom w:val="none" w:sz="0" w:space="0" w:color="auto"/>
        <w:right w:val="none" w:sz="0" w:space="0" w:color="auto"/>
      </w:divBdr>
    </w:div>
    <w:div w:id="1701129417">
      <w:bodyDiv w:val="1"/>
      <w:marLeft w:val="0"/>
      <w:marRight w:val="0"/>
      <w:marTop w:val="0"/>
      <w:marBottom w:val="0"/>
      <w:divBdr>
        <w:top w:val="none" w:sz="0" w:space="0" w:color="auto"/>
        <w:left w:val="none" w:sz="0" w:space="0" w:color="auto"/>
        <w:bottom w:val="none" w:sz="0" w:space="0" w:color="auto"/>
        <w:right w:val="none" w:sz="0" w:space="0" w:color="auto"/>
      </w:divBdr>
    </w:div>
    <w:div w:id="1702320369">
      <w:bodyDiv w:val="1"/>
      <w:marLeft w:val="0"/>
      <w:marRight w:val="0"/>
      <w:marTop w:val="0"/>
      <w:marBottom w:val="0"/>
      <w:divBdr>
        <w:top w:val="none" w:sz="0" w:space="0" w:color="auto"/>
        <w:left w:val="none" w:sz="0" w:space="0" w:color="auto"/>
        <w:bottom w:val="none" w:sz="0" w:space="0" w:color="auto"/>
        <w:right w:val="none" w:sz="0" w:space="0" w:color="auto"/>
      </w:divBdr>
    </w:div>
    <w:div w:id="1705524539">
      <w:bodyDiv w:val="1"/>
      <w:marLeft w:val="0"/>
      <w:marRight w:val="0"/>
      <w:marTop w:val="0"/>
      <w:marBottom w:val="0"/>
      <w:divBdr>
        <w:top w:val="none" w:sz="0" w:space="0" w:color="auto"/>
        <w:left w:val="none" w:sz="0" w:space="0" w:color="auto"/>
        <w:bottom w:val="none" w:sz="0" w:space="0" w:color="auto"/>
        <w:right w:val="none" w:sz="0" w:space="0" w:color="auto"/>
      </w:divBdr>
    </w:div>
    <w:div w:id="1715420675">
      <w:bodyDiv w:val="1"/>
      <w:marLeft w:val="0"/>
      <w:marRight w:val="0"/>
      <w:marTop w:val="0"/>
      <w:marBottom w:val="0"/>
      <w:divBdr>
        <w:top w:val="none" w:sz="0" w:space="0" w:color="auto"/>
        <w:left w:val="none" w:sz="0" w:space="0" w:color="auto"/>
        <w:bottom w:val="none" w:sz="0" w:space="0" w:color="auto"/>
        <w:right w:val="none" w:sz="0" w:space="0" w:color="auto"/>
      </w:divBdr>
    </w:div>
    <w:div w:id="1717700198">
      <w:bodyDiv w:val="1"/>
      <w:marLeft w:val="0"/>
      <w:marRight w:val="0"/>
      <w:marTop w:val="0"/>
      <w:marBottom w:val="0"/>
      <w:divBdr>
        <w:top w:val="none" w:sz="0" w:space="0" w:color="auto"/>
        <w:left w:val="none" w:sz="0" w:space="0" w:color="auto"/>
        <w:bottom w:val="none" w:sz="0" w:space="0" w:color="auto"/>
        <w:right w:val="none" w:sz="0" w:space="0" w:color="auto"/>
      </w:divBdr>
    </w:div>
    <w:div w:id="1719351752">
      <w:bodyDiv w:val="1"/>
      <w:marLeft w:val="0"/>
      <w:marRight w:val="0"/>
      <w:marTop w:val="0"/>
      <w:marBottom w:val="0"/>
      <w:divBdr>
        <w:top w:val="none" w:sz="0" w:space="0" w:color="auto"/>
        <w:left w:val="none" w:sz="0" w:space="0" w:color="auto"/>
        <w:bottom w:val="none" w:sz="0" w:space="0" w:color="auto"/>
        <w:right w:val="none" w:sz="0" w:space="0" w:color="auto"/>
      </w:divBdr>
    </w:div>
    <w:div w:id="1723869860">
      <w:bodyDiv w:val="1"/>
      <w:marLeft w:val="0"/>
      <w:marRight w:val="0"/>
      <w:marTop w:val="0"/>
      <w:marBottom w:val="0"/>
      <w:divBdr>
        <w:top w:val="none" w:sz="0" w:space="0" w:color="auto"/>
        <w:left w:val="none" w:sz="0" w:space="0" w:color="auto"/>
        <w:bottom w:val="none" w:sz="0" w:space="0" w:color="auto"/>
        <w:right w:val="none" w:sz="0" w:space="0" w:color="auto"/>
      </w:divBdr>
    </w:div>
    <w:div w:id="1725372880">
      <w:bodyDiv w:val="1"/>
      <w:marLeft w:val="0"/>
      <w:marRight w:val="0"/>
      <w:marTop w:val="0"/>
      <w:marBottom w:val="0"/>
      <w:divBdr>
        <w:top w:val="none" w:sz="0" w:space="0" w:color="auto"/>
        <w:left w:val="none" w:sz="0" w:space="0" w:color="auto"/>
        <w:bottom w:val="none" w:sz="0" w:space="0" w:color="auto"/>
        <w:right w:val="none" w:sz="0" w:space="0" w:color="auto"/>
      </w:divBdr>
    </w:div>
    <w:div w:id="1726220702">
      <w:bodyDiv w:val="1"/>
      <w:marLeft w:val="0"/>
      <w:marRight w:val="0"/>
      <w:marTop w:val="0"/>
      <w:marBottom w:val="0"/>
      <w:divBdr>
        <w:top w:val="none" w:sz="0" w:space="0" w:color="auto"/>
        <w:left w:val="none" w:sz="0" w:space="0" w:color="auto"/>
        <w:bottom w:val="none" w:sz="0" w:space="0" w:color="auto"/>
        <w:right w:val="none" w:sz="0" w:space="0" w:color="auto"/>
      </w:divBdr>
    </w:div>
    <w:div w:id="1733188504">
      <w:bodyDiv w:val="1"/>
      <w:marLeft w:val="0"/>
      <w:marRight w:val="0"/>
      <w:marTop w:val="0"/>
      <w:marBottom w:val="0"/>
      <w:divBdr>
        <w:top w:val="none" w:sz="0" w:space="0" w:color="auto"/>
        <w:left w:val="none" w:sz="0" w:space="0" w:color="auto"/>
        <w:bottom w:val="none" w:sz="0" w:space="0" w:color="auto"/>
        <w:right w:val="none" w:sz="0" w:space="0" w:color="auto"/>
      </w:divBdr>
    </w:div>
    <w:div w:id="1734115121">
      <w:bodyDiv w:val="1"/>
      <w:marLeft w:val="0"/>
      <w:marRight w:val="0"/>
      <w:marTop w:val="0"/>
      <w:marBottom w:val="0"/>
      <w:divBdr>
        <w:top w:val="none" w:sz="0" w:space="0" w:color="auto"/>
        <w:left w:val="none" w:sz="0" w:space="0" w:color="auto"/>
        <w:bottom w:val="none" w:sz="0" w:space="0" w:color="auto"/>
        <w:right w:val="none" w:sz="0" w:space="0" w:color="auto"/>
      </w:divBdr>
    </w:div>
    <w:div w:id="1735734807">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326502">
      <w:bodyDiv w:val="1"/>
      <w:marLeft w:val="0"/>
      <w:marRight w:val="0"/>
      <w:marTop w:val="0"/>
      <w:marBottom w:val="0"/>
      <w:divBdr>
        <w:top w:val="none" w:sz="0" w:space="0" w:color="auto"/>
        <w:left w:val="none" w:sz="0" w:space="0" w:color="auto"/>
        <w:bottom w:val="none" w:sz="0" w:space="0" w:color="auto"/>
        <w:right w:val="none" w:sz="0" w:space="0" w:color="auto"/>
      </w:divBdr>
    </w:div>
    <w:div w:id="1740667040">
      <w:bodyDiv w:val="1"/>
      <w:marLeft w:val="0"/>
      <w:marRight w:val="0"/>
      <w:marTop w:val="0"/>
      <w:marBottom w:val="0"/>
      <w:divBdr>
        <w:top w:val="none" w:sz="0" w:space="0" w:color="auto"/>
        <w:left w:val="none" w:sz="0" w:space="0" w:color="auto"/>
        <w:bottom w:val="none" w:sz="0" w:space="0" w:color="auto"/>
        <w:right w:val="none" w:sz="0" w:space="0" w:color="auto"/>
      </w:divBdr>
    </w:div>
    <w:div w:id="1742093362">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819265">
      <w:bodyDiv w:val="1"/>
      <w:marLeft w:val="0"/>
      <w:marRight w:val="0"/>
      <w:marTop w:val="0"/>
      <w:marBottom w:val="0"/>
      <w:divBdr>
        <w:top w:val="none" w:sz="0" w:space="0" w:color="auto"/>
        <w:left w:val="none" w:sz="0" w:space="0" w:color="auto"/>
        <w:bottom w:val="none" w:sz="0" w:space="0" w:color="auto"/>
        <w:right w:val="none" w:sz="0" w:space="0" w:color="auto"/>
      </w:divBdr>
    </w:div>
    <w:div w:id="1755515925">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6487741">
      <w:bodyDiv w:val="1"/>
      <w:marLeft w:val="0"/>
      <w:marRight w:val="0"/>
      <w:marTop w:val="0"/>
      <w:marBottom w:val="0"/>
      <w:divBdr>
        <w:top w:val="none" w:sz="0" w:space="0" w:color="auto"/>
        <w:left w:val="none" w:sz="0" w:space="0" w:color="auto"/>
        <w:bottom w:val="none" w:sz="0" w:space="0" w:color="auto"/>
        <w:right w:val="none" w:sz="0" w:space="0" w:color="auto"/>
      </w:divBdr>
    </w:div>
    <w:div w:id="1767921991">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2457141">
      <w:bodyDiv w:val="1"/>
      <w:marLeft w:val="0"/>
      <w:marRight w:val="0"/>
      <w:marTop w:val="0"/>
      <w:marBottom w:val="0"/>
      <w:divBdr>
        <w:top w:val="none" w:sz="0" w:space="0" w:color="auto"/>
        <w:left w:val="none" w:sz="0" w:space="0" w:color="auto"/>
        <w:bottom w:val="none" w:sz="0" w:space="0" w:color="auto"/>
        <w:right w:val="none" w:sz="0" w:space="0" w:color="auto"/>
      </w:divBdr>
    </w:div>
    <w:div w:id="1783106958">
      <w:bodyDiv w:val="1"/>
      <w:marLeft w:val="0"/>
      <w:marRight w:val="0"/>
      <w:marTop w:val="0"/>
      <w:marBottom w:val="0"/>
      <w:divBdr>
        <w:top w:val="none" w:sz="0" w:space="0" w:color="auto"/>
        <w:left w:val="none" w:sz="0" w:space="0" w:color="auto"/>
        <w:bottom w:val="none" w:sz="0" w:space="0" w:color="auto"/>
        <w:right w:val="none" w:sz="0" w:space="0" w:color="auto"/>
      </w:divBdr>
    </w:div>
    <w:div w:id="1783113672">
      <w:bodyDiv w:val="1"/>
      <w:marLeft w:val="0"/>
      <w:marRight w:val="0"/>
      <w:marTop w:val="0"/>
      <w:marBottom w:val="0"/>
      <w:divBdr>
        <w:top w:val="none" w:sz="0" w:space="0" w:color="auto"/>
        <w:left w:val="none" w:sz="0" w:space="0" w:color="auto"/>
        <w:bottom w:val="none" w:sz="0" w:space="0" w:color="auto"/>
        <w:right w:val="none" w:sz="0" w:space="0" w:color="auto"/>
      </w:divBdr>
    </w:div>
    <w:div w:id="1783648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416243">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58210">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0707174">
      <w:bodyDiv w:val="1"/>
      <w:marLeft w:val="0"/>
      <w:marRight w:val="0"/>
      <w:marTop w:val="0"/>
      <w:marBottom w:val="0"/>
      <w:divBdr>
        <w:top w:val="none" w:sz="0" w:space="0" w:color="auto"/>
        <w:left w:val="none" w:sz="0" w:space="0" w:color="auto"/>
        <w:bottom w:val="none" w:sz="0" w:space="0" w:color="auto"/>
        <w:right w:val="none" w:sz="0" w:space="0" w:color="auto"/>
      </w:divBdr>
    </w:div>
    <w:div w:id="179228694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616695">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123112">
      <w:bodyDiv w:val="1"/>
      <w:marLeft w:val="0"/>
      <w:marRight w:val="0"/>
      <w:marTop w:val="0"/>
      <w:marBottom w:val="0"/>
      <w:divBdr>
        <w:top w:val="none" w:sz="0" w:space="0" w:color="auto"/>
        <w:left w:val="none" w:sz="0" w:space="0" w:color="auto"/>
        <w:bottom w:val="none" w:sz="0" w:space="0" w:color="auto"/>
        <w:right w:val="none" w:sz="0" w:space="0" w:color="auto"/>
      </w:divBdr>
    </w:div>
    <w:div w:id="1818301444">
      <w:bodyDiv w:val="1"/>
      <w:marLeft w:val="0"/>
      <w:marRight w:val="0"/>
      <w:marTop w:val="0"/>
      <w:marBottom w:val="0"/>
      <w:divBdr>
        <w:top w:val="none" w:sz="0" w:space="0" w:color="auto"/>
        <w:left w:val="none" w:sz="0" w:space="0" w:color="auto"/>
        <w:bottom w:val="none" w:sz="0" w:space="0" w:color="auto"/>
        <w:right w:val="none" w:sz="0" w:space="0" w:color="auto"/>
      </w:divBdr>
    </w:div>
    <w:div w:id="1823233271">
      <w:bodyDiv w:val="1"/>
      <w:marLeft w:val="0"/>
      <w:marRight w:val="0"/>
      <w:marTop w:val="0"/>
      <w:marBottom w:val="0"/>
      <w:divBdr>
        <w:top w:val="none" w:sz="0" w:space="0" w:color="auto"/>
        <w:left w:val="none" w:sz="0" w:space="0" w:color="auto"/>
        <w:bottom w:val="none" w:sz="0" w:space="0" w:color="auto"/>
        <w:right w:val="none" w:sz="0" w:space="0" w:color="auto"/>
      </w:divBdr>
    </w:div>
    <w:div w:id="1824198141">
      <w:bodyDiv w:val="1"/>
      <w:marLeft w:val="0"/>
      <w:marRight w:val="0"/>
      <w:marTop w:val="0"/>
      <w:marBottom w:val="0"/>
      <w:divBdr>
        <w:top w:val="none" w:sz="0" w:space="0" w:color="auto"/>
        <w:left w:val="none" w:sz="0" w:space="0" w:color="auto"/>
        <w:bottom w:val="none" w:sz="0" w:space="0" w:color="auto"/>
        <w:right w:val="none" w:sz="0" w:space="0" w:color="auto"/>
      </w:divBdr>
    </w:div>
    <w:div w:id="1830902708">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37687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405234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5529873">
      <w:bodyDiv w:val="1"/>
      <w:marLeft w:val="0"/>
      <w:marRight w:val="0"/>
      <w:marTop w:val="0"/>
      <w:marBottom w:val="0"/>
      <w:divBdr>
        <w:top w:val="none" w:sz="0" w:space="0" w:color="auto"/>
        <w:left w:val="none" w:sz="0" w:space="0" w:color="auto"/>
        <w:bottom w:val="none" w:sz="0" w:space="0" w:color="auto"/>
        <w:right w:val="none" w:sz="0" w:space="0" w:color="auto"/>
      </w:divBdr>
    </w:div>
    <w:div w:id="1855681385">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3399196">
      <w:bodyDiv w:val="1"/>
      <w:marLeft w:val="0"/>
      <w:marRight w:val="0"/>
      <w:marTop w:val="0"/>
      <w:marBottom w:val="0"/>
      <w:divBdr>
        <w:top w:val="none" w:sz="0" w:space="0" w:color="auto"/>
        <w:left w:val="none" w:sz="0" w:space="0" w:color="auto"/>
        <w:bottom w:val="none" w:sz="0" w:space="0" w:color="auto"/>
        <w:right w:val="none" w:sz="0" w:space="0" w:color="auto"/>
      </w:divBdr>
    </w:div>
    <w:div w:id="1864241415">
      <w:bodyDiv w:val="1"/>
      <w:marLeft w:val="0"/>
      <w:marRight w:val="0"/>
      <w:marTop w:val="0"/>
      <w:marBottom w:val="0"/>
      <w:divBdr>
        <w:top w:val="none" w:sz="0" w:space="0" w:color="auto"/>
        <w:left w:val="none" w:sz="0" w:space="0" w:color="auto"/>
        <w:bottom w:val="none" w:sz="0" w:space="0" w:color="auto"/>
        <w:right w:val="none" w:sz="0" w:space="0" w:color="auto"/>
      </w:divBdr>
    </w:div>
    <w:div w:id="186675226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8853825">
      <w:bodyDiv w:val="1"/>
      <w:marLeft w:val="0"/>
      <w:marRight w:val="0"/>
      <w:marTop w:val="0"/>
      <w:marBottom w:val="0"/>
      <w:divBdr>
        <w:top w:val="none" w:sz="0" w:space="0" w:color="auto"/>
        <w:left w:val="none" w:sz="0" w:space="0" w:color="auto"/>
        <w:bottom w:val="none" w:sz="0" w:space="0" w:color="auto"/>
        <w:right w:val="none" w:sz="0" w:space="0" w:color="auto"/>
      </w:divBdr>
    </w:div>
    <w:div w:id="1879079086">
      <w:bodyDiv w:val="1"/>
      <w:marLeft w:val="0"/>
      <w:marRight w:val="0"/>
      <w:marTop w:val="0"/>
      <w:marBottom w:val="0"/>
      <w:divBdr>
        <w:top w:val="none" w:sz="0" w:space="0" w:color="auto"/>
        <w:left w:val="none" w:sz="0" w:space="0" w:color="auto"/>
        <w:bottom w:val="none" w:sz="0" w:space="0" w:color="auto"/>
        <w:right w:val="none" w:sz="0" w:space="0" w:color="auto"/>
      </w:divBdr>
    </w:div>
    <w:div w:id="1882739662">
      <w:bodyDiv w:val="1"/>
      <w:marLeft w:val="0"/>
      <w:marRight w:val="0"/>
      <w:marTop w:val="0"/>
      <w:marBottom w:val="0"/>
      <w:divBdr>
        <w:top w:val="none" w:sz="0" w:space="0" w:color="auto"/>
        <w:left w:val="none" w:sz="0" w:space="0" w:color="auto"/>
        <w:bottom w:val="none" w:sz="0" w:space="0" w:color="auto"/>
        <w:right w:val="none" w:sz="0" w:space="0" w:color="auto"/>
      </w:divBdr>
    </w:div>
    <w:div w:id="1886016584">
      <w:bodyDiv w:val="1"/>
      <w:marLeft w:val="0"/>
      <w:marRight w:val="0"/>
      <w:marTop w:val="0"/>
      <w:marBottom w:val="0"/>
      <w:divBdr>
        <w:top w:val="none" w:sz="0" w:space="0" w:color="auto"/>
        <w:left w:val="none" w:sz="0" w:space="0" w:color="auto"/>
        <w:bottom w:val="none" w:sz="0" w:space="0" w:color="auto"/>
        <w:right w:val="none" w:sz="0" w:space="0" w:color="auto"/>
      </w:divBdr>
    </w:div>
    <w:div w:id="1886720704">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05510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0337085">
      <w:bodyDiv w:val="1"/>
      <w:marLeft w:val="0"/>
      <w:marRight w:val="0"/>
      <w:marTop w:val="0"/>
      <w:marBottom w:val="0"/>
      <w:divBdr>
        <w:top w:val="none" w:sz="0" w:space="0" w:color="auto"/>
        <w:left w:val="none" w:sz="0" w:space="0" w:color="auto"/>
        <w:bottom w:val="none" w:sz="0" w:space="0" w:color="auto"/>
        <w:right w:val="none" w:sz="0" w:space="0" w:color="auto"/>
      </w:divBdr>
    </w:div>
    <w:div w:id="1910772761">
      <w:bodyDiv w:val="1"/>
      <w:marLeft w:val="0"/>
      <w:marRight w:val="0"/>
      <w:marTop w:val="0"/>
      <w:marBottom w:val="0"/>
      <w:divBdr>
        <w:top w:val="none" w:sz="0" w:space="0" w:color="auto"/>
        <w:left w:val="none" w:sz="0" w:space="0" w:color="auto"/>
        <w:bottom w:val="none" w:sz="0" w:space="0" w:color="auto"/>
        <w:right w:val="none" w:sz="0" w:space="0" w:color="auto"/>
      </w:divBdr>
    </w:div>
    <w:div w:id="1911115184">
      <w:bodyDiv w:val="1"/>
      <w:marLeft w:val="0"/>
      <w:marRight w:val="0"/>
      <w:marTop w:val="0"/>
      <w:marBottom w:val="0"/>
      <w:divBdr>
        <w:top w:val="none" w:sz="0" w:space="0" w:color="auto"/>
        <w:left w:val="none" w:sz="0" w:space="0" w:color="auto"/>
        <w:bottom w:val="none" w:sz="0" w:space="0" w:color="auto"/>
        <w:right w:val="none" w:sz="0" w:space="0" w:color="auto"/>
      </w:divBdr>
    </w:div>
    <w:div w:id="1913192895">
      <w:bodyDiv w:val="1"/>
      <w:marLeft w:val="0"/>
      <w:marRight w:val="0"/>
      <w:marTop w:val="0"/>
      <w:marBottom w:val="0"/>
      <w:divBdr>
        <w:top w:val="none" w:sz="0" w:space="0" w:color="auto"/>
        <w:left w:val="none" w:sz="0" w:space="0" w:color="auto"/>
        <w:bottom w:val="none" w:sz="0" w:space="0" w:color="auto"/>
        <w:right w:val="none" w:sz="0" w:space="0" w:color="auto"/>
      </w:divBdr>
    </w:div>
    <w:div w:id="191346967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63774">
      <w:bodyDiv w:val="1"/>
      <w:marLeft w:val="0"/>
      <w:marRight w:val="0"/>
      <w:marTop w:val="0"/>
      <w:marBottom w:val="0"/>
      <w:divBdr>
        <w:top w:val="none" w:sz="0" w:space="0" w:color="auto"/>
        <w:left w:val="none" w:sz="0" w:space="0" w:color="auto"/>
        <w:bottom w:val="none" w:sz="0" w:space="0" w:color="auto"/>
        <w:right w:val="none" w:sz="0" w:space="0" w:color="auto"/>
      </w:divBdr>
    </w:div>
    <w:div w:id="1917979471">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1897918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444986">
      <w:bodyDiv w:val="1"/>
      <w:marLeft w:val="0"/>
      <w:marRight w:val="0"/>
      <w:marTop w:val="0"/>
      <w:marBottom w:val="0"/>
      <w:divBdr>
        <w:top w:val="none" w:sz="0" w:space="0" w:color="auto"/>
        <w:left w:val="none" w:sz="0" w:space="0" w:color="auto"/>
        <w:bottom w:val="none" w:sz="0" w:space="0" w:color="auto"/>
        <w:right w:val="none" w:sz="0" w:space="0" w:color="auto"/>
      </w:divBdr>
    </w:div>
    <w:div w:id="1925868949">
      <w:bodyDiv w:val="1"/>
      <w:marLeft w:val="0"/>
      <w:marRight w:val="0"/>
      <w:marTop w:val="0"/>
      <w:marBottom w:val="0"/>
      <w:divBdr>
        <w:top w:val="none" w:sz="0" w:space="0" w:color="auto"/>
        <w:left w:val="none" w:sz="0" w:space="0" w:color="auto"/>
        <w:bottom w:val="none" w:sz="0" w:space="0" w:color="auto"/>
        <w:right w:val="none" w:sz="0" w:space="0" w:color="auto"/>
      </w:divBdr>
    </w:div>
    <w:div w:id="1926723405">
      <w:bodyDiv w:val="1"/>
      <w:marLeft w:val="0"/>
      <w:marRight w:val="0"/>
      <w:marTop w:val="0"/>
      <w:marBottom w:val="0"/>
      <w:divBdr>
        <w:top w:val="none" w:sz="0" w:space="0" w:color="auto"/>
        <w:left w:val="none" w:sz="0" w:space="0" w:color="auto"/>
        <w:bottom w:val="none" w:sz="0" w:space="0" w:color="auto"/>
        <w:right w:val="none" w:sz="0" w:space="0" w:color="auto"/>
      </w:divBdr>
    </w:div>
    <w:div w:id="192710933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773109">
      <w:bodyDiv w:val="1"/>
      <w:marLeft w:val="0"/>
      <w:marRight w:val="0"/>
      <w:marTop w:val="0"/>
      <w:marBottom w:val="0"/>
      <w:divBdr>
        <w:top w:val="none" w:sz="0" w:space="0" w:color="auto"/>
        <w:left w:val="none" w:sz="0" w:space="0" w:color="auto"/>
        <w:bottom w:val="none" w:sz="0" w:space="0" w:color="auto"/>
        <w:right w:val="none" w:sz="0" w:space="0" w:color="auto"/>
      </w:divBdr>
    </w:div>
    <w:div w:id="1931230518">
      <w:bodyDiv w:val="1"/>
      <w:marLeft w:val="0"/>
      <w:marRight w:val="0"/>
      <w:marTop w:val="0"/>
      <w:marBottom w:val="0"/>
      <w:divBdr>
        <w:top w:val="none" w:sz="0" w:space="0" w:color="auto"/>
        <w:left w:val="none" w:sz="0" w:space="0" w:color="auto"/>
        <w:bottom w:val="none" w:sz="0" w:space="0" w:color="auto"/>
        <w:right w:val="none" w:sz="0" w:space="0" w:color="auto"/>
      </w:divBdr>
    </w:div>
    <w:div w:id="193312771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563866">
      <w:bodyDiv w:val="1"/>
      <w:marLeft w:val="0"/>
      <w:marRight w:val="0"/>
      <w:marTop w:val="0"/>
      <w:marBottom w:val="0"/>
      <w:divBdr>
        <w:top w:val="none" w:sz="0" w:space="0" w:color="auto"/>
        <w:left w:val="none" w:sz="0" w:space="0" w:color="auto"/>
        <w:bottom w:val="none" w:sz="0" w:space="0" w:color="auto"/>
        <w:right w:val="none" w:sz="0" w:space="0" w:color="auto"/>
      </w:divBdr>
    </w:div>
    <w:div w:id="1945452496">
      <w:bodyDiv w:val="1"/>
      <w:marLeft w:val="0"/>
      <w:marRight w:val="0"/>
      <w:marTop w:val="0"/>
      <w:marBottom w:val="0"/>
      <w:divBdr>
        <w:top w:val="none" w:sz="0" w:space="0" w:color="auto"/>
        <w:left w:val="none" w:sz="0" w:space="0" w:color="auto"/>
        <w:bottom w:val="none" w:sz="0" w:space="0" w:color="auto"/>
        <w:right w:val="none" w:sz="0" w:space="0" w:color="auto"/>
      </w:divBdr>
    </w:div>
    <w:div w:id="1947737180">
      <w:bodyDiv w:val="1"/>
      <w:marLeft w:val="0"/>
      <w:marRight w:val="0"/>
      <w:marTop w:val="0"/>
      <w:marBottom w:val="0"/>
      <w:divBdr>
        <w:top w:val="none" w:sz="0" w:space="0" w:color="auto"/>
        <w:left w:val="none" w:sz="0" w:space="0" w:color="auto"/>
        <w:bottom w:val="none" w:sz="0" w:space="0" w:color="auto"/>
        <w:right w:val="none" w:sz="0" w:space="0" w:color="auto"/>
      </w:divBdr>
    </w:div>
    <w:div w:id="1948804643">
      <w:bodyDiv w:val="1"/>
      <w:marLeft w:val="0"/>
      <w:marRight w:val="0"/>
      <w:marTop w:val="0"/>
      <w:marBottom w:val="0"/>
      <w:divBdr>
        <w:top w:val="none" w:sz="0" w:space="0" w:color="auto"/>
        <w:left w:val="none" w:sz="0" w:space="0" w:color="auto"/>
        <w:bottom w:val="none" w:sz="0" w:space="0" w:color="auto"/>
        <w:right w:val="none" w:sz="0" w:space="0" w:color="auto"/>
      </w:divBdr>
    </w:div>
    <w:div w:id="1953322621">
      <w:bodyDiv w:val="1"/>
      <w:marLeft w:val="0"/>
      <w:marRight w:val="0"/>
      <w:marTop w:val="0"/>
      <w:marBottom w:val="0"/>
      <w:divBdr>
        <w:top w:val="none" w:sz="0" w:space="0" w:color="auto"/>
        <w:left w:val="none" w:sz="0" w:space="0" w:color="auto"/>
        <w:bottom w:val="none" w:sz="0" w:space="0" w:color="auto"/>
        <w:right w:val="none" w:sz="0" w:space="0" w:color="auto"/>
      </w:divBdr>
    </w:div>
    <w:div w:id="1956325878">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2415641">
      <w:bodyDiv w:val="1"/>
      <w:marLeft w:val="0"/>
      <w:marRight w:val="0"/>
      <w:marTop w:val="0"/>
      <w:marBottom w:val="0"/>
      <w:divBdr>
        <w:top w:val="none" w:sz="0" w:space="0" w:color="auto"/>
        <w:left w:val="none" w:sz="0" w:space="0" w:color="auto"/>
        <w:bottom w:val="none" w:sz="0" w:space="0" w:color="auto"/>
        <w:right w:val="none" w:sz="0" w:space="0" w:color="auto"/>
      </w:divBdr>
    </w:div>
    <w:div w:id="1964657043">
      <w:bodyDiv w:val="1"/>
      <w:marLeft w:val="0"/>
      <w:marRight w:val="0"/>
      <w:marTop w:val="0"/>
      <w:marBottom w:val="0"/>
      <w:divBdr>
        <w:top w:val="none" w:sz="0" w:space="0" w:color="auto"/>
        <w:left w:val="none" w:sz="0" w:space="0" w:color="auto"/>
        <w:bottom w:val="none" w:sz="0" w:space="0" w:color="auto"/>
        <w:right w:val="none" w:sz="0" w:space="0" w:color="auto"/>
      </w:divBdr>
    </w:div>
    <w:div w:id="1965303481">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3945637">
      <w:bodyDiv w:val="1"/>
      <w:marLeft w:val="0"/>
      <w:marRight w:val="0"/>
      <w:marTop w:val="0"/>
      <w:marBottom w:val="0"/>
      <w:divBdr>
        <w:top w:val="none" w:sz="0" w:space="0" w:color="auto"/>
        <w:left w:val="none" w:sz="0" w:space="0" w:color="auto"/>
        <w:bottom w:val="none" w:sz="0" w:space="0" w:color="auto"/>
        <w:right w:val="none" w:sz="0" w:space="0" w:color="auto"/>
      </w:divBdr>
    </w:div>
    <w:div w:id="1977950071">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30762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6205547">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0865023">
      <w:bodyDiv w:val="1"/>
      <w:marLeft w:val="0"/>
      <w:marRight w:val="0"/>
      <w:marTop w:val="0"/>
      <w:marBottom w:val="0"/>
      <w:divBdr>
        <w:top w:val="none" w:sz="0" w:space="0" w:color="auto"/>
        <w:left w:val="none" w:sz="0" w:space="0" w:color="auto"/>
        <w:bottom w:val="none" w:sz="0" w:space="0" w:color="auto"/>
        <w:right w:val="none" w:sz="0" w:space="0" w:color="auto"/>
      </w:divBdr>
    </w:div>
    <w:div w:id="1994481414">
      <w:bodyDiv w:val="1"/>
      <w:marLeft w:val="0"/>
      <w:marRight w:val="0"/>
      <w:marTop w:val="0"/>
      <w:marBottom w:val="0"/>
      <w:divBdr>
        <w:top w:val="none" w:sz="0" w:space="0" w:color="auto"/>
        <w:left w:val="none" w:sz="0" w:space="0" w:color="auto"/>
        <w:bottom w:val="none" w:sz="0" w:space="0" w:color="auto"/>
        <w:right w:val="none" w:sz="0" w:space="0" w:color="auto"/>
      </w:divBdr>
    </w:div>
    <w:div w:id="1996180333">
      <w:bodyDiv w:val="1"/>
      <w:marLeft w:val="0"/>
      <w:marRight w:val="0"/>
      <w:marTop w:val="0"/>
      <w:marBottom w:val="0"/>
      <w:divBdr>
        <w:top w:val="none" w:sz="0" w:space="0" w:color="auto"/>
        <w:left w:val="none" w:sz="0" w:space="0" w:color="auto"/>
        <w:bottom w:val="none" w:sz="0" w:space="0" w:color="auto"/>
        <w:right w:val="none" w:sz="0" w:space="0" w:color="auto"/>
      </w:divBdr>
    </w:div>
    <w:div w:id="1999377995">
      <w:bodyDiv w:val="1"/>
      <w:marLeft w:val="0"/>
      <w:marRight w:val="0"/>
      <w:marTop w:val="0"/>
      <w:marBottom w:val="0"/>
      <w:divBdr>
        <w:top w:val="none" w:sz="0" w:space="0" w:color="auto"/>
        <w:left w:val="none" w:sz="0" w:space="0" w:color="auto"/>
        <w:bottom w:val="none" w:sz="0" w:space="0" w:color="auto"/>
        <w:right w:val="none" w:sz="0" w:space="0" w:color="auto"/>
      </w:divBdr>
    </w:div>
    <w:div w:id="1999722543">
      <w:bodyDiv w:val="1"/>
      <w:marLeft w:val="0"/>
      <w:marRight w:val="0"/>
      <w:marTop w:val="0"/>
      <w:marBottom w:val="0"/>
      <w:divBdr>
        <w:top w:val="none" w:sz="0" w:space="0" w:color="auto"/>
        <w:left w:val="none" w:sz="0" w:space="0" w:color="auto"/>
        <w:bottom w:val="none" w:sz="0" w:space="0" w:color="auto"/>
        <w:right w:val="none" w:sz="0" w:space="0" w:color="auto"/>
      </w:divBdr>
    </w:div>
    <w:div w:id="2003579969">
      <w:bodyDiv w:val="1"/>
      <w:marLeft w:val="0"/>
      <w:marRight w:val="0"/>
      <w:marTop w:val="0"/>
      <w:marBottom w:val="0"/>
      <w:divBdr>
        <w:top w:val="none" w:sz="0" w:space="0" w:color="auto"/>
        <w:left w:val="none" w:sz="0" w:space="0" w:color="auto"/>
        <w:bottom w:val="none" w:sz="0" w:space="0" w:color="auto"/>
        <w:right w:val="none" w:sz="0" w:space="0" w:color="auto"/>
      </w:divBdr>
    </w:div>
    <w:div w:id="2003729530">
      <w:bodyDiv w:val="1"/>
      <w:marLeft w:val="0"/>
      <w:marRight w:val="0"/>
      <w:marTop w:val="0"/>
      <w:marBottom w:val="0"/>
      <w:divBdr>
        <w:top w:val="none" w:sz="0" w:space="0" w:color="auto"/>
        <w:left w:val="none" w:sz="0" w:space="0" w:color="auto"/>
        <w:bottom w:val="none" w:sz="0" w:space="0" w:color="auto"/>
        <w:right w:val="none" w:sz="0" w:space="0" w:color="auto"/>
      </w:divBdr>
    </w:div>
    <w:div w:id="2006712352">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6033371">
      <w:bodyDiv w:val="1"/>
      <w:marLeft w:val="0"/>
      <w:marRight w:val="0"/>
      <w:marTop w:val="0"/>
      <w:marBottom w:val="0"/>
      <w:divBdr>
        <w:top w:val="none" w:sz="0" w:space="0" w:color="auto"/>
        <w:left w:val="none" w:sz="0" w:space="0" w:color="auto"/>
        <w:bottom w:val="none" w:sz="0" w:space="0" w:color="auto"/>
        <w:right w:val="none" w:sz="0" w:space="0" w:color="auto"/>
      </w:divBdr>
    </w:div>
    <w:div w:id="2018189964">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19193915">
      <w:bodyDiv w:val="1"/>
      <w:marLeft w:val="0"/>
      <w:marRight w:val="0"/>
      <w:marTop w:val="0"/>
      <w:marBottom w:val="0"/>
      <w:divBdr>
        <w:top w:val="none" w:sz="0" w:space="0" w:color="auto"/>
        <w:left w:val="none" w:sz="0" w:space="0" w:color="auto"/>
        <w:bottom w:val="none" w:sz="0" w:space="0" w:color="auto"/>
        <w:right w:val="none" w:sz="0" w:space="0" w:color="auto"/>
      </w:divBdr>
    </w:div>
    <w:div w:id="2022928479">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184864">
      <w:bodyDiv w:val="1"/>
      <w:marLeft w:val="0"/>
      <w:marRight w:val="0"/>
      <w:marTop w:val="0"/>
      <w:marBottom w:val="0"/>
      <w:divBdr>
        <w:top w:val="none" w:sz="0" w:space="0" w:color="auto"/>
        <w:left w:val="none" w:sz="0" w:space="0" w:color="auto"/>
        <w:bottom w:val="none" w:sz="0" w:space="0" w:color="auto"/>
        <w:right w:val="none" w:sz="0" w:space="0" w:color="auto"/>
      </w:divBdr>
    </w:div>
    <w:div w:id="2035382670">
      <w:bodyDiv w:val="1"/>
      <w:marLeft w:val="0"/>
      <w:marRight w:val="0"/>
      <w:marTop w:val="0"/>
      <w:marBottom w:val="0"/>
      <w:divBdr>
        <w:top w:val="none" w:sz="0" w:space="0" w:color="auto"/>
        <w:left w:val="none" w:sz="0" w:space="0" w:color="auto"/>
        <w:bottom w:val="none" w:sz="0" w:space="0" w:color="auto"/>
        <w:right w:val="none" w:sz="0" w:space="0" w:color="auto"/>
      </w:divBdr>
    </w:div>
    <w:div w:id="2036036036">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4817320">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8135429">
      <w:bodyDiv w:val="1"/>
      <w:marLeft w:val="0"/>
      <w:marRight w:val="0"/>
      <w:marTop w:val="0"/>
      <w:marBottom w:val="0"/>
      <w:divBdr>
        <w:top w:val="none" w:sz="0" w:space="0" w:color="auto"/>
        <w:left w:val="none" w:sz="0" w:space="0" w:color="auto"/>
        <w:bottom w:val="none" w:sz="0" w:space="0" w:color="auto"/>
        <w:right w:val="none" w:sz="0" w:space="0" w:color="auto"/>
      </w:divBdr>
    </w:div>
    <w:div w:id="2053261784">
      <w:bodyDiv w:val="1"/>
      <w:marLeft w:val="0"/>
      <w:marRight w:val="0"/>
      <w:marTop w:val="0"/>
      <w:marBottom w:val="0"/>
      <w:divBdr>
        <w:top w:val="none" w:sz="0" w:space="0" w:color="auto"/>
        <w:left w:val="none" w:sz="0" w:space="0" w:color="auto"/>
        <w:bottom w:val="none" w:sz="0" w:space="0" w:color="auto"/>
        <w:right w:val="none" w:sz="0" w:space="0" w:color="auto"/>
      </w:divBdr>
    </w:div>
    <w:div w:id="2054041506">
      <w:bodyDiv w:val="1"/>
      <w:marLeft w:val="0"/>
      <w:marRight w:val="0"/>
      <w:marTop w:val="0"/>
      <w:marBottom w:val="0"/>
      <w:divBdr>
        <w:top w:val="none" w:sz="0" w:space="0" w:color="auto"/>
        <w:left w:val="none" w:sz="0" w:space="0" w:color="auto"/>
        <w:bottom w:val="none" w:sz="0" w:space="0" w:color="auto"/>
        <w:right w:val="none" w:sz="0" w:space="0" w:color="auto"/>
      </w:divBdr>
    </w:div>
    <w:div w:id="2054503223">
      <w:bodyDiv w:val="1"/>
      <w:marLeft w:val="0"/>
      <w:marRight w:val="0"/>
      <w:marTop w:val="0"/>
      <w:marBottom w:val="0"/>
      <w:divBdr>
        <w:top w:val="none" w:sz="0" w:space="0" w:color="auto"/>
        <w:left w:val="none" w:sz="0" w:space="0" w:color="auto"/>
        <w:bottom w:val="none" w:sz="0" w:space="0" w:color="auto"/>
        <w:right w:val="none" w:sz="0" w:space="0" w:color="auto"/>
      </w:divBdr>
    </w:div>
    <w:div w:id="2054846351">
      <w:bodyDiv w:val="1"/>
      <w:marLeft w:val="0"/>
      <w:marRight w:val="0"/>
      <w:marTop w:val="0"/>
      <w:marBottom w:val="0"/>
      <w:divBdr>
        <w:top w:val="none" w:sz="0" w:space="0" w:color="auto"/>
        <w:left w:val="none" w:sz="0" w:space="0" w:color="auto"/>
        <w:bottom w:val="none" w:sz="0" w:space="0" w:color="auto"/>
        <w:right w:val="none" w:sz="0" w:space="0" w:color="auto"/>
      </w:divBdr>
    </w:div>
    <w:div w:id="2060981798">
      <w:bodyDiv w:val="1"/>
      <w:marLeft w:val="0"/>
      <w:marRight w:val="0"/>
      <w:marTop w:val="0"/>
      <w:marBottom w:val="0"/>
      <w:divBdr>
        <w:top w:val="none" w:sz="0" w:space="0" w:color="auto"/>
        <w:left w:val="none" w:sz="0" w:space="0" w:color="auto"/>
        <w:bottom w:val="none" w:sz="0" w:space="0" w:color="auto"/>
        <w:right w:val="none" w:sz="0" w:space="0" w:color="auto"/>
      </w:divBdr>
    </w:div>
    <w:div w:id="2062054522">
      <w:bodyDiv w:val="1"/>
      <w:marLeft w:val="0"/>
      <w:marRight w:val="0"/>
      <w:marTop w:val="0"/>
      <w:marBottom w:val="0"/>
      <w:divBdr>
        <w:top w:val="none" w:sz="0" w:space="0" w:color="auto"/>
        <w:left w:val="none" w:sz="0" w:space="0" w:color="auto"/>
        <w:bottom w:val="none" w:sz="0" w:space="0" w:color="auto"/>
        <w:right w:val="none" w:sz="0" w:space="0" w:color="auto"/>
      </w:divBdr>
    </w:div>
    <w:div w:id="2064714270">
      <w:bodyDiv w:val="1"/>
      <w:marLeft w:val="0"/>
      <w:marRight w:val="0"/>
      <w:marTop w:val="0"/>
      <w:marBottom w:val="0"/>
      <w:divBdr>
        <w:top w:val="none" w:sz="0" w:space="0" w:color="auto"/>
        <w:left w:val="none" w:sz="0" w:space="0" w:color="auto"/>
        <w:bottom w:val="none" w:sz="0" w:space="0" w:color="auto"/>
        <w:right w:val="none" w:sz="0" w:space="0" w:color="auto"/>
      </w:divBdr>
    </w:div>
    <w:div w:id="2065174367">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8724659">
      <w:bodyDiv w:val="1"/>
      <w:marLeft w:val="0"/>
      <w:marRight w:val="0"/>
      <w:marTop w:val="0"/>
      <w:marBottom w:val="0"/>
      <w:divBdr>
        <w:top w:val="none" w:sz="0" w:space="0" w:color="auto"/>
        <w:left w:val="none" w:sz="0" w:space="0" w:color="auto"/>
        <w:bottom w:val="none" w:sz="0" w:space="0" w:color="auto"/>
        <w:right w:val="none" w:sz="0" w:space="0" w:color="auto"/>
      </w:divBdr>
    </w:div>
    <w:div w:id="2070179250">
      <w:bodyDiv w:val="1"/>
      <w:marLeft w:val="0"/>
      <w:marRight w:val="0"/>
      <w:marTop w:val="0"/>
      <w:marBottom w:val="0"/>
      <w:divBdr>
        <w:top w:val="none" w:sz="0" w:space="0" w:color="auto"/>
        <w:left w:val="none" w:sz="0" w:space="0" w:color="auto"/>
        <w:bottom w:val="none" w:sz="0" w:space="0" w:color="auto"/>
        <w:right w:val="none" w:sz="0" w:space="0" w:color="auto"/>
      </w:divBdr>
    </w:div>
    <w:div w:id="2072540154">
      <w:bodyDiv w:val="1"/>
      <w:marLeft w:val="0"/>
      <w:marRight w:val="0"/>
      <w:marTop w:val="0"/>
      <w:marBottom w:val="0"/>
      <w:divBdr>
        <w:top w:val="none" w:sz="0" w:space="0" w:color="auto"/>
        <w:left w:val="none" w:sz="0" w:space="0" w:color="auto"/>
        <w:bottom w:val="none" w:sz="0" w:space="0" w:color="auto"/>
        <w:right w:val="none" w:sz="0" w:space="0" w:color="auto"/>
      </w:divBdr>
    </w:div>
    <w:div w:id="2074963511">
      <w:bodyDiv w:val="1"/>
      <w:marLeft w:val="0"/>
      <w:marRight w:val="0"/>
      <w:marTop w:val="0"/>
      <w:marBottom w:val="0"/>
      <w:divBdr>
        <w:top w:val="none" w:sz="0" w:space="0" w:color="auto"/>
        <w:left w:val="none" w:sz="0" w:space="0" w:color="auto"/>
        <w:bottom w:val="none" w:sz="0" w:space="0" w:color="auto"/>
        <w:right w:val="none" w:sz="0" w:space="0" w:color="auto"/>
      </w:divBdr>
    </w:div>
    <w:div w:id="2076389293">
      <w:bodyDiv w:val="1"/>
      <w:marLeft w:val="0"/>
      <w:marRight w:val="0"/>
      <w:marTop w:val="0"/>
      <w:marBottom w:val="0"/>
      <w:divBdr>
        <w:top w:val="none" w:sz="0" w:space="0" w:color="auto"/>
        <w:left w:val="none" w:sz="0" w:space="0" w:color="auto"/>
        <w:bottom w:val="none" w:sz="0" w:space="0" w:color="auto"/>
        <w:right w:val="none" w:sz="0" w:space="0" w:color="auto"/>
      </w:divBdr>
    </w:div>
    <w:div w:id="2076776373">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8238889">
      <w:bodyDiv w:val="1"/>
      <w:marLeft w:val="0"/>
      <w:marRight w:val="0"/>
      <w:marTop w:val="0"/>
      <w:marBottom w:val="0"/>
      <w:divBdr>
        <w:top w:val="none" w:sz="0" w:space="0" w:color="auto"/>
        <w:left w:val="none" w:sz="0" w:space="0" w:color="auto"/>
        <w:bottom w:val="none" w:sz="0" w:space="0" w:color="auto"/>
        <w:right w:val="none" w:sz="0" w:space="0" w:color="auto"/>
      </w:divBdr>
    </w:div>
    <w:div w:id="208621781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3164428">
      <w:bodyDiv w:val="1"/>
      <w:marLeft w:val="0"/>
      <w:marRight w:val="0"/>
      <w:marTop w:val="0"/>
      <w:marBottom w:val="0"/>
      <w:divBdr>
        <w:top w:val="none" w:sz="0" w:space="0" w:color="auto"/>
        <w:left w:val="none" w:sz="0" w:space="0" w:color="auto"/>
        <w:bottom w:val="none" w:sz="0" w:space="0" w:color="auto"/>
        <w:right w:val="none" w:sz="0" w:space="0" w:color="auto"/>
      </w:divBdr>
    </w:div>
    <w:div w:id="2098940251">
      <w:bodyDiv w:val="1"/>
      <w:marLeft w:val="0"/>
      <w:marRight w:val="0"/>
      <w:marTop w:val="0"/>
      <w:marBottom w:val="0"/>
      <w:divBdr>
        <w:top w:val="none" w:sz="0" w:space="0" w:color="auto"/>
        <w:left w:val="none" w:sz="0" w:space="0" w:color="auto"/>
        <w:bottom w:val="none" w:sz="0" w:space="0" w:color="auto"/>
        <w:right w:val="none" w:sz="0" w:space="0" w:color="auto"/>
      </w:divBdr>
    </w:div>
    <w:div w:id="2099859134">
      <w:bodyDiv w:val="1"/>
      <w:marLeft w:val="0"/>
      <w:marRight w:val="0"/>
      <w:marTop w:val="0"/>
      <w:marBottom w:val="0"/>
      <w:divBdr>
        <w:top w:val="none" w:sz="0" w:space="0" w:color="auto"/>
        <w:left w:val="none" w:sz="0" w:space="0" w:color="auto"/>
        <w:bottom w:val="none" w:sz="0" w:space="0" w:color="auto"/>
        <w:right w:val="none" w:sz="0" w:space="0" w:color="auto"/>
      </w:divBdr>
    </w:div>
    <w:div w:id="210017612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4762731">
      <w:bodyDiv w:val="1"/>
      <w:marLeft w:val="0"/>
      <w:marRight w:val="0"/>
      <w:marTop w:val="0"/>
      <w:marBottom w:val="0"/>
      <w:divBdr>
        <w:top w:val="none" w:sz="0" w:space="0" w:color="auto"/>
        <w:left w:val="none" w:sz="0" w:space="0" w:color="auto"/>
        <w:bottom w:val="none" w:sz="0" w:space="0" w:color="auto"/>
        <w:right w:val="none" w:sz="0" w:space="0" w:color="auto"/>
      </w:divBdr>
    </w:div>
    <w:div w:id="2105835090">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338602">
      <w:bodyDiv w:val="1"/>
      <w:marLeft w:val="0"/>
      <w:marRight w:val="0"/>
      <w:marTop w:val="0"/>
      <w:marBottom w:val="0"/>
      <w:divBdr>
        <w:top w:val="none" w:sz="0" w:space="0" w:color="auto"/>
        <w:left w:val="none" w:sz="0" w:space="0" w:color="auto"/>
        <w:bottom w:val="none" w:sz="0" w:space="0" w:color="auto"/>
        <w:right w:val="none" w:sz="0" w:space="0" w:color="auto"/>
      </w:divBdr>
    </w:div>
    <w:div w:id="2107579201">
      <w:bodyDiv w:val="1"/>
      <w:marLeft w:val="0"/>
      <w:marRight w:val="0"/>
      <w:marTop w:val="0"/>
      <w:marBottom w:val="0"/>
      <w:divBdr>
        <w:top w:val="none" w:sz="0" w:space="0" w:color="auto"/>
        <w:left w:val="none" w:sz="0" w:space="0" w:color="auto"/>
        <w:bottom w:val="none" w:sz="0" w:space="0" w:color="auto"/>
        <w:right w:val="none" w:sz="0" w:space="0" w:color="auto"/>
      </w:divBdr>
    </w:div>
    <w:div w:id="2111781366">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5400900">
      <w:bodyDiv w:val="1"/>
      <w:marLeft w:val="0"/>
      <w:marRight w:val="0"/>
      <w:marTop w:val="0"/>
      <w:marBottom w:val="0"/>
      <w:divBdr>
        <w:top w:val="none" w:sz="0" w:space="0" w:color="auto"/>
        <w:left w:val="none" w:sz="0" w:space="0" w:color="auto"/>
        <w:bottom w:val="none" w:sz="0" w:space="0" w:color="auto"/>
        <w:right w:val="none" w:sz="0" w:space="0" w:color="auto"/>
      </w:divBdr>
    </w:div>
    <w:div w:id="2117555725">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4886400">
      <w:bodyDiv w:val="1"/>
      <w:marLeft w:val="0"/>
      <w:marRight w:val="0"/>
      <w:marTop w:val="0"/>
      <w:marBottom w:val="0"/>
      <w:divBdr>
        <w:top w:val="none" w:sz="0" w:space="0" w:color="auto"/>
        <w:left w:val="none" w:sz="0" w:space="0" w:color="auto"/>
        <w:bottom w:val="none" w:sz="0" w:space="0" w:color="auto"/>
        <w:right w:val="none" w:sz="0" w:space="0" w:color="auto"/>
      </w:divBdr>
    </w:div>
    <w:div w:id="2125340503">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3090169">
      <w:bodyDiv w:val="1"/>
      <w:marLeft w:val="0"/>
      <w:marRight w:val="0"/>
      <w:marTop w:val="0"/>
      <w:marBottom w:val="0"/>
      <w:divBdr>
        <w:top w:val="none" w:sz="0" w:space="0" w:color="auto"/>
        <w:left w:val="none" w:sz="0" w:space="0" w:color="auto"/>
        <w:bottom w:val="none" w:sz="0" w:space="0" w:color="auto"/>
        <w:right w:val="none" w:sz="0" w:space="0" w:color="auto"/>
      </w:divBdr>
    </w:div>
    <w:div w:id="2133357754">
      <w:bodyDiv w:val="1"/>
      <w:marLeft w:val="0"/>
      <w:marRight w:val="0"/>
      <w:marTop w:val="0"/>
      <w:marBottom w:val="0"/>
      <w:divBdr>
        <w:top w:val="none" w:sz="0" w:space="0" w:color="auto"/>
        <w:left w:val="none" w:sz="0" w:space="0" w:color="auto"/>
        <w:bottom w:val="none" w:sz="0" w:space="0" w:color="auto"/>
        <w:right w:val="none" w:sz="0" w:space="0" w:color="auto"/>
      </w:divBdr>
    </w:div>
    <w:div w:id="2134203037">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5.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footer" Target="footer17.xml"/><Relationship Id="rId47" Type="http://schemas.openxmlformats.org/officeDocument/2006/relationships/header" Target="header20.xml"/><Relationship Id="rId50" Type="http://schemas.openxmlformats.org/officeDocument/2006/relationships/header" Target="header22.xml"/><Relationship Id="rId55" Type="http://schemas.openxmlformats.org/officeDocument/2006/relationships/image" Target="media/image2.jpg"/><Relationship Id="rId63" Type="http://schemas.openxmlformats.org/officeDocument/2006/relationships/header" Target="header24.xml"/><Relationship Id="rId68" Type="http://schemas.openxmlformats.org/officeDocument/2006/relationships/image" Target="media/image14.png"/><Relationship Id="rId76" Type="http://schemas.openxmlformats.org/officeDocument/2006/relationships/hyperlink" Target="https://id.wikipedia.org/wiki/Data" TargetMode="External"/><Relationship Id="rId84" Type="http://schemas.openxmlformats.org/officeDocument/2006/relationships/footer" Target="footer25.xml"/><Relationship Id="rId89"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footer" Target="footer16.xml"/><Relationship Id="rId45" Type="http://schemas.openxmlformats.org/officeDocument/2006/relationships/footer" Target="footer18.xml"/><Relationship Id="rId53" Type="http://schemas.openxmlformats.org/officeDocument/2006/relationships/header" Target="header23.xml"/><Relationship Id="rId58" Type="http://schemas.openxmlformats.org/officeDocument/2006/relationships/image" Target="media/image5.jpg"/><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image" Target="media/image24.PN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header" Target="header26.xml"/><Relationship Id="rId90" Type="http://schemas.openxmlformats.org/officeDocument/2006/relationships/image" Target="media/image30.jpe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4.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image" Target="media/image3.jpg"/><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image" Target="media/image18.png"/><Relationship Id="rId80" Type="http://schemas.openxmlformats.org/officeDocument/2006/relationships/image" Target="media/image25.png"/><Relationship Id="rId85" Type="http://schemas.openxmlformats.org/officeDocument/2006/relationships/header" Target="header27.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image" Target="media/image6.png"/><Relationship Id="rId67" Type="http://schemas.openxmlformats.org/officeDocument/2006/relationships/image" Target="media/image13.png"/><Relationship Id="rId20" Type="http://schemas.openxmlformats.org/officeDocument/2006/relationships/footer" Target="footer6.xml"/><Relationship Id="rId41" Type="http://schemas.openxmlformats.org/officeDocument/2006/relationships/header" Target="header17.xml"/><Relationship Id="rId54" Type="http://schemas.openxmlformats.org/officeDocument/2006/relationships/footer" Target="footer23.xml"/><Relationship Id="rId62" Type="http://schemas.openxmlformats.org/officeDocument/2006/relationships/image" Target="media/image9.pn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footer" Target="footer24.xml"/><Relationship Id="rId88" Type="http://schemas.openxmlformats.org/officeDocument/2006/relationships/image" Target="media/image28.png"/><Relationship Id="rId91"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image" Target="media/image4.jp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image" Target="media/image7.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3.PNG"/><Relationship Id="rId81" Type="http://schemas.openxmlformats.org/officeDocument/2006/relationships/header" Target="header25.xml"/><Relationship Id="rId86"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{CBD9D6D4-2A44-4C84-8E6C-7764F875C237}</b:Guid>
    <b:Title>Mapbox API</b:Title>
    <b:InternetSiteTitle>Google Developers</b:InternetSiteTitle>
    <b:URL>https://www.mapbox.com/api-documentation/</b:URL>
    <b:YearAccessed>2016</b:YearAccessed>
    <b:MonthAccessed>April</b:MonthAccessed>
    <b:DayAccessed>20</b:DayAccessed>
    <b:RefOrder>1</b:RefOrder>
  </b:Source>
  <b:Source>
    <b:Tag>Ima05</b:Tag>
    <b:SourceType>Book</b:SourceType>
    <b:Guid>{BBCA72A8-3520-4537-9BAD-E64FD1080DEA}</b:Guid>
    <b:Author>
      <b:Author>
        <b:NameList>
          <b:Person>
            <b:Last>Imam</b:Last>
            <b:First>A.</b:First>
            <b:Middle>W.</b:Middle>
          </b:Person>
        </b:NameList>
      </b:Author>
    </b:Author>
    <b:Title>SQL Server 2000</b:Title>
    <b:Year>2005</b:Year>
    <b:City>Yogyakarta</b:City>
    <b:Publisher>Graha Ilmu</b:Publisher>
    <b:RefOrder>3</b:RefOrder>
  </b:Source>
  <b:Source>
    <b:Tag>Tut16</b:Tag>
    <b:SourceType>InternetSite</b:SourceType>
    <b:Guid>{97BE3C26-9148-457A-83DE-7617E3766AC9}</b:Guid>
    <b:Title>Tutorial Laravel Bahasa Indonesia</b:Title>
    <b:ProductionCompany>IDLARAVEL</b:ProductionCompany>
    <b:YearAccessed>2016</b:YearAccessed>
    <b:MonthAccessed>April</b:MonthAccessed>
    <b:DayAccessed>20</b:DayAccessed>
    <b:URL>http://id-laravel.com/post/kenapa-memilih-laravel/</b:URL>
    <b:RefOrder>2</b:RefOrder>
  </b:Source>
  <b:Source>
    <b:Tag>Bun09</b:Tag>
    <b:SourceType>Book</b:SourceType>
    <b:Guid>{4FD7EF53-9F75-4C64-A74B-34D174FB4CBA}</b:Guid>
    <b:Title>PHP</b:Title>
    <b:Year>2009</b:Year>
    <b:Author>
      <b:Author>
        <b:NameList>
          <b:Person>
            <b:Last>Bunafit</b:Last>
            <b:First>N</b:First>
          </b:Person>
        </b:NameList>
      </b:Author>
    </b:Author>
    <b:City>Jakarta</b:City>
    <b:Publisher>Media</b:Publisher>
    <b:RefOrder>4</b:RefOrder>
  </b:Source>
  <b:Source>
    <b:Tag>jQu09</b:Tag>
    <b:SourceType>Book</b:SourceType>
    <b:Guid>{C6220B3C-43C8-4009-9F64-EA99BCDC60C7}</b:Guid>
    <b:Author>
      <b:Author>
        <b:Corporate>jQuery Community Experts</b:Corporate>
      </b:Author>
    </b:Author>
    <b:Title>jQuery Cookbook</b:Title>
    <b:Year>2009</b:Year>
    <b:City>Cambridge</b:City>
    <b:Publisher>O'Reilly Media</b:Publisher>
    <b:RefOrder>5</b:RefOrder>
  </b:Source>
</b:Sources>
</file>

<file path=customXml/itemProps1.xml><?xml version="1.0" encoding="utf-8"?>
<ds:datastoreItem xmlns:ds="http://schemas.openxmlformats.org/officeDocument/2006/customXml" ds:itemID="{50014E39-6A5C-4F84-A9AD-91BA9BBA8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103</Pages>
  <Words>12006</Words>
  <Characters>68440</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Aldhee</dc:creator>
  <cp:lastModifiedBy>HafizNuzal</cp:lastModifiedBy>
  <cp:revision>29</cp:revision>
  <cp:lastPrinted>2015-06-25T21:28:00Z</cp:lastPrinted>
  <dcterms:created xsi:type="dcterms:W3CDTF">2016-06-10T04:23:00Z</dcterms:created>
  <dcterms:modified xsi:type="dcterms:W3CDTF">2016-06-12T10:09:00Z</dcterms:modified>
</cp:coreProperties>
</file>